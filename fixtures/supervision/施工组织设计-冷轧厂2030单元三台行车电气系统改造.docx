
<file path=[Content_Types].xml><?xml version="1.0" encoding="utf-8"?>
<Types xmlns="http://schemas.openxmlformats.org/package/2006/content-types">
  <Default Extension="xml" ContentType="application/xml"/>
  <Default Extension="jpeg" ContentType="image/jpeg"/>
  <Default Extension="JPG" ContentType="image/.jpg"/>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7DB1C">
      <w:pPr>
        <w:spacing w:line="360" w:lineRule="auto"/>
        <w:jc w:val="both"/>
        <w:rPr>
          <w:rFonts w:hint="eastAsia" w:ascii="宋体" w:hAnsi="宋体" w:cs="宋体"/>
          <w:color w:val="auto"/>
          <w:sz w:val="52"/>
          <w:szCs w:val="52"/>
        </w:rPr>
      </w:pPr>
    </w:p>
    <w:p w14:paraId="265841C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宋体" w:hAnsi="宋体" w:cs="宋体"/>
          <w:color w:val="auto"/>
          <w:sz w:val="32"/>
          <w:szCs w:val="32"/>
        </w:rPr>
      </w:pPr>
      <w:bookmarkStart w:id="0" w:name="_Toc13960"/>
      <w:bookmarkStart w:id="1" w:name="_Toc30279"/>
      <w:bookmarkStart w:id="2" w:name="_Toc14032"/>
      <w:bookmarkStart w:id="3" w:name="_Toc5077"/>
      <w:bookmarkStart w:id="4" w:name="_Toc29161"/>
      <w:r>
        <w:rPr>
          <w:rFonts w:hint="eastAsia" w:ascii="宋体" w:hAnsi="宋体" w:cs="宋体"/>
          <w:color w:val="auto"/>
          <w:sz w:val="52"/>
          <w:szCs w:val="52"/>
        </w:rPr>
        <w:t>宝山钢铁股份有限公司</w:t>
      </w:r>
      <w:bookmarkEnd w:id="0"/>
      <w:bookmarkEnd w:id="1"/>
      <w:bookmarkEnd w:id="2"/>
      <w:bookmarkEnd w:id="3"/>
      <w:bookmarkEnd w:id="4"/>
    </w:p>
    <w:p w14:paraId="71EF6805">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宋体" w:hAnsi="宋体" w:cs="宋体"/>
          <w:b/>
          <w:bCs/>
          <w:color w:val="auto"/>
          <w:sz w:val="44"/>
          <w:lang w:eastAsia="zh-CN"/>
        </w:rPr>
      </w:pPr>
      <w:bookmarkStart w:id="5" w:name="_Toc11776"/>
      <w:bookmarkStart w:id="6" w:name="_Toc3994"/>
      <w:bookmarkStart w:id="7" w:name="_Toc1666"/>
      <w:bookmarkStart w:id="8" w:name="_Toc26516"/>
      <w:bookmarkStart w:id="9" w:name="_Toc12897"/>
      <w:r>
        <w:rPr>
          <w:rFonts w:hint="eastAsia" w:ascii="宋体" w:hAnsi="宋体" w:cs="宋体"/>
          <w:b/>
          <w:bCs/>
          <w:color w:val="auto"/>
          <w:sz w:val="44"/>
          <w:lang w:eastAsia="zh-CN"/>
        </w:rPr>
        <w:t>冷轧厂2030单元三台行车电气系统改造</w:t>
      </w:r>
      <w:bookmarkEnd w:id="5"/>
      <w:bookmarkEnd w:id="6"/>
      <w:bookmarkEnd w:id="7"/>
      <w:bookmarkEnd w:id="8"/>
      <w:bookmarkEnd w:id="9"/>
    </w:p>
    <w:p w14:paraId="6C02DF55">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default" w:ascii="宋体" w:hAnsi="宋体" w:cs="宋体"/>
          <w:color w:val="auto"/>
          <w:sz w:val="48"/>
          <w:szCs w:val="44"/>
          <w:lang w:val="en-US"/>
        </w:rPr>
      </w:pPr>
      <w:bookmarkStart w:id="10" w:name="_Toc31366"/>
      <w:bookmarkStart w:id="11" w:name="_Toc25339"/>
      <w:bookmarkStart w:id="12" w:name="_Toc5689"/>
      <w:bookmarkStart w:id="13" w:name="_Toc21485"/>
      <w:bookmarkStart w:id="14" w:name="_Toc13691"/>
      <w:r>
        <w:rPr>
          <w:rFonts w:hint="eastAsia" w:ascii="宋体" w:hAnsi="宋体" w:cs="宋体"/>
          <w:b/>
          <w:bCs/>
          <w:color w:val="auto"/>
          <w:sz w:val="44"/>
          <w:lang w:val="en-US" w:eastAsia="zh-CN"/>
        </w:rPr>
        <w:t>项目编号：230235</w:t>
      </w:r>
      <w:bookmarkEnd w:id="10"/>
      <w:bookmarkEnd w:id="11"/>
      <w:bookmarkEnd w:id="12"/>
      <w:bookmarkEnd w:id="13"/>
      <w:bookmarkEnd w:id="14"/>
    </w:p>
    <w:p w14:paraId="0768125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宋体" w:hAnsi="宋体" w:eastAsia="宋体" w:cs="宋体"/>
          <w:sz w:val="84"/>
          <w:szCs w:val="84"/>
        </w:rPr>
      </w:pPr>
      <w:bookmarkStart w:id="15" w:name="_Toc32086"/>
      <w:bookmarkStart w:id="16" w:name="_Toc3264"/>
      <w:bookmarkStart w:id="17" w:name="_Toc26266"/>
      <w:bookmarkStart w:id="18" w:name="_Toc28370"/>
      <w:bookmarkStart w:id="19" w:name="_Toc28953"/>
      <w:r>
        <w:rPr>
          <w:rFonts w:hint="eastAsia" w:ascii="宋体" w:hAnsi="宋体" w:eastAsia="宋体" w:cs="宋体"/>
          <w:sz w:val="84"/>
          <w:szCs w:val="84"/>
        </w:rPr>
        <w:t>施工组织设计</w:t>
      </w:r>
      <w:bookmarkEnd w:id="15"/>
      <w:bookmarkEnd w:id="16"/>
      <w:bookmarkEnd w:id="17"/>
      <w:bookmarkEnd w:id="18"/>
      <w:bookmarkEnd w:id="19"/>
    </w:p>
    <w:p w14:paraId="5D2D157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eastAsia="宋体" w:cs="宋体"/>
          <w:sz w:val="84"/>
          <w:szCs w:val="84"/>
        </w:rPr>
      </w:pPr>
    </w:p>
    <w:p w14:paraId="1CD33401">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cs="宋体"/>
          <w:color w:val="auto"/>
          <w:sz w:val="28"/>
          <w:szCs w:val="28"/>
          <w:u w:val="single"/>
        </w:rPr>
      </w:pPr>
      <w:r>
        <w:rPr>
          <w:rFonts w:hint="eastAsia" w:ascii="宋体" w:hAnsi="宋体" w:cs="宋体"/>
          <w:color w:val="auto"/>
          <w:sz w:val="44"/>
          <w:szCs w:val="44"/>
        </w:rPr>
        <w:t xml:space="preserve">  </w:t>
      </w:r>
    </w:p>
    <w:p w14:paraId="4047C577">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cs="宋体"/>
          <w:color w:val="auto"/>
          <w:sz w:val="28"/>
          <w:szCs w:val="28"/>
          <w:u w:val="single"/>
        </w:rPr>
      </w:pPr>
    </w:p>
    <w:p w14:paraId="5B94A5BB">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cs="宋体"/>
          <w:color w:val="auto"/>
          <w:sz w:val="28"/>
          <w:szCs w:val="28"/>
          <w:u w:val="single"/>
        </w:rPr>
      </w:pPr>
      <w:r>
        <w:rPr>
          <w:rFonts w:hint="eastAsia" w:ascii="宋体" w:hAnsi="宋体" w:cs="宋体"/>
          <w:color w:val="auto"/>
        </w:rPr>
        <w:drawing>
          <wp:anchor distT="0" distB="0" distL="114300" distR="114300" simplePos="0" relativeHeight="251661312" behindDoc="0" locked="0" layoutInCell="1" allowOverlap="1">
            <wp:simplePos x="0" y="0"/>
            <wp:positionH relativeFrom="column">
              <wp:posOffset>893445</wp:posOffset>
            </wp:positionH>
            <wp:positionV relativeFrom="paragraph">
              <wp:posOffset>45720</wp:posOffset>
            </wp:positionV>
            <wp:extent cx="3429000" cy="2063750"/>
            <wp:effectExtent l="0" t="0" r="0" b="12700"/>
            <wp:wrapNone/>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19"/>
                    <a:stretch>
                      <a:fillRect/>
                    </a:stretch>
                  </pic:blipFill>
                  <pic:spPr>
                    <a:xfrm>
                      <a:off x="0" y="0"/>
                      <a:ext cx="3429000" cy="2063750"/>
                    </a:xfrm>
                    <a:prstGeom prst="rect">
                      <a:avLst/>
                    </a:prstGeom>
                    <a:noFill/>
                    <a:ln>
                      <a:noFill/>
                    </a:ln>
                  </pic:spPr>
                </pic:pic>
              </a:graphicData>
            </a:graphic>
          </wp:anchor>
        </w:drawing>
      </w:r>
    </w:p>
    <w:p w14:paraId="6F9098F0">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cs="宋体"/>
          <w:color w:val="auto"/>
          <w:sz w:val="28"/>
          <w:szCs w:val="28"/>
          <w:u w:val="single"/>
        </w:rPr>
      </w:pPr>
    </w:p>
    <w:p w14:paraId="70DAD34B">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cs="宋体"/>
          <w:color w:val="auto"/>
          <w:sz w:val="28"/>
          <w:szCs w:val="28"/>
          <w:u w:val="single"/>
        </w:rPr>
      </w:pPr>
    </w:p>
    <w:p w14:paraId="5244A702">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cs="宋体"/>
          <w:color w:val="auto"/>
          <w:sz w:val="28"/>
          <w:szCs w:val="28"/>
          <w:u w:val="single"/>
        </w:rPr>
      </w:pPr>
    </w:p>
    <w:p w14:paraId="24FDFAC6">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cs="宋体"/>
          <w:color w:val="auto"/>
          <w:sz w:val="28"/>
          <w:szCs w:val="28"/>
          <w:u w:val="single"/>
        </w:rPr>
      </w:pPr>
    </w:p>
    <w:p w14:paraId="1217A312">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宋体" w:hAnsi="宋体" w:cs="宋体"/>
          <w:color w:val="auto"/>
          <w:sz w:val="28"/>
          <w:szCs w:val="28"/>
        </w:rPr>
      </w:pPr>
    </w:p>
    <w:p w14:paraId="4FBADB0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宋体" w:hAnsi="宋体" w:cs="宋体"/>
          <w:color w:val="auto"/>
          <w:sz w:val="28"/>
          <w:szCs w:val="28"/>
        </w:rPr>
      </w:pPr>
      <w:bookmarkStart w:id="20" w:name="_Toc30761"/>
      <w:bookmarkStart w:id="21" w:name="_Toc24040"/>
      <w:bookmarkStart w:id="22" w:name="_Toc17175"/>
      <w:bookmarkStart w:id="23" w:name="_Toc31303"/>
      <w:bookmarkStart w:id="24" w:name="_Toc30768"/>
      <w:r>
        <w:rPr>
          <w:rFonts w:hint="eastAsia" w:ascii="宋体" w:hAnsi="宋体" w:cs="宋体"/>
          <w:color w:val="auto"/>
          <w:sz w:val="28"/>
          <w:szCs w:val="28"/>
        </w:rPr>
        <w:t>中冶宝钢技术服务有限公司</w:t>
      </w:r>
      <w:bookmarkEnd w:id="20"/>
      <w:bookmarkEnd w:id="21"/>
      <w:bookmarkEnd w:id="22"/>
      <w:bookmarkEnd w:id="23"/>
      <w:bookmarkEnd w:id="24"/>
    </w:p>
    <w:p w14:paraId="01479A3C">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宋体" w:hAnsi="宋体" w:cs="宋体"/>
          <w:color w:val="auto"/>
          <w:sz w:val="28"/>
          <w:szCs w:val="28"/>
          <w:lang w:val="en-US" w:eastAsia="zh-CN"/>
        </w:rPr>
      </w:pPr>
      <w:bookmarkStart w:id="25" w:name="_Toc2201"/>
      <w:bookmarkStart w:id="26" w:name="_Toc4223"/>
      <w:bookmarkStart w:id="27" w:name="_Toc8242"/>
      <w:bookmarkStart w:id="28" w:name="_Toc4008"/>
      <w:bookmarkStart w:id="29" w:name="_Toc23305"/>
      <w:r>
        <w:rPr>
          <w:rFonts w:hint="eastAsia" w:ascii="宋体" w:hAnsi="宋体" w:cs="宋体"/>
          <w:color w:val="auto"/>
          <w:sz w:val="28"/>
          <w:szCs w:val="28"/>
          <w:lang w:val="en-US" w:eastAsia="zh-CN"/>
        </w:rPr>
        <w:t>智能设备公司</w:t>
      </w:r>
      <w:bookmarkEnd w:id="25"/>
      <w:bookmarkEnd w:id="26"/>
      <w:bookmarkEnd w:id="27"/>
      <w:bookmarkEnd w:id="28"/>
      <w:bookmarkEnd w:id="29"/>
    </w:p>
    <w:p w14:paraId="27FE44F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cs="宋体"/>
          <w:color w:val="auto"/>
          <w:sz w:val="28"/>
          <w:szCs w:val="28"/>
        </w:rPr>
      </w:pPr>
      <w:r>
        <w:rPr>
          <w:rFonts w:hint="eastAsia" w:ascii="宋体" w:hAnsi="宋体" w:cs="宋体"/>
          <w:color w:val="auto"/>
          <w:sz w:val="28"/>
          <w:szCs w:val="28"/>
        </w:rPr>
        <w:t>20</w:t>
      </w:r>
      <w:r>
        <w:rPr>
          <w:rFonts w:hint="eastAsia" w:ascii="宋体" w:hAnsi="宋体" w:cs="宋体"/>
          <w:color w:val="auto"/>
          <w:sz w:val="28"/>
          <w:szCs w:val="28"/>
          <w:lang w:val="en-US" w:eastAsia="zh-CN"/>
        </w:rPr>
        <w:t>26</w:t>
      </w:r>
      <w:r>
        <w:rPr>
          <w:rFonts w:hint="eastAsia" w:ascii="宋体" w:hAnsi="宋体" w:cs="宋体"/>
          <w:color w:val="auto"/>
          <w:sz w:val="28"/>
          <w:szCs w:val="28"/>
        </w:rPr>
        <w:t>年</w:t>
      </w:r>
      <w:r>
        <w:rPr>
          <w:rFonts w:hint="eastAsia" w:ascii="宋体" w:hAnsi="宋体" w:cs="宋体"/>
          <w:color w:val="auto"/>
          <w:sz w:val="28"/>
          <w:szCs w:val="28"/>
          <w:lang w:val="en-US" w:eastAsia="zh-CN"/>
        </w:rPr>
        <w:t>3</w:t>
      </w:r>
      <w:r>
        <w:rPr>
          <w:rFonts w:hint="eastAsia" w:ascii="宋体" w:hAnsi="宋体" w:cs="宋体"/>
          <w:color w:val="auto"/>
          <w:sz w:val="28"/>
          <w:szCs w:val="28"/>
        </w:rPr>
        <w:t>月</w:t>
      </w:r>
    </w:p>
    <w:p w14:paraId="00E0CA9A">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cs="宋体"/>
          <w:color w:val="auto"/>
          <w:sz w:val="28"/>
          <w:szCs w:val="28"/>
        </w:rPr>
        <w:sectPr>
          <w:pgSz w:w="11850" w:h="16783"/>
          <w:pgMar w:top="1081" w:right="1797" w:bottom="1440" w:left="1797" w:header="851" w:footer="2232" w:gutter="0"/>
          <w:pgNumType w:start="1"/>
          <w:cols w:space="720" w:num="1"/>
          <w:docGrid w:linePitch="312" w:charSpace="0"/>
        </w:sectPr>
      </w:pPr>
    </w:p>
    <w:sdt>
      <w:sdtPr>
        <w:rPr>
          <w:rFonts w:ascii="宋体" w:hAnsi="宋体" w:eastAsia="宋体" w:cs="Times New Roman"/>
          <w:b/>
          <w:bCs/>
          <w:kern w:val="2"/>
          <w:sz w:val="36"/>
          <w:szCs w:val="32"/>
          <w:lang w:val="en-US" w:eastAsia="zh-CN" w:bidi="ar-SA"/>
        </w:rPr>
        <w:id w:val="147468572"/>
        <w15:color w:val="DBDBDB"/>
        <w:docPartObj>
          <w:docPartGallery w:val="Table of Contents"/>
          <w:docPartUnique/>
        </w:docPartObj>
      </w:sdtPr>
      <w:sdtEndPr>
        <w:rPr>
          <w:rFonts w:hint="eastAsia" w:ascii="Times New Roman" w:hAnsi="Times New Roman" w:eastAsia="宋体" w:cs="Times New Roman"/>
          <w:b/>
          <w:kern w:val="2"/>
          <w:sz w:val="18"/>
          <w:lang w:val="en-US" w:eastAsia="zh-CN" w:bidi="ar-SA"/>
        </w:rPr>
      </w:sdtEndPr>
      <w:sdtContent>
        <w:p w14:paraId="00B6923D">
          <w:pPr>
            <w:spacing w:before="0" w:beforeLines="0" w:after="0" w:afterLines="0" w:line="240" w:lineRule="auto"/>
            <w:ind w:left="0" w:leftChars="0" w:right="0" w:rightChars="0" w:firstLine="0" w:firstLineChars="0"/>
            <w:jc w:val="center"/>
            <w:rPr>
              <w:b/>
              <w:bCs/>
              <w:sz w:val="36"/>
              <w:szCs w:val="32"/>
            </w:rPr>
          </w:pPr>
          <w:r>
            <w:rPr>
              <w:rFonts w:ascii="宋体" w:hAnsi="宋体" w:eastAsia="宋体"/>
              <w:b/>
              <w:bCs/>
              <w:sz w:val="36"/>
              <w:szCs w:val="32"/>
            </w:rPr>
            <w:t>目录</w:t>
          </w:r>
        </w:p>
        <w:p w14:paraId="313F0F2F">
          <w:pPr>
            <w:pStyle w:val="18"/>
            <w:tabs>
              <w:tab w:val="right" w:leader="dot" w:pos="8256"/>
            </w:tabs>
          </w:pPr>
          <w:r>
            <w:rPr>
              <w:rFonts w:hint="eastAsia"/>
            </w:rPr>
            <w:fldChar w:fldCharType="begin"/>
          </w:r>
          <w:r>
            <w:rPr>
              <w:rFonts w:hint="eastAsia"/>
            </w:rPr>
            <w:instrText xml:space="preserve">TOC \o "1-2" \h \u </w:instrText>
          </w:r>
          <w:r>
            <w:rPr>
              <w:rFonts w:hint="eastAsia"/>
            </w:rPr>
            <w:fldChar w:fldCharType="separate"/>
          </w:r>
          <w:r>
            <w:rPr>
              <w:rFonts w:hint="eastAsia"/>
            </w:rPr>
            <w:fldChar w:fldCharType="begin"/>
          </w:r>
          <w:r>
            <w:rPr>
              <w:rFonts w:hint="eastAsia"/>
            </w:rPr>
            <w:instrText xml:space="preserve"> HYPERLINK \l _Toc6229 </w:instrText>
          </w:r>
          <w:r>
            <w:rPr>
              <w:rFonts w:hint="eastAsia"/>
            </w:rPr>
            <w:fldChar w:fldCharType="separate"/>
          </w:r>
          <w:r>
            <w:rPr>
              <w:rFonts w:hint="eastAsia" w:ascii="宋体" w:hAnsi="宋体" w:cs="宋体"/>
              <w:bCs/>
              <w:szCs w:val="24"/>
            </w:rPr>
            <w:t>第一章 工程简介</w:t>
          </w:r>
          <w:r>
            <w:tab/>
          </w:r>
          <w:r>
            <w:fldChar w:fldCharType="begin"/>
          </w:r>
          <w:r>
            <w:instrText xml:space="preserve"> PAGEREF _Toc6229 \h </w:instrText>
          </w:r>
          <w:r>
            <w:fldChar w:fldCharType="separate"/>
          </w:r>
          <w:r>
            <w:t>1</w:t>
          </w:r>
          <w:r>
            <w:fldChar w:fldCharType="end"/>
          </w:r>
          <w:r>
            <w:rPr>
              <w:rFonts w:hint="eastAsia"/>
            </w:rPr>
            <w:fldChar w:fldCharType="end"/>
          </w:r>
        </w:p>
        <w:p w14:paraId="5D37A20D">
          <w:pPr>
            <w:pStyle w:val="10"/>
            <w:tabs>
              <w:tab w:val="right" w:leader="dot" w:pos="8256"/>
            </w:tabs>
          </w:pPr>
          <w:r>
            <w:rPr>
              <w:rFonts w:hint="eastAsia"/>
            </w:rPr>
            <w:fldChar w:fldCharType="begin"/>
          </w:r>
          <w:r>
            <w:rPr>
              <w:rFonts w:hint="eastAsia"/>
            </w:rPr>
            <w:instrText xml:space="preserve"> HYPERLINK \l _Toc1117 </w:instrText>
          </w:r>
          <w:r>
            <w:rPr>
              <w:rFonts w:hint="eastAsia"/>
            </w:rPr>
            <w:fldChar w:fldCharType="separate"/>
          </w:r>
          <w:r>
            <w:rPr>
              <w:rFonts w:hint="eastAsia" w:ascii="宋体" w:hAnsi="宋体" w:eastAsia="宋体" w:cs="宋体"/>
              <w:bCs w:val="0"/>
              <w:szCs w:val="24"/>
            </w:rPr>
            <w:t>第一节 工程概况</w:t>
          </w:r>
          <w:r>
            <w:tab/>
          </w:r>
          <w:r>
            <w:fldChar w:fldCharType="begin"/>
          </w:r>
          <w:r>
            <w:instrText xml:space="preserve"> PAGEREF _Toc1117 \h </w:instrText>
          </w:r>
          <w:r>
            <w:fldChar w:fldCharType="separate"/>
          </w:r>
          <w:r>
            <w:t>1</w:t>
          </w:r>
          <w:r>
            <w:fldChar w:fldCharType="end"/>
          </w:r>
          <w:r>
            <w:rPr>
              <w:rFonts w:hint="eastAsia"/>
            </w:rPr>
            <w:fldChar w:fldCharType="end"/>
          </w:r>
        </w:p>
        <w:p w14:paraId="7C43258A">
          <w:pPr>
            <w:pStyle w:val="10"/>
            <w:tabs>
              <w:tab w:val="right" w:leader="dot" w:pos="8256"/>
            </w:tabs>
          </w:pPr>
          <w:r>
            <w:rPr>
              <w:rFonts w:hint="eastAsia"/>
            </w:rPr>
            <w:fldChar w:fldCharType="begin"/>
          </w:r>
          <w:r>
            <w:rPr>
              <w:rFonts w:hint="eastAsia"/>
            </w:rPr>
            <w:instrText xml:space="preserve"> HYPERLINK \l _Toc5167 </w:instrText>
          </w:r>
          <w:r>
            <w:rPr>
              <w:rFonts w:hint="eastAsia"/>
            </w:rPr>
            <w:fldChar w:fldCharType="separate"/>
          </w:r>
          <w:r>
            <w:rPr>
              <w:rFonts w:hint="eastAsia" w:ascii="宋体" w:hAnsi="宋体" w:eastAsia="宋体" w:cs="宋体"/>
              <w:bCs w:val="0"/>
              <w:szCs w:val="24"/>
            </w:rPr>
            <w:t>第二节 工程特点、难点和关键问题分析</w:t>
          </w:r>
          <w:r>
            <w:tab/>
          </w:r>
          <w:r>
            <w:fldChar w:fldCharType="begin"/>
          </w:r>
          <w:r>
            <w:instrText xml:space="preserve"> PAGEREF _Toc5167 \h </w:instrText>
          </w:r>
          <w:r>
            <w:fldChar w:fldCharType="separate"/>
          </w:r>
          <w:r>
            <w:t>1</w:t>
          </w:r>
          <w:r>
            <w:fldChar w:fldCharType="end"/>
          </w:r>
          <w:r>
            <w:rPr>
              <w:rFonts w:hint="eastAsia"/>
            </w:rPr>
            <w:fldChar w:fldCharType="end"/>
          </w:r>
        </w:p>
        <w:p w14:paraId="707A1B50">
          <w:pPr>
            <w:pStyle w:val="10"/>
            <w:tabs>
              <w:tab w:val="right" w:leader="dot" w:pos="8256"/>
            </w:tabs>
          </w:pPr>
          <w:r>
            <w:rPr>
              <w:rFonts w:hint="eastAsia"/>
            </w:rPr>
            <w:fldChar w:fldCharType="begin"/>
          </w:r>
          <w:r>
            <w:rPr>
              <w:rFonts w:hint="eastAsia"/>
            </w:rPr>
            <w:instrText xml:space="preserve"> HYPERLINK \l _Toc5732 </w:instrText>
          </w:r>
          <w:r>
            <w:rPr>
              <w:rFonts w:hint="eastAsia"/>
            </w:rPr>
            <w:fldChar w:fldCharType="separate"/>
          </w:r>
          <w:r>
            <w:rPr>
              <w:rFonts w:hint="eastAsia" w:ascii="宋体" w:hAnsi="宋体" w:eastAsia="宋体" w:cs="宋体"/>
              <w:bCs w:val="0"/>
              <w:szCs w:val="24"/>
              <w:highlight w:val="none"/>
            </w:rPr>
            <w:t>第三节 工程主要施工实物量</w:t>
          </w:r>
          <w:r>
            <w:tab/>
          </w:r>
          <w:r>
            <w:fldChar w:fldCharType="begin"/>
          </w:r>
          <w:r>
            <w:instrText xml:space="preserve"> PAGEREF _Toc5732 \h </w:instrText>
          </w:r>
          <w:r>
            <w:fldChar w:fldCharType="separate"/>
          </w:r>
          <w:r>
            <w:t>2</w:t>
          </w:r>
          <w:r>
            <w:fldChar w:fldCharType="end"/>
          </w:r>
          <w:r>
            <w:rPr>
              <w:rFonts w:hint="eastAsia"/>
            </w:rPr>
            <w:fldChar w:fldCharType="end"/>
          </w:r>
        </w:p>
        <w:p w14:paraId="2BAFE232">
          <w:pPr>
            <w:pStyle w:val="18"/>
            <w:tabs>
              <w:tab w:val="right" w:leader="dot" w:pos="8256"/>
            </w:tabs>
          </w:pPr>
          <w:r>
            <w:rPr>
              <w:rFonts w:hint="eastAsia"/>
            </w:rPr>
            <w:fldChar w:fldCharType="begin"/>
          </w:r>
          <w:r>
            <w:rPr>
              <w:rFonts w:hint="eastAsia"/>
            </w:rPr>
            <w:instrText xml:space="preserve"> HYPERLINK \l _Toc4202 </w:instrText>
          </w:r>
          <w:r>
            <w:rPr>
              <w:rFonts w:hint="eastAsia"/>
            </w:rPr>
            <w:fldChar w:fldCharType="separate"/>
          </w:r>
          <w:r>
            <w:rPr>
              <w:rFonts w:hint="eastAsia" w:ascii="宋体" w:hAnsi="宋体" w:cs="宋体"/>
              <w:bCs/>
              <w:szCs w:val="24"/>
            </w:rPr>
            <w:t>第二章 项目管理目标及体系</w:t>
          </w:r>
          <w:r>
            <w:tab/>
          </w:r>
          <w:r>
            <w:fldChar w:fldCharType="begin"/>
          </w:r>
          <w:r>
            <w:instrText xml:space="preserve"> PAGEREF _Toc4202 \h </w:instrText>
          </w:r>
          <w:r>
            <w:fldChar w:fldCharType="separate"/>
          </w:r>
          <w:r>
            <w:t>5</w:t>
          </w:r>
          <w:r>
            <w:fldChar w:fldCharType="end"/>
          </w:r>
          <w:r>
            <w:rPr>
              <w:rFonts w:hint="eastAsia"/>
            </w:rPr>
            <w:fldChar w:fldCharType="end"/>
          </w:r>
        </w:p>
        <w:p w14:paraId="33635CCC">
          <w:pPr>
            <w:pStyle w:val="10"/>
            <w:tabs>
              <w:tab w:val="right" w:leader="dot" w:pos="8256"/>
            </w:tabs>
          </w:pPr>
          <w:r>
            <w:rPr>
              <w:rFonts w:hint="eastAsia"/>
            </w:rPr>
            <w:fldChar w:fldCharType="begin"/>
          </w:r>
          <w:r>
            <w:rPr>
              <w:rFonts w:hint="eastAsia"/>
            </w:rPr>
            <w:instrText xml:space="preserve"> HYPERLINK \l _Toc19097 </w:instrText>
          </w:r>
          <w:r>
            <w:rPr>
              <w:rFonts w:hint="eastAsia"/>
            </w:rPr>
            <w:fldChar w:fldCharType="separate"/>
          </w:r>
          <w:r>
            <w:rPr>
              <w:rFonts w:hint="eastAsia" w:ascii="宋体" w:hAnsi="宋体" w:eastAsia="宋体" w:cs="宋体"/>
              <w:szCs w:val="24"/>
            </w:rPr>
            <w:t>第一节 管理目标策划</w:t>
          </w:r>
          <w:r>
            <w:tab/>
          </w:r>
          <w:r>
            <w:fldChar w:fldCharType="begin"/>
          </w:r>
          <w:r>
            <w:instrText xml:space="preserve"> PAGEREF _Toc19097 \h </w:instrText>
          </w:r>
          <w:r>
            <w:fldChar w:fldCharType="separate"/>
          </w:r>
          <w:r>
            <w:t>5</w:t>
          </w:r>
          <w:r>
            <w:fldChar w:fldCharType="end"/>
          </w:r>
          <w:r>
            <w:rPr>
              <w:rFonts w:hint="eastAsia"/>
            </w:rPr>
            <w:fldChar w:fldCharType="end"/>
          </w:r>
        </w:p>
        <w:p w14:paraId="0AB7E211">
          <w:pPr>
            <w:pStyle w:val="10"/>
            <w:tabs>
              <w:tab w:val="right" w:leader="dot" w:pos="8256"/>
            </w:tabs>
          </w:pPr>
          <w:r>
            <w:rPr>
              <w:rFonts w:hint="eastAsia"/>
            </w:rPr>
            <w:fldChar w:fldCharType="begin"/>
          </w:r>
          <w:r>
            <w:rPr>
              <w:rFonts w:hint="eastAsia"/>
            </w:rPr>
            <w:instrText xml:space="preserve"> HYPERLINK \l _Toc28469 </w:instrText>
          </w:r>
          <w:r>
            <w:rPr>
              <w:rFonts w:hint="eastAsia"/>
            </w:rPr>
            <w:fldChar w:fldCharType="separate"/>
          </w:r>
          <w:r>
            <w:rPr>
              <w:rFonts w:hint="eastAsia" w:ascii="宋体" w:hAnsi="宋体" w:eastAsia="宋体" w:cs="宋体"/>
              <w:bCs/>
              <w:szCs w:val="24"/>
              <w:highlight w:val="none"/>
            </w:rPr>
            <w:t>第二节 编制依据</w:t>
          </w:r>
          <w:r>
            <w:tab/>
          </w:r>
          <w:r>
            <w:fldChar w:fldCharType="begin"/>
          </w:r>
          <w:r>
            <w:instrText xml:space="preserve"> PAGEREF _Toc28469 \h </w:instrText>
          </w:r>
          <w:r>
            <w:fldChar w:fldCharType="separate"/>
          </w:r>
          <w:r>
            <w:t>5</w:t>
          </w:r>
          <w:r>
            <w:fldChar w:fldCharType="end"/>
          </w:r>
          <w:r>
            <w:rPr>
              <w:rFonts w:hint="eastAsia"/>
            </w:rPr>
            <w:fldChar w:fldCharType="end"/>
          </w:r>
        </w:p>
        <w:p w14:paraId="673253D0">
          <w:pPr>
            <w:pStyle w:val="10"/>
            <w:tabs>
              <w:tab w:val="right" w:leader="dot" w:pos="8256"/>
            </w:tabs>
          </w:pPr>
          <w:r>
            <w:rPr>
              <w:rFonts w:hint="eastAsia"/>
            </w:rPr>
            <w:fldChar w:fldCharType="begin"/>
          </w:r>
          <w:r>
            <w:rPr>
              <w:rFonts w:hint="eastAsia"/>
            </w:rPr>
            <w:instrText xml:space="preserve"> HYPERLINK \l _Toc25622 </w:instrText>
          </w:r>
          <w:r>
            <w:rPr>
              <w:rFonts w:hint="eastAsia"/>
            </w:rPr>
            <w:fldChar w:fldCharType="separate"/>
          </w:r>
          <w:r>
            <w:rPr>
              <w:rFonts w:hint="eastAsia" w:ascii="宋体" w:hAnsi="宋体" w:cs="宋体"/>
              <w:bCs/>
              <w:szCs w:val="24"/>
              <w:highlight w:val="none"/>
            </w:rPr>
            <w:t>第三节 项目部管理体系</w:t>
          </w:r>
          <w:r>
            <w:tab/>
          </w:r>
          <w:r>
            <w:fldChar w:fldCharType="begin"/>
          </w:r>
          <w:r>
            <w:instrText xml:space="preserve"> PAGEREF _Toc25622 \h </w:instrText>
          </w:r>
          <w:r>
            <w:fldChar w:fldCharType="separate"/>
          </w:r>
          <w:r>
            <w:t>7</w:t>
          </w:r>
          <w:r>
            <w:fldChar w:fldCharType="end"/>
          </w:r>
          <w:r>
            <w:rPr>
              <w:rFonts w:hint="eastAsia"/>
            </w:rPr>
            <w:fldChar w:fldCharType="end"/>
          </w:r>
        </w:p>
        <w:p w14:paraId="76932F9F">
          <w:pPr>
            <w:pStyle w:val="10"/>
            <w:tabs>
              <w:tab w:val="right" w:leader="dot" w:pos="8256"/>
            </w:tabs>
          </w:pPr>
          <w:r>
            <w:rPr>
              <w:rFonts w:hint="eastAsia"/>
            </w:rPr>
            <w:fldChar w:fldCharType="begin"/>
          </w:r>
          <w:r>
            <w:rPr>
              <w:rFonts w:hint="eastAsia"/>
            </w:rPr>
            <w:instrText xml:space="preserve"> HYPERLINK \l _Toc2245 </w:instrText>
          </w:r>
          <w:r>
            <w:rPr>
              <w:rFonts w:hint="eastAsia"/>
            </w:rPr>
            <w:fldChar w:fldCharType="separate"/>
          </w:r>
          <w:r>
            <w:rPr>
              <w:rFonts w:hint="eastAsia" w:ascii="宋体" w:hAnsi="宋体" w:eastAsia="宋体" w:cs="宋体"/>
              <w:szCs w:val="24"/>
            </w:rPr>
            <w:t>第四节 项目部管理</w:t>
          </w:r>
          <w:r>
            <w:rPr>
              <w:rFonts w:hint="eastAsia" w:ascii="宋体" w:hAnsi="宋体" w:eastAsia="宋体" w:cs="宋体"/>
              <w:szCs w:val="24"/>
              <w:lang w:val="en-US" w:eastAsia="zh-CN"/>
            </w:rPr>
            <w:t>职能和责任</w:t>
          </w:r>
          <w:r>
            <w:tab/>
          </w:r>
          <w:r>
            <w:fldChar w:fldCharType="begin"/>
          </w:r>
          <w:r>
            <w:instrText xml:space="preserve"> PAGEREF _Toc2245 \h </w:instrText>
          </w:r>
          <w:r>
            <w:fldChar w:fldCharType="separate"/>
          </w:r>
          <w:r>
            <w:t>8</w:t>
          </w:r>
          <w:r>
            <w:fldChar w:fldCharType="end"/>
          </w:r>
          <w:r>
            <w:rPr>
              <w:rFonts w:hint="eastAsia"/>
            </w:rPr>
            <w:fldChar w:fldCharType="end"/>
          </w:r>
        </w:p>
        <w:p w14:paraId="6A786D97">
          <w:pPr>
            <w:pStyle w:val="18"/>
            <w:tabs>
              <w:tab w:val="right" w:leader="dot" w:pos="8256"/>
            </w:tabs>
          </w:pPr>
          <w:r>
            <w:rPr>
              <w:rFonts w:hint="eastAsia"/>
            </w:rPr>
            <w:fldChar w:fldCharType="begin"/>
          </w:r>
          <w:r>
            <w:rPr>
              <w:rFonts w:hint="eastAsia"/>
            </w:rPr>
            <w:instrText xml:space="preserve"> HYPERLINK \l _Toc20077 </w:instrText>
          </w:r>
          <w:r>
            <w:rPr>
              <w:rFonts w:hint="eastAsia"/>
            </w:rPr>
            <w:fldChar w:fldCharType="separate"/>
          </w:r>
          <w:r>
            <w:rPr>
              <w:rFonts w:hint="eastAsia" w:ascii="宋体" w:hAnsi="宋体" w:cs="宋体"/>
              <w:szCs w:val="24"/>
            </w:rPr>
            <w:t>第三章 施工部署</w:t>
          </w:r>
          <w:r>
            <w:tab/>
          </w:r>
          <w:r>
            <w:fldChar w:fldCharType="begin"/>
          </w:r>
          <w:r>
            <w:instrText xml:space="preserve"> PAGEREF _Toc20077 \h </w:instrText>
          </w:r>
          <w:r>
            <w:fldChar w:fldCharType="separate"/>
          </w:r>
          <w:r>
            <w:t>9</w:t>
          </w:r>
          <w:r>
            <w:fldChar w:fldCharType="end"/>
          </w:r>
          <w:r>
            <w:rPr>
              <w:rFonts w:hint="eastAsia"/>
            </w:rPr>
            <w:fldChar w:fldCharType="end"/>
          </w:r>
        </w:p>
        <w:p w14:paraId="147992A8">
          <w:pPr>
            <w:pStyle w:val="10"/>
            <w:tabs>
              <w:tab w:val="right" w:leader="dot" w:pos="8256"/>
            </w:tabs>
          </w:pPr>
          <w:r>
            <w:rPr>
              <w:rFonts w:hint="eastAsia"/>
            </w:rPr>
            <w:fldChar w:fldCharType="begin"/>
          </w:r>
          <w:r>
            <w:rPr>
              <w:rFonts w:hint="eastAsia"/>
            </w:rPr>
            <w:instrText xml:space="preserve"> HYPERLINK \l _Toc26951 </w:instrText>
          </w:r>
          <w:r>
            <w:rPr>
              <w:rFonts w:hint="eastAsia"/>
            </w:rPr>
            <w:fldChar w:fldCharType="separate"/>
          </w:r>
          <w:r>
            <w:rPr>
              <w:rFonts w:hint="eastAsia"/>
              <w:bCs/>
              <w:szCs w:val="24"/>
            </w:rPr>
            <w:t>第一节 施工总部署</w:t>
          </w:r>
          <w:r>
            <w:tab/>
          </w:r>
          <w:r>
            <w:fldChar w:fldCharType="begin"/>
          </w:r>
          <w:r>
            <w:instrText xml:space="preserve"> PAGEREF _Toc26951 \h </w:instrText>
          </w:r>
          <w:r>
            <w:fldChar w:fldCharType="separate"/>
          </w:r>
          <w:r>
            <w:t>9</w:t>
          </w:r>
          <w:r>
            <w:fldChar w:fldCharType="end"/>
          </w:r>
          <w:r>
            <w:rPr>
              <w:rFonts w:hint="eastAsia"/>
            </w:rPr>
            <w:fldChar w:fldCharType="end"/>
          </w:r>
        </w:p>
        <w:p w14:paraId="2E053613">
          <w:pPr>
            <w:pStyle w:val="10"/>
            <w:tabs>
              <w:tab w:val="right" w:leader="dot" w:pos="8256"/>
            </w:tabs>
          </w:pPr>
          <w:r>
            <w:rPr>
              <w:rFonts w:hint="eastAsia"/>
            </w:rPr>
            <w:fldChar w:fldCharType="begin"/>
          </w:r>
          <w:r>
            <w:rPr>
              <w:rFonts w:hint="eastAsia"/>
            </w:rPr>
            <w:instrText xml:space="preserve"> HYPERLINK \l _Toc119 </w:instrText>
          </w:r>
          <w:r>
            <w:rPr>
              <w:rFonts w:hint="eastAsia"/>
            </w:rPr>
            <w:fldChar w:fldCharType="separate"/>
          </w:r>
          <w:r>
            <w:rPr>
              <w:rFonts w:hint="eastAsia"/>
              <w:bCs/>
              <w:szCs w:val="24"/>
              <w:lang w:val="en-US" w:eastAsia="zh-CN"/>
            </w:rPr>
            <w:t>第二节 施工总流程图</w:t>
          </w:r>
          <w:r>
            <w:tab/>
          </w:r>
          <w:r>
            <w:fldChar w:fldCharType="begin"/>
          </w:r>
          <w:r>
            <w:instrText xml:space="preserve"> PAGEREF _Toc119 \h </w:instrText>
          </w:r>
          <w:r>
            <w:fldChar w:fldCharType="separate"/>
          </w:r>
          <w:r>
            <w:t>10</w:t>
          </w:r>
          <w:r>
            <w:fldChar w:fldCharType="end"/>
          </w:r>
          <w:r>
            <w:rPr>
              <w:rFonts w:hint="eastAsia"/>
            </w:rPr>
            <w:fldChar w:fldCharType="end"/>
          </w:r>
        </w:p>
        <w:p w14:paraId="4F20BFB0">
          <w:pPr>
            <w:pStyle w:val="10"/>
            <w:tabs>
              <w:tab w:val="right" w:leader="dot" w:pos="8256"/>
            </w:tabs>
          </w:pPr>
          <w:r>
            <w:rPr>
              <w:rFonts w:hint="eastAsia"/>
            </w:rPr>
            <w:fldChar w:fldCharType="begin"/>
          </w:r>
          <w:r>
            <w:rPr>
              <w:rFonts w:hint="eastAsia"/>
            </w:rPr>
            <w:instrText xml:space="preserve"> HYPERLINK \l _Toc16929 </w:instrText>
          </w:r>
          <w:r>
            <w:rPr>
              <w:rFonts w:hint="eastAsia"/>
            </w:rPr>
            <w:fldChar w:fldCharType="separate"/>
          </w:r>
          <w:r>
            <w:rPr>
              <w:rFonts w:hint="eastAsia" w:ascii="宋体" w:hAnsi="宋体" w:cs="宋体"/>
              <w:bCs/>
              <w:szCs w:val="24"/>
            </w:rPr>
            <w:t>第三节 主要工程任务</w:t>
          </w:r>
          <w:r>
            <w:tab/>
          </w:r>
          <w:r>
            <w:fldChar w:fldCharType="begin"/>
          </w:r>
          <w:r>
            <w:instrText xml:space="preserve"> PAGEREF _Toc16929 \h </w:instrText>
          </w:r>
          <w:r>
            <w:fldChar w:fldCharType="separate"/>
          </w:r>
          <w:r>
            <w:t>11</w:t>
          </w:r>
          <w:r>
            <w:fldChar w:fldCharType="end"/>
          </w:r>
          <w:r>
            <w:rPr>
              <w:rFonts w:hint="eastAsia"/>
            </w:rPr>
            <w:fldChar w:fldCharType="end"/>
          </w:r>
        </w:p>
        <w:p w14:paraId="5DDB16C9">
          <w:pPr>
            <w:pStyle w:val="18"/>
            <w:tabs>
              <w:tab w:val="right" w:leader="dot" w:pos="8256"/>
            </w:tabs>
          </w:pPr>
          <w:r>
            <w:rPr>
              <w:rFonts w:hint="eastAsia"/>
            </w:rPr>
            <w:fldChar w:fldCharType="begin"/>
          </w:r>
          <w:r>
            <w:rPr>
              <w:rFonts w:hint="eastAsia"/>
            </w:rPr>
            <w:instrText xml:space="preserve"> HYPERLINK \l _Toc6655 </w:instrText>
          </w:r>
          <w:r>
            <w:rPr>
              <w:rFonts w:hint="eastAsia"/>
            </w:rPr>
            <w:fldChar w:fldCharType="separate"/>
          </w:r>
          <w:r>
            <w:rPr>
              <w:rFonts w:hint="eastAsia" w:ascii="宋体" w:hAnsi="宋体" w:cs="宋体"/>
              <w:bCs/>
              <w:szCs w:val="24"/>
            </w:rPr>
            <w:t>第四章 进度管理计划</w:t>
          </w:r>
          <w:r>
            <w:tab/>
          </w:r>
          <w:r>
            <w:fldChar w:fldCharType="begin"/>
          </w:r>
          <w:r>
            <w:instrText xml:space="preserve"> PAGEREF _Toc6655 \h </w:instrText>
          </w:r>
          <w:r>
            <w:fldChar w:fldCharType="separate"/>
          </w:r>
          <w:r>
            <w:t>24</w:t>
          </w:r>
          <w:r>
            <w:fldChar w:fldCharType="end"/>
          </w:r>
          <w:r>
            <w:rPr>
              <w:rFonts w:hint="eastAsia"/>
            </w:rPr>
            <w:fldChar w:fldCharType="end"/>
          </w:r>
        </w:p>
        <w:p w14:paraId="3F41FDAC">
          <w:pPr>
            <w:pStyle w:val="10"/>
            <w:tabs>
              <w:tab w:val="right" w:leader="dot" w:pos="8256"/>
            </w:tabs>
          </w:pPr>
          <w:r>
            <w:rPr>
              <w:rFonts w:hint="eastAsia"/>
            </w:rPr>
            <w:fldChar w:fldCharType="begin"/>
          </w:r>
          <w:r>
            <w:rPr>
              <w:rFonts w:hint="eastAsia"/>
            </w:rPr>
            <w:instrText xml:space="preserve"> HYPERLINK \l _Toc5085 </w:instrText>
          </w:r>
          <w:r>
            <w:rPr>
              <w:rFonts w:hint="eastAsia"/>
            </w:rPr>
            <w:fldChar w:fldCharType="separate"/>
          </w:r>
          <w:r>
            <w:rPr>
              <w:rFonts w:hint="eastAsia" w:ascii="宋体" w:hAnsi="宋体" w:eastAsia="宋体" w:cs="宋体"/>
              <w:szCs w:val="24"/>
            </w:rPr>
            <w:t>第一节 施工工期</w:t>
          </w:r>
          <w:r>
            <w:tab/>
          </w:r>
          <w:r>
            <w:fldChar w:fldCharType="begin"/>
          </w:r>
          <w:r>
            <w:instrText xml:space="preserve"> PAGEREF _Toc5085 \h </w:instrText>
          </w:r>
          <w:r>
            <w:fldChar w:fldCharType="separate"/>
          </w:r>
          <w:r>
            <w:t>24</w:t>
          </w:r>
          <w:r>
            <w:fldChar w:fldCharType="end"/>
          </w:r>
          <w:r>
            <w:rPr>
              <w:rFonts w:hint="eastAsia"/>
            </w:rPr>
            <w:fldChar w:fldCharType="end"/>
          </w:r>
        </w:p>
        <w:p w14:paraId="15AAB144">
          <w:pPr>
            <w:pStyle w:val="10"/>
            <w:tabs>
              <w:tab w:val="right" w:leader="dot" w:pos="8256"/>
            </w:tabs>
          </w:pPr>
          <w:r>
            <w:rPr>
              <w:rFonts w:hint="eastAsia"/>
            </w:rPr>
            <w:fldChar w:fldCharType="begin"/>
          </w:r>
          <w:r>
            <w:rPr>
              <w:rFonts w:hint="eastAsia"/>
            </w:rPr>
            <w:instrText xml:space="preserve"> HYPERLINK \l _Toc13619 </w:instrText>
          </w:r>
          <w:r>
            <w:rPr>
              <w:rFonts w:hint="eastAsia"/>
            </w:rPr>
            <w:fldChar w:fldCharType="separate"/>
          </w:r>
          <w:r>
            <w:rPr>
              <w:rFonts w:hint="eastAsia" w:ascii="宋体" w:hAnsi="宋体" w:eastAsia="宋体" w:cs="宋体"/>
              <w:szCs w:val="24"/>
            </w:rPr>
            <w:t>第二节 施工网络进度表</w:t>
          </w:r>
          <w:r>
            <w:tab/>
          </w:r>
          <w:r>
            <w:fldChar w:fldCharType="begin"/>
          </w:r>
          <w:r>
            <w:instrText xml:space="preserve"> PAGEREF _Toc13619 \h </w:instrText>
          </w:r>
          <w:r>
            <w:fldChar w:fldCharType="separate"/>
          </w:r>
          <w:r>
            <w:t>24</w:t>
          </w:r>
          <w:r>
            <w:fldChar w:fldCharType="end"/>
          </w:r>
          <w:r>
            <w:rPr>
              <w:rFonts w:hint="eastAsia"/>
            </w:rPr>
            <w:fldChar w:fldCharType="end"/>
          </w:r>
        </w:p>
        <w:p w14:paraId="5437B4E1">
          <w:pPr>
            <w:pStyle w:val="18"/>
            <w:tabs>
              <w:tab w:val="right" w:leader="dot" w:pos="8256"/>
            </w:tabs>
          </w:pPr>
          <w:r>
            <w:rPr>
              <w:rFonts w:hint="eastAsia"/>
            </w:rPr>
            <w:fldChar w:fldCharType="begin"/>
          </w:r>
          <w:r>
            <w:rPr>
              <w:rFonts w:hint="eastAsia"/>
            </w:rPr>
            <w:instrText xml:space="preserve"> HYPERLINK \l _Toc29014 </w:instrText>
          </w:r>
          <w:r>
            <w:rPr>
              <w:rFonts w:hint="eastAsia"/>
            </w:rPr>
            <w:fldChar w:fldCharType="separate"/>
          </w:r>
          <w:r>
            <w:rPr>
              <w:rFonts w:hint="eastAsia" w:ascii="宋体" w:hAnsi="宋体" w:cs="宋体"/>
              <w:bCs/>
              <w:szCs w:val="24"/>
            </w:rPr>
            <w:t>第五章 质量管理计划</w:t>
          </w:r>
          <w:r>
            <w:tab/>
          </w:r>
          <w:r>
            <w:fldChar w:fldCharType="begin"/>
          </w:r>
          <w:r>
            <w:instrText xml:space="preserve"> PAGEREF _Toc29014 \h </w:instrText>
          </w:r>
          <w:r>
            <w:fldChar w:fldCharType="separate"/>
          </w:r>
          <w:r>
            <w:t>25</w:t>
          </w:r>
          <w:r>
            <w:fldChar w:fldCharType="end"/>
          </w:r>
          <w:r>
            <w:rPr>
              <w:rFonts w:hint="eastAsia"/>
            </w:rPr>
            <w:fldChar w:fldCharType="end"/>
          </w:r>
        </w:p>
        <w:p w14:paraId="771DE81F">
          <w:pPr>
            <w:pStyle w:val="10"/>
            <w:tabs>
              <w:tab w:val="right" w:leader="dot" w:pos="8256"/>
            </w:tabs>
          </w:pPr>
          <w:r>
            <w:rPr>
              <w:rFonts w:hint="eastAsia"/>
            </w:rPr>
            <w:fldChar w:fldCharType="begin"/>
          </w:r>
          <w:r>
            <w:rPr>
              <w:rFonts w:hint="eastAsia"/>
            </w:rPr>
            <w:instrText xml:space="preserve"> HYPERLINK \l _Toc13742 </w:instrText>
          </w:r>
          <w:r>
            <w:rPr>
              <w:rFonts w:hint="eastAsia"/>
            </w:rPr>
            <w:fldChar w:fldCharType="separate"/>
          </w:r>
          <w:r>
            <w:rPr>
              <w:rFonts w:hint="eastAsia" w:ascii="宋体" w:hAnsi="宋体" w:eastAsia="宋体" w:cs="宋体"/>
              <w:bCs/>
              <w:szCs w:val="24"/>
            </w:rPr>
            <w:t xml:space="preserve">第一节 </w:t>
          </w:r>
          <w:r>
            <w:rPr>
              <w:rFonts w:hint="eastAsia" w:ascii="宋体" w:hAnsi="宋体" w:cs="宋体"/>
              <w:bCs/>
              <w:szCs w:val="24"/>
            </w:rPr>
            <w:t>质量管理目标</w:t>
          </w:r>
          <w:r>
            <w:tab/>
          </w:r>
          <w:r>
            <w:fldChar w:fldCharType="begin"/>
          </w:r>
          <w:r>
            <w:instrText xml:space="preserve"> PAGEREF _Toc13742 \h </w:instrText>
          </w:r>
          <w:r>
            <w:fldChar w:fldCharType="separate"/>
          </w:r>
          <w:r>
            <w:t>25</w:t>
          </w:r>
          <w:r>
            <w:fldChar w:fldCharType="end"/>
          </w:r>
          <w:r>
            <w:rPr>
              <w:rFonts w:hint="eastAsia"/>
            </w:rPr>
            <w:fldChar w:fldCharType="end"/>
          </w:r>
        </w:p>
        <w:p w14:paraId="50EA8044">
          <w:pPr>
            <w:pStyle w:val="10"/>
            <w:tabs>
              <w:tab w:val="right" w:leader="dot" w:pos="8256"/>
            </w:tabs>
          </w:pPr>
          <w:r>
            <w:rPr>
              <w:rFonts w:hint="eastAsia"/>
            </w:rPr>
            <w:fldChar w:fldCharType="begin"/>
          </w:r>
          <w:r>
            <w:rPr>
              <w:rFonts w:hint="eastAsia"/>
            </w:rPr>
            <w:instrText xml:space="preserve"> HYPERLINK \l _Toc13005 </w:instrText>
          </w:r>
          <w:r>
            <w:rPr>
              <w:rFonts w:hint="eastAsia"/>
            </w:rPr>
            <w:fldChar w:fldCharType="separate"/>
          </w:r>
          <w:r>
            <w:rPr>
              <w:rFonts w:hint="eastAsia" w:ascii="宋体" w:hAnsi="宋体" w:eastAsia="宋体" w:cs="宋体"/>
              <w:bCs w:val="0"/>
              <w:szCs w:val="24"/>
            </w:rPr>
            <w:t>第二节</w:t>
          </w:r>
          <w:r>
            <w:rPr>
              <w:rFonts w:hint="eastAsia" w:ascii="宋体" w:hAnsi="宋体" w:eastAsia="宋体" w:cs="宋体"/>
              <w:bCs w:val="0"/>
              <w:szCs w:val="24"/>
              <w:lang w:val="en-US" w:eastAsia="zh-CN"/>
            </w:rPr>
            <w:t xml:space="preserve"> </w:t>
          </w:r>
          <w:r>
            <w:rPr>
              <w:rFonts w:hint="eastAsia" w:ascii="宋体" w:hAnsi="宋体" w:eastAsia="宋体" w:cs="宋体"/>
              <w:highlight w:val="none"/>
            </w:rPr>
            <w:t>主要关键工序、专业质量控制指标</w:t>
          </w:r>
          <w:r>
            <w:tab/>
          </w:r>
          <w:r>
            <w:fldChar w:fldCharType="begin"/>
          </w:r>
          <w:r>
            <w:instrText xml:space="preserve"> PAGEREF _Toc13005 \h </w:instrText>
          </w:r>
          <w:r>
            <w:fldChar w:fldCharType="separate"/>
          </w:r>
          <w:r>
            <w:t>27</w:t>
          </w:r>
          <w:r>
            <w:fldChar w:fldCharType="end"/>
          </w:r>
          <w:r>
            <w:rPr>
              <w:rFonts w:hint="eastAsia"/>
            </w:rPr>
            <w:fldChar w:fldCharType="end"/>
          </w:r>
        </w:p>
        <w:p w14:paraId="061493B6">
          <w:pPr>
            <w:pStyle w:val="10"/>
            <w:tabs>
              <w:tab w:val="right" w:leader="dot" w:pos="8256"/>
            </w:tabs>
          </w:pPr>
          <w:r>
            <w:rPr>
              <w:rFonts w:hint="eastAsia"/>
            </w:rPr>
            <w:fldChar w:fldCharType="begin"/>
          </w:r>
          <w:r>
            <w:rPr>
              <w:rFonts w:hint="eastAsia"/>
            </w:rPr>
            <w:instrText xml:space="preserve"> HYPERLINK \l _Toc32678 </w:instrText>
          </w:r>
          <w:r>
            <w:rPr>
              <w:rFonts w:hint="eastAsia"/>
            </w:rPr>
            <w:fldChar w:fldCharType="separate"/>
          </w:r>
          <w:r>
            <w:rPr>
              <w:rFonts w:hint="eastAsia" w:ascii="宋体" w:hAnsi="宋体" w:eastAsia="宋体" w:cs="宋体"/>
              <w:bCs w:val="0"/>
              <w:szCs w:val="24"/>
              <w:lang w:val="en-US" w:eastAsia="zh-CN"/>
            </w:rPr>
            <w:t>第三节</w:t>
          </w:r>
          <w:r>
            <w:rPr>
              <w:rFonts w:hint="eastAsia" w:ascii="宋体" w:hAnsi="宋体" w:eastAsia="宋体" w:cs="宋体"/>
              <w:bCs w:val="0"/>
              <w:szCs w:val="24"/>
            </w:rPr>
            <w:t xml:space="preserve"> </w:t>
          </w:r>
          <w:r>
            <w:rPr>
              <w:rFonts w:hint="eastAsia" w:ascii="宋体" w:hAnsi="宋体" w:eastAsia="宋体" w:cs="宋体"/>
              <w:highlight w:val="none"/>
            </w:rPr>
            <w:t>质量控制措施</w:t>
          </w:r>
          <w:r>
            <w:tab/>
          </w:r>
          <w:r>
            <w:fldChar w:fldCharType="begin"/>
          </w:r>
          <w:r>
            <w:instrText xml:space="preserve"> PAGEREF _Toc32678 \h </w:instrText>
          </w:r>
          <w:r>
            <w:fldChar w:fldCharType="separate"/>
          </w:r>
          <w:r>
            <w:t>33</w:t>
          </w:r>
          <w:r>
            <w:fldChar w:fldCharType="end"/>
          </w:r>
          <w:r>
            <w:rPr>
              <w:rFonts w:hint="eastAsia"/>
            </w:rPr>
            <w:fldChar w:fldCharType="end"/>
          </w:r>
        </w:p>
        <w:p w14:paraId="52385BB6">
          <w:pPr>
            <w:pStyle w:val="18"/>
            <w:tabs>
              <w:tab w:val="right" w:leader="dot" w:pos="8256"/>
            </w:tabs>
          </w:pPr>
          <w:r>
            <w:rPr>
              <w:rFonts w:hint="eastAsia"/>
            </w:rPr>
            <w:fldChar w:fldCharType="begin"/>
          </w:r>
          <w:r>
            <w:rPr>
              <w:rFonts w:hint="eastAsia"/>
            </w:rPr>
            <w:instrText xml:space="preserve"> HYPERLINK \l _Toc9323 </w:instrText>
          </w:r>
          <w:r>
            <w:rPr>
              <w:rFonts w:hint="eastAsia"/>
            </w:rPr>
            <w:fldChar w:fldCharType="separate"/>
          </w:r>
          <w:r>
            <w:rPr>
              <w:rFonts w:hint="eastAsia" w:ascii="宋体" w:hAnsi="宋体" w:cs="宋体"/>
              <w:bCs/>
              <w:szCs w:val="24"/>
            </w:rPr>
            <w:t>第六章 安全管理计划</w:t>
          </w:r>
          <w:r>
            <w:tab/>
          </w:r>
          <w:r>
            <w:fldChar w:fldCharType="begin"/>
          </w:r>
          <w:r>
            <w:instrText xml:space="preserve"> PAGEREF _Toc9323 \h </w:instrText>
          </w:r>
          <w:r>
            <w:fldChar w:fldCharType="separate"/>
          </w:r>
          <w:r>
            <w:t>38</w:t>
          </w:r>
          <w:r>
            <w:fldChar w:fldCharType="end"/>
          </w:r>
          <w:r>
            <w:rPr>
              <w:rFonts w:hint="eastAsia"/>
            </w:rPr>
            <w:fldChar w:fldCharType="end"/>
          </w:r>
        </w:p>
        <w:p w14:paraId="484A8E64">
          <w:pPr>
            <w:pStyle w:val="10"/>
            <w:tabs>
              <w:tab w:val="right" w:leader="dot" w:pos="8256"/>
            </w:tabs>
          </w:pPr>
          <w:r>
            <w:rPr>
              <w:rFonts w:hint="eastAsia"/>
            </w:rPr>
            <w:fldChar w:fldCharType="begin"/>
          </w:r>
          <w:r>
            <w:rPr>
              <w:rFonts w:hint="eastAsia"/>
            </w:rPr>
            <w:instrText xml:space="preserve"> HYPERLINK \l _Toc19548 </w:instrText>
          </w:r>
          <w:r>
            <w:rPr>
              <w:rFonts w:hint="eastAsia"/>
            </w:rPr>
            <w:fldChar w:fldCharType="separate"/>
          </w:r>
          <w:r>
            <w:rPr>
              <w:rFonts w:hint="eastAsia" w:ascii="宋体" w:hAnsi="宋体" w:eastAsia="宋体" w:cs="宋体"/>
              <w:szCs w:val="24"/>
            </w:rPr>
            <w:t>第一节 安全保证措施</w:t>
          </w:r>
          <w:r>
            <w:tab/>
          </w:r>
          <w:r>
            <w:fldChar w:fldCharType="begin"/>
          </w:r>
          <w:r>
            <w:instrText xml:space="preserve"> PAGEREF _Toc19548 \h </w:instrText>
          </w:r>
          <w:r>
            <w:fldChar w:fldCharType="separate"/>
          </w:r>
          <w:r>
            <w:t>38</w:t>
          </w:r>
          <w:r>
            <w:fldChar w:fldCharType="end"/>
          </w:r>
          <w:r>
            <w:rPr>
              <w:rFonts w:hint="eastAsia"/>
            </w:rPr>
            <w:fldChar w:fldCharType="end"/>
          </w:r>
        </w:p>
        <w:p w14:paraId="5CDB1EA7">
          <w:pPr>
            <w:pStyle w:val="10"/>
            <w:tabs>
              <w:tab w:val="right" w:leader="dot" w:pos="8256"/>
            </w:tabs>
          </w:pPr>
          <w:r>
            <w:rPr>
              <w:rFonts w:hint="eastAsia"/>
            </w:rPr>
            <w:fldChar w:fldCharType="begin"/>
          </w:r>
          <w:r>
            <w:rPr>
              <w:rFonts w:hint="eastAsia"/>
            </w:rPr>
            <w:instrText xml:space="preserve"> HYPERLINK \l _Toc10557 </w:instrText>
          </w:r>
          <w:r>
            <w:rPr>
              <w:rFonts w:hint="eastAsia"/>
            </w:rPr>
            <w:fldChar w:fldCharType="separate"/>
          </w:r>
          <w:r>
            <w:rPr>
              <w:rFonts w:hint="eastAsia" w:ascii="宋体" w:hAnsi="宋体" w:cs="宋体"/>
              <w:bCs/>
              <w:szCs w:val="24"/>
            </w:rPr>
            <w:t>第二节 安全管理措施</w:t>
          </w:r>
          <w:r>
            <w:tab/>
          </w:r>
          <w:r>
            <w:fldChar w:fldCharType="begin"/>
          </w:r>
          <w:r>
            <w:instrText xml:space="preserve"> PAGEREF _Toc10557 \h </w:instrText>
          </w:r>
          <w:r>
            <w:fldChar w:fldCharType="separate"/>
          </w:r>
          <w:r>
            <w:t>38</w:t>
          </w:r>
          <w:r>
            <w:fldChar w:fldCharType="end"/>
          </w:r>
          <w:r>
            <w:rPr>
              <w:rFonts w:hint="eastAsia"/>
            </w:rPr>
            <w:fldChar w:fldCharType="end"/>
          </w:r>
        </w:p>
        <w:p w14:paraId="5570BEE6">
          <w:pPr>
            <w:pStyle w:val="10"/>
            <w:tabs>
              <w:tab w:val="right" w:leader="dot" w:pos="8256"/>
            </w:tabs>
          </w:pPr>
          <w:r>
            <w:rPr>
              <w:rFonts w:hint="eastAsia"/>
            </w:rPr>
            <w:fldChar w:fldCharType="begin"/>
          </w:r>
          <w:r>
            <w:rPr>
              <w:rFonts w:hint="eastAsia"/>
            </w:rPr>
            <w:instrText xml:space="preserve"> HYPERLINK \l _Toc3632 </w:instrText>
          </w:r>
          <w:r>
            <w:rPr>
              <w:rFonts w:hint="eastAsia"/>
            </w:rPr>
            <w:fldChar w:fldCharType="separate"/>
          </w:r>
          <w:r>
            <w:rPr>
              <w:rFonts w:hint="eastAsia" w:ascii="宋体" w:hAnsi="宋体" w:eastAsia="宋体" w:cs="宋体"/>
              <w:bCs w:val="0"/>
              <w:szCs w:val="24"/>
            </w:rPr>
            <w:t>第三节 施工用电安全</w:t>
          </w:r>
          <w:r>
            <w:tab/>
          </w:r>
          <w:r>
            <w:fldChar w:fldCharType="begin"/>
          </w:r>
          <w:r>
            <w:instrText xml:space="preserve"> PAGEREF _Toc3632 \h </w:instrText>
          </w:r>
          <w:r>
            <w:fldChar w:fldCharType="separate"/>
          </w:r>
          <w:r>
            <w:t>39</w:t>
          </w:r>
          <w:r>
            <w:fldChar w:fldCharType="end"/>
          </w:r>
          <w:r>
            <w:rPr>
              <w:rFonts w:hint="eastAsia"/>
            </w:rPr>
            <w:fldChar w:fldCharType="end"/>
          </w:r>
        </w:p>
        <w:p w14:paraId="39939986">
          <w:pPr>
            <w:pStyle w:val="10"/>
            <w:tabs>
              <w:tab w:val="right" w:leader="dot" w:pos="8256"/>
            </w:tabs>
          </w:pPr>
          <w:r>
            <w:rPr>
              <w:rFonts w:hint="eastAsia"/>
            </w:rPr>
            <w:fldChar w:fldCharType="begin"/>
          </w:r>
          <w:r>
            <w:rPr>
              <w:rFonts w:hint="eastAsia"/>
            </w:rPr>
            <w:instrText xml:space="preserve"> HYPERLINK \l _Toc16255 </w:instrText>
          </w:r>
          <w:r>
            <w:rPr>
              <w:rFonts w:hint="eastAsia"/>
            </w:rPr>
            <w:fldChar w:fldCharType="separate"/>
          </w:r>
          <w:r>
            <w:rPr>
              <w:rFonts w:hint="eastAsia" w:ascii="宋体" w:hAnsi="宋体" w:eastAsia="宋体" w:cs="宋体"/>
              <w:bCs w:val="0"/>
              <w:szCs w:val="24"/>
            </w:rPr>
            <w:t>第四节 设备安全</w:t>
          </w:r>
          <w:r>
            <w:tab/>
          </w:r>
          <w:r>
            <w:fldChar w:fldCharType="begin"/>
          </w:r>
          <w:r>
            <w:instrText xml:space="preserve"> PAGEREF _Toc16255 \h </w:instrText>
          </w:r>
          <w:r>
            <w:fldChar w:fldCharType="separate"/>
          </w:r>
          <w:r>
            <w:t>39</w:t>
          </w:r>
          <w:r>
            <w:fldChar w:fldCharType="end"/>
          </w:r>
          <w:r>
            <w:rPr>
              <w:rFonts w:hint="eastAsia"/>
            </w:rPr>
            <w:fldChar w:fldCharType="end"/>
          </w:r>
        </w:p>
        <w:p w14:paraId="1F469EB9">
          <w:pPr>
            <w:pStyle w:val="10"/>
            <w:tabs>
              <w:tab w:val="right" w:leader="dot" w:pos="8256"/>
            </w:tabs>
          </w:pPr>
          <w:r>
            <w:rPr>
              <w:rFonts w:hint="eastAsia"/>
            </w:rPr>
            <w:fldChar w:fldCharType="begin"/>
          </w:r>
          <w:r>
            <w:rPr>
              <w:rFonts w:hint="eastAsia"/>
            </w:rPr>
            <w:instrText xml:space="preserve"> HYPERLINK \l _Toc21066 </w:instrText>
          </w:r>
          <w:r>
            <w:rPr>
              <w:rFonts w:hint="eastAsia"/>
            </w:rPr>
            <w:fldChar w:fldCharType="separate"/>
          </w:r>
          <w:r>
            <w:rPr>
              <w:rFonts w:hint="eastAsia" w:ascii="宋体" w:hAnsi="宋体" w:eastAsia="宋体" w:cs="宋体"/>
              <w:bCs w:val="0"/>
              <w:szCs w:val="24"/>
            </w:rPr>
            <w:t>第五节 防火安全</w:t>
          </w:r>
          <w:r>
            <w:tab/>
          </w:r>
          <w:r>
            <w:fldChar w:fldCharType="begin"/>
          </w:r>
          <w:r>
            <w:instrText xml:space="preserve"> PAGEREF _Toc21066 \h </w:instrText>
          </w:r>
          <w:r>
            <w:fldChar w:fldCharType="separate"/>
          </w:r>
          <w:r>
            <w:t>40</w:t>
          </w:r>
          <w:r>
            <w:fldChar w:fldCharType="end"/>
          </w:r>
          <w:r>
            <w:rPr>
              <w:rFonts w:hint="eastAsia"/>
            </w:rPr>
            <w:fldChar w:fldCharType="end"/>
          </w:r>
        </w:p>
        <w:p w14:paraId="409682C5">
          <w:pPr>
            <w:pStyle w:val="10"/>
            <w:tabs>
              <w:tab w:val="right" w:leader="dot" w:pos="8256"/>
            </w:tabs>
          </w:pPr>
          <w:r>
            <w:rPr>
              <w:rFonts w:hint="eastAsia"/>
            </w:rPr>
            <w:fldChar w:fldCharType="begin"/>
          </w:r>
          <w:r>
            <w:rPr>
              <w:rFonts w:hint="eastAsia"/>
            </w:rPr>
            <w:instrText xml:space="preserve"> HYPERLINK \l _Toc29773 </w:instrText>
          </w:r>
          <w:r>
            <w:rPr>
              <w:rFonts w:hint="eastAsia"/>
            </w:rPr>
            <w:fldChar w:fldCharType="separate"/>
          </w:r>
          <w:r>
            <w:rPr>
              <w:rFonts w:hint="eastAsia" w:ascii="宋体" w:hAnsi="宋体" w:eastAsia="宋体" w:cs="宋体"/>
              <w:bCs w:val="0"/>
              <w:szCs w:val="24"/>
            </w:rPr>
            <w:t>第六节 起重作业</w:t>
          </w:r>
          <w:r>
            <w:tab/>
          </w:r>
          <w:r>
            <w:fldChar w:fldCharType="begin"/>
          </w:r>
          <w:r>
            <w:instrText xml:space="preserve"> PAGEREF _Toc29773 \h </w:instrText>
          </w:r>
          <w:r>
            <w:fldChar w:fldCharType="separate"/>
          </w:r>
          <w:r>
            <w:t>40</w:t>
          </w:r>
          <w:r>
            <w:fldChar w:fldCharType="end"/>
          </w:r>
          <w:r>
            <w:rPr>
              <w:rFonts w:hint="eastAsia"/>
            </w:rPr>
            <w:fldChar w:fldCharType="end"/>
          </w:r>
        </w:p>
        <w:p w14:paraId="580204BF">
          <w:pPr>
            <w:pStyle w:val="10"/>
            <w:tabs>
              <w:tab w:val="right" w:leader="dot" w:pos="8256"/>
            </w:tabs>
          </w:pPr>
          <w:r>
            <w:rPr>
              <w:rFonts w:hint="eastAsia"/>
            </w:rPr>
            <w:fldChar w:fldCharType="begin"/>
          </w:r>
          <w:r>
            <w:rPr>
              <w:rFonts w:hint="eastAsia"/>
            </w:rPr>
            <w:instrText xml:space="preserve"> HYPERLINK \l _Toc11372 </w:instrText>
          </w:r>
          <w:r>
            <w:rPr>
              <w:rFonts w:hint="eastAsia"/>
            </w:rPr>
            <w:fldChar w:fldCharType="separate"/>
          </w:r>
          <w:r>
            <w:rPr>
              <w:rFonts w:hint="eastAsia" w:ascii="宋体" w:hAnsi="宋体" w:eastAsia="宋体" w:cs="宋体"/>
              <w:bCs w:val="0"/>
              <w:szCs w:val="24"/>
              <w:lang w:val="en-US" w:eastAsia="zh-CN"/>
            </w:rPr>
            <w:t>第七节 防火安全</w:t>
          </w:r>
          <w:r>
            <w:tab/>
          </w:r>
          <w:r>
            <w:fldChar w:fldCharType="begin"/>
          </w:r>
          <w:r>
            <w:instrText xml:space="preserve"> PAGEREF _Toc11372 \h </w:instrText>
          </w:r>
          <w:r>
            <w:fldChar w:fldCharType="separate"/>
          </w:r>
          <w:r>
            <w:t>40</w:t>
          </w:r>
          <w:r>
            <w:fldChar w:fldCharType="end"/>
          </w:r>
          <w:r>
            <w:rPr>
              <w:rFonts w:hint="eastAsia"/>
            </w:rPr>
            <w:fldChar w:fldCharType="end"/>
          </w:r>
        </w:p>
        <w:p w14:paraId="2F5759D6">
          <w:pPr>
            <w:pStyle w:val="10"/>
            <w:tabs>
              <w:tab w:val="right" w:leader="dot" w:pos="8256"/>
            </w:tabs>
          </w:pPr>
          <w:r>
            <w:rPr>
              <w:rFonts w:hint="eastAsia"/>
            </w:rPr>
            <w:fldChar w:fldCharType="begin"/>
          </w:r>
          <w:r>
            <w:rPr>
              <w:rFonts w:hint="eastAsia"/>
            </w:rPr>
            <w:instrText xml:space="preserve"> HYPERLINK \l _Toc23804 </w:instrText>
          </w:r>
          <w:r>
            <w:rPr>
              <w:rFonts w:hint="eastAsia"/>
            </w:rPr>
            <w:fldChar w:fldCharType="separate"/>
          </w:r>
          <w:r>
            <w:rPr>
              <w:rFonts w:hint="eastAsia" w:ascii="宋体" w:hAnsi="宋体" w:eastAsia="宋体" w:cs="宋体"/>
              <w:bCs w:val="0"/>
              <w:szCs w:val="24"/>
              <w:lang w:val="en-US" w:eastAsia="zh-CN"/>
            </w:rPr>
            <w:t xml:space="preserve">第八节 </w:t>
          </w:r>
          <w:r>
            <w:rPr>
              <w:rFonts w:hint="eastAsia" w:ascii="宋体" w:hAnsi="宋体" w:eastAsia="宋体" w:cs="宋体"/>
              <w:bCs w:val="0"/>
              <w:szCs w:val="24"/>
            </w:rPr>
            <w:t>其它施工安全注意事项</w:t>
          </w:r>
          <w:r>
            <w:tab/>
          </w:r>
          <w:r>
            <w:fldChar w:fldCharType="begin"/>
          </w:r>
          <w:r>
            <w:instrText xml:space="preserve"> PAGEREF _Toc23804 \h </w:instrText>
          </w:r>
          <w:r>
            <w:fldChar w:fldCharType="separate"/>
          </w:r>
          <w:r>
            <w:t>41</w:t>
          </w:r>
          <w:r>
            <w:fldChar w:fldCharType="end"/>
          </w:r>
          <w:r>
            <w:rPr>
              <w:rFonts w:hint="eastAsia"/>
            </w:rPr>
            <w:fldChar w:fldCharType="end"/>
          </w:r>
        </w:p>
        <w:p w14:paraId="299792AD">
          <w:pPr>
            <w:pStyle w:val="10"/>
            <w:tabs>
              <w:tab w:val="right" w:leader="dot" w:pos="8256"/>
            </w:tabs>
          </w:pPr>
          <w:r>
            <w:rPr>
              <w:rFonts w:hint="eastAsia"/>
            </w:rPr>
            <w:fldChar w:fldCharType="begin"/>
          </w:r>
          <w:r>
            <w:rPr>
              <w:rFonts w:hint="eastAsia"/>
            </w:rPr>
            <w:instrText xml:space="preserve"> HYPERLINK \l _Toc28149 </w:instrText>
          </w:r>
          <w:r>
            <w:rPr>
              <w:rFonts w:hint="eastAsia"/>
            </w:rPr>
            <w:fldChar w:fldCharType="separate"/>
          </w:r>
          <w:r>
            <w:rPr>
              <w:rFonts w:hint="eastAsia" w:ascii="宋体" w:hAnsi="宋体" w:eastAsia="宋体" w:cs="宋体"/>
              <w:bCs w:val="0"/>
              <w:szCs w:val="24"/>
              <w:highlight w:val="none"/>
              <w:lang w:val="en-US" w:eastAsia="zh-CN"/>
            </w:rPr>
            <w:t>第九节 专项安全措施</w:t>
          </w:r>
          <w:r>
            <w:tab/>
          </w:r>
          <w:r>
            <w:fldChar w:fldCharType="begin"/>
          </w:r>
          <w:r>
            <w:instrText xml:space="preserve"> PAGEREF _Toc28149 \h </w:instrText>
          </w:r>
          <w:r>
            <w:fldChar w:fldCharType="separate"/>
          </w:r>
          <w:r>
            <w:t>42</w:t>
          </w:r>
          <w:r>
            <w:fldChar w:fldCharType="end"/>
          </w:r>
          <w:r>
            <w:rPr>
              <w:rFonts w:hint="eastAsia"/>
            </w:rPr>
            <w:fldChar w:fldCharType="end"/>
          </w:r>
        </w:p>
        <w:p w14:paraId="0C83E123">
          <w:pPr>
            <w:pStyle w:val="10"/>
            <w:tabs>
              <w:tab w:val="right" w:leader="dot" w:pos="8256"/>
            </w:tabs>
          </w:pPr>
          <w:r>
            <w:rPr>
              <w:rFonts w:hint="eastAsia"/>
            </w:rPr>
            <w:fldChar w:fldCharType="begin"/>
          </w:r>
          <w:r>
            <w:rPr>
              <w:rFonts w:hint="eastAsia"/>
            </w:rPr>
            <w:instrText xml:space="preserve"> HYPERLINK \l _Toc2748 </w:instrText>
          </w:r>
          <w:r>
            <w:rPr>
              <w:rFonts w:hint="eastAsia"/>
            </w:rPr>
            <w:fldChar w:fldCharType="separate"/>
          </w:r>
          <w:r>
            <w:rPr>
              <w:rFonts w:hint="eastAsia" w:ascii="宋体" w:hAnsi="宋体" w:eastAsia="宋体" w:cs="宋体"/>
              <w:bCs w:val="0"/>
              <w:szCs w:val="24"/>
              <w:highlight w:val="none"/>
              <w:lang w:val="en-US" w:eastAsia="zh-CN"/>
            </w:rPr>
            <w:t>第十节 监测监控措施</w:t>
          </w:r>
          <w:r>
            <w:tab/>
          </w:r>
          <w:r>
            <w:fldChar w:fldCharType="begin"/>
          </w:r>
          <w:r>
            <w:instrText xml:space="preserve"> PAGEREF _Toc2748 \h </w:instrText>
          </w:r>
          <w:r>
            <w:fldChar w:fldCharType="separate"/>
          </w:r>
          <w:r>
            <w:t>43</w:t>
          </w:r>
          <w:r>
            <w:fldChar w:fldCharType="end"/>
          </w:r>
          <w:r>
            <w:rPr>
              <w:rFonts w:hint="eastAsia"/>
            </w:rPr>
            <w:fldChar w:fldCharType="end"/>
          </w:r>
        </w:p>
        <w:p w14:paraId="4F78877E">
          <w:pPr>
            <w:pStyle w:val="10"/>
            <w:tabs>
              <w:tab w:val="right" w:leader="dot" w:pos="8256"/>
            </w:tabs>
          </w:pPr>
          <w:r>
            <w:rPr>
              <w:rFonts w:hint="eastAsia"/>
            </w:rPr>
            <w:fldChar w:fldCharType="begin"/>
          </w:r>
          <w:r>
            <w:rPr>
              <w:rFonts w:hint="eastAsia"/>
            </w:rPr>
            <w:instrText xml:space="preserve"> HYPERLINK \l _Toc24131 </w:instrText>
          </w:r>
          <w:r>
            <w:rPr>
              <w:rFonts w:hint="eastAsia"/>
            </w:rPr>
            <w:fldChar w:fldCharType="separate"/>
          </w:r>
          <w:r>
            <w:rPr>
              <w:rFonts w:hint="eastAsia" w:ascii="宋体" w:hAnsi="宋体" w:eastAsia="宋体" w:cs="宋体"/>
              <w:bCs w:val="0"/>
              <w:szCs w:val="24"/>
              <w:highlight w:val="none"/>
              <w:lang w:val="en-US" w:eastAsia="zh-CN"/>
            </w:rPr>
            <w:t>第十一节 安全措施实施计划</w:t>
          </w:r>
          <w:r>
            <w:tab/>
          </w:r>
          <w:r>
            <w:fldChar w:fldCharType="begin"/>
          </w:r>
          <w:r>
            <w:instrText xml:space="preserve"> PAGEREF _Toc24131 \h </w:instrText>
          </w:r>
          <w:r>
            <w:fldChar w:fldCharType="separate"/>
          </w:r>
          <w:r>
            <w:t>44</w:t>
          </w:r>
          <w:r>
            <w:fldChar w:fldCharType="end"/>
          </w:r>
          <w:r>
            <w:rPr>
              <w:rFonts w:hint="eastAsia"/>
            </w:rPr>
            <w:fldChar w:fldCharType="end"/>
          </w:r>
        </w:p>
        <w:p w14:paraId="69003541">
          <w:pPr>
            <w:pStyle w:val="10"/>
            <w:tabs>
              <w:tab w:val="right" w:leader="dot" w:pos="8256"/>
            </w:tabs>
          </w:pPr>
          <w:r>
            <w:rPr>
              <w:rFonts w:hint="eastAsia"/>
            </w:rPr>
            <w:fldChar w:fldCharType="begin"/>
          </w:r>
          <w:r>
            <w:rPr>
              <w:rFonts w:hint="eastAsia"/>
            </w:rPr>
            <w:instrText xml:space="preserve"> HYPERLINK \l _Toc23371 </w:instrText>
          </w:r>
          <w:r>
            <w:rPr>
              <w:rFonts w:hint="eastAsia"/>
            </w:rPr>
            <w:fldChar w:fldCharType="separate"/>
          </w:r>
          <w:r>
            <w:rPr>
              <w:rFonts w:hint="eastAsia" w:ascii="宋体" w:hAnsi="宋体" w:eastAsia="宋体" w:cs="宋体"/>
              <w:bCs w:val="0"/>
              <w:szCs w:val="24"/>
              <w:highlight w:val="none"/>
              <w:lang w:val="en-US" w:eastAsia="zh-CN"/>
            </w:rPr>
            <w:t>第十二节 危险源辨识及应急预案</w:t>
          </w:r>
          <w:r>
            <w:tab/>
          </w:r>
          <w:r>
            <w:fldChar w:fldCharType="begin"/>
          </w:r>
          <w:r>
            <w:instrText xml:space="preserve"> PAGEREF _Toc23371 \h </w:instrText>
          </w:r>
          <w:r>
            <w:fldChar w:fldCharType="separate"/>
          </w:r>
          <w:r>
            <w:t>45</w:t>
          </w:r>
          <w:r>
            <w:fldChar w:fldCharType="end"/>
          </w:r>
          <w:r>
            <w:rPr>
              <w:rFonts w:hint="eastAsia"/>
            </w:rPr>
            <w:fldChar w:fldCharType="end"/>
          </w:r>
        </w:p>
        <w:p w14:paraId="60693B8A">
          <w:pPr>
            <w:pStyle w:val="18"/>
            <w:tabs>
              <w:tab w:val="right" w:leader="dot" w:pos="8256"/>
            </w:tabs>
          </w:pPr>
          <w:r>
            <w:rPr>
              <w:rFonts w:hint="eastAsia"/>
            </w:rPr>
            <w:fldChar w:fldCharType="begin"/>
          </w:r>
          <w:r>
            <w:rPr>
              <w:rFonts w:hint="eastAsia"/>
            </w:rPr>
            <w:instrText xml:space="preserve"> HYPERLINK \l _Toc24011 </w:instrText>
          </w:r>
          <w:r>
            <w:rPr>
              <w:rFonts w:hint="eastAsia"/>
            </w:rPr>
            <w:fldChar w:fldCharType="separate"/>
          </w:r>
          <w:r>
            <w:rPr>
              <w:rFonts w:ascii="宋体" w:hAnsi="宋体" w:cs="宋体"/>
              <w:bCs/>
              <w:szCs w:val="24"/>
            </w:rPr>
            <w:t>第七章 环境管理计划</w:t>
          </w:r>
          <w:r>
            <w:tab/>
          </w:r>
          <w:r>
            <w:fldChar w:fldCharType="begin"/>
          </w:r>
          <w:r>
            <w:instrText xml:space="preserve"> PAGEREF _Toc24011 \h </w:instrText>
          </w:r>
          <w:r>
            <w:fldChar w:fldCharType="separate"/>
          </w:r>
          <w:r>
            <w:t>56</w:t>
          </w:r>
          <w:r>
            <w:fldChar w:fldCharType="end"/>
          </w:r>
          <w:r>
            <w:rPr>
              <w:rFonts w:hint="eastAsia"/>
            </w:rPr>
            <w:fldChar w:fldCharType="end"/>
          </w:r>
        </w:p>
        <w:p w14:paraId="215EA45B">
          <w:pPr>
            <w:pStyle w:val="10"/>
            <w:tabs>
              <w:tab w:val="right" w:leader="dot" w:pos="8256"/>
            </w:tabs>
          </w:pPr>
          <w:r>
            <w:rPr>
              <w:rFonts w:hint="eastAsia"/>
            </w:rPr>
            <w:fldChar w:fldCharType="begin"/>
          </w:r>
          <w:r>
            <w:rPr>
              <w:rFonts w:hint="eastAsia"/>
            </w:rPr>
            <w:instrText xml:space="preserve"> HYPERLINK \l _Toc2098 </w:instrText>
          </w:r>
          <w:r>
            <w:rPr>
              <w:rFonts w:hint="eastAsia"/>
            </w:rPr>
            <w:fldChar w:fldCharType="separate"/>
          </w:r>
          <w:r>
            <w:rPr>
              <w:rFonts w:hint="eastAsia" w:ascii="宋体" w:hAnsi="宋体" w:eastAsia="宋体" w:cs="宋体"/>
              <w:szCs w:val="24"/>
            </w:rPr>
            <w:t>第</w:t>
          </w:r>
          <w:r>
            <w:rPr>
              <w:rFonts w:hint="eastAsia" w:ascii="宋体" w:hAnsi="宋体" w:eastAsia="宋体" w:cs="宋体"/>
              <w:szCs w:val="24"/>
              <w:lang w:val="en-US" w:eastAsia="zh-CN"/>
            </w:rPr>
            <w:t>一</w:t>
          </w:r>
          <w:r>
            <w:rPr>
              <w:rFonts w:hint="eastAsia" w:ascii="宋体" w:hAnsi="宋体" w:eastAsia="宋体" w:cs="宋体"/>
              <w:szCs w:val="24"/>
            </w:rPr>
            <w:t xml:space="preserve">节 </w:t>
          </w:r>
          <w:r>
            <w:rPr>
              <w:rFonts w:hint="eastAsia" w:ascii="宋体" w:hAnsi="宋体" w:eastAsia="宋体" w:cs="宋体"/>
              <w:szCs w:val="24"/>
              <w:lang w:val="en-US" w:eastAsia="zh-CN"/>
            </w:rPr>
            <w:t>环境管理计划</w:t>
          </w:r>
          <w:r>
            <w:tab/>
          </w:r>
          <w:r>
            <w:fldChar w:fldCharType="begin"/>
          </w:r>
          <w:r>
            <w:instrText xml:space="preserve"> PAGEREF _Toc2098 \h </w:instrText>
          </w:r>
          <w:r>
            <w:fldChar w:fldCharType="separate"/>
          </w:r>
          <w:r>
            <w:t>56</w:t>
          </w:r>
          <w:r>
            <w:fldChar w:fldCharType="end"/>
          </w:r>
          <w:r>
            <w:rPr>
              <w:rFonts w:hint="eastAsia"/>
            </w:rPr>
            <w:fldChar w:fldCharType="end"/>
          </w:r>
        </w:p>
        <w:p w14:paraId="10DA584A">
          <w:pPr>
            <w:pStyle w:val="10"/>
            <w:tabs>
              <w:tab w:val="right" w:leader="dot" w:pos="8256"/>
            </w:tabs>
          </w:pPr>
          <w:r>
            <w:rPr>
              <w:rFonts w:hint="eastAsia"/>
            </w:rPr>
            <w:fldChar w:fldCharType="begin"/>
          </w:r>
          <w:r>
            <w:rPr>
              <w:rFonts w:hint="eastAsia"/>
            </w:rPr>
            <w:instrText xml:space="preserve"> HYPERLINK \l _Toc4687 </w:instrText>
          </w:r>
          <w:r>
            <w:rPr>
              <w:rFonts w:hint="eastAsia"/>
            </w:rPr>
            <w:fldChar w:fldCharType="separate"/>
          </w:r>
          <w:r>
            <w:rPr>
              <w:rFonts w:hint="eastAsia" w:ascii="宋体" w:hAnsi="宋体" w:eastAsia="宋体" w:cs="宋体"/>
              <w:szCs w:val="24"/>
            </w:rPr>
            <w:t>第二节 文明施工措施</w:t>
          </w:r>
          <w:r>
            <w:tab/>
          </w:r>
          <w:r>
            <w:fldChar w:fldCharType="begin"/>
          </w:r>
          <w:r>
            <w:instrText xml:space="preserve"> PAGEREF _Toc4687 \h </w:instrText>
          </w:r>
          <w:r>
            <w:fldChar w:fldCharType="separate"/>
          </w:r>
          <w:r>
            <w:t>59</w:t>
          </w:r>
          <w:r>
            <w:fldChar w:fldCharType="end"/>
          </w:r>
          <w:r>
            <w:rPr>
              <w:rFonts w:hint="eastAsia"/>
            </w:rPr>
            <w:fldChar w:fldCharType="end"/>
          </w:r>
        </w:p>
        <w:p w14:paraId="0EBFE931">
          <w:pPr>
            <w:pStyle w:val="18"/>
            <w:tabs>
              <w:tab w:val="right" w:leader="dot" w:pos="8256"/>
            </w:tabs>
          </w:pPr>
          <w:r>
            <w:rPr>
              <w:rFonts w:hint="eastAsia"/>
            </w:rPr>
            <w:fldChar w:fldCharType="begin"/>
          </w:r>
          <w:r>
            <w:rPr>
              <w:rFonts w:hint="eastAsia"/>
            </w:rPr>
            <w:instrText xml:space="preserve"> HYPERLINK \l _Toc6465 </w:instrText>
          </w:r>
          <w:r>
            <w:rPr>
              <w:rFonts w:hint="eastAsia"/>
            </w:rPr>
            <w:fldChar w:fldCharType="separate"/>
          </w:r>
          <w:r>
            <w:rPr>
              <w:rFonts w:ascii="宋体" w:hAnsi="宋体" w:cs="宋体"/>
              <w:bCs/>
              <w:szCs w:val="24"/>
            </w:rPr>
            <w:t>第八章 施工平面管理计划</w:t>
          </w:r>
          <w:r>
            <w:tab/>
          </w:r>
          <w:r>
            <w:fldChar w:fldCharType="begin"/>
          </w:r>
          <w:r>
            <w:instrText xml:space="preserve"> PAGEREF _Toc6465 \h </w:instrText>
          </w:r>
          <w:r>
            <w:fldChar w:fldCharType="separate"/>
          </w:r>
          <w:r>
            <w:t>60</w:t>
          </w:r>
          <w:r>
            <w:fldChar w:fldCharType="end"/>
          </w:r>
          <w:r>
            <w:rPr>
              <w:rFonts w:hint="eastAsia"/>
            </w:rPr>
            <w:fldChar w:fldCharType="end"/>
          </w:r>
        </w:p>
        <w:p w14:paraId="42C7F04B">
          <w:pPr>
            <w:pStyle w:val="10"/>
            <w:tabs>
              <w:tab w:val="right" w:leader="dot" w:pos="8256"/>
            </w:tabs>
          </w:pPr>
          <w:r>
            <w:rPr>
              <w:rFonts w:hint="eastAsia"/>
            </w:rPr>
            <w:fldChar w:fldCharType="begin"/>
          </w:r>
          <w:r>
            <w:rPr>
              <w:rFonts w:hint="eastAsia"/>
            </w:rPr>
            <w:instrText xml:space="preserve"> HYPERLINK \l _Toc23249 </w:instrText>
          </w:r>
          <w:r>
            <w:rPr>
              <w:rFonts w:hint="eastAsia"/>
            </w:rPr>
            <w:fldChar w:fldCharType="separate"/>
          </w:r>
          <w:r>
            <w:rPr>
              <w:rFonts w:hint="eastAsia" w:ascii="宋体" w:hAnsi="宋体" w:eastAsia="宋体" w:cs="宋体"/>
              <w:szCs w:val="24"/>
            </w:rPr>
            <w:t>第一节 施工平面布置</w:t>
          </w:r>
          <w:r>
            <w:tab/>
          </w:r>
          <w:r>
            <w:fldChar w:fldCharType="begin"/>
          </w:r>
          <w:r>
            <w:instrText xml:space="preserve"> PAGEREF _Toc23249 \h </w:instrText>
          </w:r>
          <w:r>
            <w:fldChar w:fldCharType="separate"/>
          </w:r>
          <w:r>
            <w:t>60</w:t>
          </w:r>
          <w:r>
            <w:fldChar w:fldCharType="end"/>
          </w:r>
          <w:r>
            <w:rPr>
              <w:rFonts w:hint="eastAsia"/>
            </w:rPr>
            <w:fldChar w:fldCharType="end"/>
          </w:r>
        </w:p>
        <w:p w14:paraId="006E29E7">
          <w:pPr>
            <w:pStyle w:val="10"/>
            <w:tabs>
              <w:tab w:val="right" w:leader="dot" w:pos="8256"/>
            </w:tabs>
          </w:pPr>
          <w:r>
            <w:rPr>
              <w:rFonts w:hint="eastAsia"/>
            </w:rPr>
            <w:fldChar w:fldCharType="begin"/>
          </w:r>
          <w:r>
            <w:rPr>
              <w:rFonts w:hint="eastAsia"/>
            </w:rPr>
            <w:instrText xml:space="preserve"> HYPERLINK \l _Toc31957 </w:instrText>
          </w:r>
          <w:r>
            <w:rPr>
              <w:rFonts w:hint="eastAsia"/>
            </w:rPr>
            <w:fldChar w:fldCharType="separate"/>
          </w:r>
          <w:r>
            <w:rPr>
              <w:rFonts w:hint="eastAsia" w:ascii="宋体" w:hAnsi="宋体" w:eastAsia="宋体" w:cs="宋体"/>
              <w:szCs w:val="24"/>
            </w:rPr>
            <w:t>第二节 施工现场标准化管理</w:t>
          </w:r>
          <w:r>
            <w:tab/>
          </w:r>
          <w:r>
            <w:fldChar w:fldCharType="begin"/>
          </w:r>
          <w:r>
            <w:instrText xml:space="preserve"> PAGEREF _Toc31957 \h </w:instrText>
          </w:r>
          <w:r>
            <w:fldChar w:fldCharType="separate"/>
          </w:r>
          <w:r>
            <w:t>60</w:t>
          </w:r>
          <w:r>
            <w:fldChar w:fldCharType="end"/>
          </w:r>
          <w:r>
            <w:rPr>
              <w:rFonts w:hint="eastAsia"/>
            </w:rPr>
            <w:fldChar w:fldCharType="end"/>
          </w:r>
        </w:p>
        <w:p w14:paraId="7A2E7470">
          <w:pPr>
            <w:pStyle w:val="18"/>
            <w:tabs>
              <w:tab w:val="right" w:leader="dot" w:pos="8256"/>
            </w:tabs>
          </w:pPr>
          <w:r>
            <w:rPr>
              <w:rFonts w:hint="eastAsia"/>
            </w:rPr>
            <w:fldChar w:fldCharType="begin"/>
          </w:r>
          <w:r>
            <w:rPr>
              <w:rFonts w:hint="eastAsia"/>
            </w:rPr>
            <w:instrText xml:space="preserve"> HYPERLINK \l _Toc17633 </w:instrText>
          </w:r>
          <w:r>
            <w:rPr>
              <w:rFonts w:hint="eastAsia"/>
            </w:rPr>
            <w:fldChar w:fldCharType="separate"/>
          </w:r>
          <w:r>
            <w:rPr>
              <w:rFonts w:hint="eastAsia" w:ascii="宋体" w:hAnsi="宋体" w:cs="宋体"/>
              <w:bCs/>
              <w:kern w:val="44"/>
              <w:szCs w:val="24"/>
            </w:rPr>
            <w:t>第九章 资源管理计划</w:t>
          </w:r>
          <w:r>
            <w:tab/>
          </w:r>
          <w:r>
            <w:fldChar w:fldCharType="begin"/>
          </w:r>
          <w:r>
            <w:instrText xml:space="preserve"> PAGEREF _Toc17633 \h </w:instrText>
          </w:r>
          <w:r>
            <w:fldChar w:fldCharType="separate"/>
          </w:r>
          <w:r>
            <w:t>62</w:t>
          </w:r>
          <w:r>
            <w:fldChar w:fldCharType="end"/>
          </w:r>
          <w:r>
            <w:rPr>
              <w:rFonts w:hint="eastAsia"/>
            </w:rPr>
            <w:fldChar w:fldCharType="end"/>
          </w:r>
        </w:p>
        <w:p w14:paraId="77F3ED90">
          <w:pPr>
            <w:pStyle w:val="10"/>
            <w:tabs>
              <w:tab w:val="right" w:leader="dot" w:pos="8256"/>
            </w:tabs>
          </w:pPr>
          <w:r>
            <w:rPr>
              <w:rFonts w:hint="eastAsia"/>
            </w:rPr>
            <w:fldChar w:fldCharType="begin"/>
          </w:r>
          <w:r>
            <w:rPr>
              <w:rFonts w:hint="eastAsia"/>
            </w:rPr>
            <w:instrText xml:space="preserve"> HYPERLINK \l _Toc31719 </w:instrText>
          </w:r>
          <w:r>
            <w:rPr>
              <w:rFonts w:hint="eastAsia"/>
            </w:rPr>
            <w:fldChar w:fldCharType="separate"/>
          </w:r>
          <w:r>
            <w:rPr>
              <w:rFonts w:hint="eastAsia" w:ascii="宋体" w:hAnsi="宋体" w:eastAsia="宋体" w:cs="宋体"/>
              <w:bCs w:val="0"/>
              <w:szCs w:val="24"/>
            </w:rPr>
            <w:t>第一节 施工机具计划</w:t>
          </w:r>
          <w:r>
            <w:tab/>
          </w:r>
          <w:r>
            <w:fldChar w:fldCharType="begin"/>
          </w:r>
          <w:r>
            <w:instrText xml:space="preserve"> PAGEREF _Toc31719 \h </w:instrText>
          </w:r>
          <w:r>
            <w:fldChar w:fldCharType="separate"/>
          </w:r>
          <w:r>
            <w:t>62</w:t>
          </w:r>
          <w:r>
            <w:fldChar w:fldCharType="end"/>
          </w:r>
          <w:r>
            <w:rPr>
              <w:rFonts w:hint="eastAsia"/>
            </w:rPr>
            <w:fldChar w:fldCharType="end"/>
          </w:r>
        </w:p>
        <w:p w14:paraId="0428EF7F">
          <w:pPr>
            <w:pStyle w:val="10"/>
            <w:tabs>
              <w:tab w:val="right" w:leader="dot" w:pos="8256"/>
            </w:tabs>
          </w:pPr>
          <w:r>
            <w:rPr>
              <w:rFonts w:hint="eastAsia"/>
            </w:rPr>
            <w:fldChar w:fldCharType="begin"/>
          </w:r>
          <w:r>
            <w:rPr>
              <w:rFonts w:hint="eastAsia"/>
            </w:rPr>
            <w:instrText xml:space="preserve"> HYPERLINK \l _Toc7432 </w:instrText>
          </w:r>
          <w:r>
            <w:rPr>
              <w:rFonts w:hint="eastAsia"/>
            </w:rPr>
            <w:fldChar w:fldCharType="separate"/>
          </w:r>
          <w:r>
            <w:rPr>
              <w:rFonts w:hint="eastAsia" w:ascii="宋体" w:hAnsi="宋体" w:eastAsia="宋体" w:cs="宋体"/>
              <w:bCs w:val="0"/>
              <w:szCs w:val="24"/>
            </w:rPr>
            <w:t>第二节 施工劳动力安排</w:t>
          </w:r>
          <w:r>
            <w:tab/>
          </w:r>
          <w:r>
            <w:fldChar w:fldCharType="begin"/>
          </w:r>
          <w:r>
            <w:instrText xml:space="preserve"> PAGEREF _Toc7432 \h </w:instrText>
          </w:r>
          <w:r>
            <w:fldChar w:fldCharType="separate"/>
          </w:r>
          <w:r>
            <w:t>64</w:t>
          </w:r>
          <w:r>
            <w:fldChar w:fldCharType="end"/>
          </w:r>
          <w:r>
            <w:rPr>
              <w:rFonts w:hint="eastAsia"/>
            </w:rPr>
            <w:fldChar w:fldCharType="end"/>
          </w:r>
        </w:p>
        <w:p w14:paraId="18F92D97">
          <w:pPr>
            <w:pStyle w:val="10"/>
            <w:tabs>
              <w:tab w:val="right" w:leader="dot" w:pos="8256"/>
            </w:tabs>
          </w:pPr>
          <w:r>
            <w:rPr>
              <w:rFonts w:hint="eastAsia"/>
            </w:rPr>
            <w:fldChar w:fldCharType="begin"/>
          </w:r>
          <w:r>
            <w:rPr>
              <w:rFonts w:hint="eastAsia"/>
            </w:rPr>
            <w:instrText xml:space="preserve"> HYPERLINK \l _Toc19449 </w:instrText>
          </w:r>
          <w:r>
            <w:rPr>
              <w:rFonts w:hint="eastAsia"/>
            </w:rPr>
            <w:fldChar w:fldCharType="separate"/>
          </w:r>
          <w:r>
            <w:rPr>
              <w:rFonts w:hint="eastAsia" w:ascii="宋体" w:hAnsi="宋体" w:eastAsia="宋体" w:cs="宋体"/>
              <w:szCs w:val="24"/>
            </w:rPr>
            <w:t>第三节 分包策划</w:t>
          </w:r>
          <w:r>
            <w:tab/>
          </w:r>
          <w:r>
            <w:fldChar w:fldCharType="begin"/>
          </w:r>
          <w:r>
            <w:instrText xml:space="preserve"> PAGEREF _Toc19449 \h </w:instrText>
          </w:r>
          <w:r>
            <w:fldChar w:fldCharType="separate"/>
          </w:r>
          <w:r>
            <w:t>64</w:t>
          </w:r>
          <w:r>
            <w:fldChar w:fldCharType="end"/>
          </w:r>
          <w:r>
            <w:rPr>
              <w:rFonts w:hint="eastAsia"/>
            </w:rPr>
            <w:fldChar w:fldCharType="end"/>
          </w:r>
        </w:p>
        <w:p w14:paraId="0935F680">
          <w:pPr>
            <w:pStyle w:val="10"/>
            <w:tabs>
              <w:tab w:val="right" w:leader="dot" w:pos="8256"/>
            </w:tabs>
            <w:ind w:left="0" w:leftChars="0" w:firstLine="0" w:firstLineChars="0"/>
            <w:rPr>
              <w:rFonts w:hint="eastAsia"/>
            </w:rPr>
          </w:pPr>
          <w:r>
            <w:rPr>
              <w:rFonts w:hint="eastAsia"/>
            </w:rPr>
            <w:fldChar w:fldCharType="begin"/>
          </w:r>
          <w:r>
            <w:rPr>
              <w:rFonts w:hint="eastAsia"/>
            </w:rPr>
            <w:instrText xml:space="preserve"> HYPERLINK \l _Toc31148 </w:instrText>
          </w:r>
          <w:r>
            <w:rPr>
              <w:rFonts w:hint="eastAsia"/>
            </w:rPr>
            <w:fldChar w:fldCharType="separate"/>
          </w:r>
          <w:r>
            <w:rPr>
              <w:rFonts w:hint="eastAsia" w:ascii="宋体" w:hAnsi="宋体" w:cs="宋体"/>
              <w:b/>
              <w:bCs/>
              <w:szCs w:val="24"/>
            </w:rPr>
            <w:t xml:space="preserve">第十章 </w:t>
          </w:r>
          <w:r>
            <w:rPr>
              <w:rFonts w:hint="eastAsia" w:ascii="宋体" w:hAnsi="宋体" w:cs="宋体"/>
              <w:b/>
              <w:bCs/>
              <w:lang w:val="en-US" w:eastAsia="zh-CN"/>
            </w:rPr>
            <w:t>开工准备安排</w:t>
          </w:r>
          <w:r>
            <w:tab/>
          </w:r>
          <w:r>
            <w:fldChar w:fldCharType="begin"/>
          </w:r>
          <w:r>
            <w:instrText xml:space="preserve"> PAGEREF _Toc31148 \h </w:instrText>
          </w:r>
          <w:r>
            <w:fldChar w:fldCharType="separate"/>
          </w:r>
          <w:r>
            <w:t>6</w:t>
          </w:r>
          <w:r>
            <w:rPr>
              <w:rFonts w:hint="eastAsia"/>
              <w:lang w:val="en-US" w:eastAsia="zh-CN"/>
            </w:rPr>
            <w:t>5</w:t>
          </w:r>
          <w:r>
            <w:fldChar w:fldCharType="end"/>
          </w:r>
          <w:r>
            <w:rPr>
              <w:rFonts w:hint="eastAsia"/>
            </w:rPr>
            <w:fldChar w:fldCharType="end"/>
          </w:r>
        </w:p>
        <w:p w14:paraId="503C4488">
          <w:pPr>
            <w:pStyle w:val="10"/>
            <w:tabs>
              <w:tab w:val="right" w:leader="dot" w:pos="8256"/>
            </w:tabs>
          </w:pPr>
          <w:r>
            <w:rPr>
              <w:rFonts w:hint="eastAsia"/>
            </w:rPr>
            <w:fldChar w:fldCharType="begin"/>
          </w:r>
          <w:r>
            <w:rPr>
              <w:rFonts w:hint="eastAsia"/>
            </w:rPr>
            <w:instrText xml:space="preserve"> HYPERLINK \l _Toc6494 </w:instrText>
          </w:r>
          <w:r>
            <w:rPr>
              <w:rFonts w:hint="eastAsia"/>
            </w:rPr>
            <w:fldChar w:fldCharType="separate"/>
          </w:r>
          <w:r>
            <w:rPr>
              <w:rFonts w:hint="eastAsia" w:ascii="宋体" w:hAnsi="宋体" w:cs="宋体"/>
              <w:szCs w:val="24"/>
            </w:rPr>
            <w:t>第一节 开工条件</w:t>
          </w:r>
          <w:r>
            <w:tab/>
          </w:r>
          <w:r>
            <w:fldChar w:fldCharType="begin"/>
          </w:r>
          <w:r>
            <w:instrText xml:space="preserve"> PAGEREF _Toc6494 \h </w:instrText>
          </w:r>
          <w:r>
            <w:fldChar w:fldCharType="separate"/>
          </w:r>
          <w:r>
            <w:t>65</w:t>
          </w:r>
          <w:r>
            <w:fldChar w:fldCharType="end"/>
          </w:r>
          <w:r>
            <w:rPr>
              <w:rFonts w:hint="eastAsia"/>
            </w:rPr>
            <w:fldChar w:fldCharType="end"/>
          </w:r>
        </w:p>
        <w:p w14:paraId="01D977D0">
          <w:pPr>
            <w:pStyle w:val="10"/>
            <w:tabs>
              <w:tab w:val="right" w:leader="dot" w:pos="8256"/>
            </w:tabs>
          </w:pPr>
          <w:r>
            <w:rPr>
              <w:rFonts w:hint="eastAsia"/>
            </w:rPr>
            <w:fldChar w:fldCharType="begin"/>
          </w:r>
          <w:r>
            <w:rPr>
              <w:rFonts w:hint="eastAsia"/>
            </w:rPr>
            <w:instrText xml:space="preserve"> HYPERLINK \l _Toc12022 </w:instrText>
          </w:r>
          <w:r>
            <w:rPr>
              <w:rFonts w:hint="eastAsia"/>
            </w:rPr>
            <w:fldChar w:fldCharType="separate"/>
          </w:r>
          <w:r>
            <w:rPr>
              <w:rFonts w:hint="eastAsia" w:ascii="宋体" w:hAnsi="宋体" w:eastAsia="宋体" w:cs="宋体"/>
              <w:szCs w:val="24"/>
            </w:rPr>
            <w:t>第二节 开工安排</w:t>
          </w:r>
          <w:r>
            <w:tab/>
          </w:r>
          <w:r>
            <w:fldChar w:fldCharType="begin"/>
          </w:r>
          <w:r>
            <w:instrText xml:space="preserve"> PAGEREF _Toc12022 \h </w:instrText>
          </w:r>
          <w:r>
            <w:fldChar w:fldCharType="separate"/>
          </w:r>
          <w:r>
            <w:t>65</w:t>
          </w:r>
          <w:r>
            <w:fldChar w:fldCharType="end"/>
          </w:r>
          <w:r>
            <w:rPr>
              <w:rFonts w:hint="eastAsia"/>
            </w:rPr>
            <w:fldChar w:fldCharType="end"/>
          </w:r>
        </w:p>
        <w:p w14:paraId="4CBF9DA9">
          <w:pPr>
            <w:pStyle w:val="10"/>
            <w:tabs>
              <w:tab w:val="right" w:leader="dot" w:pos="8256"/>
            </w:tabs>
          </w:pPr>
          <w:r>
            <w:rPr>
              <w:rFonts w:hint="eastAsia"/>
            </w:rPr>
            <w:fldChar w:fldCharType="begin"/>
          </w:r>
          <w:r>
            <w:rPr>
              <w:rFonts w:hint="eastAsia"/>
            </w:rPr>
            <w:instrText xml:space="preserve"> HYPERLINK \l _Toc3978 </w:instrText>
          </w:r>
          <w:r>
            <w:rPr>
              <w:rFonts w:hint="eastAsia"/>
            </w:rPr>
            <w:fldChar w:fldCharType="separate"/>
          </w:r>
          <w:r>
            <w:rPr>
              <w:rFonts w:hint="eastAsia" w:ascii="宋体" w:hAnsi="宋体" w:eastAsia="宋体" w:cs="宋体"/>
              <w:szCs w:val="24"/>
            </w:rPr>
            <w:t>第三节 准备工作管理制度</w:t>
          </w:r>
          <w:r>
            <w:tab/>
          </w:r>
          <w:r>
            <w:fldChar w:fldCharType="begin"/>
          </w:r>
          <w:r>
            <w:instrText xml:space="preserve"> PAGEREF _Toc3978 \h </w:instrText>
          </w:r>
          <w:r>
            <w:fldChar w:fldCharType="separate"/>
          </w:r>
          <w:r>
            <w:t>65</w:t>
          </w:r>
          <w:r>
            <w:fldChar w:fldCharType="end"/>
          </w:r>
          <w:r>
            <w:rPr>
              <w:rFonts w:hint="eastAsia"/>
            </w:rPr>
            <w:fldChar w:fldCharType="end"/>
          </w:r>
        </w:p>
        <w:p w14:paraId="7D8828B0">
          <w:pPr>
            <w:pStyle w:val="18"/>
            <w:tabs>
              <w:tab w:val="right" w:leader="dot" w:pos="8256"/>
            </w:tabs>
          </w:pPr>
          <w:r>
            <w:rPr>
              <w:rFonts w:hint="eastAsia"/>
            </w:rPr>
            <w:fldChar w:fldCharType="begin"/>
          </w:r>
          <w:r>
            <w:rPr>
              <w:rFonts w:hint="eastAsia"/>
            </w:rPr>
            <w:instrText xml:space="preserve"> HYPERLINK \l _Toc31148 </w:instrText>
          </w:r>
          <w:r>
            <w:rPr>
              <w:rFonts w:hint="eastAsia"/>
            </w:rPr>
            <w:fldChar w:fldCharType="separate"/>
          </w:r>
          <w:r>
            <w:rPr>
              <w:rFonts w:hint="eastAsia" w:ascii="宋体" w:hAnsi="宋体" w:cs="宋体"/>
              <w:szCs w:val="24"/>
            </w:rPr>
            <w:t xml:space="preserve">第十一章 </w:t>
          </w:r>
          <w:r>
            <w:rPr>
              <w:rFonts w:hint="eastAsia" w:ascii="宋体" w:hAnsi="宋体" w:cs="宋体"/>
            </w:rPr>
            <w:t>“四新”</w:t>
          </w:r>
          <w:r>
            <w:rPr>
              <w:rFonts w:hint="eastAsia" w:ascii="宋体" w:hAnsi="宋体" w:cs="宋体"/>
              <w:szCs w:val="24"/>
            </w:rPr>
            <w:t>研究</w:t>
          </w:r>
          <w:r>
            <w:rPr>
              <w:rFonts w:hint="eastAsia" w:ascii="宋体" w:hAnsi="宋体" w:cs="宋体"/>
            </w:rPr>
            <w:t>、应用</w:t>
          </w:r>
          <w:r>
            <w:tab/>
          </w:r>
          <w:r>
            <w:fldChar w:fldCharType="begin"/>
          </w:r>
          <w:r>
            <w:instrText xml:space="preserve"> PAGEREF _Toc31148 \h </w:instrText>
          </w:r>
          <w:r>
            <w:fldChar w:fldCharType="separate"/>
          </w:r>
          <w:r>
            <w:t>66</w:t>
          </w:r>
          <w:r>
            <w:fldChar w:fldCharType="end"/>
          </w:r>
          <w:r>
            <w:rPr>
              <w:rFonts w:hint="eastAsia"/>
            </w:rPr>
            <w:fldChar w:fldCharType="end"/>
          </w:r>
        </w:p>
        <w:p w14:paraId="7AB4FC72">
          <w:pPr>
            <w:pStyle w:val="18"/>
            <w:tabs>
              <w:tab w:val="right" w:leader="dot" w:pos="8256"/>
            </w:tabs>
          </w:pPr>
          <w:r>
            <w:rPr>
              <w:rFonts w:hint="eastAsia"/>
            </w:rPr>
            <w:fldChar w:fldCharType="begin"/>
          </w:r>
          <w:r>
            <w:rPr>
              <w:rFonts w:hint="eastAsia"/>
            </w:rPr>
            <w:instrText xml:space="preserve"> HYPERLINK \l _Toc2010 </w:instrText>
          </w:r>
          <w:r>
            <w:rPr>
              <w:rFonts w:hint="eastAsia"/>
            </w:rPr>
            <w:fldChar w:fldCharType="separate"/>
          </w:r>
          <w:r>
            <w:rPr>
              <w:rFonts w:hint="eastAsia" w:ascii="宋体" w:hAnsi="宋体" w:cs="宋体"/>
            </w:rPr>
            <w:t>第十二章 其他管理计划</w:t>
          </w:r>
          <w:r>
            <w:tab/>
          </w:r>
          <w:r>
            <w:fldChar w:fldCharType="begin"/>
          </w:r>
          <w:r>
            <w:instrText xml:space="preserve"> PAGEREF _Toc2010 \h </w:instrText>
          </w:r>
          <w:r>
            <w:fldChar w:fldCharType="separate"/>
          </w:r>
          <w:r>
            <w:t>67</w:t>
          </w:r>
          <w:r>
            <w:fldChar w:fldCharType="end"/>
          </w:r>
          <w:r>
            <w:rPr>
              <w:rFonts w:hint="eastAsia"/>
            </w:rPr>
            <w:fldChar w:fldCharType="end"/>
          </w:r>
        </w:p>
        <w:p w14:paraId="2B338E39">
          <w:pPr>
            <w:pStyle w:val="10"/>
            <w:tabs>
              <w:tab w:val="right" w:leader="dot" w:pos="8256"/>
            </w:tabs>
          </w:pPr>
          <w:r>
            <w:rPr>
              <w:rFonts w:hint="eastAsia"/>
            </w:rPr>
            <w:fldChar w:fldCharType="begin"/>
          </w:r>
          <w:r>
            <w:rPr>
              <w:rFonts w:hint="eastAsia"/>
            </w:rPr>
            <w:instrText xml:space="preserve"> HYPERLINK \l _Toc26370 </w:instrText>
          </w:r>
          <w:r>
            <w:rPr>
              <w:rFonts w:hint="eastAsia"/>
            </w:rPr>
            <w:fldChar w:fldCharType="separate"/>
          </w:r>
          <w:r>
            <w:rPr>
              <w:rFonts w:hint="eastAsia" w:ascii="宋体" w:hAnsi="宋体" w:eastAsia="宋体" w:cs="宋体"/>
              <w:szCs w:val="24"/>
            </w:rPr>
            <w:t>第一节 方案编制实施计划</w:t>
          </w:r>
          <w:r>
            <w:tab/>
          </w:r>
          <w:r>
            <w:fldChar w:fldCharType="begin"/>
          </w:r>
          <w:r>
            <w:instrText xml:space="preserve"> PAGEREF _Toc26370 \h </w:instrText>
          </w:r>
          <w:r>
            <w:fldChar w:fldCharType="separate"/>
          </w:r>
          <w:r>
            <w:t>67</w:t>
          </w:r>
          <w:r>
            <w:fldChar w:fldCharType="end"/>
          </w:r>
          <w:r>
            <w:rPr>
              <w:rFonts w:hint="eastAsia"/>
            </w:rPr>
            <w:fldChar w:fldCharType="end"/>
          </w:r>
        </w:p>
        <w:p w14:paraId="58464D3F">
          <w:pPr>
            <w:pStyle w:val="10"/>
            <w:tabs>
              <w:tab w:val="right" w:leader="dot" w:pos="8256"/>
            </w:tabs>
          </w:pPr>
          <w:r>
            <w:rPr>
              <w:rFonts w:hint="eastAsia"/>
            </w:rPr>
            <w:fldChar w:fldCharType="begin"/>
          </w:r>
          <w:r>
            <w:rPr>
              <w:rFonts w:hint="eastAsia"/>
            </w:rPr>
            <w:instrText xml:space="preserve"> HYPERLINK \l _Toc7719 </w:instrText>
          </w:r>
          <w:r>
            <w:rPr>
              <w:rFonts w:hint="eastAsia"/>
            </w:rPr>
            <w:fldChar w:fldCharType="separate"/>
          </w:r>
          <w:r>
            <w:rPr>
              <w:rFonts w:hint="eastAsia" w:ascii="宋体" w:hAnsi="宋体" w:eastAsia="宋体" w:cs="宋体"/>
              <w:szCs w:val="24"/>
            </w:rPr>
            <w:t>第二节 甲控乙供</w:t>
          </w:r>
          <w:r>
            <w:tab/>
          </w:r>
          <w:r>
            <w:fldChar w:fldCharType="begin"/>
          </w:r>
          <w:r>
            <w:instrText xml:space="preserve"> PAGEREF _Toc7719 \h </w:instrText>
          </w:r>
          <w:r>
            <w:fldChar w:fldCharType="separate"/>
          </w:r>
          <w:r>
            <w:t>67</w:t>
          </w:r>
          <w:r>
            <w:fldChar w:fldCharType="end"/>
          </w:r>
          <w:r>
            <w:rPr>
              <w:rFonts w:hint="eastAsia"/>
            </w:rPr>
            <w:fldChar w:fldCharType="end"/>
          </w:r>
        </w:p>
        <w:p w14:paraId="7E7A9D82">
          <w:pPr>
            <w:pStyle w:val="10"/>
            <w:tabs>
              <w:tab w:val="right" w:leader="dot" w:pos="8256"/>
            </w:tabs>
          </w:pPr>
          <w:r>
            <w:rPr>
              <w:rFonts w:hint="eastAsia"/>
            </w:rPr>
            <w:fldChar w:fldCharType="begin"/>
          </w:r>
          <w:r>
            <w:rPr>
              <w:rFonts w:hint="eastAsia"/>
            </w:rPr>
            <w:instrText xml:space="preserve"> HYPERLINK \l _Toc26061 </w:instrText>
          </w:r>
          <w:r>
            <w:rPr>
              <w:rFonts w:hint="eastAsia"/>
            </w:rPr>
            <w:fldChar w:fldCharType="separate"/>
          </w:r>
          <w:r>
            <w:rPr>
              <w:rFonts w:hint="eastAsia" w:ascii="宋体" w:hAnsi="宋体" w:cs="宋体"/>
              <w:bCs/>
              <w:szCs w:val="24"/>
            </w:rPr>
            <w:t>第三节 单位工程分部分项划分</w:t>
          </w:r>
          <w:r>
            <w:tab/>
          </w:r>
          <w:r>
            <w:fldChar w:fldCharType="begin"/>
          </w:r>
          <w:r>
            <w:instrText xml:space="preserve"> PAGEREF _Toc26061 \h </w:instrText>
          </w:r>
          <w:r>
            <w:fldChar w:fldCharType="separate"/>
          </w:r>
          <w:r>
            <w:t>67</w:t>
          </w:r>
          <w:r>
            <w:fldChar w:fldCharType="end"/>
          </w:r>
          <w:r>
            <w:rPr>
              <w:rFonts w:hint="eastAsia"/>
            </w:rPr>
            <w:fldChar w:fldCharType="end"/>
          </w:r>
        </w:p>
        <w:p w14:paraId="2789B3B2">
          <w:pPr>
            <w:pStyle w:val="18"/>
            <w:tabs>
              <w:tab w:val="right" w:leader="dot" w:pos="8256"/>
            </w:tabs>
          </w:pPr>
          <w:r>
            <w:rPr>
              <w:rFonts w:hint="eastAsia"/>
            </w:rPr>
            <w:fldChar w:fldCharType="begin"/>
          </w:r>
          <w:r>
            <w:rPr>
              <w:rFonts w:hint="eastAsia"/>
            </w:rPr>
            <w:instrText xml:space="preserve"> HYPERLINK \l _Toc18121 </w:instrText>
          </w:r>
          <w:r>
            <w:rPr>
              <w:rFonts w:hint="eastAsia"/>
            </w:rPr>
            <w:fldChar w:fldCharType="separate"/>
          </w:r>
          <w:r>
            <w:rPr>
              <w:rFonts w:hint="eastAsia" w:ascii="宋体" w:hAnsi="宋体" w:cs="宋体"/>
              <w:bCs/>
              <w:szCs w:val="32"/>
              <w:highlight w:val="none"/>
            </w:rPr>
            <w:t>附件1：施工网络进度表</w:t>
          </w:r>
          <w:r>
            <w:tab/>
          </w:r>
          <w:r>
            <w:fldChar w:fldCharType="begin"/>
          </w:r>
          <w:r>
            <w:instrText xml:space="preserve"> PAGEREF _Toc18121 \h </w:instrText>
          </w:r>
          <w:r>
            <w:fldChar w:fldCharType="separate"/>
          </w:r>
          <w:r>
            <w:t>68</w:t>
          </w:r>
          <w:r>
            <w:fldChar w:fldCharType="end"/>
          </w:r>
          <w:r>
            <w:rPr>
              <w:rFonts w:hint="eastAsia"/>
            </w:rPr>
            <w:fldChar w:fldCharType="end"/>
          </w:r>
        </w:p>
        <w:p w14:paraId="745266E7">
          <w:pPr>
            <w:pStyle w:val="18"/>
            <w:tabs>
              <w:tab w:val="right" w:leader="dot" w:pos="8256"/>
            </w:tabs>
          </w:pPr>
          <w:r>
            <w:rPr>
              <w:rFonts w:hint="eastAsia"/>
            </w:rPr>
            <w:fldChar w:fldCharType="begin"/>
          </w:r>
          <w:r>
            <w:rPr>
              <w:rFonts w:hint="eastAsia"/>
            </w:rPr>
            <w:instrText xml:space="preserve"> HYPERLINK \l _Toc15996 </w:instrText>
          </w:r>
          <w:r>
            <w:rPr>
              <w:rFonts w:hint="eastAsia"/>
            </w:rPr>
            <w:fldChar w:fldCharType="separate"/>
          </w:r>
          <w:r>
            <w:rPr>
              <w:rFonts w:hint="eastAsia" w:ascii="宋体" w:hAnsi="宋体" w:cs="宋体"/>
              <w:bCs/>
              <w:szCs w:val="32"/>
              <w:highlight w:val="none"/>
            </w:rPr>
            <w:t>附件</w:t>
          </w:r>
          <w:r>
            <w:rPr>
              <w:rFonts w:hint="eastAsia" w:ascii="宋体" w:hAnsi="宋体" w:cs="宋体"/>
              <w:bCs/>
              <w:szCs w:val="32"/>
              <w:highlight w:val="none"/>
              <w:lang w:val="en-US" w:eastAsia="zh-CN"/>
            </w:rPr>
            <w:t>2</w:t>
          </w:r>
          <w:r>
            <w:rPr>
              <w:rFonts w:hint="eastAsia" w:ascii="宋体" w:hAnsi="宋体" w:cs="宋体"/>
              <w:bCs/>
              <w:szCs w:val="32"/>
              <w:highlight w:val="none"/>
            </w:rPr>
            <w:t>：施工总平面布置图</w:t>
          </w:r>
          <w:r>
            <w:tab/>
          </w:r>
          <w:r>
            <w:fldChar w:fldCharType="begin"/>
          </w:r>
          <w:r>
            <w:instrText xml:space="preserve"> PAGEREF _Toc15996 \h </w:instrText>
          </w:r>
          <w:r>
            <w:fldChar w:fldCharType="separate"/>
          </w:r>
          <w:r>
            <w:t>70</w:t>
          </w:r>
          <w:r>
            <w:fldChar w:fldCharType="end"/>
          </w:r>
          <w:r>
            <w:rPr>
              <w:rFonts w:hint="eastAsia"/>
            </w:rPr>
            <w:fldChar w:fldCharType="end"/>
          </w:r>
        </w:p>
        <w:p w14:paraId="7C8855F1">
          <w:pPr>
            <w:pStyle w:val="2"/>
            <w:keepNext w:val="0"/>
            <w:keepLines w:val="0"/>
            <w:pageBreakBefore w:val="0"/>
            <w:kinsoku/>
            <w:wordWrap/>
            <w:overflowPunct/>
            <w:topLinePunct w:val="0"/>
            <w:autoSpaceDE/>
            <w:autoSpaceDN/>
            <w:bidi w:val="0"/>
            <w:adjustRightInd/>
            <w:spacing w:line="360" w:lineRule="auto"/>
            <w:textAlignment w:val="auto"/>
            <w:rPr>
              <w:rFonts w:hint="eastAsia" w:ascii="Times New Roman" w:hAnsi="Times New Roman" w:eastAsia="宋体" w:cs="Times New Roman"/>
              <w:b/>
              <w:kern w:val="2"/>
              <w:sz w:val="18"/>
              <w:lang w:val="en-US" w:eastAsia="zh-CN" w:bidi="ar-SA"/>
            </w:rPr>
          </w:pPr>
          <w:r>
            <w:rPr>
              <w:rFonts w:hint="eastAsia"/>
            </w:rPr>
            <w:fldChar w:fldCharType="end"/>
          </w:r>
        </w:p>
      </w:sdtContent>
    </w:sdt>
    <w:p w14:paraId="676429D7">
      <w:pPr>
        <w:rPr>
          <w:rFonts w:hint="eastAsia"/>
        </w:rPr>
        <w:sectPr>
          <w:footerReference r:id="rId3" w:type="default"/>
          <w:pgSz w:w="11850" w:h="16783"/>
          <w:pgMar w:top="1440" w:right="1797" w:bottom="1440" w:left="1797" w:header="851" w:footer="992" w:gutter="0"/>
          <w:cols w:space="720" w:num="1"/>
          <w:docGrid w:linePitch="312" w:charSpace="0"/>
        </w:sectPr>
      </w:pPr>
    </w:p>
    <w:p w14:paraId="04EBF39F">
      <w:pPr>
        <w:spacing w:line="360" w:lineRule="auto"/>
        <w:jc w:val="center"/>
        <w:outlineLvl w:val="0"/>
        <w:rPr>
          <w:rFonts w:hint="eastAsia" w:ascii="宋体" w:hAnsi="宋体" w:cs="宋体"/>
          <w:b/>
          <w:bCs/>
          <w:color w:val="auto"/>
          <w:sz w:val="28"/>
          <w:szCs w:val="28"/>
        </w:rPr>
      </w:pPr>
      <w:bookmarkStart w:id="30" w:name="_Toc393984703"/>
      <w:bookmarkStart w:id="31" w:name="_Toc393374161"/>
      <w:bookmarkStart w:id="32" w:name="_Toc260963998"/>
      <w:bookmarkStart w:id="33" w:name="_Toc19652_WPSOffice_Level1"/>
      <w:bookmarkStart w:id="34" w:name="_Toc7480"/>
      <w:bookmarkStart w:id="35" w:name="_Toc26032"/>
      <w:bookmarkStart w:id="36" w:name="_Toc29022"/>
      <w:bookmarkStart w:id="37" w:name="_Toc6229"/>
      <w:r>
        <w:rPr>
          <w:rFonts w:hint="eastAsia" w:ascii="宋体" w:hAnsi="宋体" w:cs="宋体"/>
          <w:b/>
          <w:bCs/>
          <w:color w:val="auto"/>
          <w:sz w:val="24"/>
          <w:szCs w:val="24"/>
        </w:rPr>
        <w:t>第一章 工程</w:t>
      </w:r>
      <w:bookmarkEnd w:id="30"/>
      <w:bookmarkEnd w:id="31"/>
      <w:bookmarkEnd w:id="32"/>
      <w:r>
        <w:rPr>
          <w:rFonts w:hint="eastAsia" w:ascii="宋体" w:hAnsi="宋体" w:cs="宋体"/>
          <w:b/>
          <w:bCs/>
          <w:color w:val="auto"/>
          <w:sz w:val="24"/>
          <w:szCs w:val="24"/>
        </w:rPr>
        <w:t>简介</w:t>
      </w:r>
      <w:bookmarkEnd w:id="33"/>
      <w:bookmarkEnd w:id="34"/>
      <w:bookmarkEnd w:id="35"/>
      <w:bookmarkEnd w:id="36"/>
      <w:bookmarkEnd w:id="37"/>
    </w:p>
    <w:p w14:paraId="7520118D">
      <w:pPr>
        <w:pStyle w:val="4"/>
        <w:numPr>
          <w:ilvl w:val="1"/>
          <w:numId w:val="0"/>
        </w:numPr>
        <w:spacing w:before="0" w:beforeLines="0" w:after="0" w:afterLines="0" w:line="360" w:lineRule="auto"/>
        <w:jc w:val="left"/>
        <w:outlineLvl w:val="1"/>
        <w:rPr>
          <w:rFonts w:hint="eastAsia" w:ascii="宋体" w:hAnsi="宋体" w:eastAsia="宋体" w:cs="宋体"/>
          <w:bCs w:val="0"/>
          <w:color w:val="auto"/>
          <w:sz w:val="24"/>
          <w:szCs w:val="24"/>
        </w:rPr>
      </w:pPr>
      <w:bookmarkStart w:id="38" w:name="_Toc393374162"/>
      <w:bookmarkStart w:id="39" w:name="_Toc393984704"/>
      <w:bookmarkStart w:id="40" w:name="_Toc260963999"/>
      <w:bookmarkStart w:id="41" w:name="_Toc28828"/>
      <w:bookmarkStart w:id="42" w:name="_Toc1025_WPSOffice_Level2"/>
      <w:bookmarkStart w:id="43" w:name="_Toc24072"/>
      <w:bookmarkStart w:id="44" w:name="_Toc30278"/>
      <w:bookmarkStart w:id="45" w:name="_Toc1117"/>
      <w:bookmarkStart w:id="46" w:name="_Toc260964001"/>
      <w:r>
        <w:rPr>
          <w:rFonts w:hint="eastAsia" w:ascii="宋体" w:hAnsi="宋体" w:eastAsia="宋体" w:cs="宋体"/>
          <w:bCs w:val="0"/>
          <w:color w:val="auto"/>
          <w:sz w:val="24"/>
          <w:szCs w:val="24"/>
        </w:rPr>
        <w:t>第一节 工程</w:t>
      </w:r>
      <w:bookmarkEnd w:id="38"/>
      <w:bookmarkEnd w:id="39"/>
      <w:bookmarkEnd w:id="40"/>
      <w:r>
        <w:rPr>
          <w:rFonts w:hint="eastAsia" w:ascii="宋体" w:hAnsi="宋体" w:eastAsia="宋体" w:cs="宋体"/>
          <w:bCs w:val="0"/>
          <w:color w:val="auto"/>
          <w:sz w:val="24"/>
          <w:szCs w:val="24"/>
        </w:rPr>
        <w:t>概况</w:t>
      </w:r>
      <w:bookmarkEnd w:id="41"/>
      <w:bookmarkEnd w:id="42"/>
      <w:bookmarkEnd w:id="43"/>
      <w:bookmarkEnd w:id="44"/>
      <w:bookmarkEnd w:id="45"/>
    </w:p>
    <w:p w14:paraId="4F23B47C">
      <w:pPr>
        <w:keepNext w:val="0"/>
        <w:keepLines w:val="0"/>
        <w:pageBreakBefore w:val="0"/>
        <w:widowControl w:val="0"/>
        <w:kinsoku/>
        <w:wordWrap/>
        <w:overflowPunct/>
        <w:topLinePunct w:val="0"/>
        <w:autoSpaceDE/>
        <w:autoSpaceDN/>
        <w:bidi w:val="0"/>
        <w:adjustRightInd w:val="0"/>
        <w:snapToGrid w:val="0"/>
        <w:spacing w:line="360" w:lineRule="auto"/>
        <w:ind w:left="0" w:leftChars="0" w:right="0" w:rightChars="0" w:firstLine="480" w:firstLineChars="200"/>
        <w:textAlignment w:val="auto"/>
        <w:outlineLvl w:val="9"/>
        <w:rPr>
          <w:rFonts w:hint="eastAsia" w:ascii="宋体" w:hAnsi="宋体" w:eastAsia="宋体" w:cs="宋体"/>
          <w:color w:val="auto"/>
          <w:sz w:val="24"/>
          <w:szCs w:val="24"/>
          <w:lang w:eastAsia="zh-CN"/>
        </w:rPr>
      </w:pPr>
      <w:r>
        <w:rPr>
          <w:rFonts w:hint="eastAsia" w:ascii="宋体" w:hAnsi="宋体" w:cs="宋体"/>
          <w:color w:val="auto"/>
          <w:sz w:val="24"/>
          <w:szCs w:val="24"/>
        </w:rPr>
        <w:t>项目名称：</w:t>
      </w:r>
      <w:r>
        <w:rPr>
          <w:rFonts w:hint="eastAsia" w:ascii="宋体" w:hAnsi="宋体" w:cs="宋体"/>
          <w:color w:val="auto"/>
          <w:sz w:val="24"/>
          <w:szCs w:val="24"/>
          <w:lang w:eastAsia="zh-CN"/>
        </w:rPr>
        <w:t>冷轧厂2030单元三台行车电气系统改造</w:t>
      </w:r>
    </w:p>
    <w:p w14:paraId="1369AA5E">
      <w:pPr>
        <w:keepNext w:val="0"/>
        <w:keepLines w:val="0"/>
        <w:pageBreakBefore w:val="0"/>
        <w:widowControl w:val="0"/>
        <w:kinsoku/>
        <w:wordWrap/>
        <w:overflowPunct/>
        <w:topLinePunct w:val="0"/>
        <w:autoSpaceDE/>
        <w:autoSpaceDN/>
        <w:bidi w:val="0"/>
        <w:adjustRightInd w:val="0"/>
        <w:snapToGrid w:val="0"/>
        <w:spacing w:line="360" w:lineRule="auto"/>
        <w:ind w:left="0" w:leftChars="0" w:right="0" w:rightChars="0" w:firstLine="480" w:firstLineChars="200"/>
        <w:textAlignment w:val="auto"/>
        <w:outlineLvl w:val="9"/>
        <w:rPr>
          <w:rFonts w:hint="eastAsia" w:ascii="宋体" w:hAnsi="宋体" w:eastAsia="宋体" w:cs="宋体"/>
          <w:color w:val="auto"/>
          <w:sz w:val="24"/>
          <w:szCs w:val="24"/>
          <w:lang w:val="en-US" w:eastAsia="zh-CN"/>
        </w:rPr>
      </w:pPr>
      <w:r>
        <w:rPr>
          <w:rFonts w:hint="eastAsia" w:ascii="宋体" w:hAnsi="宋体" w:cs="宋体"/>
          <w:color w:val="auto"/>
          <w:sz w:val="24"/>
          <w:szCs w:val="24"/>
        </w:rPr>
        <w:t>项目编号：</w:t>
      </w:r>
      <w:r>
        <w:rPr>
          <w:rFonts w:hint="eastAsia" w:ascii="宋体" w:hAnsi="宋体" w:cs="宋体"/>
          <w:color w:val="auto"/>
          <w:sz w:val="24"/>
          <w:szCs w:val="24"/>
          <w:lang w:eastAsia="zh-CN"/>
        </w:rPr>
        <w:t>230235</w:t>
      </w:r>
    </w:p>
    <w:p w14:paraId="1104083A">
      <w:pPr>
        <w:keepNext w:val="0"/>
        <w:keepLines w:val="0"/>
        <w:pageBreakBefore w:val="0"/>
        <w:widowControl w:val="0"/>
        <w:kinsoku/>
        <w:wordWrap/>
        <w:overflowPunct/>
        <w:topLinePunct w:val="0"/>
        <w:autoSpaceDE/>
        <w:autoSpaceDN/>
        <w:bidi w:val="0"/>
        <w:adjustRightInd w:val="0"/>
        <w:snapToGrid w:val="0"/>
        <w:spacing w:line="360" w:lineRule="auto"/>
        <w:ind w:left="0" w:leftChars="0" w:right="0" w:rightChars="0" w:firstLine="480" w:firstLineChars="200"/>
        <w:textAlignment w:val="auto"/>
        <w:outlineLvl w:val="9"/>
        <w:rPr>
          <w:rFonts w:hint="eastAsia" w:ascii="宋体" w:hAnsi="宋体" w:cs="宋体"/>
          <w:color w:val="auto"/>
          <w:sz w:val="24"/>
          <w:szCs w:val="24"/>
        </w:rPr>
      </w:pPr>
      <w:r>
        <w:rPr>
          <w:rFonts w:hint="eastAsia" w:ascii="宋体" w:hAnsi="宋体" w:cs="宋体"/>
          <w:color w:val="auto"/>
          <w:sz w:val="24"/>
          <w:szCs w:val="24"/>
        </w:rPr>
        <w:t>施工地点：</w:t>
      </w:r>
      <w:r>
        <w:rPr>
          <w:rFonts w:hint="eastAsia" w:ascii="宋体" w:hAnsi="宋体" w:eastAsia="宋体" w:cs="宋体"/>
          <w:sz w:val="24"/>
          <w:szCs w:val="24"/>
        </w:rPr>
        <w:t>宝钢宝山基地冷轧厂2030区域</w:t>
      </w:r>
    </w:p>
    <w:p w14:paraId="10CCDC65">
      <w:pPr>
        <w:keepNext w:val="0"/>
        <w:keepLines w:val="0"/>
        <w:pageBreakBefore w:val="0"/>
        <w:widowControl w:val="0"/>
        <w:kinsoku/>
        <w:wordWrap/>
        <w:overflowPunct/>
        <w:topLinePunct w:val="0"/>
        <w:autoSpaceDE/>
        <w:autoSpaceDN/>
        <w:bidi w:val="0"/>
        <w:adjustRightInd w:val="0"/>
        <w:snapToGrid w:val="0"/>
        <w:spacing w:line="360" w:lineRule="auto"/>
        <w:ind w:left="0" w:leftChars="0" w:right="0" w:rightChars="0" w:firstLine="480" w:firstLineChars="200"/>
        <w:textAlignment w:val="auto"/>
        <w:outlineLvl w:val="9"/>
        <w:rPr>
          <w:rFonts w:hint="eastAsia" w:ascii="宋体" w:hAnsi="宋体" w:eastAsia="宋体" w:cs="宋体"/>
          <w:sz w:val="24"/>
          <w:szCs w:val="24"/>
        </w:rPr>
      </w:pPr>
      <w:r>
        <w:rPr>
          <w:rFonts w:hint="eastAsia" w:ascii="宋体" w:hAnsi="宋体" w:cs="宋体"/>
          <w:color w:val="auto"/>
          <w:sz w:val="24"/>
          <w:szCs w:val="24"/>
        </w:rPr>
        <w:t>设计单位：</w:t>
      </w:r>
      <w:r>
        <w:rPr>
          <w:rFonts w:hint="eastAsia" w:ascii="宋体" w:hAnsi="宋体" w:eastAsia="宋体" w:cs="宋体"/>
          <w:sz w:val="24"/>
          <w:szCs w:val="24"/>
        </w:rPr>
        <w:t>上海宝信软件股份有限公司</w:t>
      </w:r>
    </w:p>
    <w:p w14:paraId="500678AB">
      <w:pPr>
        <w:keepNext w:val="0"/>
        <w:keepLines w:val="0"/>
        <w:pageBreakBefore w:val="0"/>
        <w:widowControl w:val="0"/>
        <w:kinsoku/>
        <w:wordWrap/>
        <w:overflowPunct/>
        <w:topLinePunct w:val="0"/>
        <w:autoSpaceDE/>
        <w:autoSpaceDN/>
        <w:bidi w:val="0"/>
        <w:adjustRightInd w:val="0"/>
        <w:snapToGrid w:val="0"/>
        <w:spacing w:line="360" w:lineRule="auto"/>
        <w:ind w:left="0" w:leftChars="0" w:right="0" w:rightChars="0" w:firstLine="480" w:firstLineChars="200"/>
        <w:textAlignment w:val="auto"/>
        <w:outlineLvl w:val="9"/>
        <w:rPr>
          <w:rFonts w:hint="eastAsia" w:ascii="宋体" w:hAnsi="宋体" w:cs="宋体"/>
          <w:color w:val="auto"/>
          <w:sz w:val="24"/>
          <w:szCs w:val="24"/>
        </w:rPr>
      </w:pPr>
      <w:r>
        <w:rPr>
          <w:rFonts w:hint="eastAsia" w:ascii="宋体" w:hAnsi="宋体" w:cs="宋体"/>
          <w:color w:val="auto"/>
          <w:sz w:val="24"/>
          <w:szCs w:val="24"/>
        </w:rPr>
        <w:t>工程施工监理：上海宝钢工程咨询有限公司</w:t>
      </w:r>
    </w:p>
    <w:p w14:paraId="047743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rPr>
      </w:pPr>
      <w:r>
        <w:rPr>
          <w:rFonts w:hint="eastAsia" w:ascii="宋体" w:hAnsi="宋体" w:cs="宋体"/>
          <w:b w:val="0"/>
          <w:bCs w:val="0"/>
          <w:color w:val="auto"/>
          <w:sz w:val="24"/>
          <w:szCs w:val="24"/>
          <w:lang w:eastAsia="zh-CN"/>
        </w:rPr>
        <w:t>冷轧厂2030单元三台行车电气系统改造</w:t>
      </w:r>
      <w:r>
        <w:rPr>
          <w:rFonts w:hint="eastAsia" w:ascii="宋体" w:hAnsi="宋体" w:cs="宋体"/>
          <w:b w:val="0"/>
          <w:bCs w:val="0"/>
          <w:color w:val="auto"/>
          <w:sz w:val="24"/>
          <w:szCs w:val="24"/>
        </w:rPr>
        <w:t>项目是</w:t>
      </w:r>
      <w:r>
        <w:rPr>
          <w:rFonts w:hint="eastAsia" w:ascii="宋体" w:hAnsi="宋体" w:cs="宋体"/>
          <w:b w:val="0"/>
          <w:bCs w:val="0"/>
          <w:color w:val="auto"/>
          <w:sz w:val="24"/>
          <w:szCs w:val="24"/>
          <w:lang w:val="en-US" w:eastAsia="zh-CN"/>
        </w:rPr>
        <w:t>对冷轧2030区域的4-2、4-4、6-1行车电气控制系统改造为变频控制，配备变频器及对应的配套件（更换行车主卷扬、大车、小车、副钩、副小车变频电机、配套控制使用的电阻箱、电气控制盘、移动电缆、电缆卷筒装置、滑车、操作台、及配电、进线开关、除湿器、起升制动器、6-1行车电磁系统等以及其他的适应性改造）。</w:t>
      </w:r>
      <w:r>
        <w:rPr>
          <w:rFonts w:hint="eastAsia" w:ascii="宋体" w:hAnsi="宋体" w:cs="宋体"/>
          <w:b w:val="0"/>
          <w:bCs w:val="0"/>
          <w:color w:val="auto"/>
          <w:sz w:val="24"/>
          <w:szCs w:val="24"/>
        </w:rPr>
        <w:t>具体内容如下：</w:t>
      </w:r>
    </w:p>
    <w:p w14:paraId="5C6F4C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lang w:val="en-US" w:eastAsia="zh-CN"/>
        </w:rPr>
      </w:pPr>
      <w:bookmarkStart w:id="47" w:name="_Toc7745"/>
      <w:bookmarkStart w:id="48" w:name="_Toc9528"/>
      <w:bookmarkStart w:id="49" w:name="_Toc12769_WPSOffice_Level2"/>
      <w:bookmarkStart w:id="50" w:name="_Toc21010"/>
      <w:bookmarkStart w:id="51" w:name="_Toc393984706"/>
      <w:r>
        <w:rPr>
          <w:rFonts w:hint="eastAsia" w:ascii="宋体" w:hAnsi="宋体" w:cs="宋体"/>
          <w:b w:val="0"/>
          <w:bCs w:val="0"/>
          <w:color w:val="auto"/>
          <w:sz w:val="24"/>
          <w:szCs w:val="24"/>
          <w:lang w:val="en-US" w:eastAsia="zh-CN"/>
        </w:rPr>
        <w:t>1.4-2，4-4行车：更新行车配电屏，更新起升机构、大车、小车机构传动控制屏及配套电阻器，更新电缆卷筒、电缆滑车、全车电缆及部分辅助设备，新增PLC控制系统，主起升电机及底座、副起升电机、小车电机、副小车电机、大车电机更新，整车电缆、电缆滑车更新，电气室增加保温材料做保温处理等。</w:t>
      </w:r>
    </w:p>
    <w:p w14:paraId="2843F7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lang w:val="en-US" w:eastAsia="zh-CN"/>
        </w:rPr>
      </w:pPr>
      <w:r>
        <w:rPr>
          <w:rFonts w:hint="eastAsia" w:ascii="宋体" w:hAnsi="宋体" w:cs="宋体"/>
          <w:b w:val="0"/>
          <w:bCs w:val="0"/>
          <w:color w:val="auto"/>
          <w:sz w:val="24"/>
          <w:szCs w:val="24"/>
          <w:lang w:val="en-US" w:eastAsia="zh-CN"/>
        </w:rPr>
        <w:t>2.6-1行车：更新行车配电屏，更新起升机构、大车、小车机构传动控制屏及配套电阻器，更新电缆滑车、全车电缆及部分辅助设备，新增PLC控制系统、电缆卷筒，更新吸力模块及控制系统，照明变压器需更新，主起升电机及底座、小车电机、大车电机更新，整车电缆、电缆滑车更新，电气室增加保温材料做保温处理等。</w:t>
      </w:r>
    </w:p>
    <w:p w14:paraId="1E9F8B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color w:val="auto"/>
          <w:sz w:val="24"/>
          <w:szCs w:val="24"/>
          <w:lang w:val="en-US" w:eastAsia="zh-CN"/>
        </w:rPr>
      </w:pPr>
      <w:r>
        <w:rPr>
          <w:rFonts w:hint="eastAsia" w:ascii="宋体" w:hAnsi="宋体" w:cs="宋体"/>
          <w:b w:val="0"/>
          <w:bCs w:val="0"/>
          <w:color w:val="auto"/>
          <w:sz w:val="24"/>
          <w:szCs w:val="24"/>
          <w:lang w:val="en-US" w:eastAsia="zh-CN"/>
        </w:rPr>
        <w:t>3.冷轧厂3台行车电缆接线、校验到位，所有进出线口做好耐磨保护及采用耐火泥封堵。</w:t>
      </w:r>
    </w:p>
    <w:p w14:paraId="1C2E04E5">
      <w:pPr>
        <w:pStyle w:val="4"/>
        <w:numPr>
          <w:ilvl w:val="1"/>
          <w:numId w:val="0"/>
        </w:numPr>
        <w:spacing w:before="0" w:beforeLines="0" w:after="0" w:afterLines="0" w:line="360" w:lineRule="auto"/>
        <w:jc w:val="left"/>
        <w:outlineLvl w:val="1"/>
        <w:rPr>
          <w:rFonts w:hint="eastAsia" w:ascii="宋体" w:hAnsi="宋体" w:eastAsia="宋体" w:cs="宋体"/>
          <w:bCs w:val="0"/>
          <w:color w:val="auto"/>
          <w:sz w:val="24"/>
          <w:szCs w:val="24"/>
        </w:rPr>
      </w:pPr>
      <w:bookmarkStart w:id="52" w:name="_Toc5167"/>
      <w:r>
        <w:rPr>
          <w:rFonts w:hint="eastAsia" w:ascii="宋体" w:hAnsi="宋体" w:eastAsia="宋体" w:cs="宋体"/>
          <w:bCs w:val="0"/>
          <w:color w:val="auto"/>
          <w:sz w:val="24"/>
          <w:szCs w:val="24"/>
        </w:rPr>
        <w:t>第二节 工程特点、难点和关键问题分析</w:t>
      </w:r>
      <w:bookmarkEnd w:id="47"/>
      <w:bookmarkEnd w:id="48"/>
      <w:bookmarkEnd w:id="49"/>
      <w:bookmarkEnd w:id="50"/>
      <w:bookmarkEnd w:id="52"/>
    </w:p>
    <w:p w14:paraId="234A54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lang w:val="en-US" w:eastAsia="zh-CN"/>
        </w:rPr>
      </w:pPr>
      <w:bookmarkStart w:id="53" w:name="_Toc7004_WPSOffice_Level2"/>
      <w:bookmarkStart w:id="54" w:name="_Toc24720"/>
      <w:bookmarkStart w:id="55" w:name="_Toc20658"/>
      <w:bookmarkStart w:id="56" w:name="_Toc30609"/>
      <w:r>
        <w:rPr>
          <w:rFonts w:hint="eastAsia" w:ascii="宋体" w:hAnsi="宋体" w:cs="宋体"/>
          <w:b w:val="0"/>
          <w:bCs w:val="0"/>
          <w:color w:val="auto"/>
          <w:sz w:val="24"/>
          <w:szCs w:val="24"/>
          <w:lang w:val="en-US" w:eastAsia="zh-CN"/>
        </w:rPr>
        <w:t>1、本项目特点</w:t>
      </w:r>
    </w:p>
    <w:p w14:paraId="5BF287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lang w:val="en-US" w:eastAsia="zh-CN"/>
        </w:rPr>
      </w:pPr>
      <w:r>
        <w:rPr>
          <w:rFonts w:hint="eastAsia" w:ascii="宋体" w:hAnsi="宋体" w:cs="宋体"/>
          <w:b w:val="0"/>
          <w:bCs w:val="0"/>
          <w:color w:val="auto"/>
          <w:sz w:val="24"/>
          <w:szCs w:val="24"/>
          <w:lang w:val="en-US" w:eastAsia="zh-CN"/>
        </w:rPr>
        <w:t>1.1 生产较忙，需与生产协调，在有限的时间内合理安排施工计划，在行车停机期间集中人员进行施工作业，并保证施工足够场地。</w:t>
      </w:r>
    </w:p>
    <w:p w14:paraId="2CF7D7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lang w:val="en-US" w:eastAsia="zh-CN"/>
        </w:rPr>
      </w:pPr>
      <w:r>
        <w:rPr>
          <w:rFonts w:hint="eastAsia" w:ascii="宋体" w:hAnsi="宋体" w:cs="宋体"/>
          <w:b w:val="0"/>
          <w:bCs w:val="0"/>
          <w:color w:val="auto"/>
          <w:sz w:val="24"/>
          <w:szCs w:val="24"/>
          <w:lang w:val="en-US" w:eastAsia="zh-CN"/>
        </w:rPr>
        <w:t>1.2 行车改造施工，设备吊装和安装均为高处作业，对安全作业要求较高。现场危险源较多，本次改造在生产区域，施工与生产同步进行，施工的同时必须保证其它设备的正常生产，改造时必须服从生产安排。现场场地狭小，行车停放位置、吊装站位必须事先规划，确保不与生产及物流发生冲突，需要组织精细，合理安排、确保施工进度及施工安全。</w:t>
      </w:r>
    </w:p>
    <w:p w14:paraId="514059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lang w:val="en-US" w:eastAsia="zh-CN"/>
        </w:rPr>
      </w:pPr>
      <w:r>
        <w:rPr>
          <w:rFonts w:hint="eastAsia" w:ascii="宋体" w:hAnsi="宋体" w:cs="宋体"/>
          <w:b w:val="0"/>
          <w:bCs w:val="0"/>
          <w:color w:val="auto"/>
          <w:sz w:val="24"/>
          <w:szCs w:val="24"/>
          <w:lang w:val="en-US" w:eastAsia="zh-CN"/>
        </w:rPr>
        <w:t>1.3 机械、电气涉及错开作业、倒班作业需做好安全管控，同时合理安排相关工序衔接及施工人员，确保工程进度。</w:t>
      </w:r>
    </w:p>
    <w:p w14:paraId="0D3259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color w:val="auto"/>
          <w:sz w:val="24"/>
          <w:szCs w:val="24"/>
          <w:lang w:val="en-US" w:eastAsia="zh-CN"/>
        </w:rPr>
      </w:pPr>
      <w:r>
        <w:rPr>
          <w:rFonts w:hint="eastAsia" w:ascii="宋体" w:hAnsi="宋体" w:cs="宋体"/>
          <w:b w:val="0"/>
          <w:bCs w:val="0"/>
          <w:color w:val="auto"/>
          <w:sz w:val="24"/>
          <w:szCs w:val="24"/>
          <w:lang w:val="en-US" w:eastAsia="zh-CN"/>
        </w:rPr>
        <w:t>1.4 行车改造纳入特种设备管理范畴，三台行车的大车、小车电机、起升电机等部分需要更新，共有22台电动机，拆除后的电机接手需要重新更换、调整联轴器精度等。</w:t>
      </w:r>
    </w:p>
    <w:p w14:paraId="4DFF1B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2、本项目难点及措施</w:t>
      </w:r>
    </w:p>
    <w:p w14:paraId="72BEC4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color w:val="auto"/>
          <w:sz w:val="24"/>
          <w:szCs w:val="24"/>
          <w:lang w:val="en-US" w:eastAsia="zh-CN"/>
        </w:rPr>
      </w:pPr>
      <w:r>
        <w:rPr>
          <w:rFonts w:hint="eastAsia" w:ascii="宋体" w:hAnsi="宋体" w:cs="宋体"/>
          <w:b w:val="0"/>
          <w:bCs w:val="0"/>
          <w:color w:val="auto"/>
          <w:sz w:val="24"/>
          <w:szCs w:val="24"/>
          <w:highlight w:val="none"/>
          <w:lang w:val="en-US" w:eastAsia="zh-CN"/>
        </w:rPr>
        <w:t xml:space="preserve">2.1 </w:t>
      </w:r>
      <w:r>
        <w:rPr>
          <w:rFonts w:hint="eastAsia" w:ascii="宋体" w:hAnsi="宋体" w:cs="宋体"/>
          <w:b w:val="0"/>
          <w:bCs w:val="0"/>
          <w:color w:val="auto"/>
          <w:sz w:val="24"/>
          <w:szCs w:val="24"/>
          <w:lang w:val="en-US" w:eastAsia="zh-CN"/>
        </w:rPr>
        <w:t>难点：主起升电机底座更换、三台行车起升、大小车电机对中对施工精度要求较高。</w:t>
      </w:r>
    </w:p>
    <w:p w14:paraId="56375C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lang w:val="en-US" w:eastAsia="zh-CN"/>
        </w:rPr>
      </w:pPr>
      <w:r>
        <w:rPr>
          <w:rFonts w:hint="eastAsia" w:ascii="宋体" w:hAnsi="宋体" w:cs="宋体"/>
          <w:b w:val="0"/>
          <w:bCs w:val="0"/>
          <w:color w:val="auto"/>
          <w:sz w:val="24"/>
          <w:szCs w:val="24"/>
          <w:lang w:val="en-US" w:eastAsia="zh-CN"/>
        </w:rPr>
        <w:t>对应措施：需合理安排施工计划和施工班组配备，重点关注关键性工序，保持施工的连续性，确保在最短的时间内完成施工任务。</w:t>
      </w:r>
    </w:p>
    <w:p w14:paraId="1CB8A2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0000FF"/>
          <w:sz w:val="24"/>
          <w:szCs w:val="24"/>
          <w:lang w:val="en-US" w:eastAsia="zh-CN"/>
        </w:rPr>
      </w:pPr>
      <w:r>
        <w:rPr>
          <w:rFonts w:hint="eastAsia" w:ascii="宋体" w:hAnsi="宋体" w:cs="宋体"/>
          <w:b w:val="0"/>
          <w:bCs w:val="0"/>
          <w:color w:val="auto"/>
          <w:sz w:val="24"/>
          <w:szCs w:val="24"/>
          <w:lang w:val="en-US" w:eastAsia="zh-CN"/>
        </w:rPr>
        <w:t>2.2 难点：6-</w:t>
      </w:r>
      <w:r>
        <w:rPr>
          <w:rFonts w:hint="eastAsia" w:ascii="宋体" w:hAnsi="宋体" w:eastAsia="宋体" w:cs="宋体"/>
          <w:b w:val="0"/>
          <w:bCs w:val="0"/>
          <w:color w:val="auto"/>
          <w:sz w:val="24"/>
          <w:szCs w:val="24"/>
          <w:lang w:val="en-US" w:eastAsia="zh-CN"/>
        </w:rPr>
        <w:t>1行车停机位置下方为库区，施工期间做好人员安全防护及工器具防坠。</w:t>
      </w:r>
    </w:p>
    <w:p w14:paraId="473899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lang w:val="en-US" w:eastAsia="zh-CN"/>
        </w:rPr>
        <w:t>对应措施：对施工作业人员做好安全教育，了解存在的危险源及控制措施，提高施工人员安全意识。在行车上拉放生命绳，设置</w:t>
      </w:r>
      <w:r>
        <w:rPr>
          <w:rFonts w:hint="eastAsia" w:ascii="宋体" w:hAnsi="宋体" w:cs="宋体"/>
          <w:b w:val="0"/>
          <w:bCs w:val="0"/>
          <w:color w:val="auto"/>
          <w:sz w:val="24"/>
          <w:szCs w:val="24"/>
          <w:highlight w:val="none"/>
          <w:lang w:val="en-US" w:eastAsia="zh-CN"/>
        </w:rPr>
        <w:t>硬质栏杆，工器具安装防坠绳，施工区域拉设红白绳，地面安排人员监护。</w:t>
      </w:r>
    </w:p>
    <w:p w14:paraId="2626C3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color w:val="auto"/>
          <w:sz w:val="24"/>
          <w:szCs w:val="24"/>
          <w:lang w:val="en-US" w:eastAsia="zh-CN"/>
        </w:rPr>
      </w:pPr>
      <w:r>
        <w:rPr>
          <w:rFonts w:hint="eastAsia" w:ascii="宋体" w:hAnsi="宋体" w:cs="宋体"/>
          <w:b w:val="0"/>
          <w:bCs w:val="0"/>
          <w:color w:val="auto"/>
          <w:sz w:val="24"/>
          <w:szCs w:val="24"/>
          <w:lang w:val="en-US" w:eastAsia="zh-CN"/>
        </w:rPr>
        <w:t>2.3难点：4-2行车、4-4行车施工区域地面汽车吊站位空间受限，施工区域为煤气区域，施工过程管控动火作业。</w:t>
      </w:r>
    </w:p>
    <w:p w14:paraId="110862D4">
      <w:pPr>
        <w:pStyle w:val="4"/>
        <w:numPr>
          <w:ilvl w:val="1"/>
          <w:numId w:val="0"/>
        </w:numPr>
        <w:spacing w:before="0" w:beforeLines="0" w:after="0" w:afterLines="0" w:line="360" w:lineRule="auto"/>
        <w:ind w:firstLine="480" w:firstLineChars="200"/>
        <w:jc w:val="left"/>
        <w:outlineLvl w:val="1"/>
        <w:rPr>
          <w:rFonts w:hint="default" w:ascii="宋体" w:hAnsi="宋体" w:eastAsia="宋体" w:cs="宋体"/>
          <w:b w:val="0"/>
          <w:bCs w:val="0"/>
          <w:color w:val="auto"/>
          <w:sz w:val="24"/>
          <w:szCs w:val="24"/>
          <w:highlight w:val="none"/>
          <w:lang w:val="en-US" w:eastAsia="zh-CN"/>
        </w:rPr>
      </w:pPr>
      <w:bookmarkStart w:id="57" w:name="_Toc6662"/>
      <w:bookmarkStart w:id="58" w:name="_Toc19766"/>
      <w:bookmarkStart w:id="59" w:name="_Toc11613"/>
      <w:bookmarkStart w:id="60" w:name="_Toc32711"/>
      <w:bookmarkStart w:id="61" w:name="_Toc27112"/>
      <w:r>
        <w:rPr>
          <w:rFonts w:hint="eastAsia" w:ascii="宋体" w:hAnsi="宋体" w:eastAsia="宋体" w:cs="宋体"/>
          <w:b w:val="0"/>
          <w:bCs w:val="0"/>
          <w:color w:val="auto"/>
          <w:sz w:val="24"/>
          <w:szCs w:val="24"/>
          <w:highlight w:val="none"/>
          <w:lang w:eastAsia="zh-CN"/>
        </w:rPr>
        <w:t>对应措施：</w:t>
      </w:r>
      <w:r>
        <w:rPr>
          <w:rFonts w:hint="eastAsia" w:ascii="宋体" w:hAnsi="宋体" w:eastAsia="宋体" w:cs="宋体"/>
          <w:b w:val="0"/>
          <w:bCs w:val="0"/>
          <w:color w:val="auto"/>
          <w:sz w:val="24"/>
          <w:szCs w:val="24"/>
          <w:highlight w:val="none"/>
          <w:lang w:val="en-US" w:eastAsia="zh-CN"/>
        </w:rPr>
        <w:t>施工前做好现场勘察，明确汽车吊站位，对汽车吊司机做好交底；动火作业严格执行动火审批、专人监护、配备消费器材，做好动火后复查工作。</w:t>
      </w:r>
      <w:bookmarkEnd w:id="57"/>
      <w:bookmarkEnd w:id="58"/>
      <w:bookmarkEnd w:id="59"/>
      <w:bookmarkEnd w:id="60"/>
      <w:bookmarkEnd w:id="61"/>
    </w:p>
    <w:p w14:paraId="5855E7E6">
      <w:pPr>
        <w:rPr>
          <w:rFonts w:hint="eastAsia"/>
          <w:lang w:eastAsia="zh-CN"/>
        </w:rPr>
      </w:pPr>
    </w:p>
    <w:p w14:paraId="486FBC01">
      <w:pPr>
        <w:pStyle w:val="4"/>
        <w:numPr>
          <w:ilvl w:val="1"/>
          <w:numId w:val="0"/>
        </w:numPr>
        <w:spacing w:before="0" w:beforeLines="0" w:after="0" w:afterLines="0" w:line="360" w:lineRule="auto"/>
        <w:jc w:val="left"/>
        <w:outlineLvl w:val="1"/>
        <w:rPr>
          <w:rFonts w:hint="eastAsia" w:ascii="宋体" w:hAnsi="宋体" w:eastAsia="宋体" w:cs="宋体"/>
          <w:bCs w:val="0"/>
          <w:color w:val="auto"/>
          <w:sz w:val="24"/>
          <w:szCs w:val="24"/>
          <w:highlight w:val="none"/>
        </w:rPr>
      </w:pPr>
      <w:bookmarkStart w:id="62" w:name="_Toc5732"/>
      <w:r>
        <w:rPr>
          <w:rFonts w:hint="eastAsia" w:ascii="宋体" w:hAnsi="宋体" w:eastAsia="宋体" w:cs="宋体"/>
          <w:bCs w:val="0"/>
          <w:color w:val="auto"/>
          <w:sz w:val="24"/>
          <w:szCs w:val="24"/>
          <w:highlight w:val="none"/>
        </w:rPr>
        <w:t>第三节 工程主要施工实物量</w:t>
      </w:r>
      <w:bookmarkEnd w:id="51"/>
      <w:bookmarkEnd w:id="53"/>
      <w:bookmarkEnd w:id="54"/>
      <w:bookmarkEnd w:id="55"/>
      <w:bookmarkEnd w:id="56"/>
      <w:bookmarkEnd w:id="62"/>
    </w:p>
    <w:tbl>
      <w:tblPr>
        <w:tblStyle w:val="23"/>
        <w:tblW w:w="0" w:type="auto"/>
        <w:tblInd w:w="118" w:type="dxa"/>
        <w:tblLayout w:type="fixed"/>
        <w:tblCellMar>
          <w:top w:w="0" w:type="dxa"/>
          <w:left w:w="108" w:type="dxa"/>
          <w:bottom w:w="0" w:type="dxa"/>
          <w:right w:w="108" w:type="dxa"/>
        </w:tblCellMar>
      </w:tblPr>
      <w:tblGrid>
        <w:gridCol w:w="1040"/>
        <w:gridCol w:w="3480"/>
        <w:gridCol w:w="1400"/>
        <w:gridCol w:w="2660"/>
      </w:tblGrid>
      <w:tr w14:paraId="5872F2D8">
        <w:tblPrEx>
          <w:tblCellMar>
            <w:top w:w="0" w:type="dxa"/>
            <w:left w:w="108" w:type="dxa"/>
            <w:bottom w:w="0" w:type="dxa"/>
            <w:right w:w="108" w:type="dxa"/>
          </w:tblCellMar>
        </w:tblPrEx>
        <w:trPr>
          <w:trHeight w:val="320" w:hRule="atLeast"/>
        </w:trPr>
        <w:tc>
          <w:tcPr>
            <w:tcW w:w="1040" w:type="dxa"/>
            <w:tcBorders>
              <w:top w:val="single" w:color="auto" w:sz="8" w:space="0"/>
              <w:left w:val="single" w:color="auto" w:sz="8" w:space="0"/>
              <w:bottom w:val="single" w:color="auto" w:sz="8" w:space="0"/>
              <w:right w:val="single" w:color="auto" w:sz="8" w:space="0"/>
            </w:tcBorders>
            <w:noWrap w:val="0"/>
            <w:vAlign w:val="center"/>
          </w:tcPr>
          <w:p w14:paraId="62BBAA8B">
            <w:pPr>
              <w:spacing w:after="0" w:line="240" w:lineRule="auto"/>
              <w:jc w:val="center"/>
              <w:rPr>
                <w:rFonts w:ascii="宋体" w:hAnsi="宋体" w:cs="宋体"/>
                <w:color w:val="000000"/>
                <w:sz w:val="24"/>
                <w:szCs w:val="24"/>
                <w:lang w:eastAsia="zh-CN" w:bidi="ar-SA"/>
              </w:rPr>
            </w:pPr>
            <w:r>
              <w:rPr>
                <w:rFonts w:hint="eastAsia" w:ascii="宋体" w:hAnsi="宋体" w:cs="宋体"/>
                <w:color w:val="000000"/>
                <w:sz w:val="24"/>
                <w:szCs w:val="24"/>
                <w:lang w:eastAsia="zh-CN" w:bidi="ar-SA"/>
              </w:rPr>
              <w:t>序号</w:t>
            </w:r>
          </w:p>
        </w:tc>
        <w:tc>
          <w:tcPr>
            <w:tcW w:w="3480" w:type="dxa"/>
            <w:tcBorders>
              <w:top w:val="single" w:color="auto" w:sz="8" w:space="0"/>
              <w:left w:val="nil"/>
              <w:bottom w:val="single" w:color="auto" w:sz="8" w:space="0"/>
              <w:right w:val="single" w:color="auto" w:sz="8" w:space="0"/>
            </w:tcBorders>
            <w:noWrap w:val="0"/>
            <w:vAlign w:val="center"/>
          </w:tcPr>
          <w:p w14:paraId="573AF239">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设备名称</w:t>
            </w:r>
          </w:p>
        </w:tc>
        <w:tc>
          <w:tcPr>
            <w:tcW w:w="1400" w:type="dxa"/>
            <w:tcBorders>
              <w:top w:val="single" w:color="auto" w:sz="8" w:space="0"/>
              <w:left w:val="nil"/>
              <w:bottom w:val="single" w:color="auto" w:sz="8" w:space="0"/>
              <w:right w:val="single" w:color="auto" w:sz="8" w:space="0"/>
            </w:tcBorders>
            <w:noWrap w:val="0"/>
            <w:vAlign w:val="center"/>
          </w:tcPr>
          <w:p w14:paraId="51798A1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数量</w:t>
            </w:r>
          </w:p>
        </w:tc>
        <w:tc>
          <w:tcPr>
            <w:tcW w:w="2660" w:type="dxa"/>
            <w:tcBorders>
              <w:top w:val="single" w:color="auto" w:sz="8" w:space="0"/>
              <w:left w:val="nil"/>
              <w:bottom w:val="single" w:color="auto" w:sz="8" w:space="0"/>
              <w:right w:val="single" w:color="auto" w:sz="8" w:space="0"/>
            </w:tcBorders>
            <w:noWrap w:val="0"/>
            <w:vAlign w:val="center"/>
          </w:tcPr>
          <w:p w14:paraId="666115C9">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备注</w:t>
            </w:r>
          </w:p>
        </w:tc>
      </w:tr>
      <w:tr w14:paraId="5C6F8817">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5AB40A4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w:t>
            </w:r>
          </w:p>
        </w:tc>
        <w:tc>
          <w:tcPr>
            <w:tcW w:w="3480" w:type="dxa"/>
            <w:tcBorders>
              <w:top w:val="nil"/>
              <w:left w:val="nil"/>
              <w:bottom w:val="single" w:color="auto" w:sz="8" w:space="0"/>
              <w:right w:val="single" w:color="auto" w:sz="8" w:space="0"/>
            </w:tcBorders>
            <w:noWrap w:val="0"/>
            <w:vAlign w:val="center"/>
          </w:tcPr>
          <w:p w14:paraId="71F5EC3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配电控制盘</w:t>
            </w:r>
          </w:p>
        </w:tc>
        <w:tc>
          <w:tcPr>
            <w:tcW w:w="1400" w:type="dxa"/>
            <w:tcBorders>
              <w:top w:val="nil"/>
              <w:left w:val="nil"/>
              <w:bottom w:val="single" w:color="auto" w:sz="8" w:space="0"/>
              <w:right w:val="single" w:color="auto" w:sz="8" w:space="0"/>
            </w:tcBorders>
            <w:noWrap w:val="0"/>
            <w:vAlign w:val="center"/>
          </w:tcPr>
          <w:p w14:paraId="7C35D11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3套</w:t>
            </w:r>
          </w:p>
        </w:tc>
        <w:tc>
          <w:tcPr>
            <w:tcW w:w="2660" w:type="dxa"/>
            <w:tcBorders>
              <w:top w:val="nil"/>
              <w:left w:val="nil"/>
              <w:bottom w:val="single" w:color="auto" w:sz="8" w:space="0"/>
              <w:right w:val="single" w:color="auto" w:sz="8" w:space="0"/>
            </w:tcBorders>
            <w:noWrap w:val="0"/>
            <w:vAlign w:val="center"/>
          </w:tcPr>
          <w:p w14:paraId="3AAF2D4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1168FD68">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7A08B05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w:t>
            </w:r>
          </w:p>
        </w:tc>
        <w:tc>
          <w:tcPr>
            <w:tcW w:w="3480" w:type="dxa"/>
            <w:tcBorders>
              <w:top w:val="nil"/>
              <w:left w:val="nil"/>
              <w:bottom w:val="single" w:color="auto" w:sz="8" w:space="0"/>
              <w:right w:val="single" w:color="auto" w:sz="8" w:space="0"/>
            </w:tcBorders>
            <w:noWrap w:val="0"/>
            <w:vAlign w:val="center"/>
          </w:tcPr>
          <w:p w14:paraId="5A3D8EC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主起升控制屏</w:t>
            </w:r>
          </w:p>
        </w:tc>
        <w:tc>
          <w:tcPr>
            <w:tcW w:w="1400" w:type="dxa"/>
            <w:tcBorders>
              <w:top w:val="nil"/>
              <w:left w:val="nil"/>
              <w:bottom w:val="single" w:color="auto" w:sz="8" w:space="0"/>
              <w:right w:val="single" w:color="auto" w:sz="8" w:space="0"/>
            </w:tcBorders>
            <w:noWrap w:val="0"/>
            <w:vAlign w:val="center"/>
          </w:tcPr>
          <w:p w14:paraId="4E4A51A7">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3套</w:t>
            </w:r>
          </w:p>
        </w:tc>
        <w:tc>
          <w:tcPr>
            <w:tcW w:w="2660" w:type="dxa"/>
            <w:tcBorders>
              <w:top w:val="nil"/>
              <w:left w:val="nil"/>
              <w:bottom w:val="single" w:color="auto" w:sz="8" w:space="0"/>
              <w:right w:val="single" w:color="auto" w:sz="8" w:space="0"/>
            </w:tcBorders>
            <w:noWrap w:val="0"/>
            <w:vAlign w:val="center"/>
          </w:tcPr>
          <w:p w14:paraId="6649FDB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保护性拆除及安装</w:t>
            </w:r>
          </w:p>
        </w:tc>
      </w:tr>
      <w:tr w14:paraId="6C5A072D">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7242A6B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w:t>
            </w:r>
          </w:p>
        </w:tc>
        <w:tc>
          <w:tcPr>
            <w:tcW w:w="3480" w:type="dxa"/>
            <w:tcBorders>
              <w:top w:val="nil"/>
              <w:left w:val="nil"/>
              <w:bottom w:val="single" w:color="auto" w:sz="8" w:space="0"/>
              <w:right w:val="single" w:color="auto" w:sz="8" w:space="0"/>
            </w:tcBorders>
            <w:noWrap w:val="0"/>
            <w:vAlign w:val="center"/>
          </w:tcPr>
          <w:p w14:paraId="1D7F8C6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副起升控制屏</w:t>
            </w:r>
          </w:p>
        </w:tc>
        <w:tc>
          <w:tcPr>
            <w:tcW w:w="1400" w:type="dxa"/>
            <w:tcBorders>
              <w:top w:val="nil"/>
              <w:left w:val="nil"/>
              <w:bottom w:val="single" w:color="auto" w:sz="8" w:space="0"/>
              <w:right w:val="single" w:color="auto" w:sz="8" w:space="0"/>
            </w:tcBorders>
            <w:noWrap w:val="0"/>
            <w:vAlign w:val="center"/>
          </w:tcPr>
          <w:p w14:paraId="30925137">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2套</w:t>
            </w:r>
          </w:p>
        </w:tc>
        <w:tc>
          <w:tcPr>
            <w:tcW w:w="2660" w:type="dxa"/>
            <w:tcBorders>
              <w:top w:val="nil"/>
              <w:left w:val="nil"/>
              <w:bottom w:val="single" w:color="auto" w:sz="8" w:space="0"/>
              <w:right w:val="single" w:color="auto" w:sz="8" w:space="0"/>
            </w:tcBorders>
            <w:noWrap w:val="0"/>
            <w:vAlign w:val="center"/>
          </w:tcPr>
          <w:p w14:paraId="591954C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保护性拆除及安装</w:t>
            </w:r>
          </w:p>
        </w:tc>
      </w:tr>
      <w:tr w14:paraId="0A4EFF6C">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04AC0407">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4</w:t>
            </w:r>
          </w:p>
        </w:tc>
        <w:tc>
          <w:tcPr>
            <w:tcW w:w="3480" w:type="dxa"/>
            <w:tcBorders>
              <w:top w:val="nil"/>
              <w:left w:val="nil"/>
              <w:bottom w:val="single" w:color="auto" w:sz="8" w:space="0"/>
              <w:right w:val="single" w:color="auto" w:sz="8" w:space="0"/>
            </w:tcBorders>
            <w:noWrap w:val="0"/>
            <w:vAlign w:val="center"/>
          </w:tcPr>
          <w:p w14:paraId="04C8BCF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小车控制屏</w:t>
            </w:r>
          </w:p>
        </w:tc>
        <w:tc>
          <w:tcPr>
            <w:tcW w:w="1400" w:type="dxa"/>
            <w:tcBorders>
              <w:top w:val="nil"/>
              <w:left w:val="nil"/>
              <w:bottom w:val="single" w:color="auto" w:sz="8" w:space="0"/>
              <w:right w:val="single" w:color="auto" w:sz="8" w:space="0"/>
            </w:tcBorders>
            <w:noWrap w:val="0"/>
            <w:vAlign w:val="center"/>
          </w:tcPr>
          <w:p w14:paraId="2CDB213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3套</w:t>
            </w:r>
          </w:p>
        </w:tc>
        <w:tc>
          <w:tcPr>
            <w:tcW w:w="2660" w:type="dxa"/>
            <w:tcBorders>
              <w:top w:val="nil"/>
              <w:left w:val="nil"/>
              <w:bottom w:val="single" w:color="auto" w:sz="8" w:space="0"/>
              <w:right w:val="single" w:color="auto" w:sz="8" w:space="0"/>
            </w:tcBorders>
            <w:noWrap w:val="0"/>
            <w:vAlign w:val="center"/>
          </w:tcPr>
          <w:p w14:paraId="431DACD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保护性拆除及安装</w:t>
            </w:r>
          </w:p>
        </w:tc>
      </w:tr>
      <w:tr w14:paraId="56CFA10B">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129A4E4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5</w:t>
            </w:r>
          </w:p>
        </w:tc>
        <w:tc>
          <w:tcPr>
            <w:tcW w:w="3480" w:type="dxa"/>
            <w:tcBorders>
              <w:top w:val="nil"/>
              <w:left w:val="nil"/>
              <w:bottom w:val="single" w:color="auto" w:sz="8" w:space="0"/>
              <w:right w:val="single" w:color="auto" w:sz="8" w:space="0"/>
            </w:tcBorders>
            <w:noWrap w:val="0"/>
            <w:vAlign w:val="center"/>
          </w:tcPr>
          <w:p w14:paraId="1B0101F9">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大车控制屏</w:t>
            </w:r>
          </w:p>
        </w:tc>
        <w:tc>
          <w:tcPr>
            <w:tcW w:w="1400" w:type="dxa"/>
            <w:tcBorders>
              <w:top w:val="nil"/>
              <w:left w:val="nil"/>
              <w:bottom w:val="single" w:color="auto" w:sz="8" w:space="0"/>
              <w:right w:val="single" w:color="auto" w:sz="8" w:space="0"/>
            </w:tcBorders>
            <w:noWrap w:val="0"/>
            <w:vAlign w:val="center"/>
          </w:tcPr>
          <w:p w14:paraId="5CEC356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6套</w:t>
            </w:r>
          </w:p>
        </w:tc>
        <w:tc>
          <w:tcPr>
            <w:tcW w:w="2660" w:type="dxa"/>
            <w:tcBorders>
              <w:top w:val="nil"/>
              <w:left w:val="nil"/>
              <w:bottom w:val="single" w:color="auto" w:sz="8" w:space="0"/>
              <w:right w:val="single" w:color="auto" w:sz="8" w:space="0"/>
            </w:tcBorders>
            <w:noWrap w:val="0"/>
            <w:vAlign w:val="center"/>
          </w:tcPr>
          <w:p w14:paraId="5154E79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保护性拆除及安装</w:t>
            </w:r>
          </w:p>
        </w:tc>
      </w:tr>
      <w:tr w14:paraId="7779B2AB">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2CA6952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w:t>
            </w:r>
          </w:p>
        </w:tc>
        <w:tc>
          <w:tcPr>
            <w:tcW w:w="3480" w:type="dxa"/>
            <w:tcBorders>
              <w:top w:val="nil"/>
              <w:left w:val="nil"/>
              <w:bottom w:val="single" w:color="auto" w:sz="8" w:space="0"/>
              <w:right w:val="single" w:color="auto" w:sz="8" w:space="0"/>
            </w:tcBorders>
            <w:noWrap w:val="0"/>
            <w:vAlign w:val="center"/>
          </w:tcPr>
          <w:p w14:paraId="3265114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主起升电机</w:t>
            </w:r>
          </w:p>
        </w:tc>
        <w:tc>
          <w:tcPr>
            <w:tcW w:w="1400" w:type="dxa"/>
            <w:tcBorders>
              <w:top w:val="nil"/>
              <w:left w:val="nil"/>
              <w:bottom w:val="single" w:color="auto" w:sz="8" w:space="0"/>
              <w:right w:val="single" w:color="auto" w:sz="8" w:space="0"/>
            </w:tcBorders>
            <w:noWrap w:val="0"/>
            <w:vAlign w:val="center"/>
          </w:tcPr>
          <w:p w14:paraId="18B1515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3台</w:t>
            </w:r>
          </w:p>
        </w:tc>
        <w:tc>
          <w:tcPr>
            <w:tcW w:w="2660" w:type="dxa"/>
            <w:tcBorders>
              <w:top w:val="nil"/>
              <w:left w:val="nil"/>
              <w:bottom w:val="single" w:color="auto" w:sz="8" w:space="0"/>
              <w:right w:val="single" w:color="auto" w:sz="8" w:space="0"/>
            </w:tcBorders>
            <w:noWrap w:val="0"/>
            <w:vAlign w:val="center"/>
          </w:tcPr>
          <w:p w14:paraId="64F242E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保护性拆除及安装</w:t>
            </w:r>
          </w:p>
        </w:tc>
      </w:tr>
      <w:tr w14:paraId="76ADE551">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7E3662C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7</w:t>
            </w:r>
          </w:p>
        </w:tc>
        <w:tc>
          <w:tcPr>
            <w:tcW w:w="3480" w:type="dxa"/>
            <w:tcBorders>
              <w:top w:val="nil"/>
              <w:left w:val="nil"/>
              <w:bottom w:val="single" w:color="auto" w:sz="8" w:space="0"/>
              <w:right w:val="single" w:color="auto" w:sz="8" w:space="0"/>
            </w:tcBorders>
            <w:noWrap w:val="0"/>
            <w:vAlign w:val="center"/>
          </w:tcPr>
          <w:p w14:paraId="0AA0F1D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主起升电机座</w:t>
            </w:r>
          </w:p>
        </w:tc>
        <w:tc>
          <w:tcPr>
            <w:tcW w:w="1400" w:type="dxa"/>
            <w:tcBorders>
              <w:top w:val="nil"/>
              <w:left w:val="nil"/>
              <w:bottom w:val="single" w:color="auto" w:sz="8" w:space="0"/>
              <w:right w:val="single" w:color="auto" w:sz="8" w:space="0"/>
            </w:tcBorders>
            <w:noWrap w:val="0"/>
            <w:vAlign w:val="center"/>
          </w:tcPr>
          <w:p w14:paraId="7E2206A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3台</w:t>
            </w:r>
          </w:p>
        </w:tc>
        <w:tc>
          <w:tcPr>
            <w:tcW w:w="2660" w:type="dxa"/>
            <w:tcBorders>
              <w:top w:val="nil"/>
              <w:left w:val="nil"/>
              <w:bottom w:val="single" w:color="auto" w:sz="8" w:space="0"/>
              <w:right w:val="single" w:color="auto" w:sz="8" w:space="0"/>
            </w:tcBorders>
            <w:noWrap w:val="0"/>
            <w:vAlign w:val="center"/>
          </w:tcPr>
          <w:p w14:paraId="7C7CCE9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保护性拆除及安装</w:t>
            </w:r>
          </w:p>
        </w:tc>
      </w:tr>
      <w:tr w14:paraId="42742096">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713DB11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8</w:t>
            </w:r>
          </w:p>
        </w:tc>
        <w:tc>
          <w:tcPr>
            <w:tcW w:w="3480" w:type="dxa"/>
            <w:tcBorders>
              <w:top w:val="nil"/>
              <w:left w:val="nil"/>
              <w:bottom w:val="single" w:color="auto" w:sz="8" w:space="0"/>
              <w:right w:val="single" w:color="auto" w:sz="8" w:space="0"/>
            </w:tcBorders>
            <w:noWrap w:val="0"/>
            <w:vAlign w:val="center"/>
          </w:tcPr>
          <w:p w14:paraId="26F02217">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主起升制动器</w:t>
            </w:r>
          </w:p>
        </w:tc>
        <w:tc>
          <w:tcPr>
            <w:tcW w:w="1400" w:type="dxa"/>
            <w:tcBorders>
              <w:top w:val="nil"/>
              <w:left w:val="nil"/>
              <w:bottom w:val="single" w:color="auto" w:sz="8" w:space="0"/>
              <w:right w:val="single" w:color="auto" w:sz="8" w:space="0"/>
            </w:tcBorders>
            <w:noWrap w:val="0"/>
            <w:vAlign w:val="center"/>
          </w:tcPr>
          <w:p w14:paraId="5CE81DF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3台</w:t>
            </w:r>
          </w:p>
        </w:tc>
        <w:tc>
          <w:tcPr>
            <w:tcW w:w="2660" w:type="dxa"/>
            <w:tcBorders>
              <w:top w:val="nil"/>
              <w:left w:val="nil"/>
              <w:bottom w:val="single" w:color="auto" w:sz="8" w:space="0"/>
              <w:right w:val="single" w:color="auto" w:sz="8" w:space="0"/>
            </w:tcBorders>
            <w:noWrap w:val="0"/>
            <w:vAlign w:val="center"/>
          </w:tcPr>
          <w:p w14:paraId="5B6DA50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保护性拆除及安装</w:t>
            </w:r>
          </w:p>
        </w:tc>
      </w:tr>
      <w:tr w14:paraId="45F94245">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731BF42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9</w:t>
            </w:r>
          </w:p>
        </w:tc>
        <w:tc>
          <w:tcPr>
            <w:tcW w:w="3480" w:type="dxa"/>
            <w:tcBorders>
              <w:top w:val="nil"/>
              <w:left w:val="nil"/>
              <w:bottom w:val="single" w:color="auto" w:sz="8" w:space="0"/>
              <w:right w:val="single" w:color="auto" w:sz="8" w:space="0"/>
            </w:tcBorders>
            <w:noWrap w:val="0"/>
            <w:vAlign w:val="center"/>
          </w:tcPr>
          <w:p w14:paraId="1FCE7B1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副起升电机</w:t>
            </w:r>
          </w:p>
        </w:tc>
        <w:tc>
          <w:tcPr>
            <w:tcW w:w="1400" w:type="dxa"/>
            <w:tcBorders>
              <w:top w:val="nil"/>
              <w:left w:val="nil"/>
              <w:bottom w:val="single" w:color="auto" w:sz="8" w:space="0"/>
              <w:right w:val="single" w:color="auto" w:sz="8" w:space="0"/>
            </w:tcBorders>
            <w:noWrap w:val="0"/>
            <w:vAlign w:val="center"/>
          </w:tcPr>
          <w:p w14:paraId="41D8C40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2台</w:t>
            </w:r>
          </w:p>
        </w:tc>
        <w:tc>
          <w:tcPr>
            <w:tcW w:w="2660" w:type="dxa"/>
            <w:tcBorders>
              <w:top w:val="nil"/>
              <w:left w:val="nil"/>
              <w:bottom w:val="single" w:color="auto" w:sz="8" w:space="0"/>
              <w:right w:val="single" w:color="auto" w:sz="8" w:space="0"/>
            </w:tcBorders>
            <w:noWrap w:val="0"/>
            <w:vAlign w:val="center"/>
          </w:tcPr>
          <w:p w14:paraId="2C9BFB4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保护性拆除及安装</w:t>
            </w:r>
          </w:p>
        </w:tc>
      </w:tr>
      <w:tr w14:paraId="090DB9BA">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4DF50DA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10</w:t>
            </w:r>
          </w:p>
        </w:tc>
        <w:tc>
          <w:tcPr>
            <w:tcW w:w="3480" w:type="dxa"/>
            <w:tcBorders>
              <w:top w:val="nil"/>
              <w:left w:val="nil"/>
              <w:bottom w:val="single" w:color="auto" w:sz="8" w:space="0"/>
              <w:right w:val="single" w:color="auto" w:sz="8" w:space="0"/>
            </w:tcBorders>
            <w:noWrap w:val="0"/>
            <w:vAlign w:val="center"/>
          </w:tcPr>
          <w:p w14:paraId="7B23A53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副起升制动器</w:t>
            </w:r>
          </w:p>
        </w:tc>
        <w:tc>
          <w:tcPr>
            <w:tcW w:w="1400" w:type="dxa"/>
            <w:tcBorders>
              <w:top w:val="nil"/>
              <w:left w:val="nil"/>
              <w:bottom w:val="single" w:color="auto" w:sz="8" w:space="0"/>
              <w:right w:val="single" w:color="auto" w:sz="8" w:space="0"/>
            </w:tcBorders>
            <w:noWrap w:val="0"/>
            <w:vAlign w:val="center"/>
          </w:tcPr>
          <w:p w14:paraId="470BB98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3台</w:t>
            </w:r>
          </w:p>
        </w:tc>
        <w:tc>
          <w:tcPr>
            <w:tcW w:w="2660" w:type="dxa"/>
            <w:tcBorders>
              <w:top w:val="nil"/>
              <w:left w:val="nil"/>
              <w:bottom w:val="single" w:color="auto" w:sz="8" w:space="0"/>
              <w:right w:val="single" w:color="auto" w:sz="8" w:space="0"/>
            </w:tcBorders>
            <w:noWrap w:val="0"/>
            <w:vAlign w:val="center"/>
          </w:tcPr>
          <w:p w14:paraId="7D7B01B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保护性拆除及安装</w:t>
            </w:r>
          </w:p>
        </w:tc>
      </w:tr>
      <w:tr w14:paraId="17E421F5">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33986B0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11</w:t>
            </w:r>
          </w:p>
        </w:tc>
        <w:tc>
          <w:tcPr>
            <w:tcW w:w="3480" w:type="dxa"/>
            <w:tcBorders>
              <w:top w:val="nil"/>
              <w:left w:val="nil"/>
              <w:bottom w:val="single" w:color="auto" w:sz="8" w:space="0"/>
              <w:right w:val="single" w:color="auto" w:sz="8" w:space="0"/>
            </w:tcBorders>
            <w:noWrap w:val="0"/>
            <w:vAlign w:val="center"/>
          </w:tcPr>
          <w:p w14:paraId="34C2CEC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小车电机</w:t>
            </w:r>
          </w:p>
        </w:tc>
        <w:tc>
          <w:tcPr>
            <w:tcW w:w="1400" w:type="dxa"/>
            <w:tcBorders>
              <w:top w:val="nil"/>
              <w:left w:val="nil"/>
              <w:bottom w:val="single" w:color="auto" w:sz="8" w:space="0"/>
              <w:right w:val="single" w:color="auto" w:sz="8" w:space="0"/>
            </w:tcBorders>
            <w:noWrap w:val="0"/>
            <w:vAlign w:val="center"/>
          </w:tcPr>
          <w:p w14:paraId="7BC76AE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3台</w:t>
            </w:r>
          </w:p>
        </w:tc>
        <w:tc>
          <w:tcPr>
            <w:tcW w:w="2660" w:type="dxa"/>
            <w:tcBorders>
              <w:top w:val="nil"/>
              <w:left w:val="nil"/>
              <w:bottom w:val="single" w:color="auto" w:sz="8" w:space="0"/>
              <w:right w:val="single" w:color="auto" w:sz="8" w:space="0"/>
            </w:tcBorders>
            <w:noWrap w:val="0"/>
            <w:vAlign w:val="center"/>
          </w:tcPr>
          <w:p w14:paraId="76D9824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保护性拆除及安装</w:t>
            </w:r>
          </w:p>
        </w:tc>
      </w:tr>
      <w:tr w14:paraId="5B665E54">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5B1A6999">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12</w:t>
            </w:r>
          </w:p>
        </w:tc>
        <w:tc>
          <w:tcPr>
            <w:tcW w:w="3480" w:type="dxa"/>
            <w:tcBorders>
              <w:top w:val="nil"/>
              <w:left w:val="nil"/>
              <w:bottom w:val="single" w:color="auto" w:sz="8" w:space="0"/>
              <w:right w:val="single" w:color="auto" w:sz="8" w:space="0"/>
            </w:tcBorders>
            <w:noWrap w:val="0"/>
            <w:vAlign w:val="center"/>
          </w:tcPr>
          <w:p w14:paraId="1279052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副小车电机</w:t>
            </w:r>
          </w:p>
        </w:tc>
        <w:tc>
          <w:tcPr>
            <w:tcW w:w="1400" w:type="dxa"/>
            <w:tcBorders>
              <w:top w:val="nil"/>
              <w:left w:val="nil"/>
              <w:bottom w:val="single" w:color="auto" w:sz="8" w:space="0"/>
              <w:right w:val="single" w:color="auto" w:sz="8" w:space="0"/>
            </w:tcBorders>
            <w:noWrap w:val="0"/>
            <w:vAlign w:val="center"/>
          </w:tcPr>
          <w:p w14:paraId="1A821E3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2台</w:t>
            </w:r>
          </w:p>
        </w:tc>
        <w:tc>
          <w:tcPr>
            <w:tcW w:w="2660" w:type="dxa"/>
            <w:tcBorders>
              <w:top w:val="nil"/>
              <w:left w:val="nil"/>
              <w:bottom w:val="single" w:color="auto" w:sz="8" w:space="0"/>
              <w:right w:val="single" w:color="auto" w:sz="8" w:space="0"/>
            </w:tcBorders>
            <w:noWrap w:val="0"/>
            <w:vAlign w:val="center"/>
          </w:tcPr>
          <w:p w14:paraId="48614BE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保护性拆除及安装</w:t>
            </w:r>
          </w:p>
        </w:tc>
      </w:tr>
      <w:tr w14:paraId="142F775E">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66D11B8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13</w:t>
            </w:r>
          </w:p>
        </w:tc>
        <w:tc>
          <w:tcPr>
            <w:tcW w:w="3480" w:type="dxa"/>
            <w:tcBorders>
              <w:top w:val="nil"/>
              <w:left w:val="nil"/>
              <w:bottom w:val="single" w:color="auto" w:sz="8" w:space="0"/>
              <w:right w:val="single" w:color="auto" w:sz="8" w:space="0"/>
            </w:tcBorders>
            <w:noWrap w:val="0"/>
            <w:vAlign w:val="center"/>
          </w:tcPr>
          <w:p w14:paraId="628A4879">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大车电机</w:t>
            </w:r>
          </w:p>
        </w:tc>
        <w:tc>
          <w:tcPr>
            <w:tcW w:w="1400" w:type="dxa"/>
            <w:tcBorders>
              <w:top w:val="nil"/>
              <w:left w:val="nil"/>
              <w:bottom w:val="single" w:color="auto" w:sz="8" w:space="0"/>
              <w:right w:val="single" w:color="auto" w:sz="8" w:space="0"/>
            </w:tcBorders>
            <w:noWrap w:val="0"/>
            <w:vAlign w:val="center"/>
          </w:tcPr>
          <w:p w14:paraId="530F622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12台</w:t>
            </w:r>
          </w:p>
        </w:tc>
        <w:tc>
          <w:tcPr>
            <w:tcW w:w="2660" w:type="dxa"/>
            <w:tcBorders>
              <w:top w:val="nil"/>
              <w:left w:val="nil"/>
              <w:bottom w:val="single" w:color="auto" w:sz="8" w:space="0"/>
              <w:right w:val="single" w:color="auto" w:sz="8" w:space="0"/>
            </w:tcBorders>
            <w:noWrap w:val="0"/>
            <w:vAlign w:val="center"/>
          </w:tcPr>
          <w:p w14:paraId="740D263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保护性拆除及安装</w:t>
            </w:r>
          </w:p>
        </w:tc>
      </w:tr>
      <w:tr w14:paraId="07EBF33C">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00F2506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14</w:t>
            </w:r>
          </w:p>
        </w:tc>
        <w:tc>
          <w:tcPr>
            <w:tcW w:w="3480" w:type="dxa"/>
            <w:tcBorders>
              <w:top w:val="nil"/>
              <w:left w:val="nil"/>
              <w:bottom w:val="single" w:color="auto" w:sz="8" w:space="0"/>
              <w:right w:val="single" w:color="auto" w:sz="8" w:space="0"/>
            </w:tcBorders>
            <w:noWrap w:val="0"/>
            <w:vAlign w:val="center"/>
          </w:tcPr>
          <w:p w14:paraId="6FA38FF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照明变压器</w:t>
            </w:r>
          </w:p>
        </w:tc>
        <w:tc>
          <w:tcPr>
            <w:tcW w:w="1400" w:type="dxa"/>
            <w:tcBorders>
              <w:top w:val="nil"/>
              <w:left w:val="nil"/>
              <w:bottom w:val="single" w:color="auto" w:sz="8" w:space="0"/>
              <w:right w:val="single" w:color="auto" w:sz="8" w:space="0"/>
            </w:tcBorders>
            <w:noWrap w:val="0"/>
            <w:vAlign w:val="center"/>
          </w:tcPr>
          <w:p w14:paraId="3E0B3E4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3个</w:t>
            </w:r>
          </w:p>
        </w:tc>
        <w:tc>
          <w:tcPr>
            <w:tcW w:w="2660" w:type="dxa"/>
            <w:tcBorders>
              <w:top w:val="nil"/>
              <w:left w:val="nil"/>
              <w:bottom w:val="single" w:color="auto" w:sz="8" w:space="0"/>
              <w:right w:val="single" w:color="auto" w:sz="8" w:space="0"/>
            </w:tcBorders>
            <w:noWrap w:val="0"/>
            <w:vAlign w:val="center"/>
          </w:tcPr>
          <w:p w14:paraId="45BEF27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保护性拆除及安装</w:t>
            </w:r>
          </w:p>
        </w:tc>
      </w:tr>
      <w:tr w14:paraId="2656A352">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327EE70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15</w:t>
            </w:r>
          </w:p>
        </w:tc>
        <w:tc>
          <w:tcPr>
            <w:tcW w:w="3480" w:type="dxa"/>
            <w:tcBorders>
              <w:top w:val="nil"/>
              <w:left w:val="nil"/>
              <w:bottom w:val="single" w:color="auto" w:sz="8" w:space="0"/>
              <w:right w:val="single" w:color="auto" w:sz="8" w:space="0"/>
            </w:tcBorders>
            <w:noWrap w:val="0"/>
            <w:vAlign w:val="center"/>
          </w:tcPr>
          <w:p w14:paraId="6810878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主起升电阻箱</w:t>
            </w:r>
          </w:p>
        </w:tc>
        <w:tc>
          <w:tcPr>
            <w:tcW w:w="1400" w:type="dxa"/>
            <w:tcBorders>
              <w:top w:val="nil"/>
              <w:left w:val="nil"/>
              <w:bottom w:val="single" w:color="auto" w:sz="8" w:space="0"/>
              <w:right w:val="single" w:color="auto" w:sz="8" w:space="0"/>
            </w:tcBorders>
            <w:noWrap w:val="0"/>
            <w:vAlign w:val="center"/>
          </w:tcPr>
          <w:p w14:paraId="1E321C5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3套</w:t>
            </w:r>
          </w:p>
        </w:tc>
        <w:tc>
          <w:tcPr>
            <w:tcW w:w="2660" w:type="dxa"/>
            <w:tcBorders>
              <w:top w:val="nil"/>
              <w:left w:val="nil"/>
              <w:bottom w:val="single" w:color="auto" w:sz="8" w:space="0"/>
              <w:right w:val="single" w:color="auto" w:sz="8" w:space="0"/>
            </w:tcBorders>
            <w:noWrap w:val="0"/>
            <w:vAlign w:val="center"/>
          </w:tcPr>
          <w:p w14:paraId="30604859">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49A157A7">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693D52B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16</w:t>
            </w:r>
          </w:p>
        </w:tc>
        <w:tc>
          <w:tcPr>
            <w:tcW w:w="3480" w:type="dxa"/>
            <w:tcBorders>
              <w:top w:val="nil"/>
              <w:left w:val="nil"/>
              <w:bottom w:val="single" w:color="auto" w:sz="8" w:space="0"/>
              <w:right w:val="single" w:color="auto" w:sz="8" w:space="0"/>
            </w:tcBorders>
            <w:noWrap w:val="0"/>
            <w:vAlign w:val="center"/>
          </w:tcPr>
          <w:p w14:paraId="7A57FCC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主起升旋转限位</w:t>
            </w:r>
          </w:p>
        </w:tc>
        <w:tc>
          <w:tcPr>
            <w:tcW w:w="1400" w:type="dxa"/>
            <w:tcBorders>
              <w:top w:val="nil"/>
              <w:left w:val="nil"/>
              <w:bottom w:val="single" w:color="auto" w:sz="8" w:space="0"/>
              <w:right w:val="single" w:color="auto" w:sz="8" w:space="0"/>
            </w:tcBorders>
            <w:noWrap w:val="0"/>
            <w:vAlign w:val="center"/>
          </w:tcPr>
          <w:p w14:paraId="194B4619">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3个</w:t>
            </w:r>
          </w:p>
        </w:tc>
        <w:tc>
          <w:tcPr>
            <w:tcW w:w="2660" w:type="dxa"/>
            <w:tcBorders>
              <w:top w:val="nil"/>
              <w:left w:val="nil"/>
              <w:bottom w:val="single" w:color="auto" w:sz="8" w:space="0"/>
              <w:right w:val="single" w:color="auto" w:sz="8" w:space="0"/>
            </w:tcBorders>
            <w:noWrap w:val="0"/>
            <w:vAlign w:val="center"/>
          </w:tcPr>
          <w:p w14:paraId="538B14F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0E4153D3">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109CAAE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17</w:t>
            </w:r>
          </w:p>
        </w:tc>
        <w:tc>
          <w:tcPr>
            <w:tcW w:w="3480" w:type="dxa"/>
            <w:tcBorders>
              <w:top w:val="nil"/>
              <w:left w:val="nil"/>
              <w:bottom w:val="single" w:color="auto" w:sz="8" w:space="0"/>
              <w:right w:val="single" w:color="auto" w:sz="8" w:space="0"/>
            </w:tcBorders>
            <w:noWrap w:val="0"/>
            <w:vAlign w:val="center"/>
          </w:tcPr>
          <w:p w14:paraId="40232AF7">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副起升电阻箱</w:t>
            </w:r>
          </w:p>
        </w:tc>
        <w:tc>
          <w:tcPr>
            <w:tcW w:w="1400" w:type="dxa"/>
            <w:tcBorders>
              <w:top w:val="nil"/>
              <w:left w:val="nil"/>
              <w:bottom w:val="single" w:color="auto" w:sz="8" w:space="0"/>
              <w:right w:val="single" w:color="auto" w:sz="8" w:space="0"/>
            </w:tcBorders>
            <w:noWrap w:val="0"/>
            <w:vAlign w:val="center"/>
          </w:tcPr>
          <w:p w14:paraId="55302A7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2套</w:t>
            </w:r>
          </w:p>
        </w:tc>
        <w:tc>
          <w:tcPr>
            <w:tcW w:w="2660" w:type="dxa"/>
            <w:tcBorders>
              <w:top w:val="nil"/>
              <w:left w:val="nil"/>
              <w:bottom w:val="single" w:color="auto" w:sz="8" w:space="0"/>
              <w:right w:val="single" w:color="auto" w:sz="8" w:space="0"/>
            </w:tcBorders>
            <w:noWrap w:val="0"/>
            <w:vAlign w:val="center"/>
          </w:tcPr>
          <w:p w14:paraId="439850F7">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4F1F5442">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1F3FB4C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18</w:t>
            </w:r>
          </w:p>
        </w:tc>
        <w:tc>
          <w:tcPr>
            <w:tcW w:w="3480" w:type="dxa"/>
            <w:tcBorders>
              <w:top w:val="nil"/>
              <w:left w:val="nil"/>
              <w:bottom w:val="single" w:color="auto" w:sz="8" w:space="0"/>
              <w:right w:val="single" w:color="auto" w:sz="8" w:space="0"/>
            </w:tcBorders>
            <w:noWrap w:val="0"/>
            <w:vAlign w:val="center"/>
          </w:tcPr>
          <w:p w14:paraId="4B2845B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副起升旋转限位</w:t>
            </w:r>
          </w:p>
        </w:tc>
        <w:tc>
          <w:tcPr>
            <w:tcW w:w="1400" w:type="dxa"/>
            <w:tcBorders>
              <w:top w:val="nil"/>
              <w:left w:val="nil"/>
              <w:bottom w:val="single" w:color="auto" w:sz="8" w:space="0"/>
              <w:right w:val="single" w:color="auto" w:sz="8" w:space="0"/>
            </w:tcBorders>
            <w:noWrap w:val="0"/>
            <w:vAlign w:val="center"/>
          </w:tcPr>
          <w:p w14:paraId="76D44A9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2个</w:t>
            </w:r>
          </w:p>
        </w:tc>
        <w:tc>
          <w:tcPr>
            <w:tcW w:w="2660" w:type="dxa"/>
            <w:tcBorders>
              <w:top w:val="nil"/>
              <w:left w:val="nil"/>
              <w:bottom w:val="single" w:color="auto" w:sz="8" w:space="0"/>
              <w:right w:val="single" w:color="auto" w:sz="8" w:space="0"/>
            </w:tcBorders>
            <w:noWrap w:val="0"/>
            <w:vAlign w:val="center"/>
          </w:tcPr>
          <w:p w14:paraId="4C6A8F9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69853EA9">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185486A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19</w:t>
            </w:r>
          </w:p>
        </w:tc>
        <w:tc>
          <w:tcPr>
            <w:tcW w:w="3480" w:type="dxa"/>
            <w:tcBorders>
              <w:top w:val="nil"/>
              <w:left w:val="nil"/>
              <w:bottom w:val="single" w:color="auto" w:sz="8" w:space="0"/>
              <w:right w:val="single" w:color="auto" w:sz="8" w:space="0"/>
            </w:tcBorders>
            <w:noWrap w:val="0"/>
            <w:vAlign w:val="center"/>
          </w:tcPr>
          <w:p w14:paraId="70E1C82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小车电阻箱</w:t>
            </w:r>
          </w:p>
        </w:tc>
        <w:tc>
          <w:tcPr>
            <w:tcW w:w="1400" w:type="dxa"/>
            <w:tcBorders>
              <w:top w:val="nil"/>
              <w:left w:val="nil"/>
              <w:bottom w:val="single" w:color="auto" w:sz="8" w:space="0"/>
              <w:right w:val="single" w:color="auto" w:sz="8" w:space="0"/>
            </w:tcBorders>
            <w:noWrap w:val="0"/>
            <w:vAlign w:val="center"/>
          </w:tcPr>
          <w:p w14:paraId="3B30912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3套</w:t>
            </w:r>
          </w:p>
        </w:tc>
        <w:tc>
          <w:tcPr>
            <w:tcW w:w="2660" w:type="dxa"/>
            <w:tcBorders>
              <w:top w:val="nil"/>
              <w:left w:val="nil"/>
              <w:bottom w:val="single" w:color="auto" w:sz="8" w:space="0"/>
              <w:right w:val="single" w:color="auto" w:sz="8" w:space="0"/>
            </w:tcBorders>
            <w:noWrap w:val="0"/>
            <w:vAlign w:val="center"/>
          </w:tcPr>
          <w:p w14:paraId="63844E7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62EABFA5">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5381587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20</w:t>
            </w:r>
          </w:p>
        </w:tc>
        <w:tc>
          <w:tcPr>
            <w:tcW w:w="3480" w:type="dxa"/>
            <w:tcBorders>
              <w:top w:val="nil"/>
              <w:left w:val="nil"/>
              <w:bottom w:val="single" w:color="auto" w:sz="8" w:space="0"/>
              <w:right w:val="single" w:color="auto" w:sz="8" w:space="0"/>
            </w:tcBorders>
            <w:noWrap w:val="0"/>
            <w:vAlign w:val="center"/>
          </w:tcPr>
          <w:p w14:paraId="24BA76D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小车限位</w:t>
            </w:r>
          </w:p>
        </w:tc>
        <w:tc>
          <w:tcPr>
            <w:tcW w:w="1400" w:type="dxa"/>
            <w:tcBorders>
              <w:top w:val="nil"/>
              <w:left w:val="nil"/>
              <w:bottom w:val="single" w:color="auto" w:sz="8" w:space="0"/>
              <w:right w:val="single" w:color="auto" w:sz="8" w:space="0"/>
            </w:tcBorders>
            <w:noWrap w:val="0"/>
            <w:vAlign w:val="center"/>
          </w:tcPr>
          <w:p w14:paraId="698809A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12个</w:t>
            </w:r>
          </w:p>
        </w:tc>
        <w:tc>
          <w:tcPr>
            <w:tcW w:w="2660" w:type="dxa"/>
            <w:tcBorders>
              <w:top w:val="nil"/>
              <w:left w:val="nil"/>
              <w:bottom w:val="single" w:color="auto" w:sz="8" w:space="0"/>
              <w:right w:val="single" w:color="auto" w:sz="8" w:space="0"/>
            </w:tcBorders>
            <w:noWrap w:val="0"/>
            <w:vAlign w:val="center"/>
          </w:tcPr>
          <w:p w14:paraId="53AD457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79235BFC">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4B7C770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21</w:t>
            </w:r>
          </w:p>
        </w:tc>
        <w:tc>
          <w:tcPr>
            <w:tcW w:w="3480" w:type="dxa"/>
            <w:tcBorders>
              <w:top w:val="nil"/>
              <w:left w:val="nil"/>
              <w:bottom w:val="single" w:color="auto" w:sz="8" w:space="0"/>
              <w:right w:val="single" w:color="auto" w:sz="8" w:space="0"/>
            </w:tcBorders>
            <w:noWrap w:val="0"/>
            <w:vAlign w:val="center"/>
          </w:tcPr>
          <w:p w14:paraId="20BAB93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大车电阻箱</w:t>
            </w:r>
          </w:p>
        </w:tc>
        <w:tc>
          <w:tcPr>
            <w:tcW w:w="1400" w:type="dxa"/>
            <w:tcBorders>
              <w:top w:val="nil"/>
              <w:left w:val="nil"/>
              <w:bottom w:val="single" w:color="auto" w:sz="8" w:space="0"/>
              <w:right w:val="single" w:color="auto" w:sz="8" w:space="0"/>
            </w:tcBorders>
            <w:noWrap w:val="0"/>
            <w:vAlign w:val="center"/>
          </w:tcPr>
          <w:p w14:paraId="0ACD11D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6套</w:t>
            </w:r>
          </w:p>
        </w:tc>
        <w:tc>
          <w:tcPr>
            <w:tcW w:w="2660" w:type="dxa"/>
            <w:tcBorders>
              <w:top w:val="nil"/>
              <w:left w:val="nil"/>
              <w:bottom w:val="single" w:color="auto" w:sz="8" w:space="0"/>
              <w:right w:val="single" w:color="auto" w:sz="8" w:space="0"/>
            </w:tcBorders>
            <w:noWrap w:val="0"/>
            <w:vAlign w:val="center"/>
          </w:tcPr>
          <w:p w14:paraId="50B56E3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35B23F6C">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25E9388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22</w:t>
            </w:r>
          </w:p>
        </w:tc>
        <w:tc>
          <w:tcPr>
            <w:tcW w:w="3480" w:type="dxa"/>
            <w:tcBorders>
              <w:top w:val="nil"/>
              <w:left w:val="nil"/>
              <w:bottom w:val="single" w:color="auto" w:sz="8" w:space="0"/>
              <w:right w:val="single" w:color="auto" w:sz="8" w:space="0"/>
            </w:tcBorders>
            <w:noWrap w:val="0"/>
            <w:vAlign w:val="center"/>
          </w:tcPr>
          <w:p w14:paraId="33826A29">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大车限位</w:t>
            </w:r>
          </w:p>
        </w:tc>
        <w:tc>
          <w:tcPr>
            <w:tcW w:w="1400" w:type="dxa"/>
            <w:tcBorders>
              <w:top w:val="nil"/>
              <w:left w:val="nil"/>
              <w:bottom w:val="single" w:color="auto" w:sz="8" w:space="0"/>
              <w:right w:val="single" w:color="auto" w:sz="8" w:space="0"/>
            </w:tcBorders>
            <w:noWrap w:val="0"/>
            <w:vAlign w:val="center"/>
          </w:tcPr>
          <w:p w14:paraId="3026861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6个</w:t>
            </w:r>
          </w:p>
        </w:tc>
        <w:tc>
          <w:tcPr>
            <w:tcW w:w="2660" w:type="dxa"/>
            <w:tcBorders>
              <w:top w:val="nil"/>
              <w:left w:val="nil"/>
              <w:bottom w:val="single" w:color="auto" w:sz="8" w:space="0"/>
              <w:right w:val="single" w:color="auto" w:sz="8" w:space="0"/>
            </w:tcBorders>
            <w:noWrap w:val="0"/>
            <w:vAlign w:val="center"/>
          </w:tcPr>
          <w:p w14:paraId="19ACCF6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3D11D121">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68786BC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23</w:t>
            </w:r>
          </w:p>
        </w:tc>
        <w:tc>
          <w:tcPr>
            <w:tcW w:w="3480" w:type="dxa"/>
            <w:tcBorders>
              <w:top w:val="nil"/>
              <w:left w:val="nil"/>
              <w:bottom w:val="single" w:color="auto" w:sz="8" w:space="0"/>
              <w:right w:val="single" w:color="auto" w:sz="8" w:space="0"/>
            </w:tcBorders>
            <w:noWrap w:val="0"/>
            <w:vAlign w:val="center"/>
          </w:tcPr>
          <w:p w14:paraId="3A75890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门限位</w:t>
            </w:r>
          </w:p>
        </w:tc>
        <w:tc>
          <w:tcPr>
            <w:tcW w:w="1400" w:type="dxa"/>
            <w:tcBorders>
              <w:top w:val="nil"/>
              <w:left w:val="nil"/>
              <w:bottom w:val="single" w:color="auto" w:sz="8" w:space="0"/>
              <w:right w:val="single" w:color="auto" w:sz="8" w:space="0"/>
            </w:tcBorders>
            <w:noWrap w:val="0"/>
            <w:vAlign w:val="center"/>
          </w:tcPr>
          <w:p w14:paraId="0D0E7A0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9个</w:t>
            </w:r>
          </w:p>
        </w:tc>
        <w:tc>
          <w:tcPr>
            <w:tcW w:w="2660" w:type="dxa"/>
            <w:tcBorders>
              <w:top w:val="nil"/>
              <w:left w:val="nil"/>
              <w:bottom w:val="single" w:color="auto" w:sz="8" w:space="0"/>
              <w:right w:val="single" w:color="auto" w:sz="8" w:space="0"/>
            </w:tcBorders>
            <w:noWrap w:val="0"/>
            <w:vAlign w:val="center"/>
          </w:tcPr>
          <w:p w14:paraId="30F1E56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5FE6997B">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26AE180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24</w:t>
            </w:r>
          </w:p>
        </w:tc>
        <w:tc>
          <w:tcPr>
            <w:tcW w:w="3480" w:type="dxa"/>
            <w:tcBorders>
              <w:top w:val="nil"/>
              <w:left w:val="nil"/>
              <w:bottom w:val="single" w:color="auto" w:sz="8" w:space="0"/>
              <w:right w:val="single" w:color="auto" w:sz="8" w:space="0"/>
            </w:tcBorders>
            <w:noWrap w:val="0"/>
            <w:vAlign w:val="center"/>
          </w:tcPr>
          <w:p w14:paraId="41C3098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大车走行蜂鸣器</w:t>
            </w:r>
          </w:p>
        </w:tc>
        <w:tc>
          <w:tcPr>
            <w:tcW w:w="1400" w:type="dxa"/>
            <w:tcBorders>
              <w:top w:val="nil"/>
              <w:left w:val="nil"/>
              <w:bottom w:val="single" w:color="auto" w:sz="8" w:space="0"/>
              <w:right w:val="single" w:color="auto" w:sz="8" w:space="0"/>
            </w:tcBorders>
            <w:noWrap w:val="0"/>
            <w:vAlign w:val="center"/>
          </w:tcPr>
          <w:p w14:paraId="46B08EA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6个</w:t>
            </w:r>
          </w:p>
        </w:tc>
        <w:tc>
          <w:tcPr>
            <w:tcW w:w="2660" w:type="dxa"/>
            <w:tcBorders>
              <w:top w:val="nil"/>
              <w:left w:val="nil"/>
              <w:bottom w:val="single" w:color="auto" w:sz="8" w:space="0"/>
              <w:right w:val="single" w:color="auto" w:sz="8" w:space="0"/>
            </w:tcBorders>
            <w:noWrap w:val="0"/>
            <w:vAlign w:val="center"/>
          </w:tcPr>
          <w:p w14:paraId="373FE1C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248AD014">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7D1F148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25</w:t>
            </w:r>
          </w:p>
        </w:tc>
        <w:tc>
          <w:tcPr>
            <w:tcW w:w="3480" w:type="dxa"/>
            <w:tcBorders>
              <w:top w:val="nil"/>
              <w:left w:val="nil"/>
              <w:bottom w:val="single" w:color="auto" w:sz="8" w:space="0"/>
              <w:right w:val="single" w:color="auto" w:sz="8" w:space="0"/>
            </w:tcBorders>
            <w:noWrap w:val="0"/>
            <w:vAlign w:val="center"/>
          </w:tcPr>
          <w:p w14:paraId="04CC64C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登机请求应答盒</w:t>
            </w:r>
          </w:p>
        </w:tc>
        <w:tc>
          <w:tcPr>
            <w:tcW w:w="1400" w:type="dxa"/>
            <w:tcBorders>
              <w:top w:val="nil"/>
              <w:left w:val="nil"/>
              <w:bottom w:val="single" w:color="auto" w:sz="8" w:space="0"/>
              <w:right w:val="single" w:color="auto" w:sz="8" w:space="0"/>
            </w:tcBorders>
            <w:noWrap w:val="0"/>
            <w:vAlign w:val="center"/>
          </w:tcPr>
          <w:p w14:paraId="3C98E35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15个</w:t>
            </w:r>
          </w:p>
        </w:tc>
        <w:tc>
          <w:tcPr>
            <w:tcW w:w="2660" w:type="dxa"/>
            <w:tcBorders>
              <w:top w:val="nil"/>
              <w:left w:val="nil"/>
              <w:bottom w:val="single" w:color="auto" w:sz="8" w:space="0"/>
              <w:right w:val="single" w:color="auto" w:sz="8" w:space="0"/>
            </w:tcBorders>
            <w:noWrap w:val="0"/>
            <w:vAlign w:val="center"/>
          </w:tcPr>
          <w:p w14:paraId="02DFB81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5CC12F33">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558CED6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26</w:t>
            </w:r>
          </w:p>
        </w:tc>
        <w:tc>
          <w:tcPr>
            <w:tcW w:w="3480" w:type="dxa"/>
            <w:tcBorders>
              <w:top w:val="nil"/>
              <w:left w:val="nil"/>
              <w:bottom w:val="single" w:color="auto" w:sz="8" w:space="0"/>
              <w:right w:val="single" w:color="auto" w:sz="8" w:space="0"/>
            </w:tcBorders>
            <w:noWrap w:val="0"/>
            <w:vAlign w:val="center"/>
          </w:tcPr>
          <w:p w14:paraId="2844104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司机室联动台</w:t>
            </w:r>
          </w:p>
        </w:tc>
        <w:tc>
          <w:tcPr>
            <w:tcW w:w="1400" w:type="dxa"/>
            <w:tcBorders>
              <w:top w:val="nil"/>
              <w:left w:val="nil"/>
              <w:bottom w:val="single" w:color="auto" w:sz="8" w:space="0"/>
              <w:right w:val="single" w:color="auto" w:sz="8" w:space="0"/>
            </w:tcBorders>
            <w:noWrap w:val="0"/>
            <w:vAlign w:val="center"/>
          </w:tcPr>
          <w:p w14:paraId="52B8B03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3套</w:t>
            </w:r>
          </w:p>
        </w:tc>
        <w:tc>
          <w:tcPr>
            <w:tcW w:w="2660" w:type="dxa"/>
            <w:tcBorders>
              <w:top w:val="nil"/>
              <w:left w:val="nil"/>
              <w:bottom w:val="single" w:color="auto" w:sz="8" w:space="0"/>
              <w:right w:val="single" w:color="auto" w:sz="8" w:space="0"/>
            </w:tcBorders>
            <w:noWrap w:val="0"/>
            <w:vAlign w:val="center"/>
          </w:tcPr>
          <w:p w14:paraId="6A38A4B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保护性拆除及安装</w:t>
            </w:r>
          </w:p>
        </w:tc>
      </w:tr>
      <w:tr w14:paraId="11F3C7D5">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0DE7901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27</w:t>
            </w:r>
          </w:p>
        </w:tc>
        <w:tc>
          <w:tcPr>
            <w:tcW w:w="3480" w:type="dxa"/>
            <w:tcBorders>
              <w:top w:val="nil"/>
              <w:left w:val="nil"/>
              <w:bottom w:val="single" w:color="auto" w:sz="8" w:space="0"/>
              <w:right w:val="single" w:color="auto" w:sz="8" w:space="0"/>
            </w:tcBorders>
            <w:noWrap w:val="0"/>
            <w:vAlign w:val="center"/>
          </w:tcPr>
          <w:p w14:paraId="011C8E3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故障报警箱</w:t>
            </w:r>
          </w:p>
        </w:tc>
        <w:tc>
          <w:tcPr>
            <w:tcW w:w="1400" w:type="dxa"/>
            <w:tcBorders>
              <w:top w:val="nil"/>
              <w:left w:val="nil"/>
              <w:bottom w:val="single" w:color="auto" w:sz="8" w:space="0"/>
              <w:right w:val="single" w:color="auto" w:sz="8" w:space="0"/>
            </w:tcBorders>
            <w:noWrap w:val="0"/>
            <w:vAlign w:val="center"/>
          </w:tcPr>
          <w:p w14:paraId="4C494FD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3个</w:t>
            </w:r>
          </w:p>
        </w:tc>
        <w:tc>
          <w:tcPr>
            <w:tcW w:w="2660" w:type="dxa"/>
            <w:tcBorders>
              <w:top w:val="nil"/>
              <w:left w:val="nil"/>
              <w:bottom w:val="single" w:color="auto" w:sz="8" w:space="0"/>
              <w:right w:val="single" w:color="auto" w:sz="8" w:space="0"/>
            </w:tcBorders>
            <w:noWrap w:val="0"/>
            <w:vAlign w:val="center"/>
          </w:tcPr>
          <w:p w14:paraId="04CE6A7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安装</w:t>
            </w:r>
          </w:p>
        </w:tc>
      </w:tr>
      <w:tr w14:paraId="37430A8B">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2576ACE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28</w:t>
            </w:r>
          </w:p>
        </w:tc>
        <w:tc>
          <w:tcPr>
            <w:tcW w:w="3480" w:type="dxa"/>
            <w:tcBorders>
              <w:top w:val="nil"/>
              <w:left w:val="nil"/>
              <w:bottom w:val="single" w:color="auto" w:sz="8" w:space="0"/>
              <w:right w:val="single" w:color="auto" w:sz="8" w:space="0"/>
            </w:tcBorders>
            <w:noWrap w:val="0"/>
            <w:vAlign w:val="center"/>
          </w:tcPr>
          <w:p w14:paraId="41CE59D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主起升超载限制器</w:t>
            </w:r>
          </w:p>
        </w:tc>
        <w:tc>
          <w:tcPr>
            <w:tcW w:w="1400" w:type="dxa"/>
            <w:tcBorders>
              <w:top w:val="nil"/>
              <w:left w:val="nil"/>
              <w:bottom w:val="single" w:color="auto" w:sz="8" w:space="0"/>
              <w:right w:val="single" w:color="auto" w:sz="8" w:space="0"/>
            </w:tcBorders>
            <w:noWrap w:val="0"/>
            <w:vAlign w:val="center"/>
          </w:tcPr>
          <w:p w14:paraId="07C8E74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3套</w:t>
            </w:r>
          </w:p>
        </w:tc>
        <w:tc>
          <w:tcPr>
            <w:tcW w:w="2660" w:type="dxa"/>
            <w:tcBorders>
              <w:top w:val="nil"/>
              <w:left w:val="nil"/>
              <w:bottom w:val="single" w:color="auto" w:sz="8" w:space="0"/>
              <w:right w:val="single" w:color="auto" w:sz="8" w:space="0"/>
            </w:tcBorders>
            <w:noWrap w:val="0"/>
            <w:vAlign w:val="center"/>
          </w:tcPr>
          <w:p w14:paraId="05AB2FB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5D2F9CF7">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3C62B65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29</w:t>
            </w:r>
          </w:p>
        </w:tc>
        <w:tc>
          <w:tcPr>
            <w:tcW w:w="3480" w:type="dxa"/>
            <w:tcBorders>
              <w:top w:val="nil"/>
              <w:left w:val="nil"/>
              <w:bottom w:val="single" w:color="auto" w:sz="8" w:space="0"/>
              <w:right w:val="single" w:color="auto" w:sz="8" w:space="0"/>
            </w:tcBorders>
            <w:noWrap w:val="0"/>
            <w:vAlign w:val="center"/>
          </w:tcPr>
          <w:p w14:paraId="525B160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副起升超载限制器</w:t>
            </w:r>
          </w:p>
        </w:tc>
        <w:tc>
          <w:tcPr>
            <w:tcW w:w="1400" w:type="dxa"/>
            <w:tcBorders>
              <w:top w:val="nil"/>
              <w:left w:val="nil"/>
              <w:bottom w:val="single" w:color="auto" w:sz="8" w:space="0"/>
              <w:right w:val="single" w:color="auto" w:sz="8" w:space="0"/>
            </w:tcBorders>
            <w:noWrap w:val="0"/>
            <w:vAlign w:val="center"/>
          </w:tcPr>
          <w:p w14:paraId="6CA464E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2套</w:t>
            </w:r>
          </w:p>
        </w:tc>
        <w:tc>
          <w:tcPr>
            <w:tcW w:w="2660" w:type="dxa"/>
            <w:tcBorders>
              <w:top w:val="nil"/>
              <w:left w:val="nil"/>
              <w:bottom w:val="single" w:color="auto" w:sz="8" w:space="0"/>
              <w:right w:val="single" w:color="auto" w:sz="8" w:space="0"/>
            </w:tcBorders>
            <w:noWrap w:val="0"/>
            <w:vAlign w:val="center"/>
          </w:tcPr>
          <w:p w14:paraId="468549C7">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530BC5A5">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53E9D36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30</w:t>
            </w:r>
          </w:p>
        </w:tc>
        <w:tc>
          <w:tcPr>
            <w:tcW w:w="3480" w:type="dxa"/>
            <w:tcBorders>
              <w:top w:val="nil"/>
              <w:left w:val="nil"/>
              <w:bottom w:val="single" w:color="auto" w:sz="8" w:space="0"/>
              <w:right w:val="single" w:color="auto" w:sz="8" w:space="0"/>
            </w:tcBorders>
            <w:noWrap w:val="0"/>
            <w:vAlign w:val="center"/>
          </w:tcPr>
          <w:p w14:paraId="7FF72D4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大小车接线箱</w:t>
            </w:r>
          </w:p>
        </w:tc>
        <w:tc>
          <w:tcPr>
            <w:tcW w:w="1400" w:type="dxa"/>
            <w:tcBorders>
              <w:top w:val="nil"/>
              <w:left w:val="nil"/>
              <w:bottom w:val="single" w:color="auto" w:sz="8" w:space="0"/>
              <w:right w:val="single" w:color="auto" w:sz="8" w:space="0"/>
            </w:tcBorders>
            <w:noWrap w:val="0"/>
            <w:vAlign w:val="center"/>
          </w:tcPr>
          <w:p w14:paraId="1B7DFD3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3套</w:t>
            </w:r>
          </w:p>
        </w:tc>
        <w:tc>
          <w:tcPr>
            <w:tcW w:w="2660" w:type="dxa"/>
            <w:tcBorders>
              <w:top w:val="nil"/>
              <w:left w:val="nil"/>
              <w:bottom w:val="single" w:color="auto" w:sz="8" w:space="0"/>
              <w:right w:val="single" w:color="auto" w:sz="8" w:space="0"/>
            </w:tcBorders>
            <w:noWrap w:val="0"/>
            <w:vAlign w:val="center"/>
          </w:tcPr>
          <w:p w14:paraId="03B0918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6066D566">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7BBD2EE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31</w:t>
            </w:r>
          </w:p>
        </w:tc>
        <w:tc>
          <w:tcPr>
            <w:tcW w:w="3480" w:type="dxa"/>
            <w:tcBorders>
              <w:top w:val="nil"/>
              <w:left w:val="nil"/>
              <w:bottom w:val="single" w:color="auto" w:sz="8" w:space="0"/>
              <w:right w:val="single" w:color="auto" w:sz="8" w:space="0"/>
            </w:tcBorders>
            <w:noWrap w:val="0"/>
            <w:vAlign w:val="center"/>
          </w:tcPr>
          <w:p w14:paraId="6A95CE6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副大小车接线箱</w:t>
            </w:r>
          </w:p>
        </w:tc>
        <w:tc>
          <w:tcPr>
            <w:tcW w:w="1400" w:type="dxa"/>
            <w:tcBorders>
              <w:top w:val="nil"/>
              <w:left w:val="nil"/>
              <w:bottom w:val="single" w:color="auto" w:sz="8" w:space="0"/>
              <w:right w:val="single" w:color="auto" w:sz="8" w:space="0"/>
            </w:tcBorders>
            <w:noWrap w:val="0"/>
            <w:vAlign w:val="center"/>
          </w:tcPr>
          <w:p w14:paraId="618D3BC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2套</w:t>
            </w:r>
          </w:p>
        </w:tc>
        <w:tc>
          <w:tcPr>
            <w:tcW w:w="2660" w:type="dxa"/>
            <w:tcBorders>
              <w:top w:val="nil"/>
              <w:left w:val="nil"/>
              <w:bottom w:val="single" w:color="auto" w:sz="8" w:space="0"/>
              <w:right w:val="single" w:color="auto" w:sz="8" w:space="0"/>
            </w:tcBorders>
            <w:noWrap w:val="0"/>
            <w:vAlign w:val="center"/>
          </w:tcPr>
          <w:p w14:paraId="7561050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6071493E">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6218C3C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32</w:t>
            </w:r>
          </w:p>
        </w:tc>
        <w:tc>
          <w:tcPr>
            <w:tcW w:w="3480" w:type="dxa"/>
            <w:tcBorders>
              <w:top w:val="nil"/>
              <w:left w:val="nil"/>
              <w:bottom w:val="single" w:color="auto" w:sz="8" w:space="0"/>
              <w:right w:val="single" w:color="auto" w:sz="8" w:space="0"/>
            </w:tcBorders>
            <w:noWrap w:val="0"/>
            <w:vAlign w:val="center"/>
          </w:tcPr>
          <w:p w14:paraId="25AE452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除湿器</w:t>
            </w:r>
          </w:p>
        </w:tc>
        <w:tc>
          <w:tcPr>
            <w:tcW w:w="1400" w:type="dxa"/>
            <w:tcBorders>
              <w:top w:val="nil"/>
              <w:left w:val="nil"/>
              <w:bottom w:val="single" w:color="auto" w:sz="8" w:space="0"/>
              <w:right w:val="single" w:color="auto" w:sz="8" w:space="0"/>
            </w:tcBorders>
            <w:noWrap w:val="0"/>
            <w:vAlign w:val="center"/>
          </w:tcPr>
          <w:p w14:paraId="04CDA34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3台</w:t>
            </w:r>
          </w:p>
        </w:tc>
        <w:tc>
          <w:tcPr>
            <w:tcW w:w="2660" w:type="dxa"/>
            <w:tcBorders>
              <w:top w:val="nil"/>
              <w:left w:val="nil"/>
              <w:bottom w:val="single" w:color="auto" w:sz="8" w:space="0"/>
              <w:right w:val="single" w:color="auto" w:sz="8" w:space="0"/>
            </w:tcBorders>
            <w:noWrap w:val="0"/>
            <w:vAlign w:val="center"/>
          </w:tcPr>
          <w:p w14:paraId="723C06A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安装</w:t>
            </w:r>
          </w:p>
        </w:tc>
      </w:tr>
      <w:tr w14:paraId="5ADAE6F7">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1854296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33</w:t>
            </w:r>
          </w:p>
        </w:tc>
        <w:tc>
          <w:tcPr>
            <w:tcW w:w="3480" w:type="dxa"/>
            <w:tcBorders>
              <w:top w:val="nil"/>
              <w:left w:val="nil"/>
              <w:bottom w:val="single" w:color="auto" w:sz="8" w:space="0"/>
              <w:right w:val="single" w:color="auto" w:sz="8" w:space="0"/>
            </w:tcBorders>
            <w:noWrap w:val="0"/>
            <w:vAlign w:val="center"/>
          </w:tcPr>
          <w:p w14:paraId="55D85C4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除湿器排水系统</w:t>
            </w:r>
          </w:p>
        </w:tc>
        <w:tc>
          <w:tcPr>
            <w:tcW w:w="1400" w:type="dxa"/>
            <w:tcBorders>
              <w:top w:val="nil"/>
              <w:left w:val="nil"/>
              <w:bottom w:val="single" w:color="auto" w:sz="8" w:space="0"/>
              <w:right w:val="single" w:color="auto" w:sz="8" w:space="0"/>
            </w:tcBorders>
            <w:noWrap w:val="0"/>
            <w:vAlign w:val="center"/>
          </w:tcPr>
          <w:p w14:paraId="47A6B6A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3套</w:t>
            </w:r>
          </w:p>
        </w:tc>
        <w:tc>
          <w:tcPr>
            <w:tcW w:w="2660" w:type="dxa"/>
            <w:tcBorders>
              <w:top w:val="nil"/>
              <w:left w:val="nil"/>
              <w:bottom w:val="single" w:color="auto" w:sz="8" w:space="0"/>
              <w:right w:val="single" w:color="auto" w:sz="8" w:space="0"/>
            </w:tcBorders>
            <w:noWrap w:val="0"/>
            <w:vAlign w:val="center"/>
          </w:tcPr>
          <w:p w14:paraId="658B2D3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0CC263A4">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7EA08CA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34</w:t>
            </w:r>
          </w:p>
        </w:tc>
        <w:tc>
          <w:tcPr>
            <w:tcW w:w="3480" w:type="dxa"/>
            <w:tcBorders>
              <w:top w:val="nil"/>
              <w:left w:val="nil"/>
              <w:bottom w:val="single" w:color="auto" w:sz="8" w:space="0"/>
              <w:right w:val="single" w:color="auto" w:sz="8" w:space="0"/>
            </w:tcBorders>
            <w:noWrap w:val="0"/>
            <w:vAlign w:val="center"/>
          </w:tcPr>
          <w:p w14:paraId="2F5967C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电缆卷筒</w:t>
            </w:r>
          </w:p>
        </w:tc>
        <w:tc>
          <w:tcPr>
            <w:tcW w:w="1400" w:type="dxa"/>
            <w:tcBorders>
              <w:top w:val="nil"/>
              <w:left w:val="nil"/>
              <w:bottom w:val="single" w:color="auto" w:sz="8" w:space="0"/>
              <w:right w:val="single" w:color="auto" w:sz="8" w:space="0"/>
            </w:tcBorders>
            <w:noWrap w:val="0"/>
            <w:vAlign w:val="center"/>
          </w:tcPr>
          <w:p w14:paraId="3774E69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2套</w:t>
            </w:r>
          </w:p>
        </w:tc>
        <w:tc>
          <w:tcPr>
            <w:tcW w:w="2660" w:type="dxa"/>
            <w:tcBorders>
              <w:top w:val="nil"/>
              <w:left w:val="nil"/>
              <w:bottom w:val="single" w:color="auto" w:sz="8" w:space="0"/>
              <w:right w:val="single" w:color="auto" w:sz="8" w:space="0"/>
            </w:tcBorders>
            <w:noWrap w:val="0"/>
            <w:vAlign w:val="center"/>
          </w:tcPr>
          <w:p w14:paraId="38F12FF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6E8BB704">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477670E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35</w:t>
            </w:r>
          </w:p>
        </w:tc>
        <w:tc>
          <w:tcPr>
            <w:tcW w:w="3480" w:type="dxa"/>
            <w:tcBorders>
              <w:top w:val="nil"/>
              <w:left w:val="nil"/>
              <w:bottom w:val="single" w:color="auto" w:sz="8" w:space="0"/>
              <w:right w:val="single" w:color="auto" w:sz="8" w:space="0"/>
            </w:tcBorders>
            <w:noWrap w:val="0"/>
            <w:vAlign w:val="center"/>
          </w:tcPr>
          <w:p w14:paraId="193B786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电缆卷筒</w:t>
            </w:r>
          </w:p>
        </w:tc>
        <w:tc>
          <w:tcPr>
            <w:tcW w:w="1400" w:type="dxa"/>
            <w:tcBorders>
              <w:top w:val="nil"/>
              <w:left w:val="nil"/>
              <w:bottom w:val="single" w:color="auto" w:sz="8" w:space="0"/>
              <w:right w:val="single" w:color="auto" w:sz="8" w:space="0"/>
            </w:tcBorders>
            <w:noWrap w:val="0"/>
            <w:vAlign w:val="center"/>
          </w:tcPr>
          <w:p w14:paraId="5C7F71D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1套</w:t>
            </w:r>
          </w:p>
        </w:tc>
        <w:tc>
          <w:tcPr>
            <w:tcW w:w="2660" w:type="dxa"/>
            <w:tcBorders>
              <w:top w:val="nil"/>
              <w:left w:val="nil"/>
              <w:bottom w:val="single" w:color="auto" w:sz="8" w:space="0"/>
              <w:right w:val="single" w:color="auto" w:sz="8" w:space="0"/>
            </w:tcBorders>
            <w:noWrap w:val="0"/>
            <w:vAlign w:val="center"/>
          </w:tcPr>
          <w:p w14:paraId="62C6676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安装</w:t>
            </w:r>
          </w:p>
        </w:tc>
      </w:tr>
      <w:tr w14:paraId="3B2D61E5">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790B20F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36</w:t>
            </w:r>
          </w:p>
        </w:tc>
        <w:tc>
          <w:tcPr>
            <w:tcW w:w="3480" w:type="dxa"/>
            <w:tcBorders>
              <w:top w:val="nil"/>
              <w:left w:val="nil"/>
              <w:bottom w:val="single" w:color="auto" w:sz="8" w:space="0"/>
              <w:right w:val="single" w:color="auto" w:sz="8" w:space="0"/>
            </w:tcBorders>
            <w:noWrap w:val="0"/>
            <w:vAlign w:val="center"/>
          </w:tcPr>
          <w:p w14:paraId="482B5FC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电缆滑车</w:t>
            </w:r>
          </w:p>
        </w:tc>
        <w:tc>
          <w:tcPr>
            <w:tcW w:w="1400" w:type="dxa"/>
            <w:tcBorders>
              <w:top w:val="nil"/>
              <w:left w:val="nil"/>
              <w:bottom w:val="single" w:color="auto" w:sz="8" w:space="0"/>
              <w:right w:val="single" w:color="auto" w:sz="8" w:space="0"/>
            </w:tcBorders>
            <w:noWrap w:val="0"/>
            <w:vAlign w:val="center"/>
          </w:tcPr>
          <w:p w14:paraId="1AB72E2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3组</w:t>
            </w:r>
          </w:p>
        </w:tc>
        <w:tc>
          <w:tcPr>
            <w:tcW w:w="2660" w:type="dxa"/>
            <w:tcBorders>
              <w:top w:val="nil"/>
              <w:left w:val="nil"/>
              <w:bottom w:val="single" w:color="auto" w:sz="8" w:space="0"/>
              <w:right w:val="single" w:color="auto" w:sz="8" w:space="0"/>
            </w:tcBorders>
            <w:noWrap w:val="0"/>
            <w:vAlign w:val="center"/>
          </w:tcPr>
          <w:p w14:paraId="5CF2202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231926A9">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42C9F5F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37</w:t>
            </w:r>
          </w:p>
        </w:tc>
        <w:tc>
          <w:tcPr>
            <w:tcW w:w="3480" w:type="dxa"/>
            <w:tcBorders>
              <w:top w:val="nil"/>
              <w:left w:val="nil"/>
              <w:bottom w:val="single" w:color="auto" w:sz="8" w:space="0"/>
              <w:right w:val="single" w:color="auto" w:sz="8" w:space="0"/>
            </w:tcBorders>
            <w:noWrap w:val="0"/>
            <w:vAlign w:val="center"/>
          </w:tcPr>
          <w:p w14:paraId="000ECEE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副小车电缆滑车</w:t>
            </w:r>
          </w:p>
        </w:tc>
        <w:tc>
          <w:tcPr>
            <w:tcW w:w="1400" w:type="dxa"/>
            <w:tcBorders>
              <w:top w:val="nil"/>
              <w:left w:val="nil"/>
              <w:bottom w:val="single" w:color="auto" w:sz="8" w:space="0"/>
              <w:right w:val="single" w:color="auto" w:sz="8" w:space="0"/>
            </w:tcBorders>
            <w:noWrap w:val="0"/>
            <w:vAlign w:val="center"/>
          </w:tcPr>
          <w:p w14:paraId="4586040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2组</w:t>
            </w:r>
          </w:p>
        </w:tc>
        <w:tc>
          <w:tcPr>
            <w:tcW w:w="2660" w:type="dxa"/>
            <w:tcBorders>
              <w:top w:val="nil"/>
              <w:left w:val="nil"/>
              <w:bottom w:val="single" w:color="auto" w:sz="8" w:space="0"/>
              <w:right w:val="single" w:color="auto" w:sz="8" w:space="0"/>
            </w:tcBorders>
            <w:noWrap w:val="0"/>
            <w:vAlign w:val="center"/>
          </w:tcPr>
          <w:p w14:paraId="52ADE48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4EB6B3C9">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4A1C1AC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38</w:t>
            </w:r>
          </w:p>
        </w:tc>
        <w:tc>
          <w:tcPr>
            <w:tcW w:w="3480" w:type="dxa"/>
            <w:tcBorders>
              <w:top w:val="nil"/>
              <w:left w:val="nil"/>
              <w:bottom w:val="single" w:color="auto" w:sz="8" w:space="0"/>
              <w:right w:val="single" w:color="auto" w:sz="8" w:space="0"/>
            </w:tcBorders>
            <w:noWrap w:val="0"/>
            <w:vAlign w:val="center"/>
          </w:tcPr>
          <w:p w14:paraId="7466D44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电气室保温门</w:t>
            </w:r>
          </w:p>
        </w:tc>
        <w:tc>
          <w:tcPr>
            <w:tcW w:w="1400" w:type="dxa"/>
            <w:tcBorders>
              <w:top w:val="nil"/>
              <w:left w:val="nil"/>
              <w:bottom w:val="single" w:color="auto" w:sz="8" w:space="0"/>
              <w:right w:val="single" w:color="auto" w:sz="8" w:space="0"/>
            </w:tcBorders>
            <w:noWrap w:val="0"/>
            <w:vAlign w:val="center"/>
          </w:tcPr>
          <w:p w14:paraId="3B673F7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3套</w:t>
            </w:r>
          </w:p>
        </w:tc>
        <w:tc>
          <w:tcPr>
            <w:tcW w:w="2660" w:type="dxa"/>
            <w:tcBorders>
              <w:top w:val="nil"/>
              <w:left w:val="nil"/>
              <w:bottom w:val="single" w:color="auto" w:sz="8" w:space="0"/>
              <w:right w:val="single" w:color="auto" w:sz="8" w:space="0"/>
            </w:tcBorders>
            <w:noWrap w:val="0"/>
            <w:vAlign w:val="center"/>
          </w:tcPr>
          <w:p w14:paraId="0C13507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安装</w:t>
            </w:r>
          </w:p>
        </w:tc>
      </w:tr>
      <w:tr w14:paraId="7507CA0E">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144DB99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39</w:t>
            </w:r>
          </w:p>
        </w:tc>
        <w:tc>
          <w:tcPr>
            <w:tcW w:w="3480" w:type="dxa"/>
            <w:tcBorders>
              <w:top w:val="nil"/>
              <w:left w:val="nil"/>
              <w:bottom w:val="single" w:color="auto" w:sz="8" w:space="0"/>
              <w:right w:val="single" w:color="auto" w:sz="8" w:space="0"/>
            </w:tcBorders>
            <w:noWrap w:val="0"/>
            <w:vAlign w:val="center"/>
          </w:tcPr>
          <w:p w14:paraId="04462B3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吸力模块</w:t>
            </w:r>
          </w:p>
        </w:tc>
        <w:tc>
          <w:tcPr>
            <w:tcW w:w="1400" w:type="dxa"/>
            <w:tcBorders>
              <w:top w:val="nil"/>
              <w:left w:val="nil"/>
              <w:bottom w:val="single" w:color="auto" w:sz="8" w:space="0"/>
              <w:right w:val="single" w:color="auto" w:sz="8" w:space="0"/>
            </w:tcBorders>
            <w:noWrap w:val="0"/>
            <w:vAlign w:val="center"/>
          </w:tcPr>
          <w:p w14:paraId="71DE3C7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1组</w:t>
            </w:r>
          </w:p>
        </w:tc>
        <w:tc>
          <w:tcPr>
            <w:tcW w:w="2660" w:type="dxa"/>
            <w:tcBorders>
              <w:top w:val="nil"/>
              <w:left w:val="nil"/>
              <w:bottom w:val="single" w:color="auto" w:sz="8" w:space="0"/>
              <w:right w:val="single" w:color="auto" w:sz="8" w:space="0"/>
            </w:tcBorders>
            <w:noWrap w:val="0"/>
            <w:vAlign w:val="center"/>
          </w:tcPr>
          <w:p w14:paraId="201A3E7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066D2430">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3F6F31A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40</w:t>
            </w:r>
          </w:p>
        </w:tc>
        <w:tc>
          <w:tcPr>
            <w:tcW w:w="3480" w:type="dxa"/>
            <w:tcBorders>
              <w:top w:val="nil"/>
              <w:left w:val="nil"/>
              <w:bottom w:val="single" w:color="auto" w:sz="8" w:space="0"/>
              <w:right w:val="single" w:color="auto" w:sz="8" w:space="0"/>
            </w:tcBorders>
            <w:noWrap w:val="0"/>
            <w:vAlign w:val="center"/>
          </w:tcPr>
          <w:p w14:paraId="74CA42D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吸力模块控制系统</w:t>
            </w:r>
          </w:p>
        </w:tc>
        <w:tc>
          <w:tcPr>
            <w:tcW w:w="1400" w:type="dxa"/>
            <w:tcBorders>
              <w:top w:val="nil"/>
              <w:left w:val="nil"/>
              <w:bottom w:val="single" w:color="auto" w:sz="8" w:space="0"/>
              <w:right w:val="single" w:color="auto" w:sz="8" w:space="0"/>
            </w:tcBorders>
            <w:noWrap w:val="0"/>
            <w:vAlign w:val="center"/>
          </w:tcPr>
          <w:p w14:paraId="1BB9D03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1组</w:t>
            </w:r>
          </w:p>
        </w:tc>
        <w:tc>
          <w:tcPr>
            <w:tcW w:w="2660" w:type="dxa"/>
            <w:tcBorders>
              <w:top w:val="nil"/>
              <w:left w:val="nil"/>
              <w:bottom w:val="single" w:color="auto" w:sz="8" w:space="0"/>
              <w:right w:val="single" w:color="auto" w:sz="8" w:space="0"/>
            </w:tcBorders>
            <w:noWrap w:val="0"/>
            <w:vAlign w:val="center"/>
          </w:tcPr>
          <w:p w14:paraId="61011F7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拆除及安装</w:t>
            </w:r>
          </w:p>
        </w:tc>
      </w:tr>
      <w:tr w14:paraId="0580BD86">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3CF5FDB9">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41</w:t>
            </w:r>
          </w:p>
        </w:tc>
        <w:tc>
          <w:tcPr>
            <w:tcW w:w="3480" w:type="dxa"/>
            <w:tcBorders>
              <w:top w:val="nil"/>
              <w:left w:val="nil"/>
              <w:bottom w:val="single" w:color="auto" w:sz="8" w:space="0"/>
              <w:right w:val="single" w:color="auto" w:sz="8" w:space="0"/>
            </w:tcBorders>
            <w:noWrap w:val="0"/>
            <w:vAlign w:val="center"/>
          </w:tcPr>
          <w:p w14:paraId="71DD05B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移动扁电缆NGFLGOU-J 4G25</w:t>
            </w:r>
          </w:p>
        </w:tc>
        <w:tc>
          <w:tcPr>
            <w:tcW w:w="1400" w:type="dxa"/>
            <w:tcBorders>
              <w:top w:val="nil"/>
              <w:left w:val="nil"/>
              <w:bottom w:val="single" w:color="auto" w:sz="8" w:space="0"/>
              <w:right w:val="single" w:color="auto" w:sz="8" w:space="0"/>
            </w:tcBorders>
            <w:noWrap w:val="0"/>
            <w:vAlign w:val="center"/>
          </w:tcPr>
          <w:p w14:paraId="5F5E892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610米</w:t>
            </w:r>
          </w:p>
        </w:tc>
        <w:tc>
          <w:tcPr>
            <w:tcW w:w="2660" w:type="dxa"/>
            <w:tcBorders>
              <w:top w:val="nil"/>
              <w:left w:val="nil"/>
              <w:bottom w:val="single" w:color="auto" w:sz="8" w:space="0"/>
              <w:right w:val="single" w:color="auto" w:sz="8" w:space="0"/>
            </w:tcBorders>
            <w:noWrap w:val="0"/>
            <w:vAlign w:val="center"/>
          </w:tcPr>
          <w:p w14:paraId="68367B5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2CC85A4F">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4CC0CB0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42</w:t>
            </w:r>
          </w:p>
        </w:tc>
        <w:tc>
          <w:tcPr>
            <w:tcW w:w="3480" w:type="dxa"/>
            <w:tcBorders>
              <w:top w:val="nil"/>
              <w:left w:val="nil"/>
              <w:bottom w:val="single" w:color="auto" w:sz="8" w:space="0"/>
              <w:right w:val="single" w:color="auto" w:sz="8" w:space="0"/>
            </w:tcBorders>
            <w:noWrap w:val="0"/>
            <w:vAlign w:val="center"/>
          </w:tcPr>
          <w:p w14:paraId="17DD5D9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移动扁电缆NGFLGOU-J 4G10</w:t>
            </w:r>
          </w:p>
        </w:tc>
        <w:tc>
          <w:tcPr>
            <w:tcW w:w="1400" w:type="dxa"/>
            <w:tcBorders>
              <w:top w:val="nil"/>
              <w:left w:val="nil"/>
              <w:bottom w:val="single" w:color="auto" w:sz="8" w:space="0"/>
              <w:right w:val="single" w:color="auto" w:sz="8" w:space="0"/>
            </w:tcBorders>
            <w:noWrap w:val="0"/>
            <w:vAlign w:val="center"/>
          </w:tcPr>
          <w:p w14:paraId="69007FB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126米</w:t>
            </w:r>
          </w:p>
        </w:tc>
        <w:tc>
          <w:tcPr>
            <w:tcW w:w="2660" w:type="dxa"/>
            <w:tcBorders>
              <w:top w:val="nil"/>
              <w:left w:val="nil"/>
              <w:bottom w:val="single" w:color="auto" w:sz="8" w:space="0"/>
              <w:right w:val="single" w:color="auto" w:sz="8" w:space="0"/>
            </w:tcBorders>
            <w:noWrap w:val="0"/>
            <w:vAlign w:val="center"/>
          </w:tcPr>
          <w:p w14:paraId="7045553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6410A564">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53F4C12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43</w:t>
            </w:r>
          </w:p>
        </w:tc>
        <w:tc>
          <w:tcPr>
            <w:tcW w:w="3480" w:type="dxa"/>
            <w:tcBorders>
              <w:top w:val="nil"/>
              <w:left w:val="nil"/>
              <w:bottom w:val="single" w:color="auto" w:sz="8" w:space="0"/>
              <w:right w:val="single" w:color="auto" w:sz="8" w:space="0"/>
            </w:tcBorders>
            <w:noWrap w:val="0"/>
            <w:vAlign w:val="center"/>
          </w:tcPr>
          <w:p w14:paraId="113DCD4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移动扁电缆NGFLGOU-J 4G2.5</w:t>
            </w:r>
          </w:p>
        </w:tc>
        <w:tc>
          <w:tcPr>
            <w:tcW w:w="1400" w:type="dxa"/>
            <w:tcBorders>
              <w:top w:val="nil"/>
              <w:left w:val="nil"/>
              <w:bottom w:val="single" w:color="auto" w:sz="8" w:space="0"/>
              <w:right w:val="single" w:color="auto" w:sz="8" w:space="0"/>
            </w:tcBorders>
            <w:noWrap w:val="0"/>
            <w:vAlign w:val="center"/>
          </w:tcPr>
          <w:p w14:paraId="22E9332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246米</w:t>
            </w:r>
          </w:p>
        </w:tc>
        <w:tc>
          <w:tcPr>
            <w:tcW w:w="2660" w:type="dxa"/>
            <w:tcBorders>
              <w:top w:val="nil"/>
              <w:left w:val="nil"/>
              <w:bottom w:val="single" w:color="auto" w:sz="8" w:space="0"/>
              <w:right w:val="single" w:color="auto" w:sz="8" w:space="0"/>
            </w:tcBorders>
            <w:noWrap w:val="0"/>
            <w:vAlign w:val="center"/>
          </w:tcPr>
          <w:p w14:paraId="5505512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59CE5502">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6569938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44</w:t>
            </w:r>
          </w:p>
        </w:tc>
        <w:tc>
          <w:tcPr>
            <w:tcW w:w="3480" w:type="dxa"/>
            <w:tcBorders>
              <w:top w:val="nil"/>
              <w:left w:val="nil"/>
              <w:bottom w:val="single" w:color="auto" w:sz="8" w:space="0"/>
              <w:right w:val="single" w:color="auto" w:sz="8" w:space="0"/>
            </w:tcBorders>
            <w:noWrap w:val="0"/>
            <w:vAlign w:val="center"/>
          </w:tcPr>
          <w:p w14:paraId="330E162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移动扁电缆NGFLGOU-J 4G4</w:t>
            </w:r>
          </w:p>
        </w:tc>
        <w:tc>
          <w:tcPr>
            <w:tcW w:w="1400" w:type="dxa"/>
            <w:tcBorders>
              <w:top w:val="nil"/>
              <w:left w:val="nil"/>
              <w:bottom w:val="single" w:color="auto" w:sz="8" w:space="0"/>
              <w:right w:val="single" w:color="auto" w:sz="8" w:space="0"/>
            </w:tcBorders>
            <w:noWrap w:val="0"/>
            <w:vAlign w:val="center"/>
          </w:tcPr>
          <w:p w14:paraId="34A534F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170米</w:t>
            </w:r>
          </w:p>
        </w:tc>
        <w:tc>
          <w:tcPr>
            <w:tcW w:w="2660" w:type="dxa"/>
            <w:tcBorders>
              <w:top w:val="nil"/>
              <w:left w:val="nil"/>
              <w:bottom w:val="single" w:color="auto" w:sz="8" w:space="0"/>
              <w:right w:val="single" w:color="auto" w:sz="8" w:space="0"/>
            </w:tcBorders>
            <w:noWrap w:val="0"/>
            <w:vAlign w:val="center"/>
          </w:tcPr>
          <w:p w14:paraId="483CCAB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11F1A675">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49662F6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45</w:t>
            </w:r>
          </w:p>
        </w:tc>
        <w:tc>
          <w:tcPr>
            <w:tcW w:w="3480" w:type="dxa"/>
            <w:tcBorders>
              <w:top w:val="nil"/>
              <w:left w:val="nil"/>
              <w:bottom w:val="single" w:color="auto" w:sz="8" w:space="0"/>
              <w:right w:val="single" w:color="auto" w:sz="8" w:space="0"/>
            </w:tcBorders>
            <w:noWrap w:val="0"/>
            <w:vAlign w:val="center"/>
          </w:tcPr>
          <w:p w14:paraId="44575B7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移动扁电缆NGFLGOU-J 7G2.5</w:t>
            </w:r>
          </w:p>
        </w:tc>
        <w:tc>
          <w:tcPr>
            <w:tcW w:w="1400" w:type="dxa"/>
            <w:tcBorders>
              <w:top w:val="nil"/>
              <w:left w:val="nil"/>
              <w:bottom w:val="single" w:color="auto" w:sz="8" w:space="0"/>
              <w:right w:val="single" w:color="auto" w:sz="8" w:space="0"/>
            </w:tcBorders>
            <w:noWrap w:val="0"/>
            <w:vAlign w:val="center"/>
          </w:tcPr>
          <w:p w14:paraId="397F21A7">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1492米</w:t>
            </w:r>
          </w:p>
        </w:tc>
        <w:tc>
          <w:tcPr>
            <w:tcW w:w="2660" w:type="dxa"/>
            <w:tcBorders>
              <w:top w:val="nil"/>
              <w:left w:val="nil"/>
              <w:bottom w:val="single" w:color="auto" w:sz="8" w:space="0"/>
              <w:right w:val="single" w:color="auto" w:sz="8" w:space="0"/>
            </w:tcBorders>
            <w:noWrap w:val="0"/>
            <w:vAlign w:val="center"/>
          </w:tcPr>
          <w:p w14:paraId="150440B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02DD314E">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301A942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46</w:t>
            </w:r>
          </w:p>
        </w:tc>
        <w:tc>
          <w:tcPr>
            <w:tcW w:w="3480" w:type="dxa"/>
            <w:tcBorders>
              <w:top w:val="nil"/>
              <w:left w:val="nil"/>
              <w:bottom w:val="single" w:color="auto" w:sz="8" w:space="0"/>
              <w:right w:val="single" w:color="auto" w:sz="8" w:space="0"/>
            </w:tcBorders>
            <w:noWrap w:val="0"/>
            <w:vAlign w:val="center"/>
          </w:tcPr>
          <w:p w14:paraId="6782A489">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移动扁电缆NGFLGOU-J 12G2.5</w:t>
            </w:r>
          </w:p>
        </w:tc>
        <w:tc>
          <w:tcPr>
            <w:tcW w:w="1400" w:type="dxa"/>
            <w:tcBorders>
              <w:top w:val="nil"/>
              <w:left w:val="nil"/>
              <w:bottom w:val="single" w:color="auto" w:sz="8" w:space="0"/>
              <w:right w:val="single" w:color="auto" w:sz="8" w:space="0"/>
            </w:tcBorders>
            <w:noWrap w:val="0"/>
            <w:vAlign w:val="center"/>
          </w:tcPr>
          <w:p w14:paraId="473F731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1152米</w:t>
            </w:r>
          </w:p>
        </w:tc>
        <w:tc>
          <w:tcPr>
            <w:tcW w:w="2660" w:type="dxa"/>
            <w:tcBorders>
              <w:top w:val="nil"/>
              <w:left w:val="nil"/>
              <w:bottom w:val="single" w:color="auto" w:sz="8" w:space="0"/>
              <w:right w:val="single" w:color="auto" w:sz="8" w:space="0"/>
            </w:tcBorders>
            <w:noWrap w:val="0"/>
            <w:vAlign w:val="center"/>
          </w:tcPr>
          <w:p w14:paraId="122850D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478B416F">
        <w:tblPrEx>
          <w:tblCellMar>
            <w:top w:w="0" w:type="dxa"/>
            <w:left w:w="108" w:type="dxa"/>
            <w:bottom w:w="0" w:type="dxa"/>
            <w:right w:w="108" w:type="dxa"/>
          </w:tblCellMar>
        </w:tblPrEx>
        <w:trPr>
          <w:trHeight w:val="770" w:hRule="atLeast"/>
        </w:trPr>
        <w:tc>
          <w:tcPr>
            <w:tcW w:w="1040" w:type="dxa"/>
            <w:tcBorders>
              <w:top w:val="nil"/>
              <w:left w:val="single" w:color="auto" w:sz="8" w:space="0"/>
              <w:bottom w:val="single" w:color="auto" w:sz="8" w:space="0"/>
              <w:right w:val="single" w:color="auto" w:sz="8" w:space="0"/>
            </w:tcBorders>
            <w:noWrap w:val="0"/>
            <w:vAlign w:val="center"/>
          </w:tcPr>
          <w:p w14:paraId="0B4EDEC9">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47</w:t>
            </w:r>
          </w:p>
        </w:tc>
        <w:tc>
          <w:tcPr>
            <w:tcW w:w="3480" w:type="dxa"/>
            <w:tcBorders>
              <w:top w:val="nil"/>
              <w:left w:val="nil"/>
              <w:bottom w:val="single" w:color="auto" w:sz="8" w:space="0"/>
              <w:right w:val="single" w:color="auto" w:sz="8" w:space="0"/>
            </w:tcBorders>
            <w:noWrap w:val="0"/>
            <w:vAlign w:val="center"/>
          </w:tcPr>
          <w:p w14:paraId="545F516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编码器电缆KAWEFLEX 3340,3X2X0.5</w:t>
            </w:r>
          </w:p>
        </w:tc>
        <w:tc>
          <w:tcPr>
            <w:tcW w:w="1400" w:type="dxa"/>
            <w:tcBorders>
              <w:top w:val="nil"/>
              <w:left w:val="nil"/>
              <w:bottom w:val="single" w:color="auto" w:sz="8" w:space="0"/>
              <w:right w:val="single" w:color="auto" w:sz="8" w:space="0"/>
            </w:tcBorders>
            <w:noWrap w:val="0"/>
            <w:vAlign w:val="center"/>
          </w:tcPr>
          <w:p w14:paraId="4FF51FC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600米</w:t>
            </w:r>
          </w:p>
        </w:tc>
        <w:tc>
          <w:tcPr>
            <w:tcW w:w="2660" w:type="dxa"/>
            <w:tcBorders>
              <w:top w:val="nil"/>
              <w:left w:val="nil"/>
              <w:bottom w:val="single" w:color="auto" w:sz="8" w:space="0"/>
              <w:right w:val="single" w:color="auto" w:sz="8" w:space="0"/>
            </w:tcBorders>
            <w:noWrap w:val="0"/>
            <w:vAlign w:val="center"/>
          </w:tcPr>
          <w:p w14:paraId="224EFF9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敷设</w:t>
            </w:r>
          </w:p>
        </w:tc>
      </w:tr>
      <w:tr w14:paraId="6DBB153B">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52F2E6E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48</w:t>
            </w:r>
          </w:p>
        </w:tc>
        <w:tc>
          <w:tcPr>
            <w:tcW w:w="3480" w:type="dxa"/>
            <w:tcBorders>
              <w:top w:val="nil"/>
              <w:left w:val="nil"/>
              <w:bottom w:val="single" w:color="auto" w:sz="8" w:space="0"/>
              <w:right w:val="single" w:color="auto" w:sz="8" w:space="0"/>
            </w:tcBorders>
            <w:noWrap w:val="0"/>
            <w:vAlign w:val="center"/>
          </w:tcPr>
          <w:p w14:paraId="453AA457">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以太网电缆6XV1840-3AH10</w:t>
            </w:r>
          </w:p>
        </w:tc>
        <w:tc>
          <w:tcPr>
            <w:tcW w:w="1400" w:type="dxa"/>
            <w:tcBorders>
              <w:top w:val="nil"/>
              <w:left w:val="nil"/>
              <w:bottom w:val="single" w:color="auto" w:sz="8" w:space="0"/>
              <w:right w:val="single" w:color="auto" w:sz="8" w:space="0"/>
            </w:tcBorders>
            <w:noWrap w:val="0"/>
            <w:vAlign w:val="center"/>
          </w:tcPr>
          <w:p w14:paraId="6A08FC2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600米</w:t>
            </w:r>
          </w:p>
        </w:tc>
        <w:tc>
          <w:tcPr>
            <w:tcW w:w="2660" w:type="dxa"/>
            <w:tcBorders>
              <w:top w:val="nil"/>
              <w:left w:val="nil"/>
              <w:bottom w:val="single" w:color="auto" w:sz="8" w:space="0"/>
              <w:right w:val="single" w:color="auto" w:sz="8" w:space="0"/>
            </w:tcBorders>
            <w:noWrap w:val="0"/>
            <w:vAlign w:val="center"/>
          </w:tcPr>
          <w:p w14:paraId="0D93B7A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敷设</w:t>
            </w:r>
          </w:p>
        </w:tc>
      </w:tr>
      <w:tr w14:paraId="40A50960">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1E2EB8B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49</w:t>
            </w:r>
          </w:p>
        </w:tc>
        <w:tc>
          <w:tcPr>
            <w:tcW w:w="3480" w:type="dxa"/>
            <w:tcBorders>
              <w:top w:val="nil"/>
              <w:left w:val="nil"/>
              <w:bottom w:val="single" w:color="auto" w:sz="8" w:space="0"/>
              <w:right w:val="single" w:color="auto" w:sz="8" w:space="0"/>
            </w:tcBorders>
            <w:noWrap w:val="0"/>
            <w:vAlign w:val="center"/>
          </w:tcPr>
          <w:p w14:paraId="53D033B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1×120</w:t>
            </w:r>
          </w:p>
        </w:tc>
        <w:tc>
          <w:tcPr>
            <w:tcW w:w="1400" w:type="dxa"/>
            <w:tcBorders>
              <w:top w:val="nil"/>
              <w:left w:val="nil"/>
              <w:bottom w:val="single" w:color="auto" w:sz="8" w:space="0"/>
              <w:right w:val="single" w:color="auto" w:sz="8" w:space="0"/>
            </w:tcBorders>
            <w:noWrap w:val="0"/>
            <w:vAlign w:val="center"/>
          </w:tcPr>
          <w:p w14:paraId="57E09AF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720米</w:t>
            </w:r>
          </w:p>
        </w:tc>
        <w:tc>
          <w:tcPr>
            <w:tcW w:w="2660" w:type="dxa"/>
            <w:tcBorders>
              <w:top w:val="nil"/>
              <w:left w:val="nil"/>
              <w:bottom w:val="single" w:color="auto" w:sz="8" w:space="0"/>
              <w:right w:val="single" w:color="auto" w:sz="8" w:space="0"/>
            </w:tcBorders>
            <w:noWrap w:val="0"/>
            <w:vAlign w:val="center"/>
          </w:tcPr>
          <w:p w14:paraId="50571719">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12F0592F">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4F1CB4C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50</w:t>
            </w:r>
          </w:p>
        </w:tc>
        <w:tc>
          <w:tcPr>
            <w:tcW w:w="3480" w:type="dxa"/>
            <w:tcBorders>
              <w:top w:val="nil"/>
              <w:left w:val="nil"/>
              <w:bottom w:val="single" w:color="auto" w:sz="8" w:space="0"/>
              <w:right w:val="single" w:color="auto" w:sz="8" w:space="0"/>
            </w:tcBorders>
            <w:noWrap w:val="0"/>
            <w:vAlign w:val="center"/>
          </w:tcPr>
          <w:p w14:paraId="5B8D59F7">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1×95</w:t>
            </w:r>
          </w:p>
        </w:tc>
        <w:tc>
          <w:tcPr>
            <w:tcW w:w="1400" w:type="dxa"/>
            <w:tcBorders>
              <w:top w:val="nil"/>
              <w:left w:val="nil"/>
              <w:bottom w:val="single" w:color="auto" w:sz="8" w:space="0"/>
              <w:right w:val="single" w:color="auto" w:sz="8" w:space="0"/>
            </w:tcBorders>
            <w:noWrap w:val="0"/>
            <w:vAlign w:val="center"/>
          </w:tcPr>
          <w:p w14:paraId="60D74E7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600米</w:t>
            </w:r>
          </w:p>
        </w:tc>
        <w:tc>
          <w:tcPr>
            <w:tcW w:w="2660" w:type="dxa"/>
            <w:tcBorders>
              <w:top w:val="nil"/>
              <w:left w:val="nil"/>
              <w:bottom w:val="single" w:color="auto" w:sz="8" w:space="0"/>
              <w:right w:val="single" w:color="auto" w:sz="8" w:space="0"/>
            </w:tcBorders>
            <w:noWrap w:val="0"/>
            <w:vAlign w:val="center"/>
          </w:tcPr>
          <w:p w14:paraId="75B8F1F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68605CCE">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04B4472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51</w:t>
            </w:r>
          </w:p>
        </w:tc>
        <w:tc>
          <w:tcPr>
            <w:tcW w:w="3480" w:type="dxa"/>
            <w:tcBorders>
              <w:top w:val="nil"/>
              <w:left w:val="nil"/>
              <w:bottom w:val="single" w:color="auto" w:sz="8" w:space="0"/>
              <w:right w:val="single" w:color="auto" w:sz="8" w:space="0"/>
            </w:tcBorders>
            <w:noWrap w:val="0"/>
            <w:vAlign w:val="center"/>
          </w:tcPr>
          <w:p w14:paraId="50C1CE2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1×50</w:t>
            </w:r>
          </w:p>
        </w:tc>
        <w:tc>
          <w:tcPr>
            <w:tcW w:w="1400" w:type="dxa"/>
            <w:tcBorders>
              <w:top w:val="nil"/>
              <w:left w:val="nil"/>
              <w:bottom w:val="single" w:color="auto" w:sz="8" w:space="0"/>
              <w:right w:val="single" w:color="auto" w:sz="8" w:space="0"/>
            </w:tcBorders>
            <w:noWrap w:val="0"/>
            <w:vAlign w:val="center"/>
          </w:tcPr>
          <w:p w14:paraId="40372A5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360米</w:t>
            </w:r>
          </w:p>
        </w:tc>
        <w:tc>
          <w:tcPr>
            <w:tcW w:w="2660" w:type="dxa"/>
            <w:tcBorders>
              <w:top w:val="nil"/>
              <w:left w:val="nil"/>
              <w:bottom w:val="single" w:color="auto" w:sz="8" w:space="0"/>
              <w:right w:val="single" w:color="auto" w:sz="8" w:space="0"/>
            </w:tcBorders>
            <w:noWrap w:val="0"/>
            <w:vAlign w:val="center"/>
          </w:tcPr>
          <w:p w14:paraId="14A73DA7">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62F7087D">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3FEEB1F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52</w:t>
            </w:r>
          </w:p>
        </w:tc>
        <w:tc>
          <w:tcPr>
            <w:tcW w:w="3480" w:type="dxa"/>
            <w:tcBorders>
              <w:top w:val="nil"/>
              <w:left w:val="nil"/>
              <w:bottom w:val="single" w:color="auto" w:sz="8" w:space="0"/>
              <w:right w:val="single" w:color="auto" w:sz="8" w:space="0"/>
            </w:tcBorders>
            <w:noWrap w:val="0"/>
            <w:vAlign w:val="center"/>
          </w:tcPr>
          <w:p w14:paraId="65A83F4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3X50</w:t>
            </w:r>
          </w:p>
        </w:tc>
        <w:tc>
          <w:tcPr>
            <w:tcW w:w="1400" w:type="dxa"/>
            <w:tcBorders>
              <w:top w:val="nil"/>
              <w:left w:val="nil"/>
              <w:bottom w:val="single" w:color="auto" w:sz="8" w:space="0"/>
              <w:right w:val="single" w:color="auto" w:sz="8" w:space="0"/>
            </w:tcBorders>
            <w:noWrap w:val="0"/>
            <w:vAlign w:val="center"/>
          </w:tcPr>
          <w:p w14:paraId="08C7588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150米</w:t>
            </w:r>
          </w:p>
        </w:tc>
        <w:tc>
          <w:tcPr>
            <w:tcW w:w="2660" w:type="dxa"/>
            <w:tcBorders>
              <w:top w:val="nil"/>
              <w:left w:val="nil"/>
              <w:bottom w:val="single" w:color="auto" w:sz="8" w:space="0"/>
              <w:right w:val="single" w:color="auto" w:sz="8" w:space="0"/>
            </w:tcBorders>
            <w:noWrap w:val="0"/>
            <w:vAlign w:val="center"/>
          </w:tcPr>
          <w:p w14:paraId="75B89B8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557EEAF6">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1E79517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53</w:t>
            </w:r>
          </w:p>
        </w:tc>
        <w:tc>
          <w:tcPr>
            <w:tcW w:w="3480" w:type="dxa"/>
            <w:tcBorders>
              <w:top w:val="nil"/>
              <w:left w:val="nil"/>
              <w:bottom w:val="single" w:color="auto" w:sz="8" w:space="0"/>
              <w:right w:val="single" w:color="auto" w:sz="8" w:space="0"/>
            </w:tcBorders>
            <w:noWrap w:val="0"/>
            <w:vAlign w:val="center"/>
          </w:tcPr>
          <w:p w14:paraId="0C0F2C6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3×35</w:t>
            </w:r>
          </w:p>
        </w:tc>
        <w:tc>
          <w:tcPr>
            <w:tcW w:w="1400" w:type="dxa"/>
            <w:tcBorders>
              <w:top w:val="nil"/>
              <w:left w:val="nil"/>
              <w:bottom w:val="single" w:color="auto" w:sz="8" w:space="0"/>
              <w:right w:val="single" w:color="auto" w:sz="8" w:space="0"/>
            </w:tcBorders>
            <w:noWrap w:val="0"/>
            <w:vAlign w:val="center"/>
          </w:tcPr>
          <w:p w14:paraId="675EE12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150米</w:t>
            </w:r>
          </w:p>
        </w:tc>
        <w:tc>
          <w:tcPr>
            <w:tcW w:w="2660" w:type="dxa"/>
            <w:tcBorders>
              <w:top w:val="nil"/>
              <w:left w:val="nil"/>
              <w:bottom w:val="single" w:color="auto" w:sz="8" w:space="0"/>
              <w:right w:val="single" w:color="auto" w:sz="8" w:space="0"/>
            </w:tcBorders>
            <w:noWrap w:val="0"/>
            <w:vAlign w:val="center"/>
          </w:tcPr>
          <w:p w14:paraId="119945E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748115D2">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331AB54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54</w:t>
            </w:r>
          </w:p>
        </w:tc>
        <w:tc>
          <w:tcPr>
            <w:tcW w:w="3480" w:type="dxa"/>
            <w:tcBorders>
              <w:top w:val="nil"/>
              <w:left w:val="nil"/>
              <w:bottom w:val="single" w:color="auto" w:sz="8" w:space="0"/>
              <w:right w:val="single" w:color="auto" w:sz="8" w:space="0"/>
            </w:tcBorders>
            <w:noWrap w:val="0"/>
            <w:vAlign w:val="center"/>
          </w:tcPr>
          <w:p w14:paraId="69627E7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3×25</w:t>
            </w:r>
          </w:p>
        </w:tc>
        <w:tc>
          <w:tcPr>
            <w:tcW w:w="1400" w:type="dxa"/>
            <w:tcBorders>
              <w:top w:val="nil"/>
              <w:left w:val="nil"/>
              <w:bottom w:val="single" w:color="auto" w:sz="8" w:space="0"/>
              <w:right w:val="single" w:color="auto" w:sz="8" w:space="0"/>
            </w:tcBorders>
            <w:noWrap w:val="0"/>
            <w:vAlign w:val="center"/>
          </w:tcPr>
          <w:p w14:paraId="7342E66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480米</w:t>
            </w:r>
          </w:p>
        </w:tc>
        <w:tc>
          <w:tcPr>
            <w:tcW w:w="2660" w:type="dxa"/>
            <w:tcBorders>
              <w:top w:val="nil"/>
              <w:left w:val="nil"/>
              <w:bottom w:val="single" w:color="auto" w:sz="8" w:space="0"/>
              <w:right w:val="single" w:color="auto" w:sz="8" w:space="0"/>
            </w:tcBorders>
            <w:noWrap w:val="0"/>
            <w:vAlign w:val="center"/>
          </w:tcPr>
          <w:p w14:paraId="4C112D3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355637DB">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18555AB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55</w:t>
            </w:r>
          </w:p>
        </w:tc>
        <w:tc>
          <w:tcPr>
            <w:tcW w:w="3480" w:type="dxa"/>
            <w:tcBorders>
              <w:top w:val="nil"/>
              <w:left w:val="nil"/>
              <w:bottom w:val="single" w:color="auto" w:sz="8" w:space="0"/>
              <w:right w:val="single" w:color="auto" w:sz="8" w:space="0"/>
            </w:tcBorders>
            <w:noWrap w:val="0"/>
            <w:vAlign w:val="center"/>
          </w:tcPr>
          <w:p w14:paraId="7AF2924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3×16</w:t>
            </w:r>
          </w:p>
        </w:tc>
        <w:tc>
          <w:tcPr>
            <w:tcW w:w="1400" w:type="dxa"/>
            <w:tcBorders>
              <w:top w:val="nil"/>
              <w:left w:val="nil"/>
              <w:bottom w:val="single" w:color="auto" w:sz="8" w:space="0"/>
              <w:right w:val="single" w:color="auto" w:sz="8" w:space="0"/>
            </w:tcBorders>
            <w:noWrap w:val="0"/>
            <w:vAlign w:val="center"/>
          </w:tcPr>
          <w:p w14:paraId="55C8A02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240米</w:t>
            </w:r>
          </w:p>
        </w:tc>
        <w:tc>
          <w:tcPr>
            <w:tcW w:w="2660" w:type="dxa"/>
            <w:tcBorders>
              <w:top w:val="nil"/>
              <w:left w:val="nil"/>
              <w:bottom w:val="single" w:color="auto" w:sz="8" w:space="0"/>
              <w:right w:val="single" w:color="auto" w:sz="8" w:space="0"/>
            </w:tcBorders>
            <w:noWrap w:val="0"/>
            <w:vAlign w:val="center"/>
          </w:tcPr>
          <w:p w14:paraId="7CCA1BD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632CBE65">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15B959C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56</w:t>
            </w:r>
          </w:p>
        </w:tc>
        <w:tc>
          <w:tcPr>
            <w:tcW w:w="3480" w:type="dxa"/>
            <w:tcBorders>
              <w:top w:val="nil"/>
              <w:left w:val="nil"/>
              <w:bottom w:val="single" w:color="auto" w:sz="8" w:space="0"/>
              <w:right w:val="single" w:color="auto" w:sz="8" w:space="0"/>
            </w:tcBorders>
            <w:noWrap w:val="0"/>
            <w:vAlign w:val="center"/>
          </w:tcPr>
          <w:p w14:paraId="44571D52">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3×10</w:t>
            </w:r>
          </w:p>
        </w:tc>
        <w:tc>
          <w:tcPr>
            <w:tcW w:w="1400" w:type="dxa"/>
            <w:tcBorders>
              <w:top w:val="nil"/>
              <w:left w:val="nil"/>
              <w:bottom w:val="single" w:color="auto" w:sz="8" w:space="0"/>
              <w:right w:val="single" w:color="auto" w:sz="8" w:space="0"/>
            </w:tcBorders>
            <w:noWrap w:val="0"/>
            <w:vAlign w:val="center"/>
          </w:tcPr>
          <w:p w14:paraId="5794989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400米</w:t>
            </w:r>
          </w:p>
        </w:tc>
        <w:tc>
          <w:tcPr>
            <w:tcW w:w="2660" w:type="dxa"/>
            <w:tcBorders>
              <w:top w:val="nil"/>
              <w:left w:val="nil"/>
              <w:bottom w:val="single" w:color="auto" w:sz="8" w:space="0"/>
              <w:right w:val="single" w:color="auto" w:sz="8" w:space="0"/>
            </w:tcBorders>
            <w:noWrap w:val="0"/>
            <w:vAlign w:val="center"/>
          </w:tcPr>
          <w:p w14:paraId="6AA167A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51B1F334">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0A2669B7">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57</w:t>
            </w:r>
          </w:p>
        </w:tc>
        <w:tc>
          <w:tcPr>
            <w:tcW w:w="3480" w:type="dxa"/>
            <w:tcBorders>
              <w:top w:val="nil"/>
              <w:left w:val="nil"/>
              <w:bottom w:val="single" w:color="auto" w:sz="8" w:space="0"/>
              <w:right w:val="single" w:color="auto" w:sz="8" w:space="0"/>
            </w:tcBorders>
            <w:noWrap w:val="0"/>
            <w:vAlign w:val="center"/>
          </w:tcPr>
          <w:p w14:paraId="1102A7C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3×6</w:t>
            </w:r>
          </w:p>
        </w:tc>
        <w:tc>
          <w:tcPr>
            <w:tcW w:w="1400" w:type="dxa"/>
            <w:tcBorders>
              <w:top w:val="nil"/>
              <w:left w:val="nil"/>
              <w:bottom w:val="single" w:color="auto" w:sz="8" w:space="0"/>
              <w:right w:val="single" w:color="auto" w:sz="8" w:space="0"/>
            </w:tcBorders>
            <w:noWrap w:val="0"/>
            <w:vAlign w:val="center"/>
          </w:tcPr>
          <w:p w14:paraId="504730B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300米</w:t>
            </w:r>
          </w:p>
        </w:tc>
        <w:tc>
          <w:tcPr>
            <w:tcW w:w="2660" w:type="dxa"/>
            <w:tcBorders>
              <w:top w:val="nil"/>
              <w:left w:val="nil"/>
              <w:bottom w:val="single" w:color="auto" w:sz="8" w:space="0"/>
              <w:right w:val="single" w:color="auto" w:sz="8" w:space="0"/>
            </w:tcBorders>
            <w:noWrap w:val="0"/>
            <w:vAlign w:val="center"/>
          </w:tcPr>
          <w:p w14:paraId="30C12A8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78582874">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2ADF257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58</w:t>
            </w:r>
          </w:p>
        </w:tc>
        <w:tc>
          <w:tcPr>
            <w:tcW w:w="3480" w:type="dxa"/>
            <w:tcBorders>
              <w:top w:val="nil"/>
              <w:left w:val="nil"/>
              <w:bottom w:val="single" w:color="auto" w:sz="8" w:space="0"/>
              <w:right w:val="single" w:color="auto" w:sz="8" w:space="0"/>
            </w:tcBorders>
            <w:noWrap w:val="0"/>
            <w:vAlign w:val="center"/>
          </w:tcPr>
          <w:p w14:paraId="253D85D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3×4</w:t>
            </w:r>
          </w:p>
        </w:tc>
        <w:tc>
          <w:tcPr>
            <w:tcW w:w="1400" w:type="dxa"/>
            <w:tcBorders>
              <w:top w:val="nil"/>
              <w:left w:val="nil"/>
              <w:bottom w:val="single" w:color="auto" w:sz="8" w:space="0"/>
              <w:right w:val="single" w:color="auto" w:sz="8" w:space="0"/>
            </w:tcBorders>
            <w:noWrap w:val="0"/>
            <w:vAlign w:val="center"/>
          </w:tcPr>
          <w:p w14:paraId="6AD0358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285米</w:t>
            </w:r>
          </w:p>
        </w:tc>
        <w:tc>
          <w:tcPr>
            <w:tcW w:w="2660" w:type="dxa"/>
            <w:tcBorders>
              <w:top w:val="nil"/>
              <w:left w:val="nil"/>
              <w:bottom w:val="single" w:color="auto" w:sz="8" w:space="0"/>
              <w:right w:val="single" w:color="auto" w:sz="8" w:space="0"/>
            </w:tcBorders>
            <w:noWrap w:val="0"/>
            <w:vAlign w:val="center"/>
          </w:tcPr>
          <w:p w14:paraId="610CB87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14FBA190">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3521583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59</w:t>
            </w:r>
          </w:p>
        </w:tc>
        <w:tc>
          <w:tcPr>
            <w:tcW w:w="3480" w:type="dxa"/>
            <w:tcBorders>
              <w:top w:val="nil"/>
              <w:left w:val="nil"/>
              <w:bottom w:val="single" w:color="auto" w:sz="8" w:space="0"/>
              <w:right w:val="single" w:color="auto" w:sz="8" w:space="0"/>
            </w:tcBorders>
            <w:noWrap w:val="0"/>
            <w:vAlign w:val="center"/>
          </w:tcPr>
          <w:p w14:paraId="161E123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3×2.5</w:t>
            </w:r>
          </w:p>
        </w:tc>
        <w:tc>
          <w:tcPr>
            <w:tcW w:w="1400" w:type="dxa"/>
            <w:tcBorders>
              <w:top w:val="nil"/>
              <w:left w:val="nil"/>
              <w:bottom w:val="single" w:color="auto" w:sz="8" w:space="0"/>
              <w:right w:val="single" w:color="auto" w:sz="8" w:space="0"/>
            </w:tcBorders>
            <w:noWrap w:val="0"/>
            <w:vAlign w:val="center"/>
          </w:tcPr>
          <w:p w14:paraId="73FE759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2100米</w:t>
            </w:r>
          </w:p>
        </w:tc>
        <w:tc>
          <w:tcPr>
            <w:tcW w:w="2660" w:type="dxa"/>
            <w:tcBorders>
              <w:top w:val="nil"/>
              <w:left w:val="nil"/>
              <w:bottom w:val="single" w:color="auto" w:sz="8" w:space="0"/>
              <w:right w:val="single" w:color="auto" w:sz="8" w:space="0"/>
            </w:tcBorders>
            <w:noWrap w:val="0"/>
            <w:vAlign w:val="center"/>
          </w:tcPr>
          <w:p w14:paraId="27C6359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20A74EE4">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05C21B2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60</w:t>
            </w:r>
          </w:p>
        </w:tc>
        <w:tc>
          <w:tcPr>
            <w:tcW w:w="3480" w:type="dxa"/>
            <w:tcBorders>
              <w:top w:val="nil"/>
              <w:left w:val="nil"/>
              <w:bottom w:val="single" w:color="auto" w:sz="8" w:space="0"/>
              <w:right w:val="single" w:color="auto" w:sz="8" w:space="0"/>
            </w:tcBorders>
            <w:noWrap w:val="0"/>
            <w:vAlign w:val="center"/>
          </w:tcPr>
          <w:p w14:paraId="3086686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2×1.5</w:t>
            </w:r>
          </w:p>
        </w:tc>
        <w:tc>
          <w:tcPr>
            <w:tcW w:w="1400" w:type="dxa"/>
            <w:tcBorders>
              <w:top w:val="nil"/>
              <w:left w:val="nil"/>
              <w:bottom w:val="single" w:color="auto" w:sz="8" w:space="0"/>
              <w:right w:val="single" w:color="auto" w:sz="8" w:space="0"/>
            </w:tcBorders>
            <w:noWrap w:val="0"/>
            <w:vAlign w:val="center"/>
          </w:tcPr>
          <w:p w14:paraId="3786417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3800米</w:t>
            </w:r>
          </w:p>
        </w:tc>
        <w:tc>
          <w:tcPr>
            <w:tcW w:w="2660" w:type="dxa"/>
            <w:tcBorders>
              <w:top w:val="nil"/>
              <w:left w:val="nil"/>
              <w:bottom w:val="single" w:color="auto" w:sz="8" w:space="0"/>
              <w:right w:val="single" w:color="auto" w:sz="8" w:space="0"/>
            </w:tcBorders>
            <w:noWrap w:val="0"/>
            <w:vAlign w:val="center"/>
          </w:tcPr>
          <w:p w14:paraId="0D295B1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22ED0D91">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738FBB4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61</w:t>
            </w:r>
          </w:p>
        </w:tc>
        <w:tc>
          <w:tcPr>
            <w:tcW w:w="3480" w:type="dxa"/>
            <w:tcBorders>
              <w:top w:val="nil"/>
              <w:left w:val="nil"/>
              <w:bottom w:val="single" w:color="auto" w:sz="8" w:space="0"/>
              <w:right w:val="single" w:color="auto" w:sz="8" w:space="0"/>
            </w:tcBorders>
            <w:noWrap w:val="0"/>
            <w:vAlign w:val="center"/>
          </w:tcPr>
          <w:p w14:paraId="0B2560C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3X1.5</w:t>
            </w:r>
          </w:p>
        </w:tc>
        <w:tc>
          <w:tcPr>
            <w:tcW w:w="1400" w:type="dxa"/>
            <w:tcBorders>
              <w:top w:val="nil"/>
              <w:left w:val="nil"/>
              <w:bottom w:val="single" w:color="auto" w:sz="8" w:space="0"/>
              <w:right w:val="single" w:color="auto" w:sz="8" w:space="0"/>
            </w:tcBorders>
            <w:noWrap w:val="0"/>
            <w:vAlign w:val="center"/>
          </w:tcPr>
          <w:p w14:paraId="06D1AEE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1200米</w:t>
            </w:r>
          </w:p>
        </w:tc>
        <w:tc>
          <w:tcPr>
            <w:tcW w:w="2660" w:type="dxa"/>
            <w:tcBorders>
              <w:top w:val="nil"/>
              <w:left w:val="nil"/>
              <w:bottom w:val="single" w:color="auto" w:sz="8" w:space="0"/>
              <w:right w:val="single" w:color="auto" w:sz="8" w:space="0"/>
            </w:tcBorders>
            <w:noWrap w:val="0"/>
            <w:vAlign w:val="center"/>
          </w:tcPr>
          <w:p w14:paraId="3C52787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3CF7B70C">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126311F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62</w:t>
            </w:r>
          </w:p>
        </w:tc>
        <w:tc>
          <w:tcPr>
            <w:tcW w:w="3480" w:type="dxa"/>
            <w:tcBorders>
              <w:top w:val="nil"/>
              <w:left w:val="nil"/>
              <w:bottom w:val="single" w:color="auto" w:sz="8" w:space="0"/>
              <w:right w:val="single" w:color="auto" w:sz="8" w:space="0"/>
            </w:tcBorders>
            <w:noWrap w:val="0"/>
            <w:vAlign w:val="center"/>
          </w:tcPr>
          <w:p w14:paraId="555066B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7×2.5</w:t>
            </w:r>
          </w:p>
        </w:tc>
        <w:tc>
          <w:tcPr>
            <w:tcW w:w="1400" w:type="dxa"/>
            <w:tcBorders>
              <w:top w:val="nil"/>
              <w:left w:val="nil"/>
              <w:bottom w:val="single" w:color="auto" w:sz="8" w:space="0"/>
              <w:right w:val="single" w:color="auto" w:sz="8" w:space="0"/>
            </w:tcBorders>
            <w:noWrap w:val="0"/>
            <w:vAlign w:val="center"/>
          </w:tcPr>
          <w:p w14:paraId="59D1BDF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150米</w:t>
            </w:r>
          </w:p>
        </w:tc>
        <w:tc>
          <w:tcPr>
            <w:tcW w:w="2660" w:type="dxa"/>
            <w:tcBorders>
              <w:top w:val="nil"/>
              <w:left w:val="nil"/>
              <w:bottom w:val="single" w:color="auto" w:sz="8" w:space="0"/>
              <w:right w:val="single" w:color="auto" w:sz="8" w:space="0"/>
            </w:tcBorders>
            <w:noWrap w:val="0"/>
            <w:vAlign w:val="center"/>
          </w:tcPr>
          <w:p w14:paraId="059817D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3D8C4026">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46C2B25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63</w:t>
            </w:r>
          </w:p>
        </w:tc>
        <w:tc>
          <w:tcPr>
            <w:tcW w:w="3480" w:type="dxa"/>
            <w:tcBorders>
              <w:top w:val="nil"/>
              <w:left w:val="nil"/>
              <w:bottom w:val="single" w:color="auto" w:sz="8" w:space="0"/>
              <w:right w:val="single" w:color="auto" w:sz="8" w:space="0"/>
            </w:tcBorders>
            <w:noWrap w:val="0"/>
            <w:vAlign w:val="center"/>
          </w:tcPr>
          <w:p w14:paraId="40C48B7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7×1.5</w:t>
            </w:r>
          </w:p>
        </w:tc>
        <w:tc>
          <w:tcPr>
            <w:tcW w:w="1400" w:type="dxa"/>
            <w:tcBorders>
              <w:top w:val="nil"/>
              <w:left w:val="nil"/>
              <w:bottom w:val="single" w:color="auto" w:sz="8" w:space="0"/>
              <w:right w:val="single" w:color="auto" w:sz="8" w:space="0"/>
            </w:tcBorders>
            <w:noWrap w:val="0"/>
            <w:vAlign w:val="center"/>
          </w:tcPr>
          <w:p w14:paraId="1BA1E75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1500米</w:t>
            </w:r>
          </w:p>
        </w:tc>
        <w:tc>
          <w:tcPr>
            <w:tcW w:w="2660" w:type="dxa"/>
            <w:tcBorders>
              <w:top w:val="nil"/>
              <w:left w:val="nil"/>
              <w:bottom w:val="single" w:color="auto" w:sz="8" w:space="0"/>
              <w:right w:val="single" w:color="auto" w:sz="8" w:space="0"/>
            </w:tcBorders>
            <w:noWrap w:val="0"/>
            <w:vAlign w:val="center"/>
          </w:tcPr>
          <w:p w14:paraId="325729C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2BBC4221">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2EBE8E0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64</w:t>
            </w:r>
          </w:p>
        </w:tc>
        <w:tc>
          <w:tcPr>
            <w:tcW w:w="3480" w:type="dxa"/>
            <w:tcBorders>
              <w:top w:val="nil"/>
              <w:left w:val="nil"/>
              <w:bottom w:val="single" w:color="auto" w:sz="8" w:space="0"/>
              <w:right w:val="single" w:color="auto" w:sz="8" w:space="0"/>
            </w:tcBorders>
            <w:noWrap w:val="0"/>
            <w:vAlign w:val="center"/>
          </w:tcPr>
          <w:p w14:paraId="1AFE6D9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12×2.5</w:t>
            </w:r>
          </w:p>
        </w:tc>
        <w:tc>
          <w:tcPr>
            <w:tcW w:w="1400" w:type="dxa"/>
            <w:tcBorders>
              <w:top w:val="nil"/>
              <w:left w:val="nil"/>
              <w:bottom w:val="single" w:color="auto" w:sz="8" w:space="0"/>
              <w:right w:val="single" w:color="auto" w:sz="8" w:space="0"/>
            </w:tcBorders>
            <w:noWrap w:val="0"/>
            <w:vAlign w:val="center"/>
          </w:tcPr>
          <w:p w14:paraId="46955AF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165米</w:t>
            </w:r>
          </w:p>
        </w:tc>
        <w:tc>
          <w:tcPr>
            <w:tcW w:w="2660" w:type="dxa"/>
            <w:tcBorders>
              <w:top w:val="nil"/>
              <w:left w:val="nil"/>
              <w:bottom w:val="single" w:color="auto" w:sz="8" w:space="0"/>
              <w:right w:val="single" w:color="auto" w:sz="8" w:space="0"/>
            </w:tcBorders>
            <w:noWrap w:val="0"/>
            <w:vAlign w:val="center"/>
          </w:tcPr>
          <w:p w14:paraId="7113AAB9">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0CCF1D2F">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16D71F6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65</w:t>
            </w:r>
          </w:p>
        </w:tc>
        <w:tc>
          <w:tcPr>
            <w:tcW w:w="3480" w:type="dxa"/>
            <w:tcBorders>
              <w:top w:val="nil"/>
              <w:left w:val="nil"/>
              <w:bottom w:val="single" w:color="auto" w:sz="8" w:space="0"/>
              <w:right w:val="single" w:color="auto" w:sz="8" w:space="0"/>
            </w:tcBorders>
            <w:noWrap w:val="0"/>
            <w:vAlign w:val="center"/>
          </w:tcPr>
          <w:p w14:paraId="0126ADB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固定电缆CEFR/SA 12×1.5</w:t>
            </w:r>
          </w:p>
        </w:tc>
        <w:tc>
          <w:tcPr>
            <w:tcW w:w="1400" w:type="dxa"/>
            <w:tcBorders>
              <w:top w:val="nil"/>
              <w:left w:val="nil"/>
              <w:bottom w:val="single" w:color="auto" w:sz="8" w:space="0"/>
              <w:right w:val="single" w:color="auto" w:sz="8" w:space="0"/>
            </w:tcBorders>
            <w:noWrap w:val="0"/>
            <w:vAlign w:val="center"/>
          </w:tcPr>
          <w:p w14:paraId="5CA45D5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1500米</w:t>
            </w:r>
          </w:p>
        </w:tc>
        <w:tc>
          <w:tcPr>
            <w:tcW w:w="2660" w:type="dxa"/>
            <w:tcBorders>
              <w:top w:val="nil"/>
              <w:left w:val="nil"/>
              <w:bottom w:val="single" w:color="auto" w:sz="8" w:space="0"/>
              <w:right w:val="single" w:color="auto" w:sz="8" w:space="0"/>
            </w:tcBorders>
            <w:noWrap w:val="0"/>
            <w:vAlign w:val="center"/>
          </w:tcPr>
          <w:p w14:paraId="74D7B78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4A84BAD9">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00FF30F7">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66</w:t>
            </w:r>
          </w:p>
        </w:tc>
        <w:tc>
          <w:tcPr>
            <w:tcW w:w="3480" w:type="dxa"/>
            <w:tcBorders>
              <w:top w:val="nil"/>
              <w:left w:val="nil"/>
              <w:bottom w:val="single" w:color="auto" w:sz="8" w:space="0"/>
              <w:right w:val="single" w:color="auto" w:sz="8" w:space="0"/>
            </w:tcBorders>
            <w:noWrap w:val="0"/>
            <w:vAlign w:val="center"/>
          </w:tcPr>
          <w:p w14:paraId="1E2F3B8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屏蔽电缆RVVP 6×1</w:t>
            </w:r>
          </w:p>
        </w:tc>
        <w:tc>
          <w:tcPr>
            <w:tcW w:w="1400" w:type="dxa"/>
            <w:tcBorders>
              <w:top w:val="nil"/>
              <w:left w:val="nil"/>
              <w:bottom w:val="single" w:color="auto" w:sz="8" w:space="0"/>
              <w:right w:val="single" w:color="auto" w:sz="8" w:space="0"/>
            </w:tcBorders>
            <w:noWrap w:val="0"/>
            <w:vAlign w:val="center"/>
          </w:tcPr>
          <w:p w14:paraId="565E23A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600米</w:t>
            </w:r>
          </w:p>
        </w:tc>
        <w:tc>
          <w:tcPr>
            <w:tcW w:w="2660" w:type="dxa"/>
            <w:tcBorders>
              <w:top w:val="nil"/>
              <w:left w:val="nil"/>
              <w:bottom w:val="single" w:color="auto" w:sz="8" w:space="0"/>
              <w:right w:val="single" w:color="auto" w:sz="8" w:space="0"/>
            </w:tcBorders>
            <w:noWrap w:val="0"/>
            <w:vAlign w:val="center"/>
          </w:tcPr>
          <w:p w14:paraId="5DE831C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1A72315F">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6C85798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67</w:t>
            </w:r>
          </w:p>
        </w:tc>
        <w:tc>
          <w:tcPr>
            <w:tcW w:w="3480" w:type="dxa"/>
            <w:tcBorders>
              <w:top w:val="nil"/>
              <w:left w:val="nil"/>
              <w:bottom w:val="single" w:color="auto" w:sz="8" w:space="0"/>
              <w:right w:val="single" w:color="auto" w:sz="8" w:space="0"/>
            </w:tcBorders>
            <w:noWrap w:val="0"/>
            <w:vAlign w:val="center"/>
          </w:tcPr>
          <w:p w14:paraId="0F8787D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BVR（黄绿线）BVR  1.5</w:t>
            </w:r>
          </w:p>
        </w:tc>
        <w:tc>
          <w:tcPr>
            <w:tcW w:w="1400" w:type="dxa"/>
            <w:tcBorders>
              <w:top w:val="nil"/>
              <w:left w:val="nil"/>
              <w:bottom w:val="single" w:color="auto" w:sz="8" w:space="0"/>
              <w:right w:val="single" w:color="auto" w:sz="8" w:space="0"/>
            </w:tcBorders>
            <w:noWrap w:val="0"/>
            <w:vAlign w:val="center"/>
          </w:tcPr>
          <w:p w14:paraId="12542E6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300米</w:t>
            </w:r>
          </w:p>
        </w:tc>
        <w:tc>
          <w:tcPr>
            <w:tcW w:w="2660" w:type="dxa"/>
            <w:tcBorders>
              <w:top w:val="nil"/>
              <w:left w:val="nil"/>
              <w:bottom w:val="single" w:color="auto" w:sz="8" w:space="0"/>
              <w:right w:val="single" w:color="auto" w:sz="8" w:space="0"/>
            </w:tcBorders>
            <w:noWrap w:val="0"/>
            <w:vAlign w:val="center"/>
          </w:tcPr>
          <w:p w14:paraId="6EF3F85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748A02B5">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46B68D23">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68</w:t>
            </w:r>
          </w:p>
        </w:tc>
        <w:tc>
          <w:tcPr>
            <w:tcW w:w="3480" w:type="dxa"/>
            <w:tcBorders>
              <w:top w:val="nil"/>
              <w:left w:val="nil"/>
              <w:bottom w:val="single" w:color="auto" w:sz="8" w:space="0"/>
              <w:right w:val="single" w:color="auto" w:sz="8" w:space="0"/>
            </w:tcBorders>
            <w:noWrap w:val="0"/>
            <w:vAlign w:val="center"/>
          </w:tcPr>
          <w:p w14:paraId="166B0B0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BVR（黄绿线）BVR  2.5</w:t>
            </w:r>
          </w:p>
        </w:tc>
        <w:tc>
          <w:tcPr>
            <w:tcW w:w="1400" w:type="dxa"/>
            <w:tcBorders>
              <w:top w:val="nil"/>
              <w:left w:val="nil"/>
              <w:bottom w:val="single" w:color="auto" w:sz="8" w:space="0"/>
              <w:right w:val="single" w:color="auto" w:sz="8" w:space="0"/>
            </w:tcBorders>
            <w:noWrap w:val="0"/>
            <w:vAlign w:val="center"/>
          </w:tcPr>
          <w:p w14:paraId="3D66356D">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600米</w:t>
            </w:r>
          </w:p>
        </w:tc>
        <w:tc>
          <w:tcPr>
            <w:tcW w:w="2660" w:type="dxa"/>
            <w:tcBorders>
              <w:top w:val="nil"/>
              <w:left w:val="nil"/>
              <w:bottom w:val="single" w:color="auto" w:sz="8" w:space="0"/>
              <w:right w:val="single" w:color="auto" w:sz="8" w:space="0"/>
            </w:tcBorders>
            <w:noWrap w:val="0"/>
            <w:vAlign w:val="center"/>
          </w:tcPr>
          <w:p w14:paraId="0570FB3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011A0E39">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61D2D87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69</w:t>
            </w:r>
          </w:p>
        </w:tc>
        <w:tc>
          <w:tcPr>
            <w:tcW w:w="3480" w:type="dxa"/>
            <w:tcBorders>
              <w:top w:val="nil"/>
              <w:left w:val="nil"/>
              <w:bottom w:val="single" w:color="auto" w:sz="8" w:space="0"/>
              <w:right w:val="single" w:color="auto" w:sz="8" w:space="0"/>
            </w:tcBorders>
            <w:noWrap w:val="0"/>
            <w:vAlign w:val="center"/>
          </w:tcPr>
          <w:p w14:paraId="3D17BD3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BVR（黄绿线）BVR  4</w:t>
            </w:r>
          </w:p>
        </w:tc>
        <w:tc>
          <w:tcPr>
            <w:tcW w:w="1400" w:type="dxa"/>
            <w:tcBorders>
              <w:top w:val="nil"/>
              <w:left w:val="nil"/>
              <w:bottom w:val="single" w:color="auto" w:sz="8" w:space="0"/>
              <w:right w:val="single" w:color="auto" w:sz="8" w:space="0"/>
            </w:tcBorders>
            <w:noWrap w:val="0"/>
            <w:vAlign w:val="center"/>
          </w:tcPr>
          <w:p w14:paraId="4C849D5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150米</w:t>
            </w:r>
          </w:p>
        </w:tc>
        <w:tc>
          <w:tcPr>
            <w:tcW w:w="2660" w:type="dxa"/>
            <w:tcBorders>
              <w:top w:val="nil"/>
              <w:left w:val="nil"/>
              <w:bottom w:val="single" w:color="auto" w:sz="8" w:space="0"/>
              <w:right w:val="single" w:color="auto" w:sz="8" w:space="0"/>
            </w:tcBorders>
            <w:noWrap w:val="0"/>
            <w:vAlign w:val="center"/>
          </w:tcPr>
          <w:p w14:paraId="0270AA4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496BA6E8">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554D6B9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70</w:t>
            </w:r>
          </w:p>
        </w:tc>
        <w:tc>
          <w:tcPr>
            <w:tcW w:w="3480" w:type="dxa"/>
            <w:tcBorders>
              <w:top w:val="nil"/>
              <w:left w:val="nil"/>
              <w:bottom w:val="single" w:color="auto" w:sz="8" w:space="0"/>
              <w:right w:val="single" w:color="auto" w:sz="8" w:space="0"/>
            </w:tcBorders>
            <w:noWrap w:val="0"/>
            <w:vAlign w:val="center"/>
          </w:tcPr>
          <w:p w14:paraId="1D61E5D9">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BVR（黄绿线）BVR  10</w:t>
            </w:r>
          </w:p>
        </w:tc>
        <w:tc>
          <w:tcPr>
            <w:tcW w:w="1400" w:type="dxa"/>
            <w:tcBorders>
              <w:top w:val="nil"/>
              <w:left w:val="nil"/>
              <w:bottom w:val="single" w:color="auto" w:sz="8" w:space="0"/>
              <w:right w:val="single" w:color="auto" w:sz="8" w:space="0"/>
            </w:tcBorders>
            <w:noWrap w:val="0"/>
            <w:vAlign w:val="center"/>
          </w:tcPr>
          <w:p w14:paraId="3E2C436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450米</w:t>
            </w:r>
          </w:p>
        </w:tc>
        <w:tc>
          <w:tcPr>
            <w:tcW w:w="2660" w:type="dxa"/>
            <w:tcBorders>
              <w:top w:val="nil"/>
              <w:left w:val="nil"/>
              <w:bottom w:val="single" w:color="auto" w:sz="8" w:space="0"/>
              <w:right w:val="single" w:color="auto" w:sz="8" w:space="0"/>
            </w:tcBorders>
            <w:noWrap w:val="0"/>
            <w:vAlign w:val="center"/>
          </w:tcPr>
          <w:p w14:paraId="09FEAA3A">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73CB9483">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073D41D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71</w:t>
            </w:r>
          </w:p>
        </w:tc>
        <w:tc>
          <w:tcPr>
            <w:tcW w:w="3480" w:type="dxa"/>
            <w:tcBorders>
              <w:top w:val="nil"/>
              <w:left w:val="nil"/>
              <w:bottom w:val="single" w:color="auto" w:sz="8" w:space="0"/>
              <w:right w:val="single" w:color="auto" w:sz="8" w:space="0"/>
            </w:tcBorders>
            <w:noWrap w:val="0"/>
            <w:vAlign w:val="center"/>
          </w:tcPr>
          <w:p w14:paraId="214000B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BVR（黄绿线）BVR  16</w:t>
            </w:r>
          </w:p>
        </w:tc>
        <w:tc>
          <w:tcPr>
            <w:tcW w:w="1400" w:type="dxa"/>
            <w:tcBorders>
              <w:top w:val="nil"/>
              <w:left w:val="nil"/>
              <w:bottom w:val="single" w:color="auto" w:sz="8" w:space="0"/>
              <w:right w:val="single" w:color="auto" w:sz="8" w:space="0"/>
            </w:tcBorders>
            <w:noWrap w:val="0"/>
            <w:vAlign w:val="center"/>
          </w:tcPr>
          <w:p w14:paraId="4295C1E6">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300米</w:t>
            </w:r>
          </w:p>
        </w:tc>
        <w:tc>
          <w:tcPr>
            <w:tcW w:w="2660" w:type="dxa"/>
            <w:tcBorders>
              <w:top w:val="nil"/>
              <w:left w:val="nil"/>
              <w:bottom w:val="single" w:color="auto" w:sz="8" w:space="0"/>
              <w:right w:val="single" w:color="auto" w:sz="8" w:space="0"/>
            </w:tcBorders>
            <w:noWrap w:val="0"/>
            <w:vAlign w:val="center"/>
          </w:tcPr>
          <w:p w14:paraId="7822737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39641DC5">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4E91F58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72</w:t>
            </w:r>
          </w:p>
        </w:tc>
        <w:tc>
          <w:tcPr>
            <w:tcW w:w="3480" w:type="dxa"/>
            <w:tcBorders>
              <w:top w:val="nil"/>
              <w:left w:val="nil"/>
              <w:bottom w:val="single" w:color="auto" w:sz="8" w:space="0"/>
              <w:right w:val="single" w:color="auto" w:sz="8" w:space="0"/>
            </w:tcBorders>
            <w:noWrap w:val="0"/>
            <w:vAlign w:val="center"/>
          </w:tcPr>
          <w:p w14:paraId="1EB96D7C">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BVR（黄绿线）BVR  35</w:t>
            </w:r>
          </w:p>
        </w:tc>
        <w:tc>
          <w:tcPr>
            <w:tcW w:w="1400" w:type="dxa"/>
            <w:tcBorders>
              <w:top w:val="nil"/>
              <w:left w:val="nil"/>
              <w:bottom w:val="single" w:color="auto" w:sz="8" w:space="0"/>
              <w:right w:val="single" w:color="auto" w:sz="8" w:space="0"/>
            </w:tcBorders>
            <w:noWrap w:val="0"/>
            <w:vAlign w:val="center"/>
          </w:tcPr>
          <w:p w14:paraId="681FE15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150米</w:t>
            </w:r>
          </w:p>
        </w:tc>
        <w:tc>
          <w:tcPr>
            <w:tcW w:w="2660" w:type="dxa"/>
            <w:tcBorders>
              <w:top w:val="nil"/>
              <w:left w:val="nil"/>
              <w:bottom w:val="single" w:color="auto" w:sz="8" w:space="0"/>
              <w:right w:val="single" w:color="auto" w:sz="8" w:space="0"/>
            </w:tcBorders>
            <w:noWrap w:val="0"/>
            <w:vAlign w:val="center"/>
          </w:tcPr>
          <w:p w14:paraId="6ADF1D75">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58229763">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47F736DB">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73</w:t>
            </w:r>
          </w:p>
        </w:tc>
        <w:tc>
          <w:tcPr>
            <w:tcW w:w="3480" w:type="dxa"/>
            <w:tcBorders>
              <w:top w:val="nil"/>
              <w:left w:val="nil"/>
              <w:bottom w:val="single" w:color="auto" w:sz="8" w:space="0"/>
              <w:right w:val="single" w:color="auto" w:sz="8" w:space="0"/>
            </w:tcBorders>
            <w:noWrap w:val="0"/>
            <w:vAlign w:val="center"/>
          </w:tcPr>
          <w:p w14:paraId="6470E45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BVR（黄绿线）BVR  50</w:t>
            </w:r>
          </w:p>
        </w:tc>
        <w:tc>
          <w:tcPr>
            <w:tcW w:w="1400" w:type="dxa"/>
            <w:tcBorders>
              <w:top w:val="nil"/>
              <w:left w:val="nil"/>
              <w:bottom w:val="single" w:color="auto" w:sz="8" w:space="0"/>
              <w:right w:val="single" w:color="auto" w:sz="8" w:space="0"/>
            </w:tcBorders>
            <w:noWrap w:val="0"/>
            <w:vAlign w:val="center"/>
          </w:tcPr>
          <w:p w14:paraId="6BD4DA6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240米</w:t>
            </w:r>
          </w:p>
        </w:tc>
        <w:tc>
          <w:tcPr>
            <w:tcW w:w="2660" w:type="dxa"/>
            <w:tcBorders>
              <w:top w:val="nil"/>
              <w:left w:val="nil"/>
              <w:bottom w:val="single" w:color="auto" w:sz="8" w:space="0"/>
              <w:right w:val="single" w:color="auto" w:sz="8" w:space="0"/>
            </w:tcBorders>
            <w:noWrap w:val="0"/>
            <w:vAlign w:val="center"/>
          </w:tcPr>
          <w:p w14:paraId="73C41977">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拆除及敷设</w:t>
            </w:r>
          </w:p>
        </w:tc>
      </w:tr>
      <w:tr w14:paraId="51089259">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12F0ED4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74</w:t>
            </w:r>
          </w:p>
        </w:tc>
        <w:tc>
          <w:tcPr>
            <w:tcW w:w="3480" w:type="dxa"/>
            <w:tcBorders>
              <w:top w:val="nil"/>
              <w:left w:val="nil"/>
              <w:bottom w:val="single" w:color="auto" w:sz="8" w:space="0"/>
              <w:right w:val="single" w:color="auto" w:sz="8" w:space="0"/>
            </w:tcBorders>
            <w:noWrap w:val="0"/>
            <w:vAlign w:val="center"/>
          </w:tcPr>
          <w:p w14:paraId="739873D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电气室保温密封</w:t>
            </w:r>
          </w:p>
        </w:tc>
        <w:tc>
          <w:tcPr>
            <w:tcW w:w="1400" w:type="dxa"/>
            <w:tcBorders>
              <w:top w:val="nil"/>
              <w:left w:val="nil"/>
              <w:bottom w:val="single" w:color="auto" w:sz="8" w:space="0"/>
              <w:right w:val="single" w:color="auto" w:sz="8" w:space="0"/>
            </w:tcBorders>
            <w:noWrap w:val="0"/>
            <w:vAlign w:val="center"/>
          </w:tcPr>
          <w:p w14:paraId="5D1223C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3台</w:t>
            </w:r>
          </w:p>
        </w:tc>
        <w:tc>
          <w:tcPr>
            <w:tcW w:w="2660" w:type="dxa"/>
            <w:tcBorders>
              <w:top w:val="nil"/>
              <w:left w:val="nil"/>
              <w:bottom w:val="single" w:color="auto" w:sz="8" w:space="0"/>
              <w:right w:val="single" w:color="auto" w:sz="8" w:space="0"/>
            </w:tcBorders>
            <w:noWrap w:val="0"/>
            <w:vAlign w:val="center"/>
          </w:tcPr>
          <w:p w14:paraId="5FF8EE14">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安装</w:t>
            </w:r>
          </w:p>
        </w:tc>
      </w:tr>
      <w:tr w14:paraId="664A2873">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13F1D4E1">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75</w:t>
            </w:r>
          </w:p>
        </w:tc>
        <w:tc>
          <w:tcPr>
            <w:tcW w:w="3480" w:type="dxa"/>
            <w:tcBorders>
              <w:top w:val="nil"/>
              <w:left w:val="nil"/>
              <w:bottom w:val="single" w:color="auto" w:sz="8" w:space="0"/>
              <w:right w:val="single" w:color="auto" w:sz="8" w:space="0"/>
            </w:tcBorders>
            <w:noWrap w:val="0"/>
            <w:vAlign w:val="center"/>
          </w:tcPr>
          <w:p w14:paraId="21588D9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电缆桥架</w:t>
            </w:r>
          </w:p>
        </w:tc>
        <w:tc>
          <w:tcPr>
            <w:tcW w:w="1400" w:type="dxa"/>
            <w:tcBorders>
              <w:top w:val="nil"/>
              <w:left w:val="nil"/>
              <w:bottom w:val="single" w:color="auto" w:sz="8" w:space="0"/>
              <w:right w:val="single" w:color="auto" w:sz="8" w:space="0"/>
            </w:tcBorders>
            <w:noWrap w:val="0"/>
            <w:vAlign w:val="center"/>
          </w:tcPr>
          <w:p w14:paraId="249F0A3F">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3台</w:t>
            </w:r>
          </w:p>
        </w:tc>
        <w:tc>
          <w:tcPr>
            <w:tcW w:w="2660" w:type="dxa"/>
            <w:tcBorders>
              <w:top w:val="nil"/>
              <w:left w:val="nil"/>
              <w:bottom w:val="single" w:color="auto" w:sz="8" w:space="0"/>
              <w:right w:val="single" w:color="auto" w:sz="8" w:space="0"/>
            </w:tcBorders>
            <w:noWrap w:val="0"/>
            <w:vAlign w:val="center"/>
          </w:tcPr>
          <w:p w14:paraId="169B7DE0">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部分新增安装</w:t>
            </w:r>
          </w:p>
        </w:tc>
      </w:tr>
      <w:tr w14:paraId="66DDC58D">
        <w:tblPrEx>
          <w:tblCellMar>
            <w:top w:w="0" w:type="dxa"/>
            <w:left w:w="108" w:type="dxa"/>
            <w:bottom w:w="0" w:type="dxa"/>
            <w:right w:w="108" w:type="dxa"/>
          </w:tblCellMar>
        </w:tblPrEx>
        <w:trPr>
          <w:trHeight w:val="320" w:hRule="atLeast"/>
        </w:trPr>
        <w:tc>
          <w:tcPr>
            <w:tcW w:w="1040" w:type="dxa"/>
            <w:tcBorders>
              <w:top w:val="nil"/>
              <w:left w:val="single" w:color="auto" w:sz="8" w:space="0"/>
              <w:bottom w:val="single" w:color="auto" w:sz="8" w:space="0"/>
              <w:right w:val="single" w:color="auto" w:sz="8" w:space="0"/>
            </w:tcBorders>
            <w:noWrap w:val="0"/>
            <w:vAlign w:val="center"/>
          </w:tcPr>
          <w:p w14:paraId="6BCA993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76</w:t>
            </w:r>
          </w:p>
        </w:tc>
        <w:tc>
          <w:tcPr>
            <w:tcW w:w="3480" w:type="dxa"/>
            <w:tcBorders>
              <w:top w:val="nil"/>
              <w:left w:val="nil"/>
              <w:bottom w:val="single" w:color="auto" w:sz="8" w:space="0"/>
              <w:right w:val="single" w:color="auto" w:sz="8" w:space="0"/>
            </w:tcBorders>
            <w:noWrap w:val="0"/>
            <w:vAlign w:val="center"/>
          </w:tcPr>
          <w:p w14:paraId="3547BDA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电气接线、校线及配合调试</w:t>
            </w:r>
          </w:p>
        </w:tc>
        <w:tc>
          <w:tcPr>
            <w:tcW w:w="1400" w:type="dxa"/>
            <w:tcBorders>
              <w:top w:val="nil"/>
              <w:left w:val="nil"/>
              <w:bottom w:val="single" w:color="auto" w:sz="8" w:space="0"/>
              <w:right w:val="single" w:color="auto" w:sz="8" w:space="0"/>
            </w:tcBorders>
            <w:noWrap w:val="0"/>
            <w:vAlign w:val="center"/>
          </w:tcPr>
          <w:p w14:paraId="28D0C708">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3台</w:t>
            </w:r>
          </w:p>
        </w:tc>
        <w:tc>
          <w:tcPr>
            <w:tcW w:w="2660" w:type="dxa"/>
            <w:tcBorders>
              <w:top w:val="nil"/>
              <w:left w:val="nil"/>
              <w:bottom w:val="single" w:color="auto" w:sz="8" w:space="0"/>
              <w:right w:val="single" w:color="auto" w:sz="8" w:space="0"/>
            </w:tcBorders>
            <w:noWrap w:val="0"/>
            <w:vAlign w:val="center"/>
          </w:tcPr>
          <w:p w14:paraId="3B1F19BE">
            <w:pPr>
              <w:spacing w:after="0" w:line="240" w:lineRule="auto"/>
              <w:jc w:val="center"/>
              <w:rPr>
                <w:rFonts w:hint="eastAsia" w:ascii="宋体" w:hAnsi="宋体" w:cs="宋体"/>
                <w:color w:val="000000"/>
                <w:sz w:val="24"/>
                <w:szCs w:val="24"/>
                <w:lang w:eastAsia="zh-CN" w:bidi="ar-SA"/>
              </w:rPr>
            </w:pPr>
            <w:r>
              <w:rPr>
                <w:rFonts w:hint="eastAsia" w:ascii="宋体" w:hAnsi="宋体" w:cs="宋体"/>
                <w:color w:val="000000"/>
                <w:sz w:val="24"/>
                <w:szCs w:val="24"/>
                <w:lang w:eastAsia="zh-CN" w:bidi="ar-SA"/>
              </w:rPr>
              <w:t>　</w:t>
            </w:r>
          </w:p>
        </w:tc>
      </w:tr>
    </w:tbl>
    <w:p w14:paraId="1FAF1D9E">
      <w:pPr>
        <w:pStyle w:val="2"/>
        <w:rPr>
          <w:rFonts w:hint="eastAsia" w:ascii="宋体" w:hAnsi="宋体" w:eastAsia="宋体" w:cs="宋体"/>
          <w:b w:val="0"/>
          <w:bCs w:val="0"/>
          <w:color w:val="auto"/>
          <w:sz w:val="24"/>
          <w:szCs w:val="24"/>
          <w:highlight w:val="none"/>
          <w:lang w:val="en-US" w:eastAsia="zh-CN"/>
        </w:rPr>
      </w:pPr>
    </w:p>
    <w:p w14:paraId="6C168948">
      <w:pPr>
        <w:tabs>
          <w:tab w:val="left" w:pos="3281"/>
        </w:tabs>
        <w:bidi w:val="0"/>
        <w:jc w:val="center"/>
        <w:outlineLvl w:val="0"/>
        <w:rPr>
          <w:rFonts w:hint="eastAsia" w:ascii="宋体" w:hAnsi="宋体" w:cs="宋体"/>
          <w:b/>
          <w:bCs/>
          <w:color w:val="auto"/>
          <w:sz w:val="24"/>
          <w:szCs w:val="24"/>
        </w:rPr>
      </w:pPr>
      <w:bookmarkStart w:id="63" w:name="_Toc393984708"/>
      <w:bookmarkStart w:id="64" w:name="_Toc393374165"/>
      <w:bookmarkStart w:id="65" w:name="_Toc1025_WPSOffice_Level1"/>
      <w:bookmarkStart w:id="66" w:name="_Toc23162"/>
      <w:bookmarkStart w:id="67" w:name="_Toc11961"/>
      <w:bookmarkStart w:id="68" w:name="_Toc12252"/>
      <w:r>
        <w:rPr>
          <w:rFonts w:hint="eastAsia"/>
          <w:lang w:eastAsia="zh-CN"/>
        </w:rPr>
        <w:br w:type="page"/>
      </w:r>
      <w:bookmarkStart w:id="69" w:name="_Toc4202"/>
      <w:r>
        <w:rPr>
          <w:rFonts w:hint="eastAsia" w:ascii="宋体" w:hAnsi="宋体" w:cs="宋体"/>
          <w:b/>
          <w:bCs/>
          <w:color w:val="auto"/>
          <w:sz w:val="24"/>
          <w:szCs w:val="24"/>
        </w:rPr>
        <w:t xml:space="preserve">第二章 </w:t>
      </w:r>
      <w:bookmarkEnd w:id="63"/>
      <w:bookmarkEnd w:id="64"/>
      <w:r>
        <w:rPr>
          <w:rFonts w:hint="eastAsia" w:ascii="宋体" w:hAnsi="宋体" w:cs="宋体"/>
          <w:b/>
          <w:bCs/>
          <w:color w:val="auto"/>
          <w:sz w:val="24"/>
          <w:szCs w:val="24"/>
        </w:rPr>
        <w:t>项目管理目标及体系</w:t>
      </w:r>
      <w:bookmarkEnd w:id="65"/>
      <w:bookmarkEnd w:id="66"/>
      <w:bookmarkEnd w:id="67"/>
      <w:bookmarkEnd w:id="68"/>
      <w:bookmarkEnd w:id="69"/>
    </w:p>
    <w:bookmarkEnd w:id="46"/>
    <w:p w14:paraId="6D640ADF">
      <w:pPr>
        <w:pStyle w:val="4"/>
        <w:numPr>
          <w:ilvl w:val="1"/>
          <w:numId w:val="0"/>
        </w:numPr>
        <w:spacing w:before="0" w:beforeLines="0" w:after="0" w:afterLines="0" w:line="360" w:lineRule="auto"/>
        <w:jc w:val="both"/>
        <w:outlineLvl w:val="1"/>
        <w:rPr>
          <w:rFonts w:hint="eastAsia" w:ascii="宋体" w:hAnsi="宋体" w:eastAsia="宋体" w:cs="宋体"/>
          <w:color w:val="auto"/>
          <w:sz w:val="24"/>
          <w:szCs w:val="24"/>
        </w:rPr>
      </w:pPr>
      <w:bookmarkStart w:id="70" w:name="_Toc22399"/>
      <w:bookmarkStart w:id="71" w:name="_Toc5921"/>
      <w:bookmarkStart w:id="72" w:name="_Toc28365"/>
      <w:bookmarkStart w:id="73" w:name="_Toc16712_WPSOffice_Level2"/>
      <w:bookmarkStart w:id="74" w:name="_Toc19097"/>
      <w:bookmarkStart w:id="75" w:name="_Toc260964004"/>
      <w:r>
        <w:rPr>
          <w:rFonts w:hint="eastAsia" w:ascii="宋体" w:hAnsi="宋体" w:eastAsia="宋体" w:cs="宋体"/>
          <w:color w:val="auto"/>
          <w:sz w:val="24"/>
          <w:szCs w:val="24"/>
        </w:rPr>
        <w:t>第一节 管理目标策划</w:t>
      </w:r>
      <w:bookmarkEnd w:id="70"/>
      <w:bookmarkEnd w:id="71"/>
      <w:bookmarkEnd w:id="72"/>
      <w:bookmarkEnd w:id="73"/>
      <w:bookmarkEnd w:id="74"/>
    </w:p>
    <w:p w14:paraId="7B06C704">
      <w:pPr>
        <w:numPr>
          <w:ilvl w:val="0"/>
          <w:numId w:val="2"/>
        </w:numPr>
        <w:spacing w:line="360" w:lineRule="auto"/>
        <w:rPr>
          <w:rFonts w:hint="eastAsia" w:ascii="宋体" w:hAnsi="宋体" w:cs="宋体"/>
          <w:color w:val="auto"/>
          <w:spacing w:val="10"/>
          <w:sz w:val="24"/>
          <w:szCs w:val="24"/>
        </w:rPr>
      </w:pPr>
      <w:bookmarkStart w:id="76" w:name="_Toc27615"/>
      <w:r>
        <w:rPr>
          <w:rFonts w:hint="eastAsia" w:ascii="宋体" w:hAnsi="宋体" w:cs="宋体"/>
          <w:color w:val="auto"/>
          <w:spacing w:val="10"/>
          <w:sz w:val="24"/>
          <w:szCs w:val="24"/>
        </w:rPr>
        <w:t>工程安全管理目标</w:t>
      </w:r>
    </w:p>
    <w:p w14:paraId="2C537015">
      <w:pPr>
        <w:spacing w:line="360" w:lineRule="auto"/>
        <w:rPr>
          <w:rFonts w:hint="eastAsia" w:ascii="宋体" w:hAnsi="宋体" w:cs="宋体"/>
          <w:color w:val="auto"/>
          <w:spacing w:val="10"/>
          <w:sz w:val="24"/>
          <w:szCs w:val="24"/>
        </w:rPr>
      </w:pPr>
      <w:r>
        <w:rPr>
          <w:rFonts w:hint="eastAsia" w:ascii="宋体" w:hAnsi="宋体" w:cs="宋体"/>
          <w:color w:val="auto"/>
          <w:spacing w:val="10"/>
          <w:sz w:val="24"/>
          <w:szCs w:val="24"/>
        </w:rPr>
        <w:t xml:space="preserve">    安全第一，事故为零。工程施工期内，无轻伤及以上事故，无火灾事故，无交通事故。</w:t>
      </w:r>
    </w:p>
    <w:p w14:paraId="57EBB403">
      <w:pPr>
        <w:numPr>
          <w:ilvl w:val="0"/>
          <w:numId w:val="2"/>
        </w:numPr>
        <w:spacing w:line="360" w:lineRule="auto"/>
        <w:rPr>
          <w:rFonts w:hint="eastAsia" w:ascii="宋体" w:hAnsi="宋体" w:cs="宋体"/>
          <w:color w:val="auto"/>
          <w:sz w:val="24"/>
          <w:szCs w:val="24"/>
        </w:rPr>
      </w:pPr>
      <w:r>
        <w:rPr>
          <w:rFonts w:hint="eastAsia" w:ascii="宋体" w:hAnsi="宋体" w:cs="宋体"/>
          <w:color w:val="auto"/>
          <w:sz w:val="24"/>
          <w:szCs w:val="24"/>
        </w:rPr>
        <w:t>工程质量管理目标</w:t>
      </w:r>
      <w:bookmarkEnd w:id="76"/>
    </w:p>
    <w:p w14:paraId="2C6DB214">
      <w:pPr>
        <w:autoSpaceDE w:val="0"/>
        <w:autoSpaceDN w:val="0"/>
        <w:spacing w:line="360" w:lineRule="auto"/>
        <w:jc w:val="left"/>
        <w:rPr>
          <w:rFonts w:hint="eastAsia" w:ascii="宋体" w:hAnsi="宋体" w:cs="宋体"/>
          <w:color w:val="auto"/>
          <w:spacing w:val="10"/>
          <w:sz w:val="24"/>
          <w:szCs w:val="24"/>
        </w:rPr>
      </w:pPr>
      <w:r>
        <w:rPr>
          <w:rFonts w:hint="eastAsia" w:ascii="宋体" w:hAnsi="宋体" w:cs="宋体"/>
          <w:color w:val="auto"/>
          <w:spacing w:val="10"/>
          <w:sz w:val="24"/>
          <w:szCs w:val="24"/>
        </w:rPr>
        <w:t xml:space="preserve">    本工程实行质量跟踪目标管理制，达到本工程设计的要求和业主招标文件中的质量规定，单位工程验收合格率为100%。</w:t>
      </w:r>
    </w:p>
    <w:p w14:paraId="0D60B169">
      <w:pPr>
        <w:numPr>
          <w:ilvl w:val="0"/>
          <w:numId w:val="2"/>
        </w:numPr>
        <w:autoSpaceDE w:val="0"/>
        <w:autoSpaceDN w:val="0"/>
        <w:spacing w:line="360" w:lineRule="auto"/>
        <w:jc w:val="left"/>
        <w:rPr>
          <w:rFonts w:hint="eastAsia" w:ascii="宋体" w:hAnsi="宋体" w:cs="宋体"/>
          <w:bCs/>
          <w:color w:val="auto"/>
          <w:sz w:val="24"/>
          <w:szCs w:val="24"/>
        </w:rPr>
      </w:pPr>
      <w:bookmarkStart w:id="77" w:name="_Toc19109"/>
      <w:r>
        <w:rPr>
          <w:rFonts w:hint="eastAsia" w:ascii="宋体" w:hAnsi="宋体" w:cs="宋体"/>
          <w:bCs/>
          <w:color w:val="auto"/>
          <w:sz w:val="24"/>
          <w:szCs w:val="24"/>
        </w:rPr>
        <w:t>工程进度管理目标</w:t>
      </w:r>
    </w:p>
    <w:p w14:paraId="652A3BA2">
      <w:pPr>
        <w:autoSpaceDE w:val="0"/>
        <w:autoSpaceDN w:val="0"/>
        <w:spacing w:line="360" w:lineRule="auto"/>
        <w:jc w:val="left"/>
        <w:rPr>
          <w:rFonts w:hint="eastAsia" w:ascii="宋体" w:hAnsi="宋体" w:cs="宋体"/>
          <w:bCs/>
          <w:color w:val="auto"/>
          <w:spacing w:val="10"/>
          <w:sz w:val="24"/>
          <w:szCs w:val="24"/>
        </w:rPr>
      </w:pPr>
      <w:r>
        <w:rPr>
          <w:rFonts w:hint="eastAsia" w:ascii="宋体" w:hAnsi="宋体" w:cs="宋体"/>
          <w:bCs/>
          <w:color w:val="auto"/>
          <w:spacing w:val="10"/>
          <w:sz w:val="24"/>
          <w:szCs w:val="24"/>
        </w:rPr>
        <w:t xml:space="preserve">    在规定的施工期限内完成本工程所有的施工任务。</w:t>
      </w:r>
    </w:p>
    <w:p w14:paraId="546E48B3">
      <w:pPr>
        <w:numPr>
          <w:ilvl w:val="0"/>
          <w:numId w:val="2"/>
        </w:numPr>
        <w:autoSpaceDE w:val="0"/>
        <w:autoSpaceDN w:val="0"/>
        <w:spacing w:line="360" w:lineRule="auto"/>
        <w:jc w:val="left"/>
        <w:rPr>
          <w:rFonts w:hint="eastAsia" w:ascii="宋体" w:hAnsi="宋体" w:cs="宋体"/>
          <w:bCs/>
          <w:color w:val="auto"/>
          <w:sz w:val="24"/>
          <w:szCs w:val="24"/>
        </w:rPr>
      </w:pPr>
      <w:r>
        <w:rPr>
          <w:rFonts w:hint="eastAsia" w:ascii="宋体" w:hAnsi="宋体" w:cs="宋体"/>
          <w:bCs/>
          <w:color w:val="auto"/>
          <w:sz w:val="24"/>
          <w:szCs w:val="24"/>
        </w:rPr>
        <w:t>文明施工目标</w:t>
      </w:r>
      <w:bookmarkEnd w:id="77"/>
    </w:p>
    <w:p w14:paraId="3A31D84A">
      <w:pPr>
        <w:autoSpaceDE w:val="0"/>
        <w:autoSpaceDN w:val="0"/>
        <w:spacing w:line="360" w:lineRule="auto"/>
        <w:jc w:val="left"/>
        <w:rPr>
          <w:rFonts w:hint="eastAsia" w:ascii="宋体" w:hAnsi="宋体" w:cs="宋体"/>
          <w:bCs/>
          <w:color w:val="auto"/>
          <w:spacing w:val="10"/>
          <w:sz w:val="24"/>
          <w:szCs w:val="24"/>
        </w:rPr>
      </w:pPr>
      <w:r>
        <w:rPr>
          <w:rFonts w:hint="eastAsia" w:ascii="宋体" w:hAnsi="宋体" w:cs="宋体"/>
          <w:bCs/>
          <w:color w:val="auto"/>
          <w:spacing w:val="10"/>
          <w:sz w:val="24"/>
          <w:szCs w:val="24"/>
        </w:rPr>
        <w:t xml:space="preserve">    施工现场严格按照标准化管理，争创标准化文明施工</w:t>
      </w:r>
      <w:r>
        <w:rPr>
          <w:rFonts w:hint="eastAsia" w:ascii="宋体" w:hAnsi="宋体" w:cs="宋体"/>
          <w:bCs/>
          <w:color w:val="auto"/>
          <w:spacing w:val="10"/>
          <w:sz w:val="24"/>
          <w:szCs w:val="24"/>
          <w:lang w:val="en-US" w:eastAsia="zh-CN"/>
        </w:rPr>
        <w:t>达标工地</w:t>
      </w:r>
      <w:r>
        <w:rPr>
          <w:rFonts w:hint="eastAsia" w:ascii="宋体" w:hAnsi="宋体" w:cs="宋体"/>
          <w:bCs/>
          <w:color w:val="auto"/>
          <w:spacing w:val="10"/>
          <w:sz w:val="24"/>
          <w:szCs w:val="24"/>
        </w:rPr>
        <w:t>。</w:t>
      </w:r>
    </w:p>
    <w:p w14:paraId="779CA3D6">
      <w:pPr>
        <w:numPr>
          <w:ilvl w:val="0"/>
          <w:numId w:val="2"/>
        </w:numPr>
        <w:autoSpaceDE w:val="0"/>
        <w:autoSpaceDN w:val="0"/>
        <w:spacing w:line="360" w:lineRule="auto"/>
        <w:jc w:val="left"/>
        <w:rPr>
          <w:rFonts w:hint="eastAsia" w:ascii="宋体" w:hAnsi="宋体" w:cs="宋体"/>
          <w:bCs/>
          <w:color w:val="auto"/>
          <w:sz w:val="24"/>
          <w:szCs w:val="24"/>
        </w:rPr>
      </w:pPr>
      <w:r>
        <w:rPr>
          <w:rFonts w:hint="eastAsia" w:ascii="宋体" w:hAnsi="宋体" w:cs="宋体"/>
          <w:bCs/>
          <w:color w:val="auto"/>
          <w:sz w:val="24"/>
          <w:szCs w:val="24"/>
        </w:rPr>
        <w:t>治安、消防目标</w:t>
      </w:r>
    </w:p>
    <w:p w14:paraId="248D86A3">
      <w:pPr>
        <w:autoSpaceDE w:val="0"/>
        <w:autoSpaceDN w:val="0"/>
        <w:spacing w:line="360" w:lineRule="auto"/>
        <w:ind w:firstLine="560"/>
        <w:jc w:val="left"/>
        <w:rPr>
          <w:rFonts w:hint="eastAsia" w:ascii="宋体" w:hAnsi="宋体" w:cs="宋体"/>
          <w:color w:val="auto"/>
          <w:spacing w:val="10"/>
          <w:sz w:val="24"/>
          <w:szCs w:val="24"/>
        </w:rPr>
      </w:pPr>
      <w:r>
        <w:rPr>
          <w:rFonts w:hint="eastAsia" w:ascii="宋体" w:hAnsi="宋体" w:cs="宋体"/>
          <w:color w:val="auto"/>
          <w:spacing w:val="10"/>
          <w:sz w:val="24"/>
          <w:szCs w:val="24"/>
        </w:rPr>
        <w:t>施工期间工地不发生盗窃案件和刑事案件，施工期间无火灾事故。</w:t>
      </w:r>
    </w:p>
    <w:p w14:paraId="076BFE5E">
      <w:pPr>
        <w:pStyle w:val="22"/>
        <w:numPr>
          <w:ilvl w:val="0"/>
          <w:numId w:val="2"/>
        </w:numPr>
        <w:ind w:left="0" w:leftChars="0" w:firstLine="0" w:firstLineChars="0"/>
        <w:rPr>
          <w:rFonts w:hint="eastAsia" w:cs="Times New Roman"/>
          <w:color w:val="auto"/>
          <w:highlight w:val="none"/>
          <w:lang w:val="en-US" w:eastAsia="zh-CN"/>
        </w:rPr>
      </w:pPr>
      <w:r>
        <w:rPr>
          <w:rFonts w:hint="eastAsia" w:cs="Times New Roman"/>
          <w:color w:val="auto"/>
          <w:highlight w:val="none"/>
          <w:lang w:val="en-US" w:eastAsia="zh-CN"/>
        </w:rPr>
        <w:t>环境节能管理目标</w:t>
      </w:r>
    </w:p>
    <w:p w14:paraId="68095D60">
      <w:pPr>
        <w:keepNext w:val="0"/>
        <w:keepLines w:val="0"/>
        <w:pageBreakBefore w:val="0"/>
        <w:widowControl w:val="0"/>
        <w:kinsoku/>
        <w:wordWrap/>
        <w:overflowPunct/>
        <w:topLinePunct w:val="0"/>
        <w:autoSpaceDE w:val="0"/>
        <w:autoSpaceDN w:val="0"/>
        <w:bidi w:val="0"/>
        <w:adjustRightInd/>
        <w:snapToGrid/>
        <w:spacing w:line="360" w:lineRule="auto"/>
        <w:ind w:firstLine="520" w:firstLineChars="200"/>
        <w:jc w:val="left"/>
        <w:textAlignment w:val="auto"/>
        <w:rPr>
          <w:rFonts w:hint="default" w:ascii="宋体" w:hAnsi="宋体" w:eastAsia="宋体" w:cs="宋体"/>
          <w:bCs/>
          <w:color w:val="auto"/>
          <w:spacing w:val="10"/>
          <w:sz w:val="24"/>
          <w:szCs w:val="24"/>
          <w:lang w:val="en-US" w:eastAsia="zh-CN"/>
        </w:rPr>
      </w:pPr>
      <w:r>
        <w:rPr>
          <w:rFonts w:hint="default" w:ascii="宋体" w:hAnsi="宋体" w:eastAsia="宋体" w:cs="宋体"/>
          <w:bCs/>
          <w:color w:val="auto"/>
          <w:spacing w:val="10"/>
          <w:sz w:val="24"/>
          <w:szCs w:val="24"/>
          <w:lang w:val="en-US" w:eastAsia="zh-CN"/>
        </w:rPr>
        <w:t>重大环境污染事故为“零”；</w:t>
      </w:r>
    </w:p>
    <w:p w14:paraId="50E6D5B9">
      <w:pPr>
        <w:keepNext w:val="0"/>
        <w:keepLines w:val="0"/>
        <w:pageBreakBefore w:val="0"/>
        <w:widowControl w:val="0"/>
        <w:kinsoku/>
        <w:wordWrap/>
        <w:overflowPunct/>
        <w:topLinePunct w:val="0"/>
        <w:autoSpaceDE w:val="0"/>
        <w:autoSpaceDN w:val="0"/>
        <w:bidi w:val="0"/>
        <w:adjustRightInd/>
        <w:snapToGrid/>
        <w:spacing w:line="360" w:lineRule="auto"/>
        <w:ind w:firstLine="520" w:firstLineChars="200"/>
        <w:jc w:val="left"/>
        <w:textAlignment w:val="auto"/>
        <w:rPr>
          <w:rFonts w:hint="default" w:ascii="宋体" w:hAnsi="宋体" w:eastAsia="宋体" w:cs="宋体"/>
          <w:bCs/>
          <w:color w:val="auto"/>
          <w:spacing w:val="10"/>
          <w:sz w:val="24"/>
          <w:szCs w:val="24"/>
          <w:lang w:val="en-US" w:eastAsia="zh-CN"/>
        </w:rPr>
      </w:pPr>
      <w:r>
        <w:rPr>
          <w:rFonts w:hint="default" w:ascii="宋体" w:hAnsi="宋体" w:eastAsia="宋体" w:cs="宋体"/>
          <w:bCs/>
          <w:color w:val="auto"/>
          <w:spacing w:val="10"/>
          <w:sz w:val="24"/>
          <w:szCs w:val="24"/>
          <w:lang w:val="en-US" w:eastAsia="zh-CN"/>
        </w:rPr>
        <w:t>危险废物回收处置100%；</w:t>
      </w:r>
    </w:p>
    <w:p w14:paraId="50A6AF02">
      <w:pPr>
        <w:keepNext w:val="0"/>
        <w:keepLines w:val="0"/>
        <w:pageBreakBefore w:val="0"/>
        <w:widowControl w:val="0"/>
        <w:kinsoku/>
        <w:wordWrap/>
        <w:overflowPunct/>
        <w:topLinePunct w:val="0"/>
        <w:autoSpaceDE w:val="0"/>
        <w:autoSpaceDN w:val="0"/>
        <w:bidi w:val="0"/>
        <w:adjustRightInd/>
        <w:snapToGrid/>
        <w:spacing w:line="360" w:lineRule="auto"/>
        <w:ind w:firstLine="520" w:firstLineChars="200"/>
        <w:jc w:val="left"/>
        <w:textAlignment w:val="auto"/>
        <w:rPr>
          <w:rFonts w:hint="default" w:ascii="宋体" w:hAnsi="宋体" w:eastAsia="宋体" w:cs="宋体"/>
          <w:bCs/>
          <w:color w:val="auto"/>
          <w:spacing w:val="10"/>
          <w:sz w:val="24"/>
          <w:szCs w:val="24"/>
          <w:lang w:val="en-US" w:eastAsia="zh-CN"/>
        </w:rPr>
      </w:pPr>
      <w:r>
        <w:rPr>
          <w:rFonts w:hint="default" w:ascii="宋体" w:hAnsi="宋体" w:eastAsia="宋体" w:cs="宋体"/>
          <w:bCs/>
          <w:color w:val="auto"/>
          <w:spacing w:val="10"/>
          <w:sz w:val="24"/>
          <w:szCs w:val="24"/>
          <w:lang w:val="en-US" w:eastAsia="zh-CN"/>
        </w:rPr>
        <w:t>作业现场工完场清率为100%；</w:t>
      </w:r>
    </w:p>
    <w:p w14:paraId="395CC7A5">
      <w:pPr>
        <w:keepNext w:val="0"/>
        <w:keepLines w:val="0"/>
        <w:pageBreakBefore w:val="0"/>
        <w:widowControl w:val="0"/>
        <w:kinsoku/>
        <w:wordWrap/>
        <w:overflowPunct/>
        <w:topLinePunct w:val="0"/>
        <w:autoSpaceDE w:val="0"/>
        <w:autoSpaceDN w:val="0"/>
        <w:bidi w:val="0"/>
        <w:adjustRightInd/>
        <w:snapToGrid/>
        <w:spacing w:line="360" w:lineRule="auto"/>
        <w:ind w:firstLine="520" w:firstLineChars="200"/>
        <w:jc w:val="left"/>
        <w:textAlignment w:val="auto"/>
        <w:rPr>
          <w:rFonts w:hint="default" w:ascii="宋体" w:hAnsi="宋体" w:eastAsia="宋体" w:cs="宋体"/>
          <w:bCs/>
          <w:color w:val="auto"/>
          <w:spacing w:val="10"/>
          <w:sz w:val="24"/>
          <w:szCs w:val="24"/>
          <w:lang w:val="en-US" w:eastAsia="zh-CN"/>
        </w:rPr>
      </w:pPr>
      <w:r>
        <w:rPr>
          <w:rFonts w:hint="default" w:ascii="宋体" w:hAnsi="宋体" w:eastAsia="宋体" w:cs="宋体"/>
          <w:bCs/>
          <w:color w:val="auto"/>
          <w:spacing w:val="10"/>
          <w:sz w:val="24"/>
          <w:szCs w:val="24"/>
          <w:lang w:val="en-US" w:eastAsia="zh-CN"/>
        </w:rPr>
        <w:t>业主单位环境投诉事件为“零”。</w:t>
      </w:r>
    </w:p>
    <w:p w14:paraId="4EC55BB3">
      <w:pPr>
        <w:pStyle w:val="56"/>
        <w:spacing w:line="360" w:lineRule="auto"/>
        <w:ind w:left="0" w:firstLine="0" w:firstLineChars="0"/>
        <w:jc w:val="left"/>
        <w:outlineLvl w:val="1"/>
        <w:rPr>
          <w:rFonts w:hint="eastAsia" w:ascii="宋体" w:hAnsi="宋体" w:eastAsia="宋体" w:cs="宋体"/>
          <w:color w:val="auto"/>
          <w:sz w:val="24"/>
          <w:szCs w:val="24"/>
          <w:highlight w:val="none"/>
        </w:rPr>
      </w:pPr>
      <w:bookmarkStart w:id="78" w:name="_Toc22385"/>
      <w:bookmarkStart w:id="79" w:name="_Toc26081"/>
      <w:bookmarkStart w:id="80" w:name="_Toc13658_WPSOffice_Level2"/>
      <w:bookmarkStart w:id="81" w:name="_Toc23002"/>
      <w:bookmarkStart w:id="82" w:name="_Toc28469"/>
      <w:bookmarkStart w:id="83" w:name="_Toc393984709"/>
      <w:r>
        <w:rPr>
          <w:rFonts w:hint="eastAsia" w:ascii="宋体" w:hAnsi="宋体" w:eastAsia="宋体" w:cs="宋体"/>
          <w:b/>
          <w:bCs/>
          <w:color w:val="auto"/>
          <w:sz w:val="24"/>
          <w:szCs w:val="24"/>
          <w:highlight w:val="none"/>
        </w:rPr>
        <w:t>第二节 编制依据</w:t>
      </w:r>
      <w:bookmarkEnd w:id="78"/>
      <w:bookmarkEnd w:id="79"/>
      <w:bookmarkEnd w:id="80"/>
      <w:bookmarkEnd w:id="81"/>
      <w:bookmarkEnd w:id="82"/>
    </w:p>
    <w:p w14:paraId="088FC56D">
      <w:pPr>
        <w:keepNext/>
        <w:keepLines/>
        <w:spacing w:line="360" w:lineRule="auto"/>
        <w:rPr>
          <w:rFonts w:hint="eastAsia" w:ascii="宋体" w:hAnsi="宋体" w:cs="宋体"/>
          <w:color w:val="auto"/>
          <w:sz w:val="24"/>
          <w:szCs w:val="24"/>
          <w:highlight w:val="none"/>
        </w:rPr>
      </w:pPr>
      <w:r>
        <w:rPr>
          <w:rFonts w:hint="eastAsia" w:ascii="宋体" w:hAnsi="宋体" w:cs="宋体"/>
          <w:color w:val="auto"/>
          <w:sz w:val="24"/>
          <w:szCs w:val="24"/>
          <w:highlight w:val="none"/>
        </w:rPr>
        <w:t>一、编制依据</w:t>
      </w:r>
    </w:p>
    <w:p w14:paraId="22E3D4B2">
      <w:pPr>
        <w:spacing w:line="360" w:lineRule="auto"/>
        <w:rPr>
          <w:rFonts w:hint="eastAsia" w:ascii="宋体" w:hAnsi="宋体" w:eastAsia="宋体" w:cs="宋体"/>
          <w:color w:val="auto"/>
          <w:sz w:val="24"/>
          <w:szCs w:val="24"/>
          <w:lang w:eastAsia="zh-CN"/>
        </w:rPr>
      </w:pPr>
      <w:r>
        <w:rPr>
          <w:rFonts w:hint="eastAsia" w:ascii="宋体" w:hAnsi="宋体" w:cs="宋体"/>
          <w:color w:val="auto"/>
          <w:sz w:val="24"/>
          <w:szCs w:val="24"/>
          <w:highlight w:val="none"/>
        </w:rPr>
        <w:t>1 《</w:t>
      </w:r>
      <w:r>
        <w:rPr>
          <w:rFonts w:hint="eastAsia" w:ascii="宋体" w:hAnsi="宋体" w:cs="宋体"/>
          <w:color w:val="auto"/>
          <w:sz w:val="24"/>
          <w:szCs w:val="24"/>
          <w:highlight w:val="none"/>
          <w:lang w:eastAsia="zh-CN"/>
        </w:rPr>
        <w:t>冷轧厂2030单元三台行车电气系统改造</w:t>
      </w:r>
      <w:r>
        <w:rPr>
          <w:rFonts w:hint="eastAsia" w:ascii="宋体" w:hAnsi="宋体" w:cs="宋体"/>
          <w:color w:val="auto"/>
          <w:sz w:val="24"/>
          <w:szCs w:val="24"/>
        </w:rPr>
        <w:t>可行性研究报告</w:t>
      </w:r>
      <w:r>
        <w:rPr>
          <w:rFonts w:hint="eastAsia" w:ascii="宋体" w:hAnsi="宋体" w:cs="宋体"/>
          <w:color w:val="auto"/>
          <w:sz w:val="24"/>
          <w:szCs w:val="24"/>
          <w:lang w:eastAsia="zh-CN"/>
        </w:rPr>
        <w:t>》。</w:t>
      </w:r>
    </w:p>
    <w:p w14:paraId="029ECE0B">
      <w:pPr>
        <w:spacing w:line="360" w:lineRule="auto"/>
        <w:rPr>
          <w:rFonts w:hint="eastAsia" w:ascii="宋体" w:hAnsi="宋体" w:cs="宋体"/>
          <w:color w:val="auto"/>
          <w:sz w:val="24"/>
          <w:szCs w:val="24"/>
          <w:highlight w:val="none"/>
        </w:rPr>
      </w:pPr>
      <w:r>
        <w:rPr>
          <w:rFonts w:hint="eastAsia" w:ascii="宋体" w:hAnsi="宋体" w:cs="宋体"/>
          <w:color w:val="auto"/>
          <w:sz w:val="24"/>
          <w:szCs w:val="24"/>
          <w:highlight w:val="none"/>
          <w:lang w:val="en-US" w:eastAsia="zh-CN"/>
        </w:rPr>
        <w:t>2</w:t>
      </w:r>
      <w:r>
        <w:rPr>
          <w:rFonts w:hint="eastAsia" w:ascii="宋体" w:hAnsi="宋体" w:cs="宋体"/>
          <w:color w:val="auto"/>
          <w:sz w:val="24"/>
          <w:szCs w:val="24"/>
          <w:highlight w:val="none"/>
        </w:rPr>
        <w:t xml:space="preserve"> </w:t>
      </w:r>
      <w:r>
        <w:rPr>
          <w:rFonts w:hint="eastAsia" w:ascii="宋体" w:hAnsi="宋体" w:cs="宋体"/>
          <w:color w:val="auto"/>
          <w:sz w:val="24"/>
          <w:szCs w:val="24"/>
          <w:highlight w:val="none"/>
          <w:lang w:eastAsia="zh-CN"/>
        </w:rPr>
        <w:t>施工合同、</w:t>
      </w:r>
      <w:r>
        <w:rPr>
          <w:rFonts w:hint="eastAsia" w:ascii="宋体" w:hAnsi="宋体" w:cs="宋体"/>
          <w:color w:val="auto"/>
          <w:sz w:val="24"/>
          <w:szCs w:val="24"/>
          <w:highlight w:val="none"/>
          <w:lang w:val="en-US" w:eastAsia="zh-CN"/>
        </w:rPr>
        <w:t>冷轧厂2030单元三台行车电气系统改造</w:t>
      </w:r>
      <w:r>
        <w:rPr>
          <w:rFonts w:hint="eastAsia" w:ascii="宋体" w:hAnsi="宋体" w:cs="宋体"/>
          <w:sz w:val="24"/>
          <w:szCs w:val="24"/>
          <w:highlight w:val="none"/>
          <w:lang w:val="en-US" w:eastAsia="zh-CN"/>
        </w:rPr>
        <w:t>施工图。</w:t>
      </w:r>
    </w:p>
    <w:p w14:paraId="2A50F40A">
      <w:pPr>
        <w:spacing w:line="360" w:lineRule="auto"/>
        <w:rPr>
          <w:rFonts w:hint="eastAsia" w:ascii="宋体" w:hAnsi="宋体" w:cs="宋体"/>
          <w:color w:val="auto"/>
          <w:sz w:val="24"/>
          <w:szCs w:val="24"/>
          <w:highlight w:val="none"/>
        </w:rPr>
      </w:pPr>
      <w:r>
        <w:rPr>
          <w:rFonts w:hint="eastAsia" w:ascii="宋体" w:hAnsi="宋体" w:cs="宋体"/>
          <w:color w:val="auto"/>
          <w:sz w:val="24"/>
          <w:szCs w:val="24"/>
          <w:highlight w:val="none"/>
          <w:lang w:val="en-US" w:eastAsia="zh-CN"/>
        </w:rPr>
        <w:t>3</w:t>
      </w:r>
      <w:r>
        <w:rPr>
          <w:rFonts w:hint="eastAsia" w:ascii="宋体" w:hAnsi="宋体" w:cs="宋体"/>
          <w:color w:val="auto"/>
          <w:sz w:val="24"/>
          <w:szCs w:val="24"/>
          <w:highlight w:val="none"/>
        </w:rPr>
        <w:t xml:space="preserve"> 依据对现场实际状况的勘查和业主提供的工程情况介绍</w:t>
      </w:r>
      <w:r>
        <w:rPr>
          <w:rFonts w:hint="eastAsia" w:ascii="宋体" w:hAnsi="宋体" w:cs="宋体"/>
          <w:color w:val="auto"/>
          <w:sz w:val="24"/>
          <w:szCs w:val="24"/>
          <w:highlight w:val="none"/>
          <w:lang w:val="en-US" w:eastAsia="zh-CN"/>
        </w:rPr>
        <w:t>及</w:t>
      </w:r>
      <w:r>
        <w:rPr>
          <w:rFonts w:hint="eastAsia" w:ascii="宋体" w:hAnsi="宋体" w:eastAsia="宋体" w:cs="宋体"/>
          <w:i w:val="0"/>
          <w:caps w:val="0"/>
          <w:color w:val="000000"/>
          <w:spacing w:val="0"/>
          <w:sz w:val="24"/>
          <w:szCs w:val="24"/>
          <w:highlight w:val="none"/>
          <w:lang w:val="en-US"/>
        </w:rPr>
        <w:t>业主生产组织计划安排及定年修计划</w:t>
      </w:r>
      <w:r>
        <w:rPr>
          <w:rFonts w:hint="eastAsia" w:ascii="宋体" w:hAnsi="宋体" w:cs="宋体"/>
          <w:color w:val="auto"/>
          <w:sz w:val="24"/>
          <w:szCs w:val="24"/>
          <w:highlight w:val="none"/>
        </w:rPr>
        <w:t>。</w:t>
      </w:r>
    </w:p>
    <w:p w14:paraId="2C6F0078">
      <w:pPr>
        <w:spacing w:line="360" w:lineRule="auto"/>
        <w:rPr>
          <w:rFonts w:hint="eastAsia" w:ascii="宋体" w:hAnsi="宋体" w:cs="宋体"/>
          <w:color w:val="auto"/>
          <w:sz w:val="24"/>
          <w:szCs w:val="24"/>
        </w:rPr>
      </w:pPr>
      <w:r>
        <w:rPr>
          <w:rFonts w:hint="eastAsia" w:ascii="宋体" w:hAnsi="宋体" w:cs="宋体"/>
          <w:color w:val="auto"/>
          <w:sz w:val="24"/>
          <w:szCs w:val="24"/>
          <w:lang w:val="en-US" w:eastAsia="zh-CN"/>
        </w:rPr>
        <w:t>4</w:t>
      </w:r>
      <w:r>
        <w:rPr>
          <w:rFonts w:hint="eastAsia" w:ascii="宋体" w:hAnsi="宋体" w:cs="宋体"/>
          <w:color w:val="auto"/>
          <w:sz w:val="24"/>
          <w:szCs w:val="24"/>
        </w:rPr>
        <w:t xml:space="preserve"> 国家、上海市、宝钢现行的施工规范和有关工程施工管理文件。</w:t>
      </w:r>
    </w:p>
    <w:p w14:paraId="72082FD0">
      <w:pPr>
        <w:spacing w:line="360" w:lineRule="auto"/>
        <w:rPr>
          <w:rFonts w:hint="eastAsia" w:ascii="宋体" w:hAnsi="宋体" w:cs="宋体"/>
          <w:color w:val="auto"/>
          <w:sz w:val="24"/>
          <w:szCs w:val="24"/>
        </w:rPr>
      </w:pPr>
      <w:r>
        <w:rPr>
          <w:rFonts w:hint="eastAsia" w:ascii="宋体" w:hAnsi="宋体" w:cs="宋体"/>
          <w:color w:val="auto"/>
          <w:sz w:val="24"/>
          <w:szCs w:val="24"/>
          <w:lang w:val="en-US" w:eastAsia="zh-CN"/>
        </w:rPr>
        <w:t>5</w:t>
      </w:r>
      <w:r>
        <w:rPr>
          <w:rFonts w:hint="eastAsia" w:ascii="宋体" w:hAnsi="宋体" w:cs="宋体"/>
          <w:color w:val="auto"/>
          <w:sz w:val="24"/>
          <w:szCs w:val="24"/>
        </w:rPr>
        <w:t xml:space="preserve"> 综合考虑我公司的施工能力，以及长期承建大修、新建、技改项目的施工经验，特别是长期施工和日常管理的丰富经验。</w:t>
      </w:r>
    </w:p>
    <w:p w14:paraId="15737300">
      <w:pPr>
        <w:keepNext/>
        <w:keepLines/>
        <w:spacing w:line="360" w:lineRule="auto"/>
        <w:rPr>
          <w:rFonts w:hint="eastAsia" w:ascii="宋体" w:hAnsi="宋体" w:cs="宋体"/>
          <w:color w:val="auto"/>
          <w:sz w:val="24"/>
          <w:szCs w:val="24"/>
          <w:highlight w:val="none"/>
        </w:rPr>
      </w:pPr>
      <w:r>
        <w:rPr>
          <w:rFonts w:hint="eastAsia" w:ascii="宋体" w:hAnsi="宋体" w:cs="宋体"/>
          <w:color w:val="auto"/>
          <w:sz w:val="24"/>
          <w:szCs w:val="24"/>
          <w:highlight w:val="none"/>
        </w:rPr>
        <w:t>二、本工程采用的技术标准、规范</w:t>
      </w:r>
    </w:p>
    <w:bookmarkEnd w:id="83"/>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9"/>
        <w:gridCol w:w="5385"/>
        <w:gridCol w:w="16"/>
        <w:gridCol w:w="2194"/>
      </w:tblGrid>
      <w:tr w14:paraId="1FA5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top"/>
          </w:tcPr>
          <w:p w14:paraId="2A753753">
            <w:pPr>
              <w:adjustRightInd w:val="0"/>
              <w:snapToGrid w:val="0"/>
              <w:spacing w:before="156" w:beforeLines="50"/>
              <w:jc w:val="center"/>
              <w:rPr>
                <w:rFonts w:hint="eastAsia" w:ascii="宋体" w:hAnsi="宋体" w:eastAsia="宋体" w:cs="宋体"/>
                <w:bCs/>
                <w:color w:val="auto"/>
                <w:sz w:val="21"/>
                <w:szCs w:val="21"/>
              </w:rPr>
            </w:pPr>
            <w:r>
              <w:rPr>
                <w:rFonts w:hint="eastAsia" w:ascii="宋体" w:hAnsi="宋体" w:eastAsia="宋体" w:cs="宋体"/>
                <w:bCs/>
                <w:color w:val="auto"/>
                <w:sz w:val="21"/>
                <w:szCs w:val="21"/>
              </w:rPr>
              <w:t>序号</w:t>
            </w:r>
          </w:p>
        </w:tc>
        <w:tc>
          <w:tcPr>
            <w:tcW w:w="5385" w:type="dxa"/>
            <w:noWrap w:val="0"/>
            <w:vAlign w:val="top"/>
          </w:tcPr>
          <w:p w14:paraId="24B9D7BF">
            <w:pPr>
              <w:adjustRightInd w:val="0"/>
              <w:snapToGrid w:val="0"/>
              <w:spacing w:before="156" w:beforeLines="50"/>
              <w:jc w:val="center"/>
              <w:rPr>
                <w:rFonts w:hint="eastAsia" w:ascii="宋体" w:hAnsi="宋体" w:eastAsia="宋体" w:cs="宋体"/>
                <w:bCs/>
                <w:color w:val="auto"/>
                <w:sz w:val="21"/>
                <w:szCs w:val="21"/>
              </w:rPr>
            </w:pPr>
            <w:r>
              <w:rPr>
                <w:rFonts w:hint="eastAsia" w:ascii="宋体" w:hAnsi="宋体" w:eastAsia="宋体" w:cs="宋体"/>
                <w:bCs/>
                <w:color w:val="auto"/>
                <w:sz w:val="21"/>
                <w:szCs w:val="21"/>
              </w:rPr>
              <w:t>名    称</w:t>
            </w:r>
          </w:p>
        </w:tc>
        <w:tc>
          <w:tcPr>
            <w:tcW w:w="2210" w:type="dxa"/>
            <w:gridSpan w:val="2"/>
            <w:noWrap w:val="0"/>
            <w:vAlign w:val="top"/>
          </w:tcPr>
          <w:p w14:paraId="55A0DC1C">
            <w:pPr>
              <w:adjustRightInd w:val="0"/>
              <w:snapToGrid w:val="0"/>
              <w:spacing w:before="156" w:beforeLines="50"/>
              <w:jc w:val="center"/>
              <w:rPr>
                <w:rFonts w:hint="eastAsia" w:ascii="宋体" w:hAnsi="宋体" w:eastAsia="宋体" w:cs="宋体"/>
                <w:bCs/>
                <w:color w:val="auto"/>
                <w:sz w:val="21"/>
                <w:szCs w:val="21"/>
              </w:rPr>
            </w:pPr>
            <w:r>
              <w:rPr>
                <w:rFonts w:hint="eastAsia" w:ascii="宋体" w:hAnsi="宋体" w:eastAsia="宋体" w:cs="宋体"/>
                <w:bCs/>
                <w:color w:val="auto"/>
                <w:sz w:val="21"/>
                <w:szCs w:val="21"/>
              </w:rPr>
              <w:t>编  号</w:t>
            </w:r>
          </w:p>
        </w:tc>
      </w:tr>
      <w:tr w14:paraId="51DAA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324" w:type="dxa"/>
            <w:gridSpan w:val="4"/>
            <w:noWrap w:val="0"/>
            <w:vAlign w:val="center"/>
          </w:tcPr>
          <w:p w14:paraId="020A5412">
            <w:pPr>
              <w:adjustRightInd w:val="0"/>
              <w:snapToGrid w:val="0"/>
              <w:spacing w:before="156" w:beforeLines="50"/>
              <w:jc w:val="center"/>
              <w:rPr>
                <w:rFonts w:hint="eastAsia" w:ascii="宋体" w:hAnsi="宋体" w:eastAsia="宋体" w:cs="宋体"/>
                <w:bCs/>
                <w:color w:val="auto"/>
                <w:sz w:val="21"/>
                <w:szCs w:val="21"/>
              </w:rPr>
            </w:pPr>
            <w:r>
              <w:rPr>
                <w:rFonts w:hint="eastAsia" w:ascii="宋体" w:hAnsi="宋体" w:eastAsia="宋体" w:cs="宋体"/>
                <w:bCs/>
                <w:color w:val="auto"/>
                <w:sz w:val="21"/>
                <w:szCs w:val="21"/>
              </w:rPr>
              <w:t>国家、地方及行业现行标准</w:t>
            </w:r>
          </w:p>
        </w:tc>
      </w:tr>
      <w:tr w14:paraId="3A11F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324" w:type="dxa"/>
            <w:gridSpan w:val="4"/>
            <w:noWrap w:val="0"/>
            <w:vAlign w:val="center"/>
          </w:tcPr>
          <w:p w14:paraId="27D3F77C">
            <w:pPr>
              <w:pStyle w:val="55"/>
              <w:autoSpaceDN w:val="0"/>
              <w:adjustRightInd w:val="0"/>
              <w:snapToGrid w:val="0"/>
              <w:jc w:val="center"/>
              <w:rPr>
                <w:rFonts w:hint="eastAsia" w:ascii="宋体" w:hAnsi="宋体" w:eastAsia="宋体" w:cs="宋体"/>
                <w:bCs/>
                <w:color w:val="auto"/>
                <w:sz w:val="21"/>
                <w:szCs w:val="21"/>
              </w:rPr>
            </w:pPr>
            <w:r>
              <w:rPr>
                <w:rFonts w:hint="eastAsia" w:ascii="宋体" w:hAnsi="宋体" w:cs="宋体"/>
                <w:bCs/>
                <w:color w:val="auto"/>
                <w:sz w:val="21"/>
                <w:szCs w:val="21"/>
                <w:lang w:val="en-US" w:eastAsia="zh-CN"/>
              </w:rPr>
              <w:t>1</w:t>
            </w:r>
            <w:r>
              <w:rPr>
                <w:rFonts w:hint="eastAsia" w:ascii="宋体" w:hAnsi="宋体" w:eastAsia="宋体" w:cs="宋体"/>
                <w:bCs/>
                <w:color w:val="auto"/>
                <w:sz w:val="21"/>
                <w:szCs w:val="21"/>
              </w:rPr>
              <w:t>安装工程部分</w:t>
            </w:r>
          </w:p>
        </w:tc>
      </w:tr>
      <w:tr w14:paraId="6712F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324" w:type="dxa"/>
            <w:gridSpan w:val="4"/>
            <w:noWrap w:val="0"/>
            <w:vAlign w:val="center"/>
          </w:tcPr>
          <w:p w14:paraId="49829807">
            <w:pPr>
              <w:pStyle w:val="55"/>
              <w:autoSpaceDN w:val="0"/>
              <w:adjustRightInd w:val="0"/>
              <w:snapToGrid w:val="0"/>
              <w:jc w:val="center"/>
              <w:rPr>
                <w:rFonts w:hint="eastAsia" w:ascii="宋体" w:hAnsi="宋体" w:eastAsia="宋体" w:cs="宋体"/>
                <w:bCs/>
                <w:color w:val="auto"/>
                <w:sz w:val="21"/>
                <w:szCs w:val="21"/>
              </w:rPr>
            </w:pPr>
            <w:r>
              <w:rPr>
                <w:rFonts w:hint="eastAsia" w:ascii="宋体" w:hAnsi="宋体" w:cs="宋体"/>
                <w:bCs/>
                <w:color w:val="auto"/>
                <w:sz w:val="21"/>
                <w:szCs w:val="21"/>
                <w:lang w:val="en-US" w:eastAsia="zh-CN"/>
              </w:rPr>
              <w:t>1</w:t>
            </w:r>
            <w:r>
              <w:rPr>
                <w:rFonts w:hint="eastAsia" w:ascii="宋体" w:hAnsi="宋体" w:eastAsia="宋体" w:cs="宋体"/>
                <w:bCs/>
                <w:color w:val="auto"/>
                <w:sz w:val="21"/>
                <w:szCs w:val="21"/>
              </w:rPr>
              <w:t>.1 机械设备工程</w:t>
            </w:r>
          </w:p>
        </w:tc>
      </w:tr>
      <w:tr w14:paraId="36E81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center"/>
          </w:tcPr>
          <w:p w14:paraId="59E0D3CF">
            <w:pPr>
              <w:numPr>
                <w:ilvl w:val="0"/>
                <w:numId w:val="3"/>
              </w:numPr>
              <w:tabs>
                <w:tab w:val="left" w:pos="0"/>
              </w:tabs>
              <w:jc w:val="center"/>
              <w:rPr>
                <w:rFonts w:hint="eastAsia" w:ascii="宋体" w:hAnsi="宋体" w:eastAsia="宋体" w:cs="宋体"/>
                <w:bCs/>
                <w:color w:val="auto"/>
                <w:sz w:val="21"/>
                <w:szCs w:val="21"/>
              </w:rPr>
            </w:pPr>
          </w:p>
        </w:tc>
        <w:tc>
          <w:tcPr>
            <w:tcW w:w="5385" w:type="dxa"/>
            <w:noWrap w:val="0"/>
            <w:vAlign w:val="center"/>
          </w:tcPr>
          <w:p w14:paraId="34BDADC6">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lang w:val="zh-CN"/>
              </w:rPr>
              <w:t>机械设备安装工程施工及验收通用规范</w:t>
            </w:r>
          </w:p>
        </w:tc>
        <w:tc>
          <w:tcPr>
            <w:tcW w:w="2210" w:type="dxa"/>
            <w:gridSpan w:val="2"/>
            <w:noWrap w:val="0"/>
            <w:vAlign w:val="center"/>
          </w:tcPr>
          <w:p w14:paraId="729191C2">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lang w:val="zh-CN"/>
              </w:rPr>
              <w:t>GB 50231-2009</w:t>
            </w:r>
          </w:p>
        </w:tc>
      </w:tr>
      <w:tr w14:paraId="3060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center"/>
          </w:tcPr>
          <w:p w14:paraId="713B3995">
            <w:pPr>
              <w:numPr>
                <w:ilvl w:val="0"/>
                <w:numId w:val="3"/>
              </w:numPr>
              <w:tabs>
                <w:tab w:val="left" w:pos="0"/>
              </w:tabs>
              <w:jc w:val="center"/>
              <w:rPr>
                <w:rFonts w:hint="eastAsia" w:ascii="宋体" w:hAnsi="宋体" w:eastAsia="宋体" w:cs="宋体"/>
                <w:bCs/>
                <w:color w:val="auto"/>
                <w:sz w:val="21"/>
                <w:szCs w:val="21"/>
              </w:rPr>
            </w:pPr>
          </w:p>
        </w:tc>
        <w:tc>
          <w:tcPr>
            <w:tcW w:w="5385" w:type="dxa"/>
            <w:noWrap w:val="0"/>
            <w:vAlign w:val="center"/>
          </w:tcPr>
          <w:p w14:paraId="0DDAEA84">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lang w:val="zh-CN"/>
              </w:rPr>
              <w:t>起重机械安装改造重大修理监督检验规则</w:t>
            </w:r>
          </w:p>
        </w:tc>
        <w:tc>
          <w:tcPr>
            <w:tcW w:w="2210" w:type="dxa"/>
            <w:gridSpan w:val="2"/>
            <w:noWrap w:val="0"/>
            <w:vAlign w:val="center"/>
          </w:tcPr>
          <w:p w14:paraId="1002C21C">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lang w:val="en-US"/>
              </w:rPr>
              <w:t>TSG Q7016-2016</w:t>
            </w:r>
          </w:p>
        </w:tc>
      </w:tr>
      <w:tr w14:paraId="40D0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center"/>
          </w:tcPr>
          <w:p w14:paraId="5DC9363B">
            <w:pPr>
              <w:numPr>
                <w:ilvl w:val="0"/>
                <w:numId w:val="3"/>
              </w:numPr>
              <w:tabs>
                <w:tab w:val="left" w:pos="0"/>
              </w:tabs>
              <w:jc w:val="center"/>
              <w:rPr>
                <w:rFonts w:hint="eastAsia" w:ascii="宋体" w:hAnsi="宋体" w:eastAsia="宋体" w:cs="宋体"/>
                <w:bCs/>
                <w:color w:val="auto"/>
                <w:sz w:val="21"/>
                <w:szCs w:val="21"/>
              </w:rPr>
            </w:pPr>
          </w:p>
        </w:tc>
        <w:tc>
          <w:tcPr>
            <w:tcW w:w="5385" w:type="dxa"/>
            <w:noWrap w:val="0"/>
            <w:vAlign w:val="center"/>
          </w:tcPr>
          <w:p w14:paraId="587738AE">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lang w:val="zh-CN"/>
              </w:rPr>
              <w:t>起重设备安装工程施工及验收规范</w:t>
            </w:r>
          </w:p>
        </w:tc>
        <w:tc>
          <w:tcPr>
            <w:tcW w:w="2210" w:type="dxa"/>
            <w:gridSpan w:val="2"/>
            <w:noWrap w:val="0"/>
            <w:vAlign w:val="center"/>
          </w:tcPr>
          <w:p w14:paraId="24A20916">
            <w:pPr>
              <w:pStyle w:val="55"/>
              <w:autoSpaceDN w:val="0"/>
              <w:rPr>
                <w:rFonts w:hint="eastAsia" w:ascii="宋体" w:hAnsi="宋体" w:eastAsia="宋体" w:cs="宋体"/>
                <w:bCs/>
                <w:color w:val="auto"/>
                <w:kern w:val="2"/>
                <w:sz w:val="21"/>
                <w:szCs w:val="21"/>
                <w:lang w:val="en-US"/>
              </w:rPr>
            </w:pPr>
            <w:r>
              <w:rPr>
                <w:rFonts w:hint="eastAsia" w:ascii="宋体" w:hAnsi="宋体" w:eastAsia="宋体" w:cs="宋体"/>
                <w:bCs/>
                <w:color w:val="auto"/>
                <w:kern w:val="2"/>
                <w:sz w:val="21"/>
                <w:szCs w:val="21"/>
                <w:lang w:val="en-US"/>
              </w:rPr>
              <w:t>GB 50278-2010</w:t>
            </w:r>
          </w:p>
        </w:tc>
      </w:tr>
      <w:tr w14:paraId="21DF7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center"/>
          </w:tcPr>
          <w:p w14:paraId="27F18964">
            <w:pPr>
              <w:numPr>
                <w:ilvl w:val="0"/>
                <w:numId w:val="3"/>
              </w:numPr>
              <w:tabs>
                <w:tab w:val="left" w:pos="0"/>
              </w:tabs>
              <w:jc w:val="center"/>
              <w:rPr>
                <w:rFonts w:hint="eastAsia" w:ascii="宋体" w:hAnsi="宋体" w:eastAsia="宋体" w:cs="宋体"/>
                <w:bCs/>
                <w:color w:val="auto"/>
                <w:sz w:val="21"/>
                <w:szCs w:val="21"/>
              </w:rPr>
            </w:pPr>
          </w:p>
        </w:tc>
        <w:tc>
          <w:tcPr>
            <w:tcW w:w="5385" w:type="dxa"/>
            <w:noWrap w:val="0"/>
            <w:vAlign w:val="center"/>
          </w:tcPr>
          <w:p w14:paraId="0FDE6CDC">
            <w:pPr>
              <w:pStyle w:val="55"/>
              <w:autoSpaceDN w:val="0"/>
              <w:rPr>
                <w:rFonts w:hint="default" w:ascii="宋体" w:hAnsi="宋体" w:eastAsia="宋体" w:cs="宋体"/>
                <w:bCs/>
                <w:color w:val="auto"/>
                <w:kern w:val="2"/>
                <w:sz w:val="21"/>
                <w:szCs w:val="21"/>
                <w:lang w:val="en-US" w:eastAsia="zh-CN"/>
              </w:rPr>
            </w:pPr>
            <w:r>
              <w:rPr>
                <w:rFonts w:hint="eastAsia" w:ascii="宋体" w:hAnsi="宋体" w:eastAsia="宋体" w:cs="宋体"/>
                <w:bCs/>
                <w:color w:val="auto"/>
                <w:kern w:val="2"/>
                <w:sz w:val="21"/>
                <w:szCs w:val="21"/>
                <w:lang w:val="zh-CN"/>
              </w:rPr>
              <w:t>起重机械安全规程</w:t>
            </w:r>
            <w:r>
              <w:rPr>
                <w:rFonts w:hint="eastAsia" w:ascii="宋体" w:hAnsi="宋体" w:eastAsia="宋体" w:cs="宋体"/>
                <w:bCs/>
                <w:color w:val="auto"/>
                <w:kern w:val="2"/>
                <w:sz w:val="21"/>
                <w:szCs w:val="21"/>
                <w:lang w:val="en-US" w:eastAsia="zh-CN"/>
              </w:rPr>
              <w:t xml:space="preserve"> </w:t>
            </w:r>
            <w:r>
              <w:rPr>
                <w:rFonts w:hint="eastAsia" w:ascii="宋体" w:hAnsi="宋体" w:eastAsia="宋体" w:cs="宋体"/>
                <w:bCs/>
                <w:color w:val="auto"/>
                <w:kern w:val="2"/>
                <w:sz w:val="21"/>
                <w:szCs w:val="21"/>
                <w:lang w:val="zh-CN"/>
              </w:rPr>
              <w:t>第</w:t>
            </w:r>
            <w:r>
              <w:rPr>
                <w:rFonts w:hint="eastAsia" w:ascii="宋体" w:hAnsi="宋体" w:eastAsia="宋体" w:cs="宋体"/>
                <w:bCs/>
                <w:color w:val="auto"/>
                <w:kern w:val="2"/>
                <w:sz w:val="21"/>
                <w:szCs w:val="21"/>
                <w:lang w:val="en-US"/>
              </w:rPr>
              <w:t>1</w:t>
            </w:r>
            <w:r>
              <w:rPr>
                <w:rFonts w:hint="eastAsia" w:ascii="宋体" w:hAnsi="宋体" w:eastAsia="宋体" w:cs="宋体"/>
                <w:bCs/>
                <w:color w:val="auto"/>
                <w:kern w:val="2"/>
                <w:sz w:val="21"/>
                <w:szCs w:val="21"/>
                <w:lang w:val="zh-CN"/>
              </w:rPr>
              <w:t>部分</w:t>
            </w:r>
            <w:r>
              <w:rPr>
                <w:rFonts w:hint="eastAsia" w:ascii="宋体" w:hAnsi="宋体" w:eastAsia="宋体" w:cs="宋体"/>
                <w:bCs/>
                <w:color w:val="auto"/>
                <w:kern w:val="2"/>
                <w:sz w:val="21"/>
                <w:szCs w:val="21"/>
                <w:lang w:val="zh-CN" w:eastAsia="zh-CN"/>
              </w:rPr>
              <w:t>：</w:t>
            </w:r>
            <w:r>
              <w:rPr>
                <w:rFonts w:hint="eastAsia" w:ascii="宋体" w:hAnsi="宋体" w:eastAsia="宋体" w:cs="宋体"/>
                <w:bCs/>
                <w:color w:val="auto"/>
                <w:kern w:val="2"/>
                <w:sz w:val="21"/>
                <w:szCs w:val="21"/>
                <w:lang w:val="en-US" w:eastAsia="zh-CN"/>
              </w:rPr>
              <w:t>总则</w:t>
            </w:r>
          </w:p>
        </w:tc>
        <w:tc>
          <w:tcPr>
            <w:tcW w:w="2210" w:type="dxa"/>
            <w:gridSpan w:val="2"/>
            <w:noWrap w:val="0"/>
            <w:vAlign w:val="center"/>
          </w:tcPr>
          <w:p w14:paraId="173996AC">
            <w:pPr>
              <w:pStyle w:val="55"/>
              <w:autoSpaceDN w:val="0"/>
              <w:rPr>
                <w:rFonts w:hint="eastAsia" w:ascii="宋体" w:hAnsi="宋体" w:eastAsia="宋体" w:cs="宋体"/>
                <w:bCs/>
                <w:color w:val="auto"/>
                <w:kern w:val="2"/>
                <w:sz w:val="21"/>
                <w:szCs w:val="21"/>
                <w:lang w:val="en-US"/>
              </w:rPr>
            </w:pPr>
            <w:r>
              <w:rPr>
                <w:rFonts w:hint="eastAsia" w:ascii="宋体" w:hAnsi="宋体" w:eastAsia="宋体" w:cs="宋体"/>
                <w:bCs/>
                <w:color w:val="auto"/>
                <w:kern w:val="2"/>
                <w:sz w:val="21"/>
                <w:szCs w:val="21"/>
                <w:lang w:val="en-US"/>
              </w:rPr>
              <w:t>GB/T 6067.1-2010</w:t>
            </w:r>
          </w:p>
        </w:tc>
      </w:tr>
      <w:tr w14:paraId="24F65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center"/>
          </w:tcPr>
          <w:p w14:paraId="2F466DC6">
            <w:pPr>
              <w:numPr>
                <w:ilvl w:val="0"/>
                <w:numId w:val="3"/>
              </w:numPr>
              <w:tabs>
                <w:tab w:val="left" w:pos="0"/>
              </w:tabs>
              <w:jc w:val="center"/>
              <w:rPr>
                <w:rFonts w:hint="eastAsia" w:ascii="宋体" w:hAnsi="宋体" w:eastAsia="宋体" w:cs="宋体"/>
                <w:bCs/>
                <w:color w:val="auto"/>
                <w:sz w:val="21"/>
                <w:szCs w:val="21"/>
              </w:rPr>
            </w:pPr>
          </w:p>
        </w:tc>
        <w:tc>
          <w:tcPr>
            <w:tcW w:w="5385" w:type="dxa"/>
            <w:noWrap w:val="0"/>
            <w:vAlign w:val="center"/>
          </w:tcPr>
          <w:p w14:paraId="79AF01C9">
            <w:pPr>
              <w:numPr>
                <w:ilvl w:val="0"/>
                <w:numId w:val="0"/>
              </w:numPr>
              <w:tabs>
                <w:tab w:val="left" w:pos="0"/>
              </w:tabs>
              <w:ind w:leftChars="0"/>
              <w:jc w:val="both"/>
              <w:rPr>
                <w:rFonts w:hint="eastAsia" w:ascii="宋体" w:hAnsi="宋体" w:eastAsia="宋体" w:cs="宋体"/>
                <w:bCs/>
                <w:color w:val="auto"/>
                <w:sz w:val="21"/>
                <w:szCs w:val="21"/>
              </w:rPr>
            </w:pPr>
            <w:r>
              <w:rPr>
                <w:rFonts w:hint="eastAsia" w:ascii="宋体" w:hAnsi="宋体" w:eastAsia="宋体" w:cs="宋体"/>
                <w:bCs/>
                <w:color w:val="auto"/>
                <w:sz w:val="21"/>
                <w:szCs w:val="21"/>
              </w:rPr>
              <w:t>起重机械安全技术规程</w:t>
            </w:r>
          </w:p>
        </w:tc>
        <w:tc>
          <w:tcPr>
            <w:tcW w:w="2210" w:type="dxa"/>
            <w:gridSpan w:val="2"/>
            <w:noWrap w:val="0"/>
            <w:vAlign w:val="center"/>
          </w:tcPr>
          <w:p w14:paraId="7F383C48">
            <w:pPr>
              <w:pStyle w:val="55"/>
              <w:autoSpaceDN w:val="0"/>
              <w:rPr>
                <w:rFonts w:hint="eastAsia" w:ascii="宋体" w:hAnsi="宋体" w:eastAsia="宋体" w:cs="宋体"/>
                <w:i w:val="0"/>
                <w:caps w:val="0"/>
                <w:color w:val="000000"/>
                <w:spacing w:val="0"/>
                <w:sz w:val="24"/>
                <w:szCs w:val="24"/>
                <w:lang w:val="en-US"/>
              </w:rPr>
            </w:pPr>
            <w:r>
              <w:rPr>
                <w:rFonts w:hint="eastAsia" w:ascii="宋体" w:hAnsi="宋体" w:eastAsia="宋体" w:cs="宋体"/>
                <w:bCs/>
                <w:color w:val="auto"/>
                <w:kern w:val="2"/>
                <w:sz w:val="21"/>
                <w:szCs w:val="21"/>
                <w:lang w:val="en-US"/>
              </w:rPr>
              <w:t>TSG 51—2023</w:t>
            </w:r>
          </w:p>
        </w:tc>
      </w:tr>
      <w:tr w14:paraId="3CCB2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324" w:type="dxa"/>
            <w:gridSpan w:val="4"/>
            <w:noWrap w:val="0"/>
            <w:vAlign w:val="center"/>
          </w:tcPr>
          <w:p w14:paraId="729E93A4">
            <w:pPr>
              <w:pStyle w:val="55"/>
              <w:autoSpaceDN w:val="0"/>
              <w:adjustRightInd w:val="0"/>
              <w:snapToGrid w:val="0"/>
              <w:jc w:val="center"/>
              <w:rPr>
                <w:rFonts w:hint="eastAsia" w:ascii="宋体" w:hAnsi="宋体" w:eastAsia="宋体" w:cs="宋体"/>
                <w:bCs/>
                <w:color w:val="auto"/>
                <w:sz w:val="21"/>
                <w:szCs w:val="21"/>
              </w:rPr>
            </w:pPr>
            <w:r>
              <w:rPr>
                <w:rFonts w:hint="eastAsia" w:ascii="宋体" w:hAnsi="宋体" w:cs="宋体"/>
                <w:bCs/>
                <w:color w:val="auto"/>
                <w:sz w:val="21"/>
                <w:szCs w:val="21"/>
                <w:lang w:val="en-US" w:eastAsia="zh-CN"/>
              </w:rPr>
              <w:t>1</w:t>
            </w:r>
            <w:r>
              <w:rPr>
                <w:rFonts w:hint="eastAsia" w:ascii="宋体" w:hAnsi="宋体" w:eastAsia="宋体" w:cs="宋体"/>
                <w:bCs/>
                <w:color w:val="auto"/>
                <w:sz w:val="21"/>
                <w:szCs w:val="21"/>
              </w:rPr>
              <w:t>.</w:t>
            </w:r>
            <w:r>
              <w:rPr>
                <w:rFonts w:hint="eastAsia" w:ascii="宋体" w:hAnsi="宋体" w:cs="宋体"/>
                <w:bCs/>
                <w:color w:val="auto"/>
                <w:sz w:val="21"/>
                <w:szCs w:val="21"/>
                <w:lang w:val="en-US" w:eastAsia="zh-CN"/>
              </w:rPr>
              <w:t>2</w:t>
            </w:r>
            <w:r>
              <w:rPr>
                <w:rFonts w:hint="eastAsia" w:ascii="宋体" w:hAnsi="宋体" w:eastAsia="宋体" w:cs="宋体"/>
                <w:bCs/>
                <w:color w:val="auto"/>
                <w:sz w:val="21"/>
                <w:szCs w:val="21"/>
              </w:rPr>
              <w:t xml:space="preserve"> 电气设备工程</w:t>
            </w:r>
          </w:p>
        </w:tc>
      </w:tr>
      <w:tr w14:paraId="2EF1A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center"/>
          </w:tcPr>
          <w:p w14:paraId="34D098D3">
            <w:pPr>
              <w:numPr>
                <w:ilvl w:val="0"/>
                <w:numId w:val="3"/>
              </w:numPr>
              <w:tabs>
                <w:tab w:val="left" w:pos="0"/>
              </w:tabs>
              <w:jc w:val="center"/>
              <w:rPr>
                <w:rFonts w:hint="eastAsia" w:ascii="宋体" w:hAnsi="宋体" w:eastAsia="宋体" w:cs="宋体"/>
                <w:bCs/>
                <w:color w:val="auto"/>
                <w:sz w:val="21"/>
                <w:szCs w:val="21"/>
              </w:rPr>
            </w:pPr>
          </w:p>
        </w:tc>
        <w:tc>
          <w:tcPr>
            <w:tcW w:w="5401" w:type="dxa"/>
            <w:gridSpan w:val="2"/>
            <w:noWrap w:val="0"/>
            <w:vAlign w:val="center"/>
          </w:tcPr>
          <w:p w14:paraId="49AC7FEA">
            <w:pPr>
              <w:pStyle w:val="55"/>
              <w:autoSpaceDN w:val="0"/>
              <w:rPr>
                <w:rFonts w:hint="eastAsia" w:ascii="宋体" w:hAnsi="宋体" w:eastAsia="宋体" w:cs="宋体"/>
                <w:bCs/>
                <w:color w:val="auto"/>
                <w:kern w:val="2"/>
                <w:sz w:val="21"/>
                <w:szCs w:val="21"/>
                <w:highlight w:val="none"/>
                <w:lang w:val="zh-CN"/>
              </w:rPr>
            </w:pPr>
            <w:r>
              <w:rPr>
                <w:rFonts w:hint="eastAsia" w:ascii="宋体" w:hAnsi="宋体" w:eastAsia="宋体" w:cs="宋体"/>
                <w:bCs/>
                <w:color w:val="auto"/>
                <w:kern w:val="2"/>
                <w:sz w:val="21"/>
                <w:szCs w:val="21"/>
                <w:highlight w:val="none"/>
                <w:lang w:val="zh-CN"/>
              </w:rPr>
              <w:t>冶金电气设备工程安装验收规范</w:t>
            </w:r>
          </w:p>
        </w:tc>
        <w:tc>
          <w:tcPr>
            <w:tcW w:w="2194" w:type="dxa"/>
            <w:noWrap w:val="0"/>
            <w:vAlign w:val="center"/>
          </w:tcPr>
          <w:p w14:paraId="557340F9">
            <w:pPr>
              <w:pStyle w:val="55"/>
              <w:autoSpaceDN w:val="0"/>
              <w:rPr>
                <w:rFonts w:hint="eastAsia" w:ascii="宋体" w:hAnsi="宋体" w:eastAsia="宋体" w:cs="宋体"/>
                <w:bCs/>
                <w:color w:val="auto"/>
                <w:kern w:val="2"/>
                <w:sz w:val="21"/>
                <w:szCs w:val="21"/>
                <w:highlight w:val="none"/>
                <w:lang w:val="zh-CN"/>
              </w:rPr>
            </w:pPr>
            <w:r>
              <w:rPr>
                <w:rFonts w:hint="eastAsia" w:ascii="宋体" w:hAnsi="宋体" w:eastAsia="宋体" w:cs="宋体"/>
                <w:bCs/>
                <w:color w:val="auto"/>
                <w:kern w:val="2"/>
                <w:sz w:val="21"/>
                <w:szCs w:val="21"/>
                <w:highlight w:val="none"/>
                <w:lang w:val="zh-CN"/>
              </w:rPr>
              <w:t>GB 50397-2007</w:t>
            </w:r>
          </w:p>
        </w:tc>
      </w:tr>
      <w:tr w14:paraId="65600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center"/>
          </w:tcPr>
          <w:p w14:paraId="3DDA2650">
            <w:pPr>
              <w:numPr>
                <w:ilvl w:val="0"/>
                <w:numId w:val="3"/>
              </w:numPr>
              <w:tabs>
                <w:tab w:val="left" w:pos="0"/>
              </w:tabs>
              <w:jc w:val="center"/>
              <w:rPr>
                <w:rFonts w:hint="eastAsia" w:ascii="宋体" w:hAnsi="宋体" w:eastAsia="宋体" w:cs="宋体"/>
                <w:bCs/>
                <w:color w:val="auto"/>
                <w:sz w:val="21"/>
                <w:szCs w:val="21"/>
              </w:rPr>
            </w:pPr>
          </w:p>
        </w:tc>
        <w:tc>
          <w:tcPr>
            <w:tcW w:w="5401" w:type="dxa"/>
            <w:gridSpan w:val="2"/>
            <w:noWrap w:val="0"/>
            <w:vAlign w:val="center"/>
          </w:tcPr>
          <w:p w14:paraId="46D6739C">
            <w:pPr>
              <w:pStyle w:val="55"/>
              <w:autoSpaceDN w:val="0"/>
              <w:rPr>
                <w:rFonts w:hint="eastAsia" w:ascii="宋体" w:hAnsi="宋体" w:eastAsia="宋体" w:cs="宋体"/>
                <w:bCs/>
                <w:color w:val="auto"/>
                <w:kern w:val="2"/>
                <w:sz w:val="21"/>
                <w:szCs w:val="21"/>
                <w:highlight w:val="none"/>
                <w:lang w:val="zh-CN"/>
              </w:rPr>
            </w:pPr>
            <w:r>
              <w:rPr>
                <w:rFonts w:hint="eastAsia" w:ascii="宋体" w:hAnsi="宋体" w:eastAsia="宋体" w:cs="宋体"/>
                <w:bCs/>
                <w:color w:val="auto"/>
                <w:kern w:val="2"/>
                <w:sz w:val="21"/>
                <w:szCs w:val="21"/>
                <w:highlight w:val="none"/>
                <w:lang w:val="zh-CN"/>
              </w:rPr>
              <w:t>电气装置安装工程电气设备交接试验标准</w:t>
            </w:r>
          </w:p>
        </w:tc>
        <w:tc>
          <w:tcPr>
            <w:tcW w:w="2194" w:type="dxa"/>
            <w:noWrap w:val="0"/>
            <w:vAlign w:val="center"/>
          </w:tcPr>
          <w:p w14:paraId="35C2B423">
            <w:pPr>
              <w:pStyle w:val="55"/>
              <w:autoSpaceDN w:val="0"/>
              <w:rPr>
                <w:rFonts w:hint="eastAsia" w:ascii="宋体" w:hAnsi="宋体" w:eastAsia="宋体" w:cs="宋体"/>
                <w:bCs/>
                <w:color w:val="auto"/>
                <w:kern w:val="2"/>
                <w:sz w:val="21"/>
                <w:szCs w:val="21"/>
                <w:highlight w:val="none"/>
                <w:lang w:val="zh-CN"/>
              </w:rPr>
            </w:pPr>
            <w:r>
              <w:rPr>
                <w:rFonts w:hint="eastAsia" w:ascii="宋体" w:hAnsi="宋体" w:eastAsia="宋体" w:cs="宋体"/>
                <w:bCs/>
                <w:color w:val="auto"/>
                <w:kern w:val="2"/>
                <w:sz w:val="21"/>
                <w:szCs w:val="21"/>
                <w:highlight w:val="none"/>
                <w:lang w:val="zh-CN"/>
              </w:rPr>
              <w:t>GB 50150-2016</w:t>
            </w:r>
          </w:p>
        </w:tc>
      </w:tr>
      <w:tr w14:paraId="41245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center"/>
          </w:tcPr>
          <w:p w14:paraId="54148730">
            <w:pPr>
              <w:numPr>
                <w:ilvl w:val="0"/>
                <w:numId w:val="3"/>
              </w:numPr>
              <w:tabs>
                <w:tab w:val="left" w:pos="0"/>
              </w:tabs>
              <w:jc w:val="center"/>
              <w:rPr>
                <w:rFonts w:hint="eastAsia" w:ascii="宋体" w:hAnsi="宋体" w:eastAsia="宋体" w:cs="宋体"/>
                <w:bCs/>
                <w:color w:val="auto"/>
                <w:sz w:val="21"/>
                <w:szCs w:val="21"/>
              </w:rPr>
            </w:pPr>
          </w:p>
        </w:tc>
        <w:tc>
          <w:tcPr>
            <w:tcW w:w="5401" w:type="dxa"/>
            <w:gridSpan w:val="2"/>
            <w:noWrap w:val="0"/>
            <w:vAlign w:val="center"/>
          </w:tcPr>
          <w:p w14:paraId="4A26FCC1">
            <w:pPr>
              <w:pStyle w:val="55"/>
              <w:autoSpaceDN w:val="0"/>
              <w:rPr>
                <w:rFonts w:hint="eastAsia" w:ascii="宋体" w:hAnsi="宋体" w:eastAsia="宋体" w:cs="宋体"/>
                <w:bCs/>
                <w:color w:val="auto"/>
                <w:kern w:val="2"/>
                <w:sz w:val="21"/>
                <w:szCs w:val="21"/>
                <w:lang w:val="en-US" w:eastAsia="zh-CN"/>
              </w:rPr>
            </w:pPr>
            <w:r>
              <w:rPr>
                <w:rFonts w:hint="eastAsia" w:ascii="宋体" w:hAnsi="宋体" w:eastAsia="宋体" w:cs="宋体"/>
                <w:bCs/>
                <w:color w:val="auto"/>
                <w:kern w:val="2"/>
                <w:sz w:val="21"/>
                <w:szCs w:val="21"/>
                <w:lang w:val="en-US" w:eastAsia="zh-CN"/>
              </w:rPr>
              <w:t>电气装置安装工程电缆线路施工及验收标准</w:t>
            </w:r>
          </w:p>
        </w:tc>
        <w:tc>
          <w:tcPr>
            <w:tcW w:w="2194" w:type="dxa"/>
            <w:noWrap w:val="0"/>
            <w:vAlign w:val="center"/>
          </w:tcPr>
          <w:p w14:paraId="2A504982">
            <w:pPr>
              <w:pStyle w:val="55"/>
              <w:autoSpaceDN w:val="0"/>
              <w:rPr>
                <w:rFonts w:hint="eastAsia" w:ascii="宋体" w:hAnsi="宋体" w:eastAsia="宋体" w:cs="宋体"/>
                <w:bCs/>
                <w:color w:val="auto"/>
                <w:kern w:val="2"/>
                <w:sz w:val="21"/>
                <w:szCs w:val="21"/>
                <w:lang w:val="en-US" w:eastAsia="zh-CN"/>
              </w:rPr>
            </w:pPr>
            <w:r>
              <w:rPr>
                <w:rFonts w:hint="eastAsia" w:ascii="宋体" w:hAnsi="宋体" w:eastAsia="宋体" w:cs="宋体"/>
                <w:bCs/>
                <w:color w:val="auto"/>
                <w:kern w:val="2"/>
                <w:sz w:val="21"/>
                <w:szCs w:val="21"/>
                <w:lang w:val="zh-CN"/>
              </w:rPr>
              <w:t>GB 50168-20</w:t>
            </w:r>
            <w:r>
              <w:rPr>
                <w:rFonts w:hint="eastAsia" w:ascii="宋体" w:hAnsi="宋体" w:eastAsia="宋体" w:cs="宋体"/>
                <w:bCs/>
                <w:color w:val="auto"/>
                <w:kern w:val="2"/>
                <w:sz w:val="21"/>
                <w:szCs w:val="21"/>
                <w:lang w:val="en-US" w:eastAsia="zh-CN"/>
              </w:rPr>
              <w:t>18</w:t>
            </w:r>
          </w:p>
        </w:tc>
      </w:tr>
      <w:tr w14:paraId="395E3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center"/>
          </w:tcPr>
          <w:p w14:paraId="619198C5">
            <w:pPr>
              <w:numPr>
                <w:ilvl w:val="0"/>
                <w:numId w:val="3"/>
              </w:numPr>
              <w:tabs>
                <w:tab w:val="left" w:pos="0"/>
              </w:tabs>
              <w:jc w:val="center"/>
              <w:rPr>
                <w:rFonts w:hint="eastAsia" w:ascii="宋体" w:hAnsi="宋体" w:eastAsia="宋体" w:cs="宋体"/>
                <w:bCs/>
                <w:color w:val="auto"/>
                <w:sz w:val="21"/>
                <w:szCs w:val="21"/>
              </w:rPr>
            </w:pPr>
          </w:p>
        </w:tc>
        <w:tc>
          <w:tcPr>
            <w:tcW w:w="5401" w:type="dxa"/>
            <w:gridSpan w:val="2"/>
            <w:noWrap w:val="0"/>
            <w:vAlign w:val="center"/>
          </w:tcPr>
          <w:p w14:paraId="19E0E916">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lang w:val="zh-CN"/>
              </w:rPr>
              <w:t>电气装置安装工程接地装置施工及验收规范</w:t>
            </w:r>
          </w:p>
        </w:tc>
        <w:tc>
          <w:tcPr>
            <w:tcW w:w="2194" w:type="dxa"/>
            <w:noWrap w:val="0"/>
            <w:vAlign w:val="center"/>
          </w:tcPr>
          <w:p w14:paraId="08DA6DD7">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lang w:val="zh-CN"/>
              </w:rPr>
              <w:t>GB 50169-2016</w:t>
            </w:r>
          </w:p>
        </w:tc>
      </w:tr>
      <w:tr w14:paraId="1ABEA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exact"/>
          <w:jc w:val="center"/>
        </w:trPr>
        <w:tc>
          <w:tcPr>
            <w:tcW w:w="729" w:type="dxa"/>
            <w:noWrap w:val="0"/>
            <w:vAlign w:val="center"/>
          </w:tcPr>
          <w:p w14:paraId="21C218D3">
            <w:pPr>
              <w:numPr>
                <w:ilvl w:val="0"/>
                <w:numId w:val="3"/>
              </w:numPr>
              <w:tabs>
                <w:tab w:val="left" w:pos="0"/>
              </w:tabs>
              <w:jc w:val="center"/>
              <w:rPr>
                <w:rFonts w:hint="eastAsia" w:ascii="宋体" w:hAnsi="宋体" w:eastAsia="宋体" w:cs="宋体"/>
                <w:bCs/>
                <w:color w:val="auto"/>
                <w:sz w:val="21"/>
                <w:szCs w:val="21"/>
              </w:rPr>
            </w:pPr>
          </w:p>
        </w:tc>
        <w:tc>
          <w:tcPr>
            <w:tcW w:w="5401" w:type="dxa"/>
            <w:gridSpan w:val="2"/>
            <w:noWrap w:val="0"/>
            <w:vAlign w:val="center"/>
          </w:tcPr>
          <w:p w14:paraId="632CC91A">
            <w:pPr>
              <w:pStyle w:val="55"/>
              <w:autoSpaceDN w:val="0"/>
              <w:rPr>
                <w:rFonts w:hint="eastAsia" w:ascii="宋体" w:hAnsi="宋体" w:eastAsia="宋体" w:cs="宋体"/>
                <w:bCs/>
                <w:color w:val="auto"/>
                <w:kern w:val="2"/>
                <w:sz w:val="21"/>
                <w:szCs w:val="21"/>
                <w:lang w:val="zh-CN" w:eastAsia="zh-CN"/>
              </w:rPr>
            </w:pPr>
            <w:r>
              <w:rPr>
                <w:rFonts w:hint="eastAsia" w:ascii="宋体" w:hAnsi="宋体" w:eastAsia="宋体" w:cs="宋体"/>
                <w:bCs/>
                <w:color w:val="auto"/>
                <w:kern w:val="2"/>
                <w:sz w:val="21"/>
                <w:szCs w:val="21"/>
                <w:lang w:val="en-US" w:eastAsia="zh-CN"/>
              </w:rPr>
              <w:t>电气装置安装工程 起重机电气装置施工及验收规范</w:t>
            </w:r>
          </w:p>
        </w:tc>
        <w:tc>
          <w:tcPr>
            <w:tcW w:w="2194" w:type="dxa"/>
            <w:noWrap w:val="0"/>
            <w:vAlign w:val="center"/>
          </w:tcPr>
          <w:p w14:paraId="6929C46C">
            <w:pPr>
              <w:pStyle w:val="55"/>
              <w:autoSpaceDN w:val="0"/>
              <w:rPr>
                <w:rFonts w:hint="eastAsia" w:ascii="宋体" w:hAnsi="宋体" w:eastAsia="宋体" w:cs="宋体"/>
                <w:bCs/>
                <w:color w:val="auto"/>
                <w:kern w:val="2"/>
                <w:sz w:val="21"/>
                <w:szCs w:val="21"/>
                <w:lang w:val="zh-CN" w:eastAsia="zh-CN"/>
              </w:rPr>
            </w:pPr>
            <w:r>
              <w:rPr>
                <w:rFonts w:hint="eastAsia" w:ascii="宋体" w:hAnsi="宋体" w:eastAsia="宋体" w:cs="宋体"/>
                <w:bCs/>
                <w:color w:val="auto"/>
                <w:kern w:val="2"/>
                <w:sz w:val="21"/>
                <w:szCs w:val="21"/>
                <w:lang w:val="en-US" w:eastAsia="zh-CN"/>
              </w:rPr>
              <w:t>GB 50256-2014</w:t>
            </w:r>
          </w:p>
        </w:tc>
      </w:tr>
      <w:tr w14:paraId="7B62B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324" w:type="dxa"/>
            <w:gridSpan w:val="4"/>
            <w:noWrap w:val="0"/>
            <w:vAlign w:val="center"/>
          </w:tcPr>
          <w:p w14:paraId="019B9ACD">
            <w:pPr>
              <w:pStyle w:val="55"/>
              <w:autoSpaceDN w:val="0"/>
              <w:adjustRightInd w:val="0"/>
              <w:snapToGrid w:val="0"/>
              <w:jc w:val="center"/>
              <w:rPr>
                <w:rFonts w:hint="eastAsia" w:ascii="宋体" w:hAnsi="宋体" w:eastAsia="宋体" w:cs="宋体"/>
                <w:bCs/>
                <w:color w:val="auto"/>
                <w:sz w:val="21"/>
                <w:szCs w:val="21"/>
              </w:rPr>
            </w:pPr>
            <w:r>
              <w:rPr>
                <w:rFonts w:hint="eastAsia" w:ascii="宋体" w:hAnsi="宋体" w:eastAsia="宋体" w:cs="宋体"/>
                <w:bCs/>
                <w:color w:val="auto"/>
                <w:sz w:val="21"/>
                <w:szCs w:val="21"/>
              </w:rPr>
              <w:t>3 宝山钢铁股份有限公司企业标准</w:t>
            </w:r>
          </w:p>
        </w:tc>
      </w:tr>
      <w:tr w14:paraId="74A0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center"/>
          </w:tcPr>
          <w:p w14:paraId="0C2AE8CA">
            <w:pPr>
              <w:numPr>
                <w:ilvl w:val="0"/>
                <w:numId w:val="3"/>
              </w:numPr>
              <w:jc w:val="center"/>
              <w:rPr>
                <w:rFonts w:hint="eastAsia" w:ascii="宋体" w:hAnsi="宋体" w:eastAsia="宋体" w:cs="宋体"/>
                <w:bCs/>
                <w:color w:val="auto"/>
                <w:sz w:val="21"/>
                <w:szCs w:val="21"/>
              </w:rPr>
            </w:pPr>
          </w:p>
        </w:tc>
        <w:tc>
          <w:tcPr>
            <w:tcW w:w="5401" w:type="dxa"/>
            <w:gridSpan w:val="2"/>
            <w:noWrap w:val="0"/>
            <w:vAlign w:val="center"/>
          </w:tcPr>
          <w:p w14:paraId="062E66E5">
            <w:pPr>
              <w:pStyle w:val="55"/>
              <w:autoSpaceDN w:val="0"/>
              <w:jc w:val="left"/>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lang w:val="zh-CN"/>
              </w:rPr>
              <w:t>电缆桥架施工技术规程</w:t>
            </w:r>
          </w:p>
        </w:tc>
        <w:tc>
          <w:tcPr>
            <w:tcW w:w="2194" w:type="dxa"/>
            <w:noWrap w:val="0"/>
            <w:vAlign w:val="center"/>
          </w:tcPr>
          <w:p w14:paraId="41B5EE61">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lang w:val="zh-CN"/>
              </w:rPr>
              <w:t>Q/BGJ 016-2002</w:t>
            </w:r>
          </w:p>
        </w:tc>
      </w:tr>
      <w:tr w14:paraId="2178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324" w:type="dxa"/>
            <w:gridSpan w:val="4"/>
            <w:noWrap w:val="0"/>
            <w:vAlign w:val="center"/>
          </w:tcPr>
          <w:p w14:paraId="006FFB7F">
            <w:pPr>
              <w:pStyle w:val="55"/>
              <w:autoSpaceDN w:val="0"/>
              <w:ind w:left="0" w:leftChars="0" w:right="0" w:rightChars="0" w:firstLine="0" w:firstLineChars="0"/>
              <w:jc w:val="center"/>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highlight w:val="none"/>
                <w:lang w:val="en-US" w:eastAsia="zh-CN"/>
              </w:rPr>
              <w:t>4 其它</w:t>
            </w:r>
          </w:p>
        </w:tc>
      </w:tr>
      <w:tr w14:paraId="51915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center"/>
          </w:tcPr>
          <w:p w14:paraId="6C7451AB">
            <w:pPr>
              <w:numPr>
                <w:ilvl w:val="0"/>
                <w:numId w:val="3"/>
              </w:numPr>
              <w:jc w:val="center"/>
              <w:rPr>
                <w:rFonts w:hint="eastAsia" w:ascii="宋体" w:hAnsi="宋体" w:eastAsia="宋体" w:cs="宋体"/>
                <w:bCs/>
                <w:color w:val="auto"/>
                <w:sz w:val="21"/>
                <w:szCs w:val="21"/>
              </w:rPr>
            </w:pPr>
          </w:p>
        </w:tc>
        <w:tc>
          <w:tcPr>
            <w:tcW w:w="5401" w:type="dxa"/>
            <w:gridSpan w:val="2"/>
            <w:noWrap w:val="0"/>
            <w:vAlign w:val="center"/>
          </w:tcPr>
          <w:p w14:paraId="3C56ABEE">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highlight w:val="none"/>
                <w:lang w:val="zh-CN"/>
              </w:rPr>
              <w:t>建设工程文件归档整理规范</w:t>
            </w:r>
          </w:p>
        </w:tc>
        <w:tc>
          <w:tcPr>
            <w:tcW w:w="2194" w:type="dxa"/>
            <w:noWrap w:val="0"/>
            <w:vAlign w:val="center"/>
          </w:tcPr>
          <w:p w14:paraId="61EC02E5">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highlight w:val="none"/>
                <w:lang w:val="zh-CN"/>
              </w:rPr>
              <w:t>GB/T 50328-2014</w:t>
            </w:r>
          </w:p>
        </w:tc>
      </w:tr>
      <w:tr w14:paraId="557A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top"/>
          </w:tcPr>
          <w:p w14:paraId="2D396D17">
            <w:pPr>
              <w:numPr>
                <w:ilvl w:val="0"/>
                <w:numId w:val="3"/>
              </w:numPr>
              <w:jc w:val="center"/>
              <w:rPr>
                <w:rFonts w:hint="eastAsia" w:ascii="宋体" w:hAnsi="宋体" w:eastAsia="宋体" w:cs="宋体"/>
                <w:bCs/>
                <w:color w:val="auto"/>
                <w:sz w:val="21"/>
                <w:szCs w:val="21"/>
              </w:rPr>
            </w:pPr>
          </w:p>
        </w:tc>
        <w:tc>
          <w:tcPr>
            <w:tcW w:w="5401" w:type="dxa"/>
            <w:gridSpan w:val="2"/>
            <w:noWrap w:val="0"/>
            <w:vAlign w:val="center"/>
          </w:tcPr>
          <w:p w14:paraId="1EF1764E">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highlight w:val="none"/>
                <w:lang w:val="zh-CN"/>
              </w:rPr>
              <w:t>建设工程项目管理规范</w:t>
            </w:r>
          </w:p>
        </w:tc>
        <w:tc>
          <w:tcPr>
            <w:tcW w:w="2194" w:type="dxa"/>
            <w:noWrap w:val="0"/>
            <w:vAlign w:val="center"/>
          </w:tcPr>
          <w:p w14:paraId="55A81FB6">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highlight w:val="none"/>
                <w:lang w:val="zh-CN"/>
              </w:rPr>
              <w:t>GB/T 50326-20</w:t>
            </w:r>
            <w:r>
              <w:rPr>
                <w:rFonts w:hint="eastAsia" w:ascii="宋体" w:hAnsi="宋体" w:eastAsia="宋体" w:cs="宋体"/>
                <w:bCs/>
                <w:color w:val="auto"/>
                <w:kern w:val="2"/>
                <w:sz w:val="21"/>
                <w:szCs w:val="21"/>
                <w:highlight w:val="none"/>
                <w:lang w:val="en-US" w:eastAsia="zh-CN"/>
              </w:rPr>
              <w:t>17</w:t>
            </w:r>
          </w:p>
        </w:tc>
      </w:tr>
      <w:tr w14:paraId="6BE6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top"/>
          </w:tcPr>
          <w:p w14:paraId="369C6690">
            <w:pPr>
              <w:numPr>
                <w:ilvl w:val="0"/>
                <w:numId w:val="3"/>
              </w:numPr>
              <w:jc w:val="center"/>
              <w:rPr>
                <w:rFonts w:hint="eastAsia" w:ascii="宋体" w:hAnsi="宋体" w:eastAsia="宋体" w:cs="宋体"/>
                <w:bCs/>
                <w:color w:val="auto"/>
                <w:sz w:val="21"/>
                <w:szCs w:val="21"/>
              </w:rPr>
            </w:pPr>
          </w:p>
        </w:tc>
        <w:tc>
          <w:tcPr>
            <w:tcW w:w="5401" w:type="dxa"/>
            <w:gridSpan w:val="2"/>
            <w:noWrap w:val="0"/>
            <w:vAlign w:val="center"/>
          </w:tcPr>
          <w:p w14:paraId="6CD91B8A">
            <w:pPr>
              <w:pStyle w:val="55"/>
              <w:autoSpaceDN w:val="0"/>
              <w:rPr>
                <w:rFonts w:hint="eastAsia" w:ascii="宋体" w:hAnsi="宋体" w:eastAsia="宋体" w:cs="宋体"/>
                <w:bCs/>
                <w:color w:val="auto"/>
                <w:kern w:val="2"/>
                <w:sz w:val="21"/>
                <w:szCs w:val="21"/>
                <w:lang w:val="zh-CN" w:eastAsia="zh-CN" w:bidi="ar-SA"/>
              </w:rPr>
            </w:pPr>
            <w:r>
              <w:rPr>
                <w:rFonts w:hint="eastAsia" w:ascii="宋体" w:hAnsi="宋体" w:eastAsia="宋体" w:cs="宋体"/>
                <w:bCs/>
                <w:color w:val="auto"/>
                <w:kern w:val="2"/>
                <w:sz w:val="21"/>
                <w:szCs w:val="21"/>
                <w:lang w:val="zh-CN"/>
              </w:rPr>
              <w:t>施工现场临时用电安全技术规范</w:t>
            </w:r>
          </w:p>
        </w:tc>
        <w:tc>
          <w:tcPr>
            <w:tcW w:w="2194" w:type="dxa"/>
            <w:noWrap w:val="0"/>
            <w:vAlign w:val="center"/>
          </w:tcPr>
          <w:p w14:paraId="2B05D814">
            <w:pPr>
              <w:pStyle w:val="55"/>
              <w:autoSpaceDN w:val="0"/>
              <w:rPr>
                <w:rFonts w:hint="eastAsia" w:ascii="宋体" w:hAnsi="宋体" w:eastAsia="宋体" w:cs="宋体"/>
                <w:bCs/>
                <w:color w:val="auto"/>
                <w:kern w:val="2"/>
                <w:sz w:val="21"/>
                <w:szCs w:val="21"/>
                <w:lang w:val="zh-CN" w:eastAsia="zh-CN" w:bidi="ar-SA"/>
              </w:rPr>
            </w:pPr>
            <w:r>
              <w:rPr>
                <w:rFonts w:hint="eastAsia" w:ascii="宋体" w:hAnsi="宋体" w:eastAsia="宋体" w:cs="宋体"/>
                <w:bCs/>
                <w:color w:val="auto"/>
                <w:kern w:val="2"/>
                <w:sz w:val="21"/>
                <w:szCs w:val="21"/>
                <w:lang w:val="zh-CN"/>
              </w:rPr>
              <w:t>JGJ 46-2005</w:t>
            </w:r>
          </w:p>
        </w:tc>
      </w:tr>
      <w:tr w14:paraId="44A1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top"/>
          </w:tcPr>
          <w:p w14:paraId="0F4C2194">
            <w:pPr>
              <w:numPr>
                <w:ilvl w:val="0"/>
                <w:numId w:val="3"/>
              </w:numPr>
              <w:jc w:val="center"/>
              <w:rPr>
                <w:rFonts w:hint="eastAsia" w:ascii="宋体" w:hAnsi="宋体" w:eastAsia="宋体" w:cs="宋体"/>
                <w:bCs/>
                <w:color w:val="auto"/>
                <w:sz w:val="21"/>
                <w:szCs w:val="21"/>
              </w:rPr>
            </w:pPr>
          </w:p>
        </w:tc>
        <w:tc>
          <w:tcPr>
            <w:tcW w:w="5401" w:type="dxa"/>
            <w:gridSpan w:val="2"/>
            <w:noWrap w:val="0"/>
            <w:vAlign w:val="center"/>
          </w:tcPr>
          <w:p w14:paraId="086B2349">
            <w:pPr>
              <w:pStyle w:val="55"/>
              <w:autoSpaceDN w:val="0"/>
              <w:rPr>
                <w:rFonts w:hint="eastAsia" w:ascii="宋体" w:hAnsi="宋体" w:eastAsia="宋体" w:cs="宋体"/>
                <w:bCs/>
                <w:color w:val="auto"/>
                <w:kern w:val="2"/>
                <w:sz w:val="21"/>
                <w:szCs w:val="21"/>
                <w:lang w:val="zh-CN" w:eastAsia="zh-CN"/>
              </w:rPr>
            </w:pPr>
            <w:r>
              <w:rPr>
                <w:rFonts w:hint="eastAsia" w:ascii="宋体" w:hAnsi="宋体" w:eastAsia="宋体" w:cs="宋体"/>
                <w:sz w:val="21"/>
                <w:szCs w:val="21"/>
                <w:highlight w:val="none"/>
              </w:rPr>
              <w:t>现场施工安全生产管理规范</w:t>
            </w:r>
          </w:p>
        </w:tc>
        <w:tc>
          <w:tcPr>
            <w:tcW w:w="2194" w:type="dxa"/>
            <w:noWrap w:val="0"/>
            <w:vAlign w:val="center"/>
          </w:tcPr>
          <w:p w14:paraId="02648042">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sz w:val="21"/>
                <w:szCs w:val="21"/>
                <w:highlight w:val="none"/>
              </w:rPr>
              <w:t>DGJ</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t>08-903-20</w:t>
            </w:r>
            <w:r>
              <w:rPr>
                <w:rFonts w:hint="eastAsia" w:ascii="宋体" w:hAnsi="宋体" w:eastAsia="宋体" w:cs="宋体"/>
                <w:sz w:val="21"/>
                <w:szCs w:val="21"/>
                <w:highlight w:val="none"/>
                <w:lang w:val="en-US" w:eastAsia="zh-CN"/>
              </w:rPr>
              <w:t>10</w:t>
            </w:r>
          </w:p>
        </w:tc>
      </w:tr>
      <w:tr w14:paraId="54CC8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top"/>
          </w:tcPr>
          <w:p w14:paraId="0EC984D5">
            <w:pPr>
              <w:numPr>
                <w:ilvl w:val="0"/>
                <w:numId w:val="3"/>
              </w:numPr>
              <w:jc w:val="center"/>
              <w:rPr>
                <w:rFonts w:hint="eastAsia" w:ascii="宋体" w:hAnsi="宋体" w:eastAsia="宋体" w:cs="宋体"/>
                <w:bCs/>
                <w:color w:val="auto"/>
                <w:sz w:val="21"/>
                <w:szCs w:val="21"/>
              </w:rPr>
            </w:pPr>
          </w:p>
        </w:tc>
        <w:tc>
          <w:tcPr>
            <w:tcW w:w="5401" w:type="dxa"/>
            <w:gridSpan w:val="2"/>
            <w:noWrap w:val="0"/>
            <w:vAlign w:val="center"/>
          </w:tcPr>
          <w:p w14:paraId="6C4B0FFC">
            <w:pPr>
              <w:pStyle w:val="55"/>
              <w:autoSpaceDN w:val="0"/>
              <w:rPr>
                <w:rFonts w:hint="eastAsia" w:ascii="宋体" w:hAnsi="宋体" w:eastAsia="宋体" w:cs="宋体"/>
                <w:bCs/>
                <w:color w:val="auto"/>
                <w:kern w:val="2"/>
                <w:sz w:val="21"/>
                <w:szCs w:val="21"/>
                <w:lang w:val="zh-CN" w:eastAsia="zh-CN" w:bidi="ar-SA"/>
              </w:rPr>
            </w:pPr>
            <w:r>
              <w:rPr>
                <w:rFonts w:hint="eastAsia" w:ascii="宋体" w:hAnsi="宋体" w:eastAsia="宋体" w:cs="宋体"/>
                <w:bCs/>
                <w:color w:val="auto"/>
                <w:kern w:val="2"/>
                <w:sz w:val="21"/>
                <w:szCs w:val="21"/>
                <w:lang w:val="zh-CN"/>
              </w:rPr>
              <w:t>建设工程施工现场供用电安全规范</w:t>
            </w:r>
          </w:p>
        </w:tc>
        <w:tc>
          <w:tcPr>
            <w:tcW w:w="2194" w:type="dxa"/>
            <w:noWrap w:val="0"/>
            <w:vAlign w:val="center"/>
          </w:tcPr>
          <w:p w14:paraId="42F29774">
            <w:pPr>
              <w:pStyle w:val="55"/>
              <w:autoSpaceDN w:val="0"/>
              <w:rPr>
                <w:rFonts w:hint="eastAsia" w:ascii="宋体" w:hAnsi="宋体" w:eastAsia="宋体" w:cs="宋体"/>
                <w:bCs/>
                <w:color w:val="auto"/>
                <w:kern w:val="2"/>
                <w:sz w:val="21"/>
                <w:szCs w:val="21"/>
                <w:lang w:val="zh-CN" w:eastAsia="zh-CN" w:bidi="ar-SA"/>
              </w:rPr>
            </w:pPr>
            <w:r>
              <w:rPr>
                <w:rFonts w:hint="eastAsia" w:ascii="宋体" w:hAnsi="宋体" w:eastAsia="宋体" w:cs="宋体"/>
                <w:bCs/>
                <w:color w:val="auto"/>
                <w:kern w:val="2"/>
                <w:sz w:val="21"/>
                <w:szCs w:val="21"/>
                <w:lang w:val="zh-CN"/>
              </w:rPr>
              <w:t>GB 50194-2014</w:t>
            </w:r>
          </w:p>
        </w:tc>
      </w:tr>
      <w:tr w14:paraId="69C9A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29" w:type="dxa"/>
            <w:noWrap w:val="0"/>
            <w:vAlign w:val="top"/>
          </w:tcPr>
          <w:p w14:paraId="3EF3E971">
            <w:pPr>
              <w:numPr>
                <w:ilvl w:val="0"/>
                <w:numId w:val="3"/>
              </w:numPr>
              <w:jc w:val="center"/>
              <w:rPr>
                <w:rFonts w:hint="eastAsia" w:ascii="宋体" w:hAnsi="宋体" w:eastAsia="宋体" w:cs="宋体"/>
                <w:bCs/>
                <w:color w:val="auto"/>
                <w:sz w:val="21"/>
                <w:szCs w:val="21"/>
              </w:rPr>
            </w:pPr>
          </w:p>
        </w:tc>
        <w:tc>
          <w:tcPr>
            <w:tcW w:w="5401" w:type="dxa"/>
            <w:gridSpan w:val="2"/>
            <w:noWrap w:val="0"/>
            <w:vAlign w:val="center"/>
          </w:tcPr>
          <w:p w14:paraId="6E479023">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lang w:val="zh-CN"/>
              </w:rPr>
              <w:t xml:space="preserve">工程建设施工企业质量管理规范 </w:t>
            </w:r>
          </w:p>
        </w:tc>
        <w:tc>
          <w:tcPr>
            <w:tcW w:w="2194" w:type="dxa"/>
            <w:noWrap w:val="0"/>
            <w:vAlign w:val="center"/>
          </w:tcPr>
          <w:p w14:paraId="546E69C4">
            <w:pPr>
              <w:pStyle w:val="55"/>
              <w:autoSpaceDN w:val="0"/>
              <w:rPr>
                <w:rFonts w:hint="eastAsia" w:ascii="宋体" w:hAnsi="宋体" w:eastAsia="宋体" w:cs="宋体"/>
                <w:bCs/>
                <w:color w:val="auto"/>
                <w:kern w:val="2"/>
                <w:sz w:val="21"/>
                <w:szCs w:val="21"/>
                <w:lang w:val="zh-CN"/>
              </w:rPr>
            </w:pPr>
            <w:r>
              <w:rPr>
                <w:rFonts w:hint="eastAsia" w:ascii="宋体" w:hAnsi="宋体" w:eastAsia="宋体" w:cs="宋体"/>
                <w:bCs/>
                <w:color w:val="auto"/>
                <w:kern w:val="2"/>
                <w:sz w:val="21"/>
                <w:szCs w:val="21"/>
                <w:lang w:val="zh-CN"/>
              </w:rPr>
              <w:t>GB／T 50430-2017</w:t>
            </w:r>
          </w:p>
        </w:tc>
      </w:tr>
    </w:tbl>
    <w:p w14:paraId="7EC4191B">
      <w:pPr>
        <w:rPr>
          <w:color w:val="auto"/>
        </w:rPr>
      </w:pPr>
    </w:p>
    <w:p w14:paraId="6B1C4744">
      <w:pPr>
        <w:rPr>
          <w:color w:val="auto"/>
        </w:rPr>
      </w:pPr>
    </w:p>
    <w:p w14:paraId="589EC874">
      <w:pPr>
        <w:rPr>
          <w:rFonts w:hint="eastAsia"/>
          <w:color w:val="auto"/>
        </w:rPr>
        <w:sectPr>
          <w:headerReference r:id="rId4" w:type="default"/>
          <w:footerReference r:id="rId5" w:type="default"/>
          <w:pgSz w:w="11850" w:h="16783"/>
          <w:pgMar w:top="1440" w:right="1797" w:bottom="1440" w:left="1797" w:header="851" w:footer="992" w:gutter="0"/>
          <w:pgNumType w:start="1"/>
          <w:cols w:space="720" w:num="1"/>
          <w:docGrid w:linePitch="312" w:charSpace="0"/>
        </w:sectPr>
      </w:pPr>
    </w:p>
    <w:p w14:paraId="675DECD7">
      <w:pPr>
        <w:adjustRightInd w:val="0"/>
        <w:snapToGrid w:val="0"/>
        <w:spacing w:line="360" w:lineRule="auto"/>
        <w:ind w:right="-11"/>
        <w:outlineLvl w:val="1"/>
        <w:rPr>
          <w:rFonts w:hint="eastAsia" w:ascii="宋体" w:hAnsi="宋体" w:eastAsia="宋体" w:cs="宋体"/>
          <w:color w:val="auto"/>
          <w:sz w:val="30"/>
          <w:highlight w:val="none"/>
          <w:lang w:eastAsia="zh-CN"/>
        </w:rPr>
      </w:pPr>
      <w:bookmarkStart w:id="84" w:name="_Toc17171"/>
      <w:bookmarkStart w:id="85" w:name="_Toc16598_WPSOffice_Level2"/>
      <w:bookmarkStart w:id="86" w:name="_Toc29544"/>
      <w:bookmarkStart w:id="87" w:name="_Toc3258"/>
      <w:bookmarkStart w:id="88" w:name="_Toc25622"/>
      <w:r>
        <w:rPr>
          <w:rFonts w:hint="eastAsia" w:ascii="宋体" w:hAnsi="宋体" w:cs="宋体"/>
          <w:b/>
          <w:bCs/>
          <w:color w:val="auto"/>
          <w:sz w:val="24"/>
          <w:szCs w:val="24"/>
          <w:highlight w:val="none"/>
        </w:rPr>
        <w:t>第三节 项目部管理体系</w:t>
      </w:r>
      <w:bookmarkEnd w:id="84"/>
      <w:bookmarkEnd w:id="85"/>
      <w:bookmarkEnd w:id="86"/>
      <w:bookmarkEnd w:id="87"/>
      <w:bookmarkEnd w:id="88"/>
    </w:p>
    <w:p w14:paraId="6C0E62E7">
      <w:pPr>
        <w:spacing w:line="360" w:lineRule="auto"/>
        <w:ind w:right="-11"/>
        <w:rPr>
          <w:rFonts w:hint="eastAsia" w:ascii="宋体" w:hAnsi="宋体" w:cs="宋体"/>
          <w:color w:val="auto"/>
          <w:sz w:val="28"/>
          <w:szCs w:val="28"/>
        </w:rPr>
      </w:pPr>
      <w:r>
        <w:rPr>
          <w:sz w:val="24"/>
        </w:rPr>
        <mc:AlternateContent>
          <mc:Choice Requires="wps">
            <w:drawing>
              <wp:anchor distT="0" distB="0" distL="114300" distR="114300" simplePos="0" relativeHeight="251686912" behindDoc="0" locked="0" layoutInCell="1" allowOverlap="1">
                <wp:simplePos x="0" y="0"/>
                <wp:positionH relativeFrom="column">
                  <wp:posOffset>3665220</wp:posOffset>
                </wp:positionH>
                <wp:positionV relativeFrom="paragraph">
                  <wp:posOffset>237490</wp:posOffset>
                </wp:positionV>
                <wp:extent cx="1440180" cy="640715"/>
                <wp:effectExtent l="9525" t="9525" r="17145" b="16510"/>
                <wp:wrapNone/>
                <wp:docPr id="45" name="文本框 204"/>
                <wp:cNvGraphicFramePr/>
                <a:graphic xmlns:a="http://schemas.openxmlformats.org/drawingml/2006/main">
                  <a:graphicData uri="http://schemas.microsoft.com/office/word/2010/wordprocessingShape">
                    <wps:wsp>
                      <wps:cNvSpPr txBox="1"/>
                      <wps:spPr>
                        <a:xfrm>
                          <a:off x="0" y="0"/>
                          <a:ext cx="1440180" cy="640715"/>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0ED10FAD">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项目经理</w:t>
                            </w:r>
                          </w:p>
                          <w:p w14:paraId="773112EA">
                            <w:pPr>
                              <w:jc w:val="center"/>
                              <w:rPr>
                                <w:rFonts w:hint="eastAsia" w:ascii="宋体" w:hAnsi="宋体" w:eastAsia="宋体" w:cs="宋体"/>
                                <w:sz w:val="18"/>
                                <w:szCs w:val="18"/>
                                <w:lang w:eastAsia="zh-CN"/>
                              </w:rPr>
                            </w:pPr>
                            <w:r>
                              <w:rPr>
                                <w:rFonts w:hint="eastAsia" w:ascii="宋体" w:hAnsi="宋体" w:cs="宋体"/>
                                <w:sz w:val="18"/>
                                <w:szCs w:val="18"/>
                                <w:lang w:val="en-US" w:eastAsia="zh-CN"/>
                              </w:rPr>
                              <w:t>张秋杰13761790743</w:t>
                            </w:r>
                          </w:p>
                        </w:txbxContent>
                      </wps:txbx>
                      <wps:bodyPr vert="horz" wrap="square" lIns="91439" tIns="45719" rIns="91439" bIns="45719" anchor="t" anchorCtr="0" upright="1"/>
                    </wps:wsp>
                  </a:graphicData>
                </a:graphic>
              </wp:anchor>
            </w:drawing>
          </mc:Choice>
          <mc:Fallback>
            <w:pict>
              <v:shape id="文本框 204" o:spid="_x0000_s1026" o:spt="202" type="#_x0000_t202" style="position:absolute;left:0pt;margin-left:288.6pt;margin-top:18.7pt;height:50.45pt;width:113.4pt;z-index:251686912;mso-width-relative:page;mso-height-relative:page;" fillcolor="#CCFFFF" filled="t" stroked="t" coordsize="21600,21600" o:gfxdata="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RDsQfaAAAACgEAAA8AAAAAAAAAAQAg&#10;AAAAIgAAAGRycy9kb3ducmV2LnhtbFBLAQIUABQAAAAIAIdO4kDpn8iARQIAAKEEAAAOAAAAAAAA&#10;AAEAIAAAACkBAABkcnMvZTJvRG9jLnhtbFBLBQYAAAAABgAGAFkBAADgBQAAAAA=&#10;">
                <v:fill on="t" focussize="0,0"/>
                <v:stroke weight="1.5pt" color="#000000" joinstyle="miter"/>
                <v:imagedata o:title=""/>
                <o:lock v:ext="edit" aspectratio="f"/>
                <v:textbox inset="7.19992125984252pt,3.59992125984252pt,7.19992125984252pt,3.59992125984252pt">
                  <w:txbxContent>
                    <w:p w14:paraId="0ED10FAD">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项目经理</w:t>
                      </w:r>
                    </w:p>
                    <w:p w14:paraId="773112EA">
                      <w:pPr>
                        <w:jc w:val="center"/>
                        <w:rPr>
                          <w:rFonts w:hint="eastAsia" w:ascii="宋体" w:hAnsi="宋体" w:eastAsia="宋体" w:cs="宋体"/>
                          <w:sz w:val="18"/>
                          <w:szCs w:val="18"/>
                          <w:lang w:eastAsia="zh-CN"/>
                        </w:rPr>
                      </w:pPr>
                      <w:r>
                        <w:rPr>
                          <w:rFonts w:hint="eastAsia" w:ascii="宋体" w:hAnsi="宋体" w:cs="宋体"/>
                          <w:sz w:val="18"/>
                          <w:szCs w:val="18"/>
                          <w:lang w:val="en-US" w:eastAsia="zh-CN"/>
                        </w:rPr>
                        <w:t>张秋杰13761790743</w:t>
                      </w:r>
                    </w:p>
                  </w:txbxContent>
                </v:textbox>
              </v:shape>
            </w:pict>
          </mc:Fallback>
        </mc:AlternateContent>
      </w:r>
    </w:p>
    <w:p w14:paraId="4DBCE4FC">
      <w:pPr>
        <w:spacing w:line="360" w:lineRule="auto"/>
        <w:ind w:right="-11"/>
        <w:rPr>
          <w:rFonts w:hint="eastAsia" w:ascii="宋体" w:hAnsi="宋体" w:cs="宋体"/>
          <w:color w:val="auto"/>
          <w:sz w:val="28"/>
          <w:szCs w:val="28"/>
        </w:rPr>
      </w:pPr>
    </w:p>
    <w:p w14:paraId="0FDAD6E2">
      <w:pPr>
        <w:spacing w:line="360" w:lineRule="auto"/>
        <w:ind w:right="-11"/>
        <w:rPr>
          <w:rFonts w:hint="eastAsia" w:ascii="宋体" w:hAnsi="宋体" w:cs="宋体"/>
          <w:color w:val="auto"/>
          <w:sz w:val="28"/>
          <w:szCs w:val="28"/>
        </w:rPr>
      </w:pPr>
      <w:r>
        <w:rPr>
          <w:sz w:val="28"/>
        </w:rPr>
        <mc:AlternateContent>
          <mc:Choice Requires="wps">
            <w:drawing>
              <wp:anchor distT="0" distB="0" distL="114300" distR="114300" simplePos="0" relativeHeight="251689984" behindDoc="0" locked="0" layoutInCell="1" allowOverlap="1">
                <wp:simplePos x="0" y="0"/>
                <wp:positionH relativeFrom="column">
                  <wp:posOffset>4387850</wp:posOffset>
                </wp:positionH>
                <wp:positionV relativeFrom="paragraph">
                  <wp:posOffset>188595</wp:posOffset>
                </wp:positionV>
                <wp:extent cx="635" cy="478155"/>
                <wp:effectExtent l="37465" t="0" r="38100" b="17145"/>
                <wp:wrapNone/>
                <wp:docPr id="48" name="直接连接符 220"/>
                <wp:cNvGraphicFramePr/>
                <a:graphic xmlns:a="http://schemas.openxmlformats.org/drawingml/2006/main">
                  <a:graphicData uri="http://schemas.microsoft.com/office/word/2010/wordprocessingShape">
                    <wps:wsp>
                      <wps:cNvCnPr/>
                      <wps:spPr>
                        <a:xfrm>
                          <a:off x="0" y="0"/>
                          <a:ext cx="635" cy="478155"/>
                        </a:xfrm>
                        <a:prstGeom prst="line">
                          <a:avLst/>
                        </a:prstGeom>
                        <a:ln w="19050" cap="flat" cmpd="sng">
                          <a:solidFill>
                            <a:srgbClr val="000000"/>
                          </a:solidFill>
                          <a:prstDash val="solid"/>
                          <a:round/>
                          <a:headEnd type="none" w="med" len="med"/>
                          <a:tailEnd type="triangle" w="med" len="med"/>
                        </a:ln>
                      </wps:spPr>
                      <wps:bodyPr/>
                    </wps:wsp>
                  </a:graphicData>
                </a:graphic>
              </wp:anchor>
            </w:drawing>
          </mc:Choice>
          <mc:Fallback>
            <w:pict>
              <v:line id="直接连接符 220" o:spid="_x0000_s1026" o:spt="20" style="position:absolute;left:0pt;margin-left:345.5pt;margin-top:14.85pt;height:37.65pt;width:0.05pt;z-index:251689984;mso-width-relative:page;mso-height-relative:page;" filled="f" stroked="t" coordsize="21600,21600" o:gfxdata="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1eAe21gAAAAoBAAAPAAAAAAAAAAEAIAAAACIAAABkcnMvZG93bnJldi54&#10;bWxQSwECFAAUAAAACACHTuJAvGE5IvwBAADrAwAADgAAAAAAAAABACAAAAAlAQAAZHJzL2Uyb0Rv&#10;Yy54bWxQSwUGAAAAAAYABgBZAQAAkwUAAAAA&#10;">
                <v:fill on="f" focussize="0,0"/>
                <v:stroke weight="1.5pt" color="#000000" joinstyle="round" endarrow="block"/>
                <v:imagedata o:title=""/>
                <o:lock v:ext="edit" aspectratio="f"/>
              </v:line>
            </w:pict>
          </mc:Fallback>
        </mc:AlternateContent>
      </w:r>
    </w:p>
    <w:p w14:paraId="2DA19CC6">
      <w:pPr>
        <w:spacing w:line="360" w:lineRule="auto"/>
        <w:ind w:right="-11"/>
        <w:rPr>
          <w:rFonts w:hint="eastAsia" w:ascii="宋体" w:hAnsi="宋体" w:cs="宋体"/>
          <w:color w:val="auto"/>
          <w:sz w:val="28"/>
          <w:szCs w:val="28"/>
        </w:rPr>
      </w:pPr>
      <w:r>
        <w:rPr>
          <w:sz w:val="28"/>
        </w:rPr>
        <mc:AlternateContent>
          <mc:Choice Requires="wps">
            <w:drawing>
              <wp:anchor distT="0" distB="0" distL="114300" distR="114300" simplePos="0" relativeHeight="251688960" behindDoc="0" locked="0" layoutInCell="1" allowOverlap="1">
                <wp:simplePos x="0" y="0"/>
                <wp:positionH relativeFrom="column">
                  <wp:posOffset>2017395</wp:posOffset>
                </wp:positionH>
                <wp:positionV relativeFrom="paragraph">
                  <wp:posOffset>323850</wp:posOffset>
                </wp:positionV>
                <wp:extent cx="1429385" cy="556895"/>
                <wp:effectExtent l="9525" t="9525" r="27940" b="24130"/>
                <wp:wrapNone/>
                <wp:docPr id="47" name="文本框 219"/>
                <wp:cNvGraphicFramePr/>
                <a:graphic xmlns:a="http://schemas.openxmlformats.org/drawingml/2006/main">
                  <a:graphicData uri="http://schemas.microsoft.com/office/word/2010/wordprocessingShape">
                    <wps:wsp>
                      <wps:cNvSpPr txBox="1"/>
                      <wps:spPr>
                        <a:xfrm>
                          <a:off x="0" y="0"/>
                          <a:ext cx="1429385" cy="556895"/>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4CE32AA4">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项目施工经理</w:t>
                            </w:r>
                          </w:p>
                          <w:p w14:paraId="34717DE7">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施忠平13671604022</w:t>
                            </w:r>
                          </w:p>
                          <w:p w14:paraId="229FBF86">
                            <w:pPr>
                              <w:jc w:val="center"/>
                              <w:rPr>
                                <w:rFonts w:hint="default" w:ascii="宋体" w:hAnsi="宋体" w:eastAsia="宋体" w:cs="宋体"/>
                                <w:sz w:val="18"/>
                                <w:szCs w:val="18"/>
                                <w:lang w:val="en-US" w:eastAsia="zh-CN"/>
                              </w:rPr>
                            </w:pPr>
                          </w:p>
                          <w:p w14:paraId="3D189D7E">
                            <w:pPr>
                              <w:jc w:val="center"/>
                              <w:rPr>
                                <w:rFonts w:hint="eastAsia" w:ascii="宋体" w:hAnsi="宋体" w:eastAsia="宋体" w:cs="宋体"/>
                                <w:sz w:val="18"/>
                                <w:szCs w:val="18"/>
                                <w:lang w:eastAsia="zh-CN"/>
                              </w:rPr>
                            </w:pPr>
                          </w:p>
                        </w:txbxContent>
                      </wps:txbx>
                      <wps:bodyPr vert="horz" wrap="square" lIns="91439" tIns="45719" rIns="91439" bIns="45719" anchor="t" anchorCtr="0" upright="1"/>
                    </wps:wsp>
                  </a:graphicData>
                </a:graphic>
              </wp:anchor>
            </w:drawing>
          </mc:Choice>
          <mc:Fallback>
            <w:pict>
              <v:shape id="文本框 219" o:spid="_x0000_s1026" o:spt="202" type="#_x0000_t202" style="position:absolute;left:0pt;margin-left:158.85pt;margin-top:25.5pt;height:43.85pt;width:112.55pt;z-index:251688960;mso-width-relative:page;mso-height-relative:page;" fillcolor="#CCFFFF" filled="t" stroked="t" coordsize="21600,21600" o:gfxdata="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EqJKdkAAAAKAQAADwAAAAAAAAAB&#10;ACAAAAAiAAAAZHJzL2Rvd25yZXYueG1sUEsBAhQAFAAAAAgAh07iQPoi7StIAgAAoQQAAA4AAAAA&#10;AAAAAQAgAAAAKAEAAGRycy9lMm9Eb2MueG1sUEsFBgAAAAAGAAYAWQEAAOIFAAAAAA==&#10;">
                <v:fill on="t" focussize="0,0"/>
                <v:stroke weight="1.5pt" color="#000000" joinstyle="miter"/>
                <v:imagedata o:title=""/>
                <o:lock v:ext="edit" aspectratio="f"/>
                <v:textbox inset="7.19992125984252pt,3.59992125984252pt,7.19992125984252pt,3.59992125984252pt">
                  <w:txbxContent>
                    <w:p w14:paraId="4CE32AA4">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项目施工经理</w:t>
                      </w:r>
                    </w:p>
                    <w:p w14:paraId="34717DE7">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施忠平13671604022</w:t>
                      </w:r>
                    </w:p>
                    <w:p w14:paraId="229FBF86">
                      <w:pPr>
                        <w:jc w:val="center"/>
                        <w:rPr>
                          <w:rFonts w:hint="default" w:ascii="宋体" w:hAnsi="宋体" w:eastAsia="宋体" w:cs="宋体"/>
                          <w:sz w:val="18"/>
                          <w:szCs w:val="18"/>
                          <w:lang w:val="en-US" w:eastAsia="zh-CN"/>
                        </w:rPr>
                      </w:pPr>
                    </w:p>
                    <w:p w14:paraId="3D189D7E">
                      <w:pPr>
                        <w:jc w:val="center"/>
                        <w:rPr>
                          <w:rFonts w:hint="eastAsia" w:ascii="宋体" w:hAnsi="宋体" w:eastAsia="宋体" w:cs="宋体"/>
                          <w:sz w:val="18"/>
                          <w:szCs w:val="18"/>
                          <w:lang w:eastAsia="zh-CN"/>
                        </w:rPr>
                      </w:pPr>
                    </w:p>
                  </w:txbxContent>
                </v:textbox>
              </v:shape>
            </w:pict>
          </mc:Fallback>
        </mc:AlternateContent>
      </w:r>
      <w:r>
        <w:rPr>
          <w:sz w:val="28"/>
        </w:rPr>
        <mc:AlternateContent>
          <mc:Choice Requires="wps">
            <w:drawing>
              <wp:anchor distT="0" distB="0" distL="114300" distR="114300" simplePos="0" relativeHeight="251687936" behindDoc="0" locked="0" layoutInCell="1" allowOverlap="1">
                <wp:simplePos x="0" y="0"/>
                <wp:positionH relativeFrom="column">
                  <wp:posOffset>3676015</wp:posOffset>
                </wp:positionH>
                <wp:positionV relativeFrom="paragraph">
                  <wp:posOffset>316230</wp:posOffset>
                </wp:positionV>
                <wp:extent cx="1429385" cy="556895"/>
                <wp:effectExtent l="9525" t="9525" r="27940" b="24130"/>
                <wp:wrapNone/>
                <wp:docPr id="46" name="文本框 205"/>
                <wp:cNvGraphicFramePr/>
                <a:graphic xmlns:a="http://schemas.openxmlformats.org/drawingml/2006/main">
                  <a:graphicData uri="http://schemas.microsoft.com/office/word/2010/wordprocessingShape">
                    <wps:wsp>
                      <wps:cNvSpPr txBox="1"/>
                      <wps:spPr>
                        <a:xfrm>
                          <a:off x="0" y="0"/>
                          <a:ext cx="1429385" cy="556895"/>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4E2FEB80">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项目总工</w:t>
                            </w:r>
                          </w:p>
                          <w:p w14:paraId="1892DD58">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陈俊杰13916624941</w:t>
                            </w:r>
                          </w:p>
                        </w:txbxContent>
                      </wps:txbx>
                      <wps:bodyPr vert="horz" wrap="square" lIns="91439" tIns="45719" rIns="91439" bIns="45719" anchor="t" anchorCtr="0" upright="1"/>
                    </wps:wsp>
                  </a:graphicData>
                </a:graphic>
              </wp:anchor>
            </w:drawing>
          </mc:Choice>
          <mc:Fallback>
            <w:pict>
              <v:shape id="文本框 205" o:spid="_x0000_s1026" o:spt="202" type="#_x0000_t202" style="position:absolute;left:0pt;margin-left:289.45pt;margin-top:24.9pt;height:43.85pt;width:112.55pt;z-index:251687936;mso-width-relative:page;mso-height-relative:page;" fillcolor="#CCFFFF" filled="t" stroked="t" coordsize="21600,21600" o:gfxdata="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xNvaF2wAAAAoBAAAPAAAAAAAA&#10;AAEAIAAAACIAAABkcnMvZG93bnJldi54bWxQSwECFAAUAAAACACHTuJAhv5U+kgCAAChBAAADgAA&#10;AAAAAAABACAAAAAqAQAAZHJzL2Uyb0RvYy54bWxQSwUGAAAAAAYABgBZAQAA5AUAAAAA&#10;">
                <v:fill on="t" focussize="0,0"/>
                <v:stroke weight="1.5pt" color="#000000" joinstyle="miter"/>
                <v:imagedata o:title=""/>
                <o:lock v:ext="edit" aspectratio="f"/>
                <v:textbox inset="7.19992125984252pt,3.59992125984252pt,7.19992125984252pt,3.59992125984252pt">
                  <w:txbxContent>
                    <w:p w14:paraId="4E2FEB80">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项目总工</w:t>
                      </w:r>
                    </w:p>
                    <w:p w14:paraId="1892DD58">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陈俊杰13916624941</w:t>
                      </w:r>
                    </w:p>
                  </w:txbxContent>
                </v:textbox>
              </v:shape>
            </w:pict>
          </mc:Fallback>
        </mc:AlternateContent>
      </w:r>
      <w:r>
        <w:rPr>
          <w:sz w:val="28"/>
        </w:rPr>
        <mc:AlternateContent>
          <mc:Choice Requires="wps">
            <w:drawing>
              <wp:anchor distT="0" distB="0" distL="114300" distR="114300" simplePos="0" relativeHeight="251685888" behindDoc="0" locked="0" layoutInCell="1" allowOverlap="1">
                <wp:simplePos x="0" y="0"/>
                <wp:positionH relativeFrom="column">
                  <wp:posOffset>5326380</wp:posOffset>
                </wp:positionH>
                <wp:positionV relativeFrom="paragraph">
                  <wp:posOffset>316865</wp:posOffset>
                </wp:positionV>
                <wp:extent cx="1429385" cy="556895"/>
                <wp:effectExtent l="9525" t="9525" r="27940" b="24130"/>
                <wp:wrapNone/>
                <wp:docPr id="44" name="文本框 203"/>
                <wp:cNvGraphicFramePr/>
                <a:graphic xmlns:a="http://schemas.openxmlformats.org/drawingml/2006/main">
                  <a:graphicData uri="http://schemas.microsoft.com/office/word/2010/wordprocessingShape">
                    <wps:wsp>
                      <wps:cNvSpPr txBox="1"/>
                      <wps:spPr>
                        <a:xfrm>
                          <a:off x="0" y="0"/>
                          <a:ext cx="1429385" cy="556895"/>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75FC4240">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项目安全经理</w:t>
                            </w:r>
                          </w:p>
                          <w:p w14:paraId="0399AC1B">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戴旭13681603961</w:t>
                            </w:r>
                          </w:p>
                          <w:p w14:paraId="5E9FFAB6">
                            <w:pPr>
                              <w:jc w:val="center"/>
                              <w:rPr>
                                <w:rFonts w:hint="eastAsia" w:ascii="宋体" w:hAnsi="宋体" w:eastAsia="宋体" w:cs="宋体"/>
                                <w:sz w:val="18"/>
                                <w:szCs w:val="18"/>
                                <w:lang w:eastAsia="zh-CN"/>
                              </w:rPr>
                            </w:pPr>
                          </w:p>
                          <w:p w14:paraId="63EE1607">
                            <w:pPr>
                              <w:jc w:val="center"/>
                              <w:rPr>
                                <w:rFonts w:hint="default" w:ascii="宋体" w:hAnsi="宋体" w:eastAsia="宋体" w:cs="宋体"/>
                                <w:sz w:val="18"/>
                                <w:szCs w:val="18"/>
                                <w:lang w:val="en-US" w:eastAsia="zh-CN"/>
                              </w:rPr>
                            </w:pPr>
                          </w:p>
                        </w:txbxContent>
                      </wps:txbx>
                      <wps:bodyPr vert="horz" wrap="square" lIns="91439" tIns="45719" rIns="91439" bIns="45719" anchor="t" anchorCtr="0" upright="1"/>
                    </wps:wsp>
                  </a:graphicData>
                </a:graphic>
              </wp:anchor>
            </w:drawing>
          </mc:Choice>
          <mc:Fallback>
            <w:pict>
              <v:shape id="文本框 203" o:spid="_x0000_s1026" o:spt="202" type="#_x0000_t202" style="position:absolute;left:0pt;margin-left:419.4pt;margin-top:24.95pt;height:43.85pt;width:112.55pt;z-index:251685888;mso-width-relative:page;mso-height-relative:page;" fillcolor="#CCFFFF" filled="t" stroked="t" coordsize="21600,21600" o:gfxdata="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e25IjbAAAACwEAAA8AAAAAAAAA&#10;AQAgAAAAIgAAAGRycy9kb3ducmV2LnhtbFBLAQIUABQAAAAIAIdO4kDh59nzRwIAAKEEAAAOAAAA&#10;AAAAAAEAIAAAACoBAABkcnMvZTJvRG9jLnhtbFBLBQYAAAAABgAGAFkBAADjBQAAAAA=&#10;">
                <v:fill on="t" focussize="0,0"/>
                <v:stroke weight="1.5pt" color="#000000" joinstyle="miter"/>
                <v:imagedata o:title=""/>
                <o:lock v:ext="edit" aspectratio="f"/>
                <v:textbox inset="7.19992125984252pt,3.59992125984252pt,7.19992125984252pt,3.59992125984252pt">
                  <w:txbxContent>
                    <w:p w14:paraId="75FC4240">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项目安全经理</w:t>
                      </w:r>
                    </w:p>
                    <w:p w14:paraId="0399AC1B">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戴旭13681603961</w:t>
                      </w:r>
                    </w:p>
                    <w:p w14:paraId="5E9FFAB6">
                      <w:pPr>
                        <w:jc w:val="center"/>
                        <w:rPr>
                          <w:rFonts w:hint="eastAsia" w:ascii="宋体" w:hAnsi="宋体" w:eastAsia="宋体" w:cs="宋体"/>
                          <w:sz w:val="18"/>
                          <w:szCs w:val="18"/>
                          <w:lang w:eastAsia="zh-CN"/>
                        </w:rPr>
                      </w:pPr>
                    </w:p>
                    <w:p w14:paraId="63EE1607">
                      <w:pPr>
                        <w:jc w:val="center"/>
                        <w:rPr>
                          <w:rFonts w:hint="default" w:ascii="宋体" w:hAnsi="宋体" w:eastAsia="宋体" w:cs="宋体"/>
                          <w:sz w:val="18"/>
                          <w:szCs w:val="18"/>
                          <w:lang w:val="en-US" w:eastAsia="zh-CN"/>
                        </w:rPr>
                      </w:pPr>
                    </w:p>
                  </w:txbxContent>
                </v:textbox>
              </v:shape>
            </w:pict>
          </mc:Fallback>
        </mc:AlternateContent>
      </w:r>
      <w:r>
        <w:rPr>
          <w:sz w:val="28"/>
        </w:rPr>
        <mc:AlternateContent>
          <mc:Choice Requires="wps">
            <w:drawing>
              <wp:anchor distT="0" distB="0" distL="114300" distR="114300" simplePos="0" relativeHeight="251684864" behindDoc="0" locked="0" layoutInCell="1" allowOverlap="1">
                <wp:simplePos x="0" y="0"/>
                <wp:positionH relativeFrom="column">
                  <wp:posOffset>2738755</wp:posOffset>
                </wp:positionH>
                <wp:positionV relativeFrom="paragraph">
                  <wp:posOffset>43815</wp:posOffset>
                </wp:positionV>
                <wp:extent cx="3349625" cy="635"/>
                <wp:effectExtent l="0" t="0" r="0" b="0"/>
                <wp:wrapNone/>
                <wp:docPr id="43" name="直接连接符 202"/>
                <wp:cNvGraphicFramePr/>
                <a:graphic xmlns:a="http://schemas.openxmlformats.org/drawingml/2006/main">
                  <a:graphicData uri="http://schemas.microsoft.com/office/word/2010/wordprocessingShape">
                    <wps:wsp>
                      <wps:cNvCnPr/>
                      <wps:spPr>
                        <a:xfrm flipV="1">
                          <a:off x="0" y="0"/>
                          <a:ext cx="3349625" cy="635"/>
                        </a:xfrm>
                        <a:prstGeom prst="line">
                          <a:avLst/>
                        </a:prstGeom>
                        <a:ln w="19050" cap="flat" cmpd="sng">
                          <a:solidFill>
                            <a:srgbClr val="000000"/>
                          </a:solidFill>
                          <a:prstDash val="solid"/>
                          <a:round/>
                          <a:headEnd type="none" w="med" len="med"/>
                          <a:tailEnd type="none" w="med" len="med"/>
                        </a:ln>
                      </wps:spPr>
                      <wps:bodyPr/>
                    </wps:wsp>
                  </a:graphicData>
                </a:graphic>
              </wp:anchor>
            </w:drawing>
          </mc:Choice>
          <mc:Fallback>
            <w:pict>
              <v:line id="直接连接符 202" o:spid="_x0000_s1026" o:spt="20" style="position:absolute;left:0pt;flip:y;margin-left:215.65pt;margin-top:3.45pt;height:0.05pt;width:263.75pt;z-index:251684864;mso-width-relative:page;mso-height-relative:page;" filled="f" stroked="t" coordsize="21600,21600" o:gfxdata="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kD9f9dYAAAAHAQAADwAAAAAAAAABACAAAAAiAAAAZHJzL2Rvd25yZXYu&#10;eG1sUEsBAhQAFAAAAAgAh07iQPs5KEb9AQAA8gMAAA4AAAAAAAAAAQAgAAAAJQEAAGRycy9lMm9E&#10;b2MueG1sUEsFBgAAAAAGAAYAWQEAAJQFAAAAAA==&#10;">
                <v:fill on="f" focussize="0,0"/>
                <v:stroke weight="1.5pt" color="#000000" joinstyle="round"/>
                <v:imagedata o:title=""/>
                <o:lock v:ext="edit" aspectratio="f"/>
              </v:line>
            </w:pict>
          </mc:Fallback>
        </mc:AlternateContent>
      </w:r>
      <w:r>
        <w:rPr>
          <w:sz w:val="28"/>
        </w:rPr>
        <mc:AlternateContent>
          <mc:Choice Requires="wps">
            <w:drawing>
              <wp:anchor distT="0" distB="0" distL="114300" distR="114300" simplePos="0" relativeHeight="251669504" behindDoc="0" locked="0" layoutInCell="1" allowOverlap="1">
                <wp:simplePos x="0" y="0"/>
                <wp:positionH relativeFrom="column">
                  <wp:posOffset>2747010</wp:posOffset>
                </wp:positionH>
                <wp:positionV relativeFrom="paragraph">
                  <wp:posOffset>59055</wp:posOffset>
                </wp:positionV>
                <wp:extent cx="635" cy="255905"/>
                <wp:effectExtent l="38100" t="0" r="37465" b="10795"/>
                <wp:wrapNone/>
                <wp:docPr id="28" name="直接连接符 157"/>
                <wp:cNvGraphicFramePr/>
                <a:graphic xmlns:a="http://schemas.openxmlformats.org/drawingml/2006/main">
                  <a:graphicData uri="http://schemas.microsoft.com/office/word/2010/wordprocessingShape">
                    <wps:wsp>
                      <wps:cNvCnPr/>
                      <wps:spPr>
                        <a:xfrm flipH="1">
                          <a:off x="0" y="0"/>
                          <a:ext cx="635" cy="255905"/>
                        </a:xfrm>
                        <a:prstGeom prst="line">
                          <a:avLst/>
                        </a:prstGeom>
                        <a:ln w="19050" cap="flat" cmpd="sng">
                          <a:solidFill>
                            <a:srgbClr val="000000"/>
                          </a:solidFill>
                          <a:prstDash val="solid"/>
                          <a:round/>
                          <a:headEnd type="none" w="med" len="med"/>
                          <a:tailEnd type="triangle" w="med" len="med"/>
                        </a:ln>
                      </wps:spPr>
                      <wps:bodyPr/>
                    </wps:wsp>
                  </a:graphicData>
                </a:graphic>
              </wp:anchor>
            </w:drawing>
          </mc:Choice>
          <mc:Fallback>
            <w:pict>
              <v:line id="直接连接符 157" o:spid="_x0000_s1026" o:spt="20" style="position:absolute;left:0pt;flip:x;margin-left:216.3pt;margin-top:4.65pt;height:20.15pt;width:0.05pt;z-index:251669504;mso-width-relative:page;mso-height-relative:page;" filled="f" stroked="t" coordsize="21600,21600" o:gfxdata="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NBNU5DVAAAACAEAAA8AAAAAAAAAAQAgAAAAIgAAAGRycy9kb3du&#10;cmV2LnhtbFBLAQIUABQAAAAIAIdO4kDiAMHtAgIAAPUDAAAOAAAAAAAAAAEAIAAAACQBAABkcnMv&#10;ZTJvRG9jLnhtbFBLBQYAAAAABgAGAFkBAACYBQAAAAA=&#10;">
                <v:fill on="f" focussize="0,0"/>
                <v:stroke weight="1.5pt" color="#000000" joinstyle="round" endarrow="block"/>
                <v:imagedata o:title=""/>
                <o:lock v:ext="edit" aspectratio="f"/>
              </v:line>
            </w:pict>
          </mc:Fallback>
        </mc:AlternateContent>
      </w:r>
      <w:r>
        <w:rPr>
          <w:sz w:val="28"/>
        </w:rPr>
        <mc:AlternateContent>
          <mc:Choice Requires="wps">
            <w:drawing>
              <wp:anchor distT="0" distB="0" distL="114300" distR="114300" simplePos="0" relativeHeight="251668480" behindDoc="0" locked="0" layoutInCell="1" allowOverlap="1">
                <wp:simplePos x="0" y="0"/>
                <wp:positionH relativeFrom="column">
                  <wp:posOffset>6082030</wp:posOffset>
                </wp:positionH>
                <wp:positionV relativeFrom="paragraph">
                  <wp:posOffset>62230</wp:posOffset>
                </wp:positionV>
                <wp:extent cx="635" cy="255905"/>
                <wp:effectExtent l="38100" t="0" r="37465" b="10795"/>
                <wp:wrapNone/>
                <wp:docPr id="27" name="直接连接符 156"/>
                <wp:cNvGraphicFramePr/>
                <a:graphic xmlns:a="http://schemas.openxmlformats.org/drawingml/2006/main">
                  <a:graphicData uri="http://schemas.microsoft.com/office/word/2010/wordprocessingShape">
                    <wps:wsp>
                      <wps:cNvCnPr/>
                      <wps:spPr>
                        <a:xfrm flipH="1">
                          <a:off x="0" y="0"/>
                          <a:ext cx="635" cy="255905"/>
                        </a:xfrm>
                        <a:prstGeom prst="line">
                          <a:avLst/>
                        </a:prstGeom>
                        <a:ln w="19050" cap="flat" cmpd="sng">
                          <a:solidFill>
                            <a:srgbClr val="000000"/>
                          </a:solidFill>
                          <a:prstDash val="solid"/>
                          <a:round/>
                          <a:headEnd type="none" w="med" len="med"/>
                          <a:tailEnd type="triangle" w="med" len="med"/>
                        </a:ln>
                      </wps:spPr>
                      <wps:bodyPr/>
                    </wps:wsp>
                  </a:graphicData>
                </a:graphic>
              </wp:anchor>
            </w:drawing>
          </mc:Choice>
          <mc:Fallback>
            <w:pict>
              <v:line id="直接连接符 156" o:spid="_x0000_s1026" o:spt="20" style="position:absolute;left:0pt;flip:x;margin-left:478.9pt;margin-top:4.9pt;height:20.15pt;width:0.05pt;z-index:251668480;mso-width-relative:page;mso-height-relative:page;" filled="f" stroked="t" coordsize="21600,21600" o:gfxdata="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scs9RtQAAAAIAQAADwAAAAAAAAABACAAAAAiAAAAZHJzL2Rvd25y&#10;ZXYueG1sUEsBAhQAFAAAAAgAh07iQG5ZQeECAgAA9QMAAA4AAAAAAAAAAQAgAAAAIwEAAGRycy9l&#10;Mm9Eb2MueG1sUEsFBgAAAAAGAAYAWQEAAJcFAAAAAA==&#10;">
                <v:fill on="f" focussize="0,0"/>
                <v:stroke weight="1.5pt" color="#000000" joinstyle="round" endarrow="block"/>
                <v:imagedata o:title=""/>
                <o:lock v:ext="edit" aspectratio="f"/>
              </v:line>
            </w:pict>
          </mc:Fallback>
        </mc:AlternateContent>
      </w:r>
    </w:p>
    <w:p w14:paraId="46863621">
      <w:pPr>
        <w:spacing w:line="360" w:lineRule="auto"/>
        <w:ind w:right="-11"/>
        <w:rPr>
          <w:rFonts w:hint="eastAsia" w:ascii="宋体" w:hAnsi="宋体" w:cs="宋体"/>
          <w:color w:val="auto"/>
          <w:sz w:val="28"/>
          <w:szCs w:val="28"/>
        </w:rPr>
      </w:pPr>
    </w:p>
    <w:p w14:paraId="46C9A491">
      <w:pPr>
        <w:spacing w:line="360" w:lineRule="auto"/>
        <w:ind w:right="-11"/>
        <w:rPr>
          <w:rFonts w:hint="eastAsia"/>
          <w:color w:val="auto"/>
        </w:rPr>
        <w:sectPr>
          <w:headerReference r:id="rId6" w:type="default"/>
          <w:footerReference r:id="rId7" w:type="default"/>
          <w:pgSz w:w="16783" w:h="11850" w:orient="landscape"/>
          <w:pgMar w:top="1797" w:right="1440" w:bottom="1797" w:left="1440" w:header="851" w:footer="992" w:gutter="0"/>
          <w:cols w:space="720" w:num="1"/>
          <w:docGrid w:linePitch="312" w:charSpace="0"/>
        </w:sectPr>
      </w:pPr>
      <w:r>
        <w:rPr>
          <w:sz w:val="21"/>
        </w:rPr>
        <mc:AlternateContent>
          <mc:Choice Requires="wps">
            <w:drawing>
              <wp:anchor distT="0" distB="0" distL="114300" distR="114300" simplePos="0" relativeHeight="251665408" behindDoc="0" locked="0" layoutInCell="1" allowOverlap="1">
                <wp:simplePos x="0" y="0"/>
                <wp:positionH relativeFrom="column">
                  <wp:posOffset>4382770</wp:posOffset>
                </wp:positionH>
                <wp:positionV relativeFrom="paragraph">
                  <wp:posOffset>1786255</wp:posOffset>
                </wp:positionV>
                <wp:extent cx="4445" cy="227965"/>
                <wp:effectExtent l="36830" t="0" r="34925" b="635"/>
                <wp:wrapNone/>
                <wp:docPr id="24" name="直接连接符 152"/>
                <wp:cNvGraphicFramePr/>
                <a:graphic xmlns:a="http://schemas.openxmlformats.org/drawingml/2006/main">
                  <a:graphicData uri="http://schemas.microsoft.com/office/word/2010/wordprocessingShape">
                    <wps:wsp>
                      <wps:cNvCnPr/>
                      <wps:spPr>
                        <a:xfrm flipH="1">
                          <a:off x="0" y="0"/>
                          <a:ext cx="4445" cy="227965"/>
                        </a:xfrm>
                        <a:prstGeom prst="straightConnector1">
                          <a:avLst/>
                        </a:prstGeom>
                        <a:ln w="19050" cap="flat" cmpd="sng">
                          <a:solidFill>
                            <a:srgbClr val="000000"/>
                          </a:solidFill>
                          <a:prstDash val="solid"/>
                          <a:round/>
                          <a:headEnd type="none" w="med" len="med"/>
                          <a:tailEnd type="triangle" w="med" len="med"/>
                        </a:ln>
                      </wps:spPr>
                      <wps:bodyPr/>
                    </wps:wsp>
                  </a:graphicData>
                </a:graphic>
              </wp:anchor>
            </w:drawing>
          </mc:Choice>
          <mc:Fallback>
            <w:pict>
              <v:shape id="直接连接符 152" o:spid="_x0000_s1026" o:spt="32" type="#_x0000_t32" style="position:absolute;left:0pt;flip:x;margin-left:345.1pt;margin-top:140.65pt;height:17.95pt;width:0.35pt;z-index:251665408;mso-width-relative:page;mso-height-relative:page;" filled="f" stroked="t" coordsize="21600,21600" o:gfxdata="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8FNDYAAAACwEAAA8AAAAAAAAAAQAg&#10;AAAAIgAAAGRycy9kb3ducmV2LnhtbFBLAQIUABQAAAAIAIdO4kD/cwSwDgIAAAQEAAAOAAAAAAAA&#10;AAEAIAAAACcBAABkcnMvZTJvRG9jLnhtbFBLBQYAAAAABgAGAFkBAACnBQAAAAA=&#10;">
                <v:fill on="f" focussize="0,0"/>
                <v:stroke weight="1.5pt" color="#000000" joinstyle="round" endarrow="block"/>
                <v:imagedata o:title=""/>
                <o:lock v:ext="edit" aspectratio="f"/>
              </v:shape>
            </w:pict>
          </mc:Fallback>
        </mc:AlternateContent>
      </w:r>
      <w:r>
        <w:rPr>
          <w:sz w:val="21"/>
        </w:rPr>
        <mc:AlternateContent>
          <mc:Choice Requires="wps">
            <w:drawing>
              <wp:anchor distT="0" distB="0" distL="114300" distR="114300" simplePos="0" relativeHeight="251695104" behindDoc="0" locked="0" layoutInCell="1" allowOverlap="1">
                <wp:simplePos x="0" y="0"/>
                <wp:positionH relativeFrom="column">
                  <wp:posOffset>5365750</wp:posOffset>
                </wp:positionH>
                <wp:positionV relativeFrom="paragraph">
                  <wp:posOffset>2255520</wp:posOffset>
                </wp:positionV>
                <wp:extent cx="1440180" cy="417195"/>
                <wp:effectExtent l="9525" t="9525" r="17145" b="11430"/>
                <wp:wrapNone/>
                <wp:docPr id="53" name="文本框 225"/>
                <wp:cNvGraphicFramePr/>
                <a:graphic xmlns:a="http://schemas.openxmlformats.org/drawingml/2006/main">
                  <a:graphicData uri="http://schemas.microsoft.com/office/word/2010/wordprocessingShape">
                    <wps:wsp>
                      <wps:cNvSpPr txBox="1"/>
                      <wps:spPr>
                        <a:xfrm>
                          <a:off x="0" y="0"/>
                          <a:ext cx="1440180" cy="417195"/>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01118391">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电气施工班组</w:t>
                            </w:r>
                          </w:p>
                          <w:p w14:paraId="0F399F44">
                            <w:pPr>
                              <w:rPr>
                                <w:rFonts w:hint="eastAsia" w:ascii="宋体" w:hAnsi="宋体" w:eastAsia="宋体" w:cs="宋体"/>
                                <w:color w:val="0000FF"/>
                                <w:sz w:val="18"/>
                                <w:szCs w:val="18"/>
                              </w:rPr>
                            </w:pPr>
                          </w:p>
                        </w:txbxContent>
                      </wps:txbx>
                      <wps:bodyPr vert="horz" wrap="square" lIns="91439" tIns="45719" rIns="91439" bIns="45719" anchor="t" anchorCtr="0" upright="1"/>
                    </wps:wsp>
                  </a:graphicData>
                </a:graphic>
              </wp:anchor>
            </w:drawing>
          </mc:Choice>
          <mc:Fallback>
            <w:pict>
              <v:shape id="文本框 225" o:spid="_x0000_s1026" o:spt="202" type="#_x0000_t202" style="position:absolute;left:0pt;margin-left:422.5pt;margin-top:177.6pt;height:32.85pt;width:113.4pt;z-index:251695104;mso-width-relative:page;mso-height-relative:page;" fillcolor="#CCFFFF" filled="t" stroked="t" coordsize="21600,21600" o:gfxdata="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Qh8rLbAAAADAEAAA8AAAAAAAAA&#10;AQAgAAAAIgAAAGRycy9kb3ducmV2LnhtbFBLAQIUABQAAAAIAIdO4kAZcClyRwIAAKEEAAAOAAAA&#10;AAAAAAEAIAAAACoBAABkcnMvZTJvRG9jLnhtbFBLBQYAAAAABgAGAFkBAADjBQAAAAA=&#10;">
                <v:fill on="t" focussize="0,0"/>
                <v:stroke weight="1.5pt" color="#000000" joinstyle="miter"/>
                <v:imagedata o:title=""/>
                <o:lock v:ext="edit" aspectratio="f"/>
                <v:textbox inset="7.19992125984252pt,3.59992125984252pt,7.19992125984252pt,3.59992125984252pt">
                  <w:txbxContent>
                    <w:p w14:paraId="01118391">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电气施工班组</w:t>
                      </w:r>
                    </w:p>
                    <w:p w14:paraId="0F399F44">
                      <w:pPr>
                        <w:rPr>
                          <w:rFonts w:hint="eastAsia" w:ascii="宋体" w:hAnsi="宋体" w:eastAsia="宋体" w:cs="宋体"/>
                          <w:color w:val="0000FF"/>
                          <w:sz w:val="18"/>
                          <w:szCs w:val="18"/>
                        </w:rPr>
                      </w:pPr>
                    </w:p>
                  </w:txbxContent>
                </v:textbox>
              </v:shape>
            </w:pict>
          </mc:Fallback>
        </mc:AlternateContent>
      </w:r>
      <w:r>
        <w:rPr>
          <w:sz w:val="21"/>
        </w:rPr>
        <mc:AlternateContent>
          <mc:Choice Requires="wps">
            <w:drawing>
              <wp:anchor distT="0" distB="0" distL="114300" distR="114300" simplePos="0" relativeHeight="251694080" behindDoc="0" locked="0" layoutInCell="1" allowOverlap="1">
                <wp:simplePos x="0" y="0"/>
                <wp:positionH relativeFrom="column">
                  <wp:posOffset>3674745</wp:posOffset>
                </wp:positionH>
                <wp:positionV relativeFrom="paragraph">
                  <wp:posOffset>2252345</wp:posOffset>
                </wp:positionV>
                <wp:extent cx="1440180" cy="417195"/>
                <wp:effectExtent l="0" t="0" r="0" b="0"/>
                <wp:wrapNone/>
                <wp:docPr id="52" name="文本框 224"/>
                <wp:cNvGraphicFramePr/>
                <a:graphic xmlns:a="http://schemas.openxmlformats.org/drawingml/2006/main">
                  <a:graphicData uri="http://schemas.microsoft.com/office/word/2010/wordprocessingShape">
                    <wps:wsp>
                      <wps:cNvSpPr txBox="1"/>
                      <wps:spPr>
                        <a:xfrm>
                          <a:off x="0" y="0"/>
                          <a:ext cx="1440180" cy="417195"/>
                        </a:xfrm>
                        <a:prstGeom prst="rect">
                          <a:avLst/>
                        </a:prstGeom>
                        <a:noFill/>
                        <a:ln w="19050">
                          <a:noFill/>
                        </a:ln>
                      </wps:spPr>
                      <wps:txbx>
                        <w:txbxContent>
                          <w:p w14:paraId="3506F325">
                            <w:pPr>
                              <w:jc w:val="both"/>
                              <w:rPr>
                                <w:rFonts w:hint="eastAsia" w:ascii="宋体" w:hAnsi="宋体" w:eastAsia="宋体" w:cs="宋体"/>
                                <w:color w:val="0000FF"/>
                                <w:sz w:val="18"/>
                                <w:szCs w:val="18"/>
                              </w:rPr>
                            </w:pPr>
                          </w:p>
                        </w:txbxContent>
                      </wps:txbx>
                      <wps:bodyPr vert="horz" wrap="square" lIns="91439" tIns="45719" rIns="91439" bIns="45719" anchor="t" anchorCtr="0" upright="1"/>
                    </wps:wsp>
                  </a:graphicData>
                </a:graphic>
              </wp:anchor>
            </w:drawing>
          </mc:Choice>
          <mc:Fallback>
            <w:pict>
              <v:shape id="文本框 224" o:spid="_x0000_s1026" o:spt="202" type="#_x0000_t202" style="position:absolute;left:0pt;margin-left:289.35pt;margin-top:177.35pt;height:32.85pt;width:113.4pt;z-index:251694080;mso-width-relative:page;mso-height-relative:page;" filled="f" stroked="f" coordsize="21600,21600" o:gfxdata="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UXWo7bAAAACwEAAA8AAAAAAAAAAQAgAAAAIgAAAGRycy9kb3ducmV2LnhtbFBLAQIUABQA&#10;AAAIAIdO4kD6jjNp7QEAAMIDAAAOAAAAAAAAAAEAIAAAACoBAABkcnMvZTJvRG9jLnhtbFBLBQYA&#10;AAAABgAGAFkBAACJBQAAAAA=&#10;">
                <v:fill on="f" focussize="0,0"/>
                <v:stroke on="f" weight="1.5pt"/>
                <v:imagedata o:title=""/>
                <o:lock v:ext="edit" aspectratio="f"/>
                <v:textbox inset="7.19992125984252pt,3.59992125984252pt,7.19992125984252pt,3.59992125984252pt">
                  <w:txbxContent>
                    <w:p w14:paraId="3506F325">
                      <w:pPr>
                        <w:jc w:val="both"/>
                        <w:rPr>
                          <w:rFonts w:hint="eastAsia" w:ascii="宋体" w:hAnsi="宋体" w:eastAsia="宋体" w:cs="宋体"/>
                          <w:color w:val="0000FF"/>
                          <w:sz w:val="18"/>
                          <w:szCs w:val="18"/>
                        </w:rPr>
                      </w:pPr>
                    </w:p>
                  </w:txbxContent>
                </v:textbox>
              </v:shape>
            </w:pict>
          </mc:Fallback>
        </mc:AlternateContent>
      </w:r>
      <w:r>
        <w:rPr>
          <w:sz w:val="21"/>
        </w:rPr>
        <mc:AlternateContent>
          <mc:Choice Requires="wps">
            <w:drawing>
              <wp:anchor distT="0" distB="0" distL="114300" distR="114300" simplePos="0" relativeHeight="251693056" behindDoc="0" locked="0" layoutInCell="1" allowOverlap="1">
                <wp:simplePos x="0" y="0"/>
                <wp:positionH relativeFrom="column">
                  <wp:posOffset>2755900</wp:posOffset>
                </wp:positionH>
                <wp:positionV relativeFrom="paragraph">
                  <wp:posOffset>1994535</wp:posOffset>
                </wp:positionV>
                <wp:extent cx="635" cy="255905"/>
                <wp:effectExtent l="38100" t="0" r="37465" b="10795"/>
                <wp:wrapNone/>
                <wp:docPr id="51" name="直接连接符 223"/>
                <wp:cNvGraphicFramePr/>
                <a:graphic xmlns:a="http://schemas.openxmlformats.org/drawingml/2006/main">
                  <a:graphicData uri="http://schemas.microsoft.com/office/word/2010/wordprocessingShape">
                    <wps:wsp>
                      <wps:cNvCnPr/>
                      <wps:spPr>
                        <a:xfrm flipH="1">
                          <a:off x="0" y="0"/>
                          <a:ext cx="635" cy="255905"/>
                        </a:xfrm>
                        <a:prstGeom prst="line">
                          <a:avLst/>
                        </a:prstGeom>
                        <a:ln w="19050" cap="flat" cmpd="sng">
                          <a:solidFill>
                            <a:srgbClr val="000000"/>
                          </a:solidFill>
                          <a:prstDash val="solid"/>
                          <a:round/>
                          <a:headEnd type="none" w="med" len="med"/>
                          <a:tailEnd type="triangle" w="med" len="med"/>
                        </a:ln>
                      </wps:spPr>
                      <wps:bodyPr/>
                    </wps:wsp>
                  </a:graphicData>
                </a:graphic>
              </wp:anchor>
            </w:drawing>
          </mc:Choice>
          <mc:Fallback>
            <w:pict>
              <v:line id="直接连接符 223" o:spid="_x0000_s1026" o:spt="20" style="position:absolute;left:0pt;flip:x;margin-left:217pt;margin-top:157.05pt;height:20.15pt;width:0.05pt;z-index:251693056;mso-width-relative:page;mso-height-relative:page;" filled="f" stroked="t" coordsize="21600,21600" o:gfxdata="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d19A9YAAAALAQAADwAAAAAAAAABACAAAAAiAAAAZHJzL2Rv&#10;d25yZXYueG1sUEsBAhQAFAAAAAgAh07iQJiLthMDAgAA9QMAAA4AAAAAAAAAAQAgAAAAJQEAAGRy&#10;cy9lMm9Eb2MueG1sUEsFBgAAAAAGAAYAWQEAAJoFA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692032" behindDoc="0" locked="0" layoutInCell="1" allowOverlap="1">
                <wp:simplePos x="0" y="0"/>
                <wp:positionH relativeFrom="column">
                  <wp:posOffset>2720975</wp:posOffset>
                </wp:positionH>
                <wp:positionV relativeFrom="paragraph">
                  <wp:posOffset>436245</wp:posOffset>
                </wp:positionV>
                <wp:extent cx="3365500" cy="635"/>
                <wp:effectExtent l="0" t="0" r="0" b="0"/>
                <wp:wrapNone/>
                <wp:docPr id="50" name="直接连接符 222"/>
                <wp:cNvGraphicFramePr/>
                <a:graphic xmlns:a="http://schemas.openxmlformats.org/drawingml/2006/main">
                  <a:graphicData uri="http://schemas.microsoft.com/office/word/2010/wordprocessingShape">
                    <wps:wsp>
                      <wps:cNvCnPr/>
                      <wps:spPr>
                        <a:xfrm rot="10800000">
                          <a:off x="0" y="0"/>
                          <a:ext cx="3365500" cy="635"/>
                        </a:xfrm>
                        <a:prstGeom prst="line">
                          <a:avLst/>
                        </a:prstGeom>
                        <a:ln w="19050" cap="flat" cmpd="sng">
                          <a:solidFill>
                            <a:srgbClr val="000000"/>
                          </a:solidFill>
                          <a:prstDash val="solid"/>
                          <a:round/>
                          <a:headEnd type="none" w="med" len="med"/>
                          <a:tailEnd type="none" w="med" len="med"/>
                        </a:ln>
                      </wps:spPr>
                      <wps:bodyPr/>
                    </wps:wsp>
                  </a:graphicData>
                </a:graphic>
              </wp:anchor>
            </w:drawing>
          </mc:Choice>
          <mc:Fallback>
            <w:pict>
              <v:line id="直接连接符 222" o:spid="_x0000_s1026" o:spt="20" style="position:absolute;left:0pt;margin-left:214.25pt;margin-top:34.35pt;height:0.05pt;width:265pt;rotation:11796480f;z-index:251692032;mso-width-relative:page;mso-height-relative:page;" filled="f" stroked="t" coordsize="21600,21600" o:gfxdata="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TiGXjWAAAACQEAAA8AAAAAAAAAAQAgAAAAIgAAAGRycy9kb3ducmV2&#10;LnhtbFBLAQIUABQAAAAIAIdO4kBbIaDz/gEAAPcDAAAOAAAAAAAAAAEAIAAAACUBAABkcnMvZTJv&#10;RG9jLnhtbFBLBQYAAAAABgAGAFkBAACVBQ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691008" behindDoc="0" locked="0" layoutInCell="1" allowOverlap="1">
                <wp:simplePos x="0" y="0"/>
                <wp:positionH relativeFrom="column">
                  <wp:posOffset>2726690</wp:posOffset>
                </wp:positionH>
                <wp:positionV relativeFrom="paragraph">
                  <wp:posOffset>187960</wp:posOffset>
                </wp:positionV>
                <wp:extent cx="1270" cy="266065"/>
                <wp:effectExtent l="9525" t="0" r="27305" b="635"/>
                <wp:wrapNone/>
                <wp:docPr id="49" name="直接连接符 221"/>
                <wp:cNvGraphicFramePr/>
                <a:graphic xmlns:a="http://schemas.openxmlformats.org/drawingml/2006/main">
                  <a:graphicData uri="http://schemas.microsoft.com/office/word/2010/wordprocessingShape">
                    <wps:wsp>
                      <wps:cNvCnPr/>
                      <wps:spPr>
                        <a:xfrm rot="10800000">
                          <a:off x="0" y="0"/>
                          <a:ext cx="1270" cy="266065"/>
                        </a:xfrm>
                        <a:prstGeom prst="line">
                          <a:avLst/>
                        </a:prstGeom>
                        <a:ln w="19050" cap="flat" cmpd="sng">
                          <a:solidFill>
                            <a:srgbClr val="000000"/>
                          </a:solidFill>
                          <a:prstDash val="solid"/>
                          <a:round/>
                          <a:headEnd type="none" w="med" len="med"/>
                          <a:tailEnd type="none" w="med" len="med"/>
                        </a:ln>
                      </wps:spPr>
                      <wps:bodyPr/>
                    </wps:wsp>
                  </a:graphicData>
                </a:graphic>
              </wp:anchor>
            </w:drawing>
          </mc:Choice>
          <mc:Fallback>
            <w:pict>
              <v:line id="直接连接符 221" o:spid="_x0000_s1026" o:spt="20" style="position:absolute;left:0pt;margin-left:214.7pt;margin-top:14.8pt;height:20.95pt;width:0.1pt;rotation:11796480f;z-index:251691008;mso-width-relative:page;mso-height-relative:page;" filled="f" stroked="t" coordsize="21600,21600" o:gfxdata="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SaCFrXAAAACQEAAA8AAAAAAAAAAQAgAAAAIgAAAGRycy9kb3du&#10;cmV2LnhtbFBLAQIUABQAAAAIAIdO4kAkdYVRAAIAAPcDAAAOAAAAAAAAAAEAIAAAACYBAABkcnMv&#10;ZTJvRG9jLnhtbFBLBQYAAAAABgAGAFkBAACYBQ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683840" behindDoc="0" locked="0" layoutInCell="1" allowOverlap="1">
                <wp:simplePos x="0" y="0"/>
                <wp:positionH relativeFrom="column">
                  <wp:posOffset>1530350</wp:posOffset>
                </wp:positionH>
                <wp:positionV relativeFrom="paragraph">
                  <wp:posOffset>1765300</wp:posOffset>
                </wp:positionV>
                <wp:extent cx="5747385" cy="19050"/>
                <wp:effectExtent l="0" t="9525" r="5715" b="9525"/>
                <wp:wrapNone/>
                <wp:docPr id="42" name="直接连接符 201"/>
                <wp:cNvGraphicFramePr/>
                <a:graphic xmlns:a="http://schemas.openxmlformats.org/drawingml/2006/main">
                  <a:graphicData uri="http://schemas.microsoft.com/office/word/2010/wordprocessingShape">
                    <wps:wsp>
                      <wps:cNvCnPr/>
                      <wps:spPr>
                        <a:xfrm rot="-10800000" flipV="1">
                          <a:off x="0" y="0"/>
                          <a:ext cx="5747385" cy="19050"/>
                        </a:xfrm>
                        <a:prstGeom prst="line">
                          <a:avLst/>
                        </a:prstGeom>
                        <a:ln w="19050" cap="flat" cmpd="sng">
                          <a:solidFill>
                            <a:srgbClr val="000000"/>
                          </a:solidFill>
                          <a:prstDash val="solid"/>
                          <a:round/>
                          <a:headEnd type="none" w="med" len="med"/>
                          <a:tailEnd type="none" w="med" len="med"/>
                        </a:ln>
                      </wps:spPr>
                      <wps:bodyPr/>
                    </wps:wsp>
                  </a:graphicData>
                </a:graphic>
              </wp:anchor>
            </w:drawing>
          </mc:Choice>
          <mc:Fallback>
            <w:pict>
              <v:line id="直接连接符 201" o:spid="_x0000_s1026" o:spt="20" style="position:absolute;left:0pt;flip:y;margin-left:120.5pt;margin-top:139pt;height:1.5pt;width:452.55pt;rotation:11796480f;z-index:251683840;mso-width-relative:page;mso-height-relative:page;" filled="f" stroked="t" coordsize="21600,21600" o:gfxdata="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fPauX1QAAAAwBAAAPAAAAAAAAAAEAIAAAACIAAABkcnMv&#10;ZG93bnJldi54bWxQSwECFAAUAAAACACHTuJAwkEd4gYCAAAEBAAADgAAAAAAAAABACAAAAAkAQAA&#10;ZHJzL2Uyb0RvYy54bWxQSwUGAAAAAAYABgBZAQAAnAU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682816" behindDoc="0" locked="0" layoutInCell="1" allowOverlap="1">
                <wp:simplePos x="0" y="0"/>
                <wp:positionH relativeFrom="column">
                  <wp:posOffset>904875</wp:posOffset>
                </wp:positionH>
                <wp:positionV relativeFrom="paragraph">
                  <wp:posOffset>972820</wp:posOffset>
                </wp:positionV>
                <wp:extent cx="1224280" cy="556895"/>
                <wp:effectExtent l="9525" t="9525" r="23495" b="24130"/>
                <wp:wrapNone/>
                <wp:docPr id="41" name="文本框 200"/>
                <wp:cNvGraphicFramePr/>
                <a:graphic xmlns:a="http://schemas.openxmlformats.org/drawingml/2006/main">
                  <a:graphicData uri="http://schemas.microsoft.com/office/word/2010/wordprocessingShape">
                    <wps:wsp>
                      <wps:cNvSpPr txBox="1"/>
                      <wps:spPr>
                        <a:xfrm>
                          <a:off x="0" y="0"/>
                          <a:ext cx="1224280" cy="556895"/>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331AB0A0">
                            <w:pPr>
                              <w:jc w:val="center"/>
                              <w:rPr>
                                <w:rFonts w:hint="eastAsia" w:ascii="宋体" w:hAnsi="宋体" w:eastAsia="宋体" w:cs="宋体"/>
                                <w:sz w:val="18"/>
                                <w:szCs w:val="18"/>
                                <w:lang w:val="en-US" w:eastAsia="zh-CN"/>
                              </w:rPr>
                            </w:pPr>
                            <w:r>
                              <w:rPr>
                                <w:rFonts w:hint="eastAsia" w:ascii="宋体" w:hAnsi="宋体" w:eastAsia="宋体" w:cs="宋体"/>
                                <w:sz w:val="18"/>
                                <w:szCs w:val="18"/>
                              </w:rPr>
                              <w:t>安</w:t>
                            </w:r>
                            <w:r>
                              <w:rPr>
                                <w:rFonts w:hint="eastAsia" w:ascii="宋体" w:hAnsi="宋体" w:cs="宋体"/>
                                <w:sz w:val="18"/>
                                <w:szCs w:val="18"/>
                                <w:lang w:val="en-US" w:eastAsia="zh-CN"/>
                              </w:rPr>
                              <w:t>全员</w:t>
                            </w:r>
                          </w:p>
                          <w:p w14:paraId="31E27C7B">
                            <w:pPr>
                              <w:jc w:val="center"/>
                              <w:rPr>
                                <w:rFonts w:hint="eastAsia" w:ascii="宋体" w:hAnsi="宋体" w:eastAsia="宋体" w:cs="宋体"/>
                                <w:sz w:val="18"/>
                                <w:szCs w:val="18"/>
                                <w:lang w:val="en-US" w:eastAsia="zh-CN"/>
                              </w:rPr>
                            </w:pPr>
                            <w:r>
                              <w:rPr>
                                <w:rFonts w:hint="eastAsia" w:ascii="宋体" w:hAnsi="宋体" w:eastAsia="宋体" w:cs="宋体"/>
                                <w:sz w:val="18"/>
                                <w:szCs w:val="18"/>
                                <w:lang w:eastAsia="zh-CN"/>
                              </w:rPr>
                              <w:t>谢建明</w:t>
                            </w:r>
                            <w:r>
                              <w:rPr>
                                <w:rFonts w:hint="eastAsia" w:ascii="宋体" w:hAnsi="宋体" w:eastAsia="宋体" w:cs="宋体"/>
                                <w:sz w:val="18"/>
                                <w:szCs w:val="18"/>
                                <w:lang w:val="en-US" w:eastAsia="zh-CN"/>
                              </w:rPr>
                              <w:t>13636630901</w:t>
                            </w:r>
                          </w:p>
                        </w:txbxContent>
                      </wps:txbx>
                      <wps:bodyPr vert="horz" wrap="square" lIns="91439" tIns="45719" rIns="91439" bIns="45719" anchor="t" anchorCtr="0" upright="1"/>
                    </wps:wsp>
                  </a:graphicData>
                </a:graphic>
              </wp:anchor>
            </w:drawing>
          </mc:Choice>
          <mc:Fallback>
            <w:pict>
              <v:shape id="文本框 200" o:spid="_x0000_s1026" o:spt="202" type="#_x0000_t202" style="position:absolute;left:0pt;margin-left:71.25pt;margin-top:76.6pt;height:43.85pt;width:96.4pt;z-index:251682816;mso-width-relative:page;mso-height-relative:page;" fillcolor="#CCFFFF" filled="t" stroked="t" coordsize="21600,21600" o:gfxdata="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g98Ri2wAAAAsBAAAPAAAAAAAAAAEA&#10;IAAAACIAAABkcnMvZG93bnJldi54bWxQSwECFAAUAAAACACHTuJAfGfJPUUCAAChBAAADgAAAAAA&#10;AAABACAAAAAqAQAAZHJzL2Uyb0RvYy54bWxQSwUGAAAAAAYABgBZAQAA4QUAAAAA&#10;">
                <v:fill on="t" focussize="0,0"/>
                <v:stroke weight="1.5pt" color="#000000" joinstyle="miter"/>
                <v:imagedata o:title=""/>
                <o:lock v:ext="edit" aspectratio="f"/>
                <v:textbox inset="7.19992125984252pt,3.59992125984252pt,7.19992125984252pt,3.59992125984252pt">
                  <w:txbxContent>
                    <w:p w14:paraId="331AB0A0">
                      <w:pPr>
                        <w:jc w:val="center"/>
                        <w:rPr>
                          <w:rFonts w:hint="eastAsia" w:ascii="宋体" w:hAnsi="宋体" w:eastAsia="宋体" w:cs="宋体"/>
                          <w:sz w:val="18"/>
                          <w:szCs w:val="18"/>
                          <w:lang w:val="en-US" w:eastAsia="zh-CN"/>
                        </w:rPr>
                      </w:pPr>
                      <w:r>
                        <w:rPr>
                          <w:rFonts w:hint="eastAsia" w:ascii="宋体" w:hAnsi="宋体" w:eastAsia="宋体" w:cs="宋体"/>
                          <w:sz w:val="18"/>
                          <w:szCs w:val="18"/>
                        </w:rPr>
                        <w:t>安</w:t>
                      </w:r>
                      <w:r>
                        <w:rPr>
                          <w:rFonts w:hint="eastAsia" w:ascii="宋体" w:hAnsi="宋体" w:cs="宋体"/>
                          <w:sz w:val="18"/>
                          <w:szCs w:val="18"/>
                          <w:lang w:val="en-US" w:eastAsia="zh-CN"/>
                        </w:rPr>
                        <w:t>全员</w:t>
                      </w:r>
                    </w:p>
                    <w:p w14:paraId="31E27C7B">
                      <w:pPr>
                        <w:jc w:val="center"/>
                        <w:rPr>
                          <w:rFonts w:hint="eastAsia" w:ascii="宋体" w:hAnsi="宋体" w:eastAsia="宋体" w:cs="宋体"/>
                          <w:sz w:val="18"/>
                          <w:szCs w:val="18"/>
                          <w:lang w:val="en-US" w:eastAsia="zh-CN"/>
                        </w:rPr>
                      </w:pPr>
                      <w:r>
                        <w:rPr>
                          <w:rFonts w:hint="eastAsia" w:ascii="宋体" w:hAnsi="宋体" w:eastAsia="宋体" w:cs="宋体"/>
                          <w:sz w:val="18"/>
                          <w:szCs w:val="18"/>
                          <w:lang w:eastAsia="zh-CN"/>
                        </w:rPr>
                        <w:t>谢建明</w:t>
                      </w:r>
                      <w:r>
                        <w:rPr>
                          <w:rFonts w:hint="eastAsia" w:ascii="宋体" w:hAnsi="宋体" w:eastAsia="宋体" w:cs="宋体"/>
                          <w:sz w:val="18"/>
                          <w:szCs w:val="18"/>
                          <w:lang w:val="en-US" w:eastAsia="zh-CN"/>
                        </w:rPr>
                        <w:t>13636630901</w:t>
                      </w:r>
                    </w:p>
                  </w:txbxContent>
                </v:textbox>
              </v:shape>
            </w:pict>
          </mc:Fallback>
        </mc:AlternateContent>
      </w:r>
      <w:r>
        <w:rPr>
          <w:sz w:val="21"/>
        </w:rPr>
        <mc:AlternateContent>
          <mc:Choice Requires="wps">
            <w:drawing>
              <wp:anchor distT="0" distB="0" distL="114300" distR="114300" simplePos="0" relativeHeight="251681792" behindDoc="0" locked="0" layoutInCell="1" allowOverlap="1">
                <wp:simplePos x="0" y="0"/>
                <wp:positionH relativeFrom="column">
                  <wp:posOffset>5425440</wp:posOffset>
                </wp:positionH>
                <wp:positionV relativeFrom="paragraph">
                  <wp:posOffset>718820</wp:posOffset>
                </wp:positionV>
                <wp:extent cx="635" cy="255905"/>
                <wp:effectExtent l="38100" t="0" r="37465" b="10795"/>
                <wp:wrapNone/>
                <wp:docPr id="40" name="直接连接符 199"/>
                <wp:cNvGraphicFramePr/>
                <a:graphic xmlns:a="http://schemas.openxmlformats.org/drawingml/2006/main">
                  <a:graphicData uri="http://schemas.microsoft.com/office/word/2010/wordprocessingShape">
                    <wps:wsp>
                      <wps:cNvCnPr/>
                      <wps:spPr>
                        <a:xfrm flipH="1">
                          <a:off x="0" y="0"/>
                          <a:ext cx="635" cy="255905"/>
                        </a:xfrm>
                        <a:prstGeom prst="line">
                          <a:avLst/>
                        </a:prstGeom>
                        <a:ln w="19050" cap="flat" cmpd="sng">
                          <a:solidFill>
                            <a:srgbClr val="000000"/>
                          </a:solidFill>
                          <a:prstDash val="solid"/>
                          <a:round/>
                          <a:headEnd type="none" w="med" len="med"/>
                          <a:tailEnd type="triangle" w="med" len="med"/>
                        </a:ln>
                      </wps:spPr>
                      <wps:bodyPr/>
                    </wps:wsp>
                  </a:graphicData>
                </a:graphic>
              </wp:anchor>
            </w:drawing>
          </mc:Choice>
          <mc:Fallback>
            <w:pict>
              <v:line id="直接连接符 199" o:spid="_x0000_s1026" o:spt="20" style="position:absolute;left:0pt;flip:x;margin-left:427.2pt;margin-top:56.6pt;height:20.15pt;width:0.05pt;z-index:251681792;mso-width-relative:page;mso-height-relative:page;" filled="f" stroked="t" coordsize="21600,21600" o:gfxdata="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VUJhJ1wAAAAsBAAAPAAAAAAAAAAEAIAAAACIAAABkcnMvZG93&#10;bnJldi54bWxQSwECFAAUAAAACACHTuJAcUhkUwECAAD1AwAADgAAAAAAAAABACAAAAAmAQAAZHJz&#10;L2Uyb0RvYy54bWxQSwUGAAAAAAYABgBZAQAAmQU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680768" behindDoc="0" locked="0" layoutInCell="1" allowOverlap="1">
                <wp:simplePos x="0" y="0"/>
                <wp:positionH relativeFrom="column">
                  <wp:posOffset>3417570</wp:posOffset>
                </wp:positionH>
                <wp:positionV relativeFrom="paragraph">
                  <wp:posOffset>714375</wp:posOffset>
                </wp:positionV>
                <wp:extent cx="635" cy="255905"/>
                <wp:effectExtent l="38100" t="0" r="37465" b="10795"/>
                <wp:wrapNone/>
                <wp:docPr id="39" name="直接连接符 198"/>
                <wp:cNvGraphicFramePr/>
                <a:graphic xmlns:a="http://schemas.openxmlformats.org/drawingml/2006/main">
                  <a:graphicData uri="http://schemas.microsoft.com/office/word/2010/wordprocessingShape">
                    <wps:wsp>
                      <wps:cNvCnPr/>
                      <wps:spPr>
                        <a:xfrm flipH="1">
                          <a:off x="0" y="0"/>
                          <a:ext cx="635" cy="255905"/>
                        </a:xfrm>
                        <a:prstGeom prst="line">
                          <a:avLst/>
                        </a:prstGeom>
                        <a:ln w="19050" cap="flat" cmpd="sng">
                          <a:solidFill>
                            <a:srgbClr val="000000"/>
                          </a:solidFill>
                          <a:prstDash val="solid"/>
                          <a:round/>
                          <a:headEnd type="none" w="med" len="med"/>
                          <a:tailEnd type="triangle" w="med" len="med"/>
                        </a:ln>
                      </wps:spPr>
                      <wps:bodyPr/>
                    </wps:wsp>
                  </a:graphicData>
                </a:graphic>
              </wp:anchor>
            </w:drawing>
          </mc:Choice>
          <mc:Fallback>
            <w:pict>
              <v:line id="直接连接符 198" o:spid="_x0000_s1026" o:spt="20" style="position:absolute;left:0pt;flip:x;margin-left:269.1pt;margin-top:56.25pt;height:20.15pt;width:0.05pt;z-index:251680768;mso-width-relative:page;mso-height-relative:page;" filled="f" stroked="t" coordsize="21600,21600" o:gfxdata="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889j7XAAAACwEAAA8AAAAAAAAAAQAgAAAAIgAAAGRycy9k&#10;b3ducmV2LnhtbFBLAQIUABQAAAAIAIdO4kCa+iWuAwIAAPUDAAAOAAAAAAAAAAEAIAAAACYBAABk&#10;cnMvZTJvRG9jLnhtbFBLBQYAAAAABgAGAFkBAACbBQ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1542415</wp:posOffset>
                </wp:positionH>
                <wp:positionV relativeFrom="paragraph">
                  <wp:posOffset>701675</wp:posOffset>
                </wp:positionV>
                <wp:extent cx="635" cy="255905"/>
                <wp:effectExtent l="37465" t="0" r="38100" b="10795"/>
                <wp:wrapNone/>
                <wp:docPr id="38" name="直接连接符 197"/>
                <wp:cNvGraphicFramePr/>
                <a:graphic xmlns:a="http://schemas.openxmlformats.org/drawingml/2006/main">
                  <a:graphicData uri="http://schemas.microsoft.com/office/word/2010/wordprocessingShape">
                    <wps:wsp>
                      <wps:cNvCnPr/>
                      <wps:spPr>
                        <a:xfrm>
                          <a:off x="0" y="0"/>
                          <a:ext cx="635" cy="255905"/>
                        </a:xfrm>
                        <a:prstGeom prst="line">
                          <a:avLst/>
                        </a:prstGeom>
                        <a:ln w="19050" cap="flat" cmpd="sng">
                          <a:solidFill>
                            <a:srgbClr val="000000"/>
                          </a:solidFill>
                          <a:prstDash val="solid"/>
                          <a:round/>
                          <a:headEnd type="none" w="med" len="med"/>
                          <a:tailEnd type="triangle" w="med" len="med"/>
                        </a:ln>
                      </wps:spPr>
                      <wps:bodyPr/>
                    </wps:wsp>
                  </a:graphicData>
                </a:graphic>
              </wp:anchor>
            </w:drawing>
          </mc:Choice>
          <mc:Fallback>
            <w:pict>
              <v:line id="直接连接符 197" o:spid="_x0000_s1026" o:spt="20" style="position:absolute;left:0pt;margin-left:121.45pt;margin-top:55.25pt;height:20.15pt;width:0.05pt;z-index:251679744;mso-width-relative:page;mso-height-relative:page;" filled="f" stroked="t" coordsize="21600,21600" o:gfxdata="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X9zTTXAAAACwEAAA8AAAAAAAAAAQAgAAAAIgAAAGRycy9kb3ducmV2Lnht&#10;bFBLAQIUABQAAAAIAIdO4kCpY923+gEAAOsDAAAOAAAAAAAAAAEAIAAAACYBAABkcnMvZTJvRG9j&#10;LnhtbFBLBQYAAAAABgAGAFkBAACSBQ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7303770</wp:posOffset>
                </wp:positionH>
                <wp:positionV relativeFrom="paragraph">
                  <wp:posOffset>699135</wp:posOffset>
                </wp:positionV>
                <wp:extent cx="1270" cy="266065"/>
                <wp:effectExtent l="37465" t="0" r="37465" b="635"/>
                <wp:wrapNone/>
                <wp:docPr id="37" name="直接连接符 195"/>
                <wp:cNvGraphicFramePr/>
                <a:graphic xmlns:a="http://schemas.openxmlformats.org/drawingml/2006/main">
                  <a:graphicData uri="http://schemas.microsoft.com/office/word/2010/wordprocessingShape">
                    <wps:wsp>
                      <wps:cNvCnPr/>
                      <wps:spPr>
                        <a:xfrm>
                          <a:off x="0" y="0"/>
                          <a:ext cx="1270" cy="266065"/>
                        </a:xfrm>
                        <a:prstGeom prst="line">
                          <a:avLst/>
                        </a:prstGeom>
                        <a:ln w="19050" cap="flat" cmpd="sng">
                          <a:solidFill>
                            <a:srgbClr val="000000"/>
                          </a:solidFill>
                          <a:prstDash val="solid"/>
                          <a:round/>
                          <a:headEnd type="none" w="med" len="med"/>
                          <a:tailEnd type="triangle" w="med" len="med"/>
                        </a:ln>
                      </wps:spPr>
                      <wps:bodyPr/>
                    </wps:wsp>
                  </a:graphicData>
                </a:graphic>
              </wp:anchor>
            </w:drawing>
          </mc:Choice>
          <mc:Fallback>
            <w:pict>
              <v:line id="直接连接符 195" o:spid="_x0000_s1026" o:spt="20" style="position:absolute;left:0pt;margin-left:575.1pt;margin-top:55.05pt;height:20.95pt;width:0.1pt;z-index:251678720;mso-width-relative:page;mso-height-relative:page;" filled="f" stroked="t" coordsize="21600,21600" o:gfxdata="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W2lzZNYAAAANAQAADwAAAAAAAAABACAAAAAiAAAAZHJzL2Rvd25yZXYu&#10;eG1sUEsBAhQAFAAAAAgAh07iQJURPoX9AQAA7AMAAA4AAAAAAAAAAQAgAAAAJQEAAGRycy9lMm9E&#10;b2MueG1sUEsFBgAAAAAGAAYAWQEAAJQFA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1538605</wp:posOffset>
                </wp:positionH>
                <wp:positionV relativeFrom="paragraph">
                  <wp:posOffset>706755</wp:posOffset>
                </wp:positionV>
                <wp:extent cx="5778500" cy="635"/>
                <wp:effectExtent l="0" t="0" r="0" b="0"/>
                <wp:wrapNone/>
                <wp:docPr id="36" name="直接连接符 171"/>
                <wp:cNvGraphicFramePr/>
                <a:graphic xmlns:a="http://schemas.openxmlformats.org/drawingml/2006/main">
                  <a:graphicData uri="http://schemas.microsoft.com/office/word/2010/wordprocessingShape">
                    <wps:wsp>
                      <wps:cNvCnPr/>
                      <wps:spPr>
                        <a:xfrm>
                          <a:off x="0" y="0"/>
                          <a:ext cx="5778500" cy="635"/>
                        </a:xfrm>
                        <a:prstGeom prst="line">
                          <a:avLst/>
                        </a:prstGeom>
                        <a:ln w="19050" cap="flat" cmpd="sng">
                          <a:solidFill>
                            <a:srgbClr val="000000"/>
                          </a:solidFill>
                          <a:prstDash val="solid"/>
                          <a:round/>
                          <a:headEnd type="none" w="med" len="med"/>
                          <a:tailEnd type="none" w="med" len="med"/>
                        </a:ln>
                      </wps:spPr>
                      <wps:bodyPr/>
                    </wps:wsp>
                  </a:graphicData>
                </a:graphic>
              </wp:anchor>
            </w:drawing>
          </mc:Choice>
          <mc:Fallback>
            <w:pict>
              <v:line id="直接连接符 171" o:spid="_x0000_s1026" o:spt="20" style="position:absolute;left:0pt;margin-left:121.15pt;margin-top:55.65pt;height:0.05pt;width:455pt;z-index:251677696;mso-width-relative:page;mso-height-relative:page;" filled="f" stroked="t" coordsize="21600,21600" o:gfxdata="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5j3dYAAAAMAQAADwAAAAAAAAABACAAAAAiAAAAZHJzL2Rvd25yZXYueG1sUEsBAhQA&#10;FAAAAAgAh07iQFJILSz0AQAA6AMAAA4AAAAAAAAAAQAgAAAAJQEAAGRycy9lMm9Eb2MueG1sUEsF&#10;BgAAAAAGAAYAWQEAAIsFA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6672580</wp:posOffset>
                </wp:positionH>
                <wp:positionV relativeFrom="paragraph">
                  <wp:posOffset>961390</wp:posOffset>
                </wp:positionV>
                <wp:extent cx="1224280" cy="556895"/>
                <wp:effectExtent l="9525" t="9525" r="23495" b="24130"/>
                <wp:wrapNone/>
                <wp:docPr id="35" name="文本框 168"/>
                <wp:cNvGraphicFramePr/>
                <a:graphic xmlns:a="http://schemas.openxmlformats.org/drawingml/2006/main">
                  <a:graphicData uri="http://schemas.microsoft.com/office/word/2010/wordprocessingShape">
                    <wps:wsp>
                      <wps:cNvSpPr txBox="1"/>
                      <wps:spPr>
                        <a:xfrm>
                          <a:off x="0" y="0"/>
                          <a:ext cx="1224280" cy="556895"/>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421E9BA1">
                            <w:pPr>
                              <w:jc w:val="center"/>
                              <w:rPr>
                                <w:rFonts w:hint="default" w:ascii="宋体" w:hAnsi="宋体" w:eastAsia="宋体" w:cs="宋体"/>
                                <w:sz w:val="18"/>
                                <w:szCs w:val="18"/>
                                <w:lang w:val="en-US"/>
                              </w:rPr>
                            </w:pPr>
                            <w:r>
                              <w:rPr>
                                <w:rFonts w:hint="eastAsia" w:ascii="宋体" w:hAnsi="宋体" w:eastAsia="宋体" w:cs="宋体"/>
                                <w:sz w:val="18"/>
                                <w:szCs w:val="18"/>
                                <w:lang w:eastAsia="zh-CN"/>
                              </w:rPr>
                              <w:t>材料</w:t>
                            </w:r>
                            <w:r>
                              <w:rPr>
                                <w:rFonts w:hint="eastAsia" w:ascii="宋体" w:hAnsi="宋体" w:cs="宋体"/>
                                <w:sz w:val="18"/>
                                <w:szCs w:val="18"/>
                                <w:lang w:val="en-US" w:eastAsia="zh-CN"/>
                              </w:rPr>
                              <w:t>员（劳务员）</w:t>
                            </w:r>
                          </w:p>
                          <w:p w14:paraId="4C03A603">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倪宗琼</w:t>
                            </w:r>
                            <w:r>
                              <w:rPr>
                                <w:rFonts w:hint="eastAsia" w:ascii="宋体" w:hAnsi="宋体" w:eastAsia="宋体" w:cs="宋体"/>
                                <w:sz w:val="18"/>
                                <w:szCs w:val="18"/>
                                <w:lang w:val="en-US" w:eastAsia="zh-CN"/>
                              </w:rPr>
                              <w:t>13661520946</w:t>
                            </w:r>
                          </w:p>
                          <w:p w14:paraId="39C460B0">
                            <w:pPr>
                              <w:jc w:val="center"/>
                              <w:rPr>
                                <w:rFonts w:hint="eastAsia" w:ascii="宋体" w:hAnsi="宋体" w:eastAsia="宋体" w:cs="宋体"/>
                                <w:sz w:val="18"/>
                                <w:szCs w:val="18"/>
                              </w:rPr>
                            </w:pPr>
                          </w:p>
                        </w:txbxContent>
                      </wps:txbx>
                      <wps:bodyPr vert="horz" wrap="square" lIns="91439" tIns="45719" rIns="91439" bIns="45719" anchor="t" anchorCtr="0" upright="1"/>
                    </wps:wsp>
                  </a:graphicData>
                </a:graphic>
              </wp:anchor>
            </w:drawing>
          </mc:Choice>
          <mc:Fallback>
            <w:pict>
              <v:shape id="文本框 168" o:spid="_x0000_s1026" o:spt="202" type="#_x0000_t202" style="position:absolute;left:0pt;margin-left:525.4pt;margin-top:75.7pt;height:43.85pt;width:96.4pt;z-index:251676672;mso-width-relative:page;mso-height-relative:page;" fillcolor="#CCFFFF" filled="t" stroked="t" coordsize="21600,21600" o:gfxdata="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G8nbBzcAAAADQEAAA8AAAAAAAAA&#10;AQAgAAAAIgAAAGRycy9kb3ducmV2LnhtbFBLAQIUABQAAAAIAIdO4kCTp5BoRgIAAKEEAAAOAAAA&#10;AAAAAAEAIAAAACsBAABkcnMvZTJvRG9jLnhtbFBLBQYAAAAABgAGAFkBAADjBQAAAAA=&#10;">
                <v:fill on="t" focussize="0,0"/>
                <v:stroke weight="1.5pt" color="#000000" joinstyle="miter"/>
                <v:imagedata o:title=""/>
                <o:lock v:ext="edit" aspectratio="f"/>
                <v:textbox inset="7.19992125984252pt,3.59992125984252pt,7.19992125984252pt,3.59992125984252pt">
                  <w:txbxContent>
                    <w:p w14:paraId="421E9BA1">
                      <w:pPr>
                        <w:jc w:val="center"/>
                        <w:rPr>
                          <w:rFonts w:hint="default" w:ascii="宋体" w:hAnsi="宋体" w:eastAsia="宋体" w:cs="宋体"/>
                          <w:sz w:val="18"/>
                          <w:szCs w:val="18"/>
                          <w:lang w:val="en-US"/>
                        </w:rPr>
                      </w:pPr>
                      <w:r>
                        <w:rPr>
                          <w:rFonts w:hint="eastAsia" w:ascii="宋体" w:hAnsi="宋体" w:eastAsia="宋体" w:cs="宋体"/>
                          <w:sz w:val="18"/>
                          <w:szCs w:val="18"/>
                          <w:lang w:eastAsia="zh-CN"/>
                        </w:rPr>
                        <w:t>材料</w:t>
                      </w:r>
                      <w:r>
                        <w:rPr>
                          <w:rFonts w:hint="eastAsia" w:ascii="宋体" w:hAnsi="宋体" w:cs="宋体"/>
                          <w:sz w:val="18"/>
                          <w:szCs w:val="18"/>
                          <w:lang w:val="en-US" w:eastAsia="zh-CN"/>
                        </w:rPr>
                        <w:t>员（劳务员）</w:t>
                      </w:r>
                    </w:p>
                    <w:p w14:paraId="4C03A603">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倪宗琼</w:t>
                      </w:r>
                      <w:r>
                        <w:rPr>
                          <w:rFonts w:hint="eastAsia" w:ascii="宋体" w:hAnsi="宋体" w:eastAsia="宋体" w:cs="宋体"/>
                          <w:sz w:val="18"/>
                          <w:szCs w:val="18"/>
                          <w:lang w:val="en-US" w:eastAsia="zh-CN"/>
                        </w:rPr>
                        <w:t>13661520946</w:t>
                      </w:r>
                    </w:p>
                    <w:p w14:paraId="39C460B0">
                      <w:pPr>
                        <w:jc w:val="center"/>
                        <w:rPr>
                          <w:rFonts w:hint="eastAsia" w:ascii="宋体" w:hAnsi="宋体" w:eastAsia="宋体" w:cs="宋体"/>
                          <w:sz w:val="18"/>
                          <w:szCs w:val="18"/>
                        </w:rPr>
                      </w:pPr>
                    </w:p>
                  </w:txbxContent>
                </v:textbox>
              </v:shap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4817110</wp:posOffset>
                </wp:positionH>
                <wp:positionV relativeFrom="paragraph">
                  <wp:posOffset>965200</wp:posOffset>
                </wp:positionV>
                <wp:extent cx="1224280" cy="556895"/>
                <wp:effectExtent l="9525" t="9525" r="23495" b="24130"/>
                <wp:wrapNone/>
                <wp:docPr id="34" name="文本框 167"/>
                <wp:cNvGraphicFramePr/>
                <a:graphic xmlns:a="http://schemas.openxmlformats.org/drawingml/2006/main">
                  <a:graphicData uri="http://schemas.microsoft.com/office/word/2010/wordprocessingShape">
                    <wps:wsp>
                      <wps:cNvSpPr txBox="1"/>
                      <wps:spPr>
                        <a:xfrm>
                          <a:off x="0" y="0"/>
                          <a:ext cx="1224280" cy="556895"/>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6C98832C">
                            <w:pPr>
                              <w:jc w:val="center"/>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eastAsia="zh-CN"/>
                              </w:rPr>
                              <w:t>质量</w:t>
                            </w:r>
                            <w:r>
                              <w:rPr>
                                <w:rFonts w:hint="eastAsia" w:ascii="宋体" w:hAnsi="宋体" w:cs="宋体"/>
                                <w:color w:val="auto"/>
                                <w:sz w:val="18"/>
                                <w:szCs w:val="18"/>
                                <w:lang w:val="en-US" w:eastAsia="zh-CN"/>
                              </w:rPr>
                              <w:t>员（标准员）</w:t>
                            </w:r>
                          </w:p>
                          <w:p w14:paraId="451FF25C">
                            <w:pPr>
                              <w:jc w:val="center"/>
                              <w:rPr>
                                <w:rFonts w:hint="default" w:ascii="宋体" w:hAnsi="宋体" w:eastAsia="宋体" w:cs="宋体"/>
                                <w:color w:val="auto"/>
                                <w:sz w:val="18"/>
                                <w:szCs w:val="18"/>
                                <w:lang w:val="en-US" w:eastAsia="zh-CN"/>
                              </w:rPr>
                            </w:pPr>
                            <w:r>
                              <w:rPr>
                                <w:rFonts w:hint="eastAsia" w:ascii="宋体" w:hAnsi="宋体" w:cs="宋体"/>
                                <w:color w:val="auto"/>
                                <w:sz w:val="18"/>
                                <w:szCs w:val="18"/>
                                <w:lang w:val="en-US" w:eastAsia="zh-CN"/>
                              </w:rPr>
                              <w:t>于海航15921159101</w:t>
                            </w:r>
                          </w:p>
                        </w:txbxContent>
                      </wps:txbx>
                      <wps:bodyPr vert="horz" wrap="square" lIns="91439" tIns="45719" rIns="91439" bIns="45719" anchor="t" anchorCtr="0" upright="1"/>
                    </wps:wsp>
                  </a:graphicData>
                </a:graphic>
              </wp:anchor>
            </w:drawing>
          </mc:Choice>
          <mc:Fallback>
            <w:pict>
              <v:shape id="文本框 167" o:spid="_x0000_s1026" o:spt="202" type="#_x0000_t202" style="position:absolute;left:0pt;margin-left:379.3pt;margin-top:76pt;height:43.85pt;width:96.4pt;z-index:251675648;mso-width-relative:page;mso-height-relative:page;" fillcolor="#CCFFFF" filled="t" stroked="t" coordsize="21600,21600" o:gfxdata="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fvwvh9sAAAALAQAADwAAAAAAAAAB&#10;ACAAAAAiAAAAZHJzL2Rvd25yZXYueG1sUEsBAhQAFAAAAAgAh07iQJDaaO1GAgAAoQQAAA4AAAAA&#10;AAAAAQAgAAAAKgEAAGRycy9lMm9Eb2MueG1sUEsFBgAAAAAGAAYAWQEAAOIFAAAAAA==&#10;">
                <v:fill on="t" focussize="0,0"/>
                <v:stroke weight="1.5pt" color="#000000" joinstyle="miter"/>
                <v:imagedata o:title=""/>
                <o:lock v:ext="edit" aspectratio="f"/>
                <v:textbox inset="7.19992125984252pt,3.59992125984252pt,7.19992125984252pt,3.59992125984252pt">
                  <w:txbxContent>
                    <w:p w14:paraId="6C98832C">
                      <w:pPr>
                        <w:jc w:val="center"/>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eastAsia="zh-CN"/>
                        </w:rPr>
                        <w:t>质量</w:t>
                      </w:r>
                      <w:r>
                        <w:rPr>
                          <w:rFonts w:hint="eastAsia" w:ascii="宋体" w:hAnsi="宋体" w:cs="宋体"/>
                          <w:color w:val="auto"/>
                          <w:sz w:val="18"/>
                          <w:szCs w:val="18"/>
                          <w:lang w:val="en-US" w:eastAsia="zh-CN"/>
                        </w:rPr>
                        <w:t>员（标准员）</w:t>
                      </w:r>
                    </w:p>
                    <w:p w14:paraId="451FF25C">
                      <w:pPr>
                        <w:jc w:val="center"/>
                        <w:rPr>
                          <w:rFonts w:hint="default" w:ascii="宋体" w:hAnsi="宋体" w:eastAsia="宋体" w:cs="宋体"/>
                          <w:color w:val="auto"/>
                          <w:sz w:val="18"/>
                          <w:szCs w:val="18"/>
                          <w:lang w:val="en-US" w:eastAsia="zh-CN"/>
                        </w:rPr>
                      </w:pPr>
                      <w:r>
                        <w:rPr>
                          <w:rFonts w:hint="eastAsia" w:ascii="宋体" w:hAnsi="宋体" w:cs="宋体"/>
                          <w:color w:val="auto"/>
                          <w:sz w:val="18"/>
                          <w:szCs w:val="18"/>
                          <w:lang w:val="en-US" w:eastAsia="zh-CN"/>
                        </w:rPr>
                        <w:t>于海航15921159101</w:t>
                      </w: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2789555</wp:posOffset>
                </wp:positionH>
                <wp:positionV relativeFrom="paragraph">
                  <wp:posOffset>972185</wp:posOffset>
                </wp:positionV>
                <wp:extent cx="1224280" cy="556895"/>
                <wp:effectExtent l="9525" t="9525" r="23495" b="24130"/>
                <wp:wrapNone/>
                <wp:docPr id="33" name="文本框 165"/>
                <wp:cNvGraphicFramePr/>
                <a:graphic xmlns:a="http://schemas.openxmlformats.org/drawingml/2006/main">
                  <a:graphicData uri="http://schemas.microsoft.com/office/word/2010/wordprocessingShape">
                    <wps:wsp>
                      <wps:cNvSpPr txBox="1"/>
                      <wps:spPr>
                        <a:xfrm>
                          <a:off x="0" y="0"/>
                          <a:ext cx="1224280" cy="556895"/>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2AE5FD89">
                            <w:pPr>
                              <w:jc w:val="center"/>
                              <w:rPr>
                                <w:rFonts w:hint="default" w:ascii="宋体" w:hAnsi="宋体" w:eastAsia="宋体" w:cs="宋体"/>
                                <w:sz w:val="18"/>
                                <w:szCs w:val="18"/>
                                <w:lang w:val="en-US" w:eastAsia="zh-CN"/>
                              </w:rPr>
                            </w:pPr>
                            <w:r>
                              <w:rPr>
                                <w:rFonts w:hint="eastAsia" w:ascii="宋体" w:hAnsi="宋体" w:eastAsia="宋体" w:cs="宋体"/>
                                <w:sz w:val="18"/>
                                <w:szCs w:val="18"/>
                                <w:lang w:eastAsia="zh-CN"/>
                              </w:rPr>
                              <w:t>施工</w:t>
                            </w:r>
                            <w:r>
                              <w:rPr>
                                <w:rFonts w:hint="eastAsia" w:ascii="宋体" w:hAnsi="宋体" w:cs="宋体"/>
                                <w:sz w:val="18"/>
                                <w:szCs w:val="18"/>
                                <w:lang w:val="en-US" w:eastAsia="zh-CN"/>
                              </w:rPr>
                              <w:t>员（机械员）</w:t>
                            </w:r>
                          </w:p>
                          <w:p w14:paraId="49617DAD">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尚海丰13681907421</w:t>
                            </w:r>
                          </w:p>
                          <w:p w14:paraId="2B25F7E9">
                            <w:pPr>
                              <w:jc w:val="center"/>
                              <w:rPr>
                                <w:rFonts w:hint="eastAsia" w:ascii="宋体" w:hAnsi="宋体" w:eastAsia="宋体" w:cs="宋体"/>
                                <w:sz w:val="18"/>
                                <w:szCs w:val="18"/>
                                <w:lang w:val="en-US" w:eastAsia="zh-CN"/>
                              </w:rPr>
                            </w:pPr>
                          </w:p>
                        </w:txbxContent>
                      </wps:txbx>
                      <wps:bodyPr vert="horz" wrap="square" lIns="91439" tIns="45719" rIns="91439" bIns="45719" anchor="t" anchorCtr="0" upright="1"/>
                    </wps:wsp>
                  </a:graphicData>
                </a:graphic>
              </wp:anchor>
            </w:drawing>
          </mc:Choice>
          <mc:Fallback>
            <w:pict>
              <v:shape id="文本框 165" o:spid="_x0000_s1026" o:spt="202" type="#_x0000_t202" style="position:absolute;left:0pt;margin-left:219.65pt;margin-top:76.55pt;height:43.85pt;width:96.4pt;z-index:251674624;mso-width-relative:page;mso-height-relative:page;" fillcolor="#CCFFFF" filled="t" stroked="t" coordsize="21600,21600" o:gfxdata="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s+unZ2wAAAAsBAAAPAAAAAAAA&#10;AAEAIAAAACIAAABkcnMvZG93bnJldi54bWxQSwECFAAUAAAACACHTuJA0TyL+0gCAAChBAAADgAA&#10;AAAAAAABACAAAAAqAQAAZHJzL2Uyb0RvYy54bWxQSwUGAAAAAAYABgBZAQAA5AUAAAAA&#10;">
                <v:fill on="t" focussize="0,0"/>
                <v:stroke weight="1.5pt" color="#000000" joinstyle="miter"/>
                <v:imagedata o:title=""/>
                <o:lock v:ext="edit" aspectratio="f"/>
                <v:textbox inset="7.19992125984252pt,3.59992125984252pt,7.19992125984252pt,3.59992125984252pt">
                  <w:txbxContent>
                    <w:p w14:paraId="2AE5FD89">
                      <w:pPr>
                        <w:jc w:val="center"/>
                        <w:rPr>
                          <w:rFonts w:hint="default" w:ascii="宋体" w:hAnsi="宋体" w:eastAsia="宋体" w:cs="宋体"/>
                          <w:sz w:val="18"/>
                          <w:szCs w:val="18"/>
                          <w:lang w:val="en-US" w:eastAsia="zh-CN"/>
                        </w:rPr>
                      </w:pPr>
                      <w:r>
                        <w:rPr>
                          <w:rFonts w:hint="eastAsia" w:ascii="宋体" w:hAnsi="宋体" w:eastAsia="宋体" w:cs="宋体"/>
                          <w:sz w:val="18"/>
                          <w:szCs w:val="18"/>
                          <w:lang w:eastAsia="zh-CN"/>
                        </w:rPr>
                        <w:t>施工</w:t>
                      </w:r>
                      <w:r>
                        <w:rPr>
                          <w:rFonts w:hint="eastAsia" w:ascii="宋体" w:hAnsi="宋体" w:cs="宋体"/>
                          <w:sz w:val="18"/>
                          <w:szCs w:val="18"/>
                          <w:lang w:val="en-US" w:eastAsia="zh-CN"/>
                        </w:rPr>
                        <w:t>员（机械员）</w:t>
                      </w:r>
                    </w:p>
                    <w:p w14:paraId="49617DAD">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尚海丰13681907421</w:t>
                      </w:r>
                    </w:p>
                    <w:p w14:paraId="2B25F7E9">
                      <w:pPr>
                        <w:jc w:val="center"/>
                        <w:rPr>
                          <w:rFonts w:hint="eastAsia" w:ascii="宋体" w:hAnsi="宋体" w:eastAsia="宋体" w:cs="宋体"/>
                          <w:sz w:val="18"/>
                          <w:szCs w:val="18"/>
                          <w:lang w:val="en-US" w:eastAsia="zh-CN"/>
                        </w:rPr>
                      </w:pPr>
                    </w:p>
                  </w:txbxContent>
                </v:textbox>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3411855</wp:posOffset>
                </wp:positionH>
                <wp:positionV relativeFrom="paragraph">
                  <wp:posOffset>1505585</wp:posOffset>
                </wp:positionV>
                <wp:extent cx="635" cy="255905"/>
                <wp:effectExtent l="9525" t="0" r="27940" b="10795"/>
                <wp:wrapNone/>
                <wp:docPr id="32" name="直接连接符 164"/>
                <wp:cNvGraphicFramePr/>
                <a:graphic xmlns:a="http://schemas.openxmlformats.org/drawingml/2006/main">
                  <a:graphicData uri="http://schemas.microsoft.com/office/word/2010/wordprocessingShape">
                    <wps:wsp>
                      <wps:cNvCnPr/>
                      <wps:spPr>
                        <a:xfrm rot="-10800000" flipH="1">
                          <a:off x="0" y="0"/>
                          <a:ext cx="635" cy="255905"/>
                        </a:xfrm>
                        <a:prstGeom prst="line">
                          <a:avLst/>
                        </a:prstGeom>
                        <a:ln w="19050" cap="flat" cmpd="sng">
                          <a:solidFill>
                            <a:srgbClr val="000000"/>
                          </a:solidFill>
                          <a:prstDash val="solid"/>
                          <a:round/>
                          <a:headEnd type="none" w="med" len="med"/>
                          <a:tailEnd type="none" w="med" len="med"/>
                        </a:ln>
                      </wps:spPr>
                      <wps:bodyPr/>
                    </wps:wsp>
                  </a:graphicData>
                </a:graphic>
              </wp:anchor>
            </w:drawing>
          </mc:Choice>
          <mc:Fallback>
            <w:pict>
              <v:line id="直接连接符 164" o:spid="_x0000_s1026" o:spt="20" style="position:absolute;left:0pt;flip:x;margin-left:268.65pt;margin-top:118.55pt;height:20.15pt;width:0.05pt;rotation:11796480f;z-index:251673600;mso-width-relative:page;mso-height-relative:page;" filled="f" stroked="t" coordsize="21600,21600" o:gfxdata="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&#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PyrQkrWAAAACwEAAA8AAAAAAAAAAQAgAAAAIgAAAGRy&#10;cy9kb3ducmV2LnhtbFBLAQIUABQAAAAIAIdO4kDr5luYBwIAAAEEAAAOAAAAAAAAAAEAIAAAACUB&#10;AABkcnMvZTJvRG9jLnhtbFBLBQYAAAAABgAGAFkBAACeBQ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5419725</wp:posOffset>
                </wp:positionH>
                <wp:positionV relativeFrom="paragraph">
                  <wp:posOffset>1510665</wp:posOffset>
                </wp:positionV>
                <wp:extent cx="635" cy="255905"/>
                <wp:effectExtent l="9525" t="0" r="27940" b="10795"/>
                <wp:wrapNone/>
                <wp:docPr id="31" name="直接连接符 162"/>
                <wp:cNvGraphicFramePr/>
                <a:graphic xmlns:a="http://schemas.openxmlformats.org/drawingml/2006/main">
                  <a:graphicData uri="http://schemas.microsoft.com/office/word/2010/wordprocessingShape">
                    <wps:wsp>
                      <wps:cNvCnPr/>
                      <wps:spPr>
                        <a:xfrm rot="-10800000" flipH="1">
                          <a:off x="0" y="0"/>
                          <a:ext cx="635" cy="255905"/>
                        </a:xfrm>
                        <a:prstGeom prst="line">
                          <a:avLst/>
                        </a:prstGeom>
                        <a:ln w="19050" cap="flat" cmpd="sng">
                          <a:solidFill>
                            <a:srgbClr val="000000"/>
                          </a:solidFill>
                          <a:prstDash val="solid"/>
                          <a:round/>
                          <a:headEnd type="none" w="med" len="med"/>
                          <a:tailEnd type="none" w="med" len="med"/>
                        </a:ln>
                      </wps:spPr>
                      <wps:bodyPr/>
                    </wps:wsp>
                  </a:graphicData>
                </a:graphic>
              </wp:anchor>
            </w:drawing>
          </mc:Choice>
          <mc:Fallback>
            <w:pict>
              <v:line id="直接连接符 162" o:spid="_x0000_s1026" o:spt="20" style="position:absolute;left:0pt;flip:x;margin-left:426.75pt;margin-top:118.95pt;height:20.15pt;width:0.05pt;rotation:11796480f;z-index:251672576;mso-width-relative:page;mso-height-relative:page;" filled="f" stroked="t" coordsize="21600,21600" o:gfxdata="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CSB6+1wAAAAsBAAAPAAAAAAAAAAEAIAAAACIAAABk&#10;cnMvZG93bnJldi54bWxQSwECFAAUAAAACACHTuJARoa8xgcCAAABBAAADgAAAAAAAAABACAAAAAm&#10;AQAAZHJzL2Uyb0RvYy54bWxQSwUGAAAAAAYABgBZAQAAnwU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7292975</wp:posOffset>
                </wp:positionH>
                <wp:positionV relativeFrom="paragraph">
                  <wp:posOffset>1523365</wp:posOffset>
                </wp:positionV>
                <wp:extent cx="635" cy="255905"/>
                <wp:effectExtent l="9525" t="0" r="27940" b="10795"/>
                <wp:wrapNone/>
                <wp:docPr id="30" name="直接连接符 161"/>
                <wp:cNvGraphicFramePr/>
                <a:graphic xmlns:a="http://schemas.openxmlformats.org/drawingml/2006/main">
                  <a:graphicData uri="http://schemas.microsoft.com/office/word/2010/wordprocessingShape">
                    <wps:wsp>
                      <wps:cNvCnPr/>
                      <wps:spPr>
                        <a:xfrm rot="10800000">
                          <a:off x="0" y="0"/>
                          <a:ext cx="635" cy="255905"/>
                        </a:xfrm>
                        <a:prstGeom prst="line">
                          <a:avLst/>
                        </a:prstGeom>
                        <a:ln w="19050" cap="flat" cmpd="sng">
                          <a:solidFill>
                            <a:srgbClr val="000000"/>
                          </a:solidFill>
                          <a:prstDash val="solid"/>
                          <a:round/>
                          <a:headEnd type="none" w="med" len="med"/>
                          <a:tailEnd type="none" w="med" len="med"/>
                        </a:ln>
                      </wps:spPr>
                      <wps:bodyPr/>
                    </wps:wsp>
                  </a:graphicData>
                </a:graphic>
              </wp:anchor>
            </w:drawing>
          </mc:Choice>
          <mc:Fallback>
            <w:pict>
              <v:line id="直接连接符 161" o:spid="_x0000_s1026" o:spt="20" style="position:absolute;left:0pt;margin-left:574.25pt;margin-top:119.95pt;height:20.15pt;width:0.05pt;rotation:11796480f;z-index:251671552;mso-width-relative:page;mso-height-relative:page;" filled="f" stroked="t" coordsize="21600,21600" o:gfxdata="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EdimUNkAAAANAQAADwAAAAAAAAABACAAAAAiAAAAZHJzL2Rvd25y&#10;ZXYueG1sUEsBAhQAFAAAAAgAh07iQI/y7//9AQAA9gMAAA4AAAAAAAAAAQAgAAAAKAEAAGRycy9l&#10;Mm9Eb2MueG1sUEsFBgAAAAAGAAYAWQEAAJcFA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1523365</wp:posOffset>
                </wp:positionH>
                <wp:positionV relativeFrom="paragraph">
                  <wp:posOffset>1516380</wp:posOffset>
                </wp:positionV>
                <wp:extent cx="1270" cy="266065"/>
                <wp:effectExtent l="9525" t="0" r="27305" b="635"/>
                <wp:wrapNone/>
                <wp:docPr id="29" name="直接连接符 158"/>
                <wp:cNvGraphicFramePr/>
                <a:graphic xmlns:a="http://schemas.openxmlformats.org/drawingml/2006/main">
                  <a:graphicData uri="http://schemas.microsoft.com/office/word/2010/wordprocessingShape">
                    <wps:wsp>
                      <wps:cNvCnPr/>
                      <wps:spPr>
                        <a:xfrm rot="10800000">
                          <a:off x="0" y="0"/>
                          <a:ext cx="1270" cy="266065"/>
                        </a:xfrm>
                        <a:prstGeom prst="line">
                          <a:avLst/>
                        </a:prstGeom>
                        <a:ln w="19050" cap="flat" cmpd="sng">
                          <a:solidFill>
                            <a:srgbClr val="000000"/>
                          </a:solidFill>
                          <a:prstDash val="solid"/>
                          <a:round/>
                          <a:headEnd type="none" w="med" len="med"/>
                          <a:tailEnd type="none" w="med" len="med"/>
                        </a:ln>
                      </wps:spPr>
                      <wps:bodyPr/>
                    </wps:wsp>
                  </a:graphicData>
                </a:graphic>
              </wp:anchor>
            </w:drawing>
          </mc:Choice>
          <mc:Fallback>
            <w:pict>
              <v:line id="直接连接符 158" o:spid="_x0000_s1026" o:spt="20" style="position:absolute;left:0pt;margin-left:119.95pt;margin-top:119.4pt;height:20.95pt;width:0.1pt;rotation:11796480f;z-index:251670528;mso-width-relative:page;mso-height-relative:page;" filled="f" stroked="t" coordsize="21600,21600" o:gfxdata="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5rBLjYAAAACwEAAA8AAAAAAAAAAQAgAAAAIgAAAGRycy9kb3du&#10;cmV2LnhtbFBLAQIUABQAAAAIAIdO4kCHq9kd/wEAAPcDAAAOAAAAAAAAAAEAIAAAACcBAABkcnMv&#10;ZTJvRG9jLnhtbFBLBQYAAAAABgAGAFkBAACYBQ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6085840</wp:posOffset>
                </wp:positionH>
                <wp:positionV relativeFrom="paragraph">
                  <wp:posOffset>193675</wp:posOffset>
                </wp:positionV>
                <wp:extent cx="635" cy="255905"/>
                <wp:effectExtent l="9525" t="0" r="27940" b="10795"/>
                <wp:wrapNone/>
                <wp:docPr id="26" name="直接连接符 154"/>
                <wp:cNvGraphicFramePr/>
                <a:graphic xmlns:a="http://schemas.openxmlformats.org/drawingml/2006/main">
                  <a:graphicData uri="http://schemas.microsoft.com/office/word/2010/wordprocessingShape">
                    <wps:wsp>
                      <wps:cNvCnPr/>
                      <wps:spPr>
                        <a:xfrm rot="10800000">
                          <a:off x="0" y="0"/>
                          <a:ext cx="635" cy="255905"/>
                        </a:xfrm>
                        <a:prstGeom prst="line">
                          <a:avLst/>
                        </a:prstGeom>
                        <a:ln w="19050" cap="flat" cmpd="sng">
                          <a:solidFill>
                            <a:srgbClr val="000000"/>
                          </a:solidFill>
                          <a:prstDash val="solid"/>
                          <a:round/>
                          <a:headEnd type="none" w="med" len="med"/>
                          <a:tailEnd type="none" w="med" len="med"/>
                        </a:ln>
                      </wps:spPr>
                      <wps:bodyPr/>
                    </wps:wsp>
                  </a:graphicData>
                </a:graphic>
              </wp:anchor>
            </w:drawing>
          </mc:Choice>
          <mc:Fallback>
            <w:pict>
              <v:line id="直接连接符 154" o:spid="_x0000_s1026" o:spt="20" style="position:absolute;left:0pt;margin-left:479.2pt;margin-top:15.25pt;height:20.15pt;width:0.05pt;rotation:11796480f;z-index:251667456;mso-width-relative:page;mso-height-relative:page;" filled="f" stroked="t" coordsize="21600,21600" o:gfxdata="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Q+9eXWAAAACQEAAA8AAAAAAAAAAQAgAAAAIgAAAGRycy9kb3ducmV2&#10;LnhtbFBLAQIUABQAAAAIAIdO4kBeInjA/gEAAPYDAAAOAAAAAAAAAAEAIAAAACUBAABkcnMvZTJv&#10;RG9jLnhtbFBLBQYAAAAABgAGAFkBAACVBQ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4404995</wp:posOffset>
                </wp:positionH>
                <wp:positionV relativeFrom="paragraph">
                  <wp:posOffset>185420</wp:posOffset>
                </wp:positionV>
                <wp:extent cx="635" cy="525780"/>
                <wp:effectExtent l="38100" t="0" r="37465" b="7620"/>
                <wp:wrapNone/>
                <wp:docPr id="25" name="直接连接符 153"/>
                <wp:cNvGraphicFramePr/>
                <a:graphic xmlns:a="http://schemas.openxmlformats.org/drawingml/2006/main">
                  <a:graphicData uri="http://schemas.microsoft.com/office/word/2010/wordprocessingShape">
                    <wps:wsp>
                      <wps:cNvCnPr/>
                      <wps:spPr>
                        <a:xfrm flipH="1">
                          <a:off x="0" y="0"/>
                          <a:ext cx="635" cy="525780"/>
                        </a:xfrm>
                        <a:prstGeom prst="line">
                          <a:avLst/>
                        </a:prstGeom>
                        <a:ln w="19050" cap="flat" cmpd="sng">
                          <a:solidFill>
                            <a:srgbClr val="000000"/>
                          </a:solidFill>
                          <a:prstDash val="solid"/>
                          <a:round/>
                          <a:headEnd type="none" w="med" len="med"/>
                          <a:tailEnd type="triangle" w="med" len="med"/>
                        </a:ln>
                      </wps:spPr>
                      <wps:bodyPr/>
                    </wps:wsp>
                  </a:graphicData>
                </a:graphic>
              </wp:anchor>
            </w:drawing>
          </mc:Choice>
          <mc:Fallback>
            <w:pict>
              <v:line id="直接连接符 153" o:spid="_x0000_s1026" o:spt="20" style="position:absolute;left:0pt;flip:x;margin-left:346.85pt;margin-top:14.6pt;height:41.4pt;width:0.05pt;z-index:251666432;mso-width-relative:page;mso-height-relative:page;" filled="f" stroked="t" coordsize="21600,21600" o:gfxdata="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&#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MzQTEDWAAAACgEAAA8AAAAAAAAAAQAgAAAAIgAAAGRy&#10;cy9kb3ducmV2LnhtbFBLAQIUABQAAAAIAIdO4kBxZBp8BwIAAPUDAAAOAAAAAAAAAAEAIAAAACUB&#10;AABkcnMvZTJvRG9jLnhtbFBLBQYAAAAABgAGAFkBAACeBQ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2748280</wp:posOffset>
                </wp:positionH>
                <wp:positionV relativeFrom="paragraph">
                  <wp:posOffset>1988820</wp:posOffset>
                </wp:positionV>
                <wp:extent cx="3349625" cy="635"/>
                <wp:effectExtent l="0" t="0" r="0" b="0"/>
                <wp:wrapNone/>
                <wp:docPr id="23" name="直接连接符 151"/>
                <wp:cNvGraphicFramePr/>
                <a:graphic xmlns:a="http://schemas.openxmlformats.org/drawingml/2006/main">
                  <a:graphicData uri="http://schemas.microsoft.com/office/word/2010/wordprocessingShape">
                    <wps:wsp>
                      <wps:cNvCnPr/>
                      <wps:spPr>
                        <a:xfrm flipV="1">
                          <a:off x="0" y="0"/>
                          <a:ext cx="3349625" cy="635"/>
                        </a:xfrm>
                        <a:prstGeom prst="line">
                          <a:avLst/>
                        </a:prstGeom>
                        <a:ln w="19050" cap="flat" cmpd="sng">
                          <a:solidFill>
                            <a:srgbClr val="000000"/>
                          </a:solidFill>
                          <a:prstDash val="solid"/>
                          <a:round/>
                          <a:headEnd type="none" w="med" len="med"/>
                          <a:tailEnd type="none" w="med" len="med"/>
                        </a:ln>
                      </wps:spPr>
                      <wps:bodyPr/>
                    </wps:wsp>
                  </a:graphicData>
                </a:graphic>
              </wp:anchor>
            </w:drawing>
          </mc:Choice>
          <mc:Fallback>
            <w:pict>
              <v:line id="直接连接符 151" o:spid="_x0000_s1026" o:spt="20" style="position:absolute;left:0pt;flip:y;margin-left:216.4pt;margin-top:156.6pt;height:0.05pt;width:263.75pt;z-index:251664384;mso-width-relative:page;mso-height-relative:page;" filled="f" stroked="t" coordsize="21600,21600" o:gfxdata="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uwn7U2AAAAAsBAAAPAAAAAAAAAAEAIAAAACIAAABkcnMvZG93bnJl&#10;di54bWxQSwECFAAUAAAACACHTuJAN1B/l/0BAADyAwAADgAAAAAAAAABACAAAAAnAQAAZHJzL2Uy&#10;b0RvYy54bWxQSwUGAAAAAAYABgBZAQAAlgU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6090920</wp:posOffset>
                </wp:positionH>
                <wp:positionV relativeFrom="paragraph">
                  <wp:posOffset>1997710</wp:posOffset>
                </wp:positionV>
                <wp:extent cx="635" cy="255905"/>
                <wp:effectExtent l="38100" t="0" r="37465" b="10795"/>
                <wp:wrapNone/>
                <wp:docPr id="22" name="直接连接符 149"/>
                <wp:cNvGraphicFramePr/>
                <a:graphic xmlns:a="http://schemas.openxmlformats.org/drawingml/2006/main">
                  <a:graphicData uri="http://schemas.microsoft.com/office/word/2010/wordprocessingShape">
                    <wps:wsp>
                      <wps:cNvCnPr/>
                      <wps:spPr>
                        <a:xfrm flipH="1">
                          <a:off x="0" y="0"/>
                          <a:ext cx="635" cy="255905"/>
                        </a:xfrm>
                        <a:prstGeom prst="line">
                          <a:avLst/>
                        </a:prstGeom>
                        <a:ln w="19050" cap="flat" cmpd="sng">
                          <a:solidFill>
                            <a:srgbClr val="000000"/>
                          </a:solidFill>
                          <a:prstDash val="solid"/>
                          <a:round/>
                          <a:headEnd type="none" w="med" len="med"/>
                          <a:tailEnd type="triangle" w="med" len="med"/>
                        </a:ln>
                      </wps:spPr>
                      <wps:bodyPr/>
                    </wps:wsp>
                  </a:graphicData>
                </a:graphic>
              </wp:anchor>
            </w:drawing>
          </mc:Choice>
          <mc:Fallback>
            <w:pict>
              <v:line id="直接连接符 149" o:spid="_x0000_s1026" o:spt="20" style="position:absolute;left:0pt;flip:x;margin-left:479.6pt;margin-top:157.3pt;height:20.15pt;width:0.05pt;z-index:251663360;mso-width-relative:page;mso-height-relative:page;" filled="f" stroked="t" coordsize="21600,21600" o:gfxdata="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XOQK02AAAAAsBAAAPAAAAAAAAAAEAIAAAACIAAABkcnMv&#10;ZG93bnJldi54bWxQSwECFAAUAAAACACHTuJAxMf4OQMCAAD1AwAADgAAAAAAAAABACAAAAAnAQAA&#10;ZHJzL2Uyb0RvYy54bWxQSwUGAAAAAAYABgBZAQAAnAU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2038985</wp:posOffset>
                </wp:positionH>
                <wp:positionV relativeFrom="paragraph">
                  <wp:posOffset>2250440</wp:posOffset>
                </wp:positionV>
                <wp:extent cx="1440180" cy="417195"/>
                <wp:effectExtent l="9525" t="9525" r="17145" b="11430"/>
                <wp:wrapNone/>
                <wp:docPr id="21" name="文本框 142"/>
                <wp:cNvGraphicFramePr/>
                <a:graphic xmlns:a="http://schemas.openxmlformats.org/drawingml/2006/main">
                  <a:graphicData uri="http://schemas.microsoft.com/office/word/2010/wordprocessingShape">
                    <wps:wsp>
                      <wps:cNvSpPr txBox="1"/>
                      <wps:spPr>
                        <a:xfrm>
                          <a:off x="0" y="0"/>
                          <a:ext cx="1440180" cy="417195"/>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528ED107">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机械施工班组</w:t>
                            </w:r>
                          </w:p>
                          <w:p w14:paraId="7D2B240D">
                            <w:pPr>
                              <w:rPr>
                                <w:rFonts w:hint="eastAsia" w:ascii="宋体" w:hAnsi="宋体" w:eastAsia="宋体" w:cs="宋体"/>
                                <w:color w:val="auto"/>
                                <w:sz w:val="18"/>
                                <w:szCs w:val="18"/>
                              </w:rPr>
                            </w:pPr>
                          </w:p>
                        </w:txbxContent>
                      </wps:txbx>
                      <wps:bodyPr vert="horz" wrap="square" lIns="91439" tIns="45719" rIns="91439" bIns="45719" anchor="t" anchorCtr="0" upright="1"/>
                    </wps:wsp>
                  </a:graphicData>
                </a:graphic>
              </wp:anchor>
            </w:drawing>
          </mc:Choice>
          <mc:Fallback>
            <w:pict>
              <v:shape id="文本框 142" o:spid="_x0000_s1026" o:spt="202" type="#_x0000_t202" style="position:absolute;left:0pt;margin-left:160.55pt;margin-top:177.2pt;height:32.85pt;width:113.4pt;z-index:251662336;mso-width-relative:page;mso-height-relative:page;" fillcolor="#CCFFFF" filled="t" stroked="t" coordsize="21600,21600" o:gfxdata="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KMtE2wAAAAsBAAAPAAAAAAAAAAEA&#10;IAAAACIAAABkcnMvZG93bnJldi54bWxQSwECFAAUAAAACACHTuJAsz6FEEUCAAChBAAADgAAAAAA&#10;AAABACAAAAAqAQAAZHJzL2Uyb0RvYy54bWxQSwUGAAAAAAYABgBZAQAA4QUAAAAA&#10;">
                <v:fill on="t" focussize="0,0"/>
                <v:stroke weight="1.5pt" color="#000000" joinstyle="miter"/>
                <v:imagedata o:title=""/>
                <o:lock v:ext="edit" aspectratio="f"/>
                <v:textbox inset="7.19992125984252pt,3.59992125984252pt,7.19992125984252pt,3.59992125984252pt">
                  <w:txbxContent>
                    <w:p w14:paraId="528ED107">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机械施工班组</w:t>
                      </w:r>
                    </w:p>
                    <w:p w14:paraId="7D2B240D">
                      <w:pPr>
                        <w:rPr>
                          <w:rFonts w:hint="eastAsia" w:ascii="宋体" w:hAnsi="宋体" w:eastAsia="宋体" w:cs="宋体"/>
                          <w:color w:val="auto"/>
                          <w:sz w:val="18"/>
                          <w:szCs w:val="18"/>
                        </w:rPr>
                      </w:pPr>
                    </w:p>
                  </w:txbxContent>
                </v:textbox>
              </v:shape>
            </w:pict>
          </mc:Fallback>
        </mc:AlternateContent>
      </w:r>
    </w:p>
    <w:p w14:paraId="6A82B6F3">
      <w:pPr>
        <w:pStyle w:val="4"/>
        <w:numPr>
          <w:ilvl w:val="1"/>
          <w:numId w:val="0"/>
        </w:numPr>
        <w:spacing w:before="0" w:beforeLines="0" w:after="0" w:afterLines="0" w:line="360" w:lineRule="auto"/>
        <w:jc w:val="left"/>
        <w:outlineLvl w:val="1"/>
        <w:rPr>
          <w:rFonts w:hint="default" w:ascii="宋体" w:hAnsi="宋体" w:eastAsia="宋体" w:cs="宋体"/>
          <w:b w:val="0"/>
          <w:bCs w:val="0"/>
          <w:color w:val="auto"/>
          <w:sz w:val="24"/>
          <w:szCs w:val="24"/>
          <w:lang w:val="en-US" w:eastAsia="zh-CN"/>
        </w:rPr>
      </w:pPr>
      <w:bookmarkStart w:id="89" w:name="_Toc24827"/>
      <w:bookmarkStart w:id="90" w:name="_Toc20401"/>
      <w:bookmarkStart w:id="91" w:name="_Toc260964003"/>
      <w:bookmarkStart w:id="92" w:name="_Toc23483_WPSOffice_Level2"/>
      <w:bookmarkStart w:id="93" w:name="_Toc4558"/>
      <w:bookmarkStart w:id="94" w:name="_Toc393374166"/>
      <w:bookmarkStart w:id="95" w:name="_Toc393984710"/>
      <w:bookmarkStart w:id="96" w:name="_Toc2245"/>
      <w:r>
        <w:rPr>
          <w:rFonts w:hint="eastAsia" w:ascii="宋体" w:hAnsi="宋体" w:eastAsia="宋体" w:cs="宋体"/>
          <w:color w:val="auto"/>
          <w:sz w:val="24"/>
          <w:szCs w:val="24"/>
        </w:rPr>
        <w:t>第四节 项目部管理</w:t>
      </w:r>
      <w:bookmarkEnd w:id="89"/>
      <w:bookmarkEnd w:id="90"/>
      <w:bookmarkEnd w:id="91"/>
      <w:bookmarkEnd w:id="92"/>
      <w:bookmarkEnd w:id="93"/>
      <w:bookmarkEnd w:id="94"/>
      <w:bookmarkEnd w:id="95"/>
      <w:r>
        <w:rPr>
          <w:rFonts w:hint="eastAsia" w:ascii="宋体" w:hAnsi="宋体" w:eastAsia="宋体" w:cs="宋体"/>
          <w:color w:val="auto"/>
          <w:sz w:val="24"/>
          <w:szCs w:val="24"/>
          <w:lang w:val="en-US" w:eastAsia="zh-CN"/>
        </w:rPr>
        <w:t>职能和责任</w:t>
      </w:r>
      <w:bookmarkEnd w:id="96"/>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9"/>
        <w:gridCol w:w="1700"/>
        <w:gridCol w:w="6511"/>
      </w:tblGrid>
      <w:tr w14:paraId="1978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489" w:type="dxa"/>
            <w:noWrap w:val="0"/>
            <w:vAlign w:val="center"/>
          </w:tcPr>
          <w:p w14:paraId="7575CC54">
            <w:pPr>
              <w:spacing w:line="360" w:lineRule="auto"/>
              <w:ind w:right="-11"/>
              <w:jc w:val="center"/>
              <w:rPr>
                <w:rFonts w:hint="eastAsia" w:ascii="宋体" w:hAnsi="宋体" w:cs="宋体"/>
                <w:color w:val="auto"/>
                <w:szCs w:val="21"/>
              </w:rPr>
            </w:pPr>
            <w:r>
              <w:rPr>
                <w:rFonts w:hint="eastAsia" w:ascii="宋体" w:hAnsi="宋体" w:cs="宋体"/>
                <w:color w:val="auto"/>
                <w:szCs w:val="21"/>
              </w:rPr>
              <w:t>序号</w:t>
            </w:r>
          </w:p>
        </w:tc>
        <w:tc>
          <w:tcPr>
            <w:tcW w:w="1700" w:type="dxa"/>
            <w:noWrap w:val="0"/>
            <w:vAlign w:val="center"/>
          </w:tcPr>
          <w:p w14:paraId="78C5EFE3">
            <w:pPr>
              <w:spacing w:line="360" w:lineRule="auto"/>
              <w:ind w:right="-11"/>
              <w:jc w:val="center"/>
              <w:rPr>
                <w:rFonts w:hint="eastAsia" w:ascii="宋体" w:hAnsi="宋体" w:cs="宋体"/>
                <w:color w:val="auto"/>
                <w:szCs w:val="21"/>
              </w:rPr>
            </w:pPr>
            <w:r>
              <w:rPr>
                <w:rFonts w:hint="eastAsia" w:ascii="宋体" w:hAnsi="宋体" w:cs="宋体"/>
                <w:color w:val="auto"/>
                <w:szCs w:val="21"/>
              </w:rPr>
              <w:t>岗位</w:t>
            </w:r>
          </w:p>
        </w:tc>
        <w:tc>
          <w:tcPr>
            <w:tcW w:w="6511" w:type="dxa"/>
            <w:noWrap w:val="0"/>
            <w:vAlign w:val="center"/>
          </w:tcPr>
          <w:p w14:paraId="6C6B42A0">
            <w:pPr>
              <w:spacing w:line="360" w:lineRule="auto"/>
              <w:ind w:right="-11"/>
              <w:jc w:val="center"/>
              <w:rPr>
                <w:rFonts w:hint="eastAsia" w:ascii="宋体" w:hAnsi="宋体" w:cs="宋体"/>
                <w:color w:val="auto"/>
                <w:szCs w:val="21"/>
              </w:rPr>
            </w:pPr>
            <w:r>
              <w:rPr>
                <w:rFonts w:hint="eastAsia" w:ascii="宋体" w:hAnsi="宋体" w:cs="宋体"/>
                <w:color w:val="auto"/>
                <w:szCs w:val="21"/>
              </w:rPr>
              <w:t>主要职责</w:t>
            </w:r>
          </w:p>
        </w:tc>
      </w:tr>
      <w:tr w14:paraId="380A4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489" w:type="dxa"/>
            <w:noWrap w:val="0"/>
            <w:vAlign w:val="center"/>
          </w:tcPr>
          <w:p w14:paraId="07277529">
            <w:pPr>
              <w:spacing w:line="360" w:lineRule="auto"/>
              <w:ind w:right="-11"/>
              <w:jc w:val="center"/>
              <w:rPr>
                <w:rFonts w:hint="eastAsia" w:ascii="宋体" w:hAnsi="宋体" w:cs="宋体"/>
                <w:color w:val="auto"/>
                <w:szCs w:val="21"/>
              </w:rPr>
            </w:pPr>
            <w:r>
              <w:rPr>
                <w:rFonts w:hint="eastAsia" w:ascii="宋体" w:hAnsi="宋体" w:cs="宋体"/>
                <w:color w:val="auto"/>
                <w:szCs w:val="21"/>
              </w:rPr>
              <w:t>1</w:t>
            </w:r>
          </w:p>
        </w:tc>
        <w:tc>
          <w:tcPr>
            <w:tcW w:w="1700" w:type="dxa"/>
            <w:noWrap w:val="0"/>
            <w:vAlign w:val="center"/>
          </w:tcPr>
          <w:p w14:paraId="5E18F637">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jc w:val="center"/>
              <w:textAlignment w:val="auto"/>
              <w:rPr>
                <w:rFonts w:hint="eastAsia" w:ascii="宋体" w:hAnsi="宋体" w:cs="宋体"/>
                <w:color w:val="auto"/>
                <w:szCs w:val="21"/>
              </w:rPr>
            </w:pPr>
            <w:r>
              <w:rPr>
                <w:rFonts w:hint="eastAsia" w:ascii="宋体" w:hAnsi="宋体"/>
                <w:sz w:val="24"/>
                <w:szCs w:val="24"/>
                <w:highlight w:val="none"/>
              </w:rPr>
              <w:t>项目经理</w:t>
            </w:r>
          </w:p>
        </w:tc>
        <w:tc>
          <w:tcPr>
            <w:tcW w:w="6511" w:type="dxa"/>
            <w:noWrap w:val="0"/>
            <w:vAlign w:val="center"/>
          </w:tcPr>
          <w:p w14:paraId="7D8FBBE1">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jc w:val="left"/>
              <w:textAlignment w:val="auto"/>
              <w:rPr>
                <w:rFonts w:hint="eastAsia" w:ascii="宋体" w:hAnsi="宋体" w:cs="宋体"/>
                <w:color w:val="auto"/>
                <w:szCs w:val="21"/>
              </w:rPr>
            </w:pPr>
            <w:r>
              <w:rPr>
                <w:rFonts w:hint="eastAsia" w:ascii="宋体" w:hAnsi="宋体"/>
                <w:sz w:val="24"/>
                <w:szCs w:val="24"/>
                <w:highlight w:val="none"/>
              </w:rPr>
              <w:t>工程项目的第一负责人，全面负责工程质量、进度、施工安全和文明施工。</w:t>
            </w:r>
          </w:p>
        </w:tc>
      </w:tr>
      <w:tr w14:paraId="0110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jc w:val="center"/>
        </w:trPr>
        <w:tc>
          <w:tcPr>
            <w:tcW w:w="489" w:type="dxa"/>
            <w:noWrap w:val="0"/>
            <w:vAlign w:val="center"/>
          </w:tcPr>
          <w:p w14:paraId="1402027B">
            <w:pPr>
              <w:spacing w:line="360" w:lineRule="auto"/>
              <w:ind w:right="-11"/>
              <w:jc w:val="center"/>
              <w:rPr>
                <w:rFonts w:hint="eastAsia" w:ascii="宋体" w:hAnsi="宋体" w:cs="宋体"/>
                <w:color w:val="auto"/>
                <w:szCs w:val="21"/>
              </w:rPr>
            </w:pPr>
            <w:r>
              <w:rPr>
                <w:rFonts w:hint="eastAsia" w:ascii="宋体" w:hAnsi="宋体" w:cs="宋体"/>
                <w:color w:val="auto"/>
                <w:szCs w:val="21"/>
              </w:rPr>
              <w:t>2</w:t>
            </w:r>
          </w:p>
        </w:tc>
        <w:tc>
          <w:tcPr>
            <w:tcW w:w="1700" w:type="dxa"/>
            <w:noWrap w:val="0"/>
            <w:vAlign w:val="center"/>
          </w:tcPr>
          <w:p w14:paraId="124122A8">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jc w:val="center"/>
              <w:textAlignment w:val="auto"/>
              <w:rPr>
                <w:rFonts w:hint="eastAsia" w:ascii="宋体" w:hAnsi="宋体" w:cs="宋体"/>
                <w:color w:val="auto"/>
                <w:szCs w:val="21"/>
              </w:rPr>
            </w:pPr>
            <w:r>
              <w:rPr>
                <w:rFonts w:hint="eastAsia" w:ascii="宋体" w:hAnsi="宋体"/>
                <w:sz w:val="24"/>
                <w:szCs w:val="24"/>
                <w:highlight w:val="none"/>
              </w:rPr>
              <w:t>项目施工经理</w:t>
            </w:r>
          </w:p>
        </w:tc>
        <w:tc>
          <w:tcPr>
            <w:tcW w:w="6511" w:type="dxa"/>
            <w:noWrap w:val="0"/>
            <w:vAlign w:val="center"/>
          </w:tcPr>
          <w:p w14:paraId="12D7C37E">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jc w:val="left"/>
              <w:textAlignment w:val="auto"/>
              <w:rPr>
                <w:rFonts w:hint="eastAsia" w:ascii="宋体" w:hAnsi="宋体" w:cs="宋体"/>
                <w:color w:val="auto"/>
                <w:szCs w:val="21"/>
              </w:rPr>
            </w:pPr>
            <w:r>
              <w:rPr>
                <w:rFonts w:hint="eastAsia" w:ascii="宋体" w:hAnsi="宋体"/>
                <w:sz w:val="24"/>
                <w:szCs w:val="24"/>
                <w:highlight w:val="none"/>
              </w:rPr>
              <w:t>负责本工程的施工进度管理，协调施工工序、专业及平面矛盾的协调，负责工序报监、竣工资料管理等。</w:t>
            </w:r>
          </w:p>
        </w:tc>
      </w:tr>
      <w:tr w14:paraId="48B1E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jc w:val="center"/>
        </w:trPr>
        <w:tc>
          <w:tcPr>
            <w:tcW w:w="489" w:type="dxa"/>
            <w:noWrap w:val="0"/>
            <w:vAlign w:val="center"/>
          </w:tcPr>
          <w:p w14:paraId="606013E1">
            <w:pPr>
              <w:spacing w:line="360" w:lineRule="auto"/>
              <w:ind w:right="-11"/>
              <w:jc w:val="center"/>
              <w:rPr>
                <w:rFonts w:hint="eastAsia" w:ascii="宋体" w:hAnsi="宋体" w:cs="宋体"/>
                <w:color w:val="auto"/>
                <w:szCs w:val="21"/>
              </w:rPr>
            </w:pPr>
            <w:r>
              <w:rPr>
                <w:rFonts w:hint="eastAsia" w:ascii="宋体" w:hAnsi="宋体" w:cs="宋体"/>
                <w:color w:val="auto"/>
                <w:szCs w:val="21"/>
              </w:rPr>
              <w:t>3</w:t>
            </w:r>
          </w:p>
        </w:tc>
        <w:tc>
          <w:tcPr>
            <w:tcW w:w="1700" w:type="dxa"/>
            <w:noWrap w:val="0"/>
            <w:vAlign w:val="center"/>
          </w:tcPr>
          <w:p w14:paraId="146A33D4">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jc w:val="center"/>
              <w:textAlignment w:val="auto"/>
              <w:rPr>
                <w:rFonts w:hint="eastAsia" w:ascii="宋体" w:hAnsi="宋体" w:cs="宋体"/>
                <w:color w:val="auto"/>
                <w:szCs w:val="21"/>
              </w:rPr>
            </w:pPr>
            <w:r>
              <w:rPr>
                <w:rFonts w:hint="eastAsia" w:ascii="宋体" w:hAnsi="宋体" w:cs="宋体"/>
                <w:sz w:val="24"/>
                <w:szCs w:val="24"/>
                <w:highlight w:val="none"/>
              </w:rPr>
              <w:t>项目安全经理</w:t>
            </w:r>
          </w:p>
        </w:tc>
        <w:tc>
          <w:tcPr>
            <w:tcW w:w="6511" w:type="dxa"/>
            <w:noWrap w:val="0"/>
            <w:vAlign w:val="center"/>
          </w:tcPr>
          <w:p w14:paraId="49EF3D4D">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textAlignment w:val="auto"/>
              <w:rPr>
                <w:rFonts w:hint="eastAsia" w:ascii="宋体" w:hAnsi="宋体" w:cs="宋体"/>
                <w:color w:val="auto"/>
                <w:szCs w:val="21"/>
              </w:rPr>
            </w:pPr>
            <w:r>
              <w:rPr>
                <w:rFonts w:hint="eastAsia" w:ascii="宋体" w:hAnsi="宋体" w:cs="宋体"/>
                <w:sz w:val="24"/>
                <w:szCs w:val="24"/>
                <w:highlight w:val="none"/>
              </w:rPr>
              <w:t>负责施工安全专项方案审核，协助项目经理组织制定项目部安全生产责任制，建立健全各项安全生产制度和操作规程。负责组织开展安全环境监督检查，督促安全隐患整改措施的落实。</w:t>
            </w:r>
          </w:p>
        </w:tc>
      </w:tr>
      <w:tr w14:paraId="0E43B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jc w:val="center"/>
        </w:trPr>
        <w:tc>
          <w:tcPr>
            <w:tcW w:w="489" w:type="dxa"/>
            <w:tcBorders>
              <w:bottom w:val="single" w:color="auto" w:sz="4" w:space="0"/>
            </w:tcBorders>
            <w:noWrap w:val="0"/>
            <w:vAlign w:val="center"/>
          </w:tcPr>
          <w:p w14:paraId="1F8B3250">
            <w:pPr>
              <w:spacing w:line="360" w:lineRule="auto"/>
              <w:ind w:right="-11"/>
              <w:jc w:val="center"/>
              <w:rPr>
                <w:rFonts w:hint="eastAsia" w:ascii="宋体" w:hAnsi="宋体" w:cs="宋体"/>
                <w:color w:val="auto"/>
                <w:szCs w:val="21"/>
              </w:rPr>
            </w:pPr>
            <w:r>
              <w:rPr>
                <w:rFonts w:hint="eastAsia" w:ascii="宋体" w:hAnsi="宋体" w:cs="宋体"/>
                <w:color w:val="auto"/>
                <w:szCs w:val="21"/>
              </w:rPr>
              <w:t>4</w:t>
            </w:r>
          </w:p>
        </w:tc>
        <w:tc>
          <w:tcPr>
            <w:tcW w:w="1700" w:type="dxa"/>
            <w:tcBorders>
              <w:bottom w:val="single" w:color="auto" w:sz="4" w:space="0"/>
            </w:tcBorders>
            <w:noWrap w:val="0"/>
            <w:vAlign w:val="center"/>
          </w:tcPr>
          <w:p w14:paraId="7B21F92D">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jc w:val="center"/>
              <w:textAlignment w:val="auto"/>
              <w:rPr>
                <w:rFonts w:hint="eastAsia" w:ascii="宋体" w:hAnsi="宋体" w:cs="宋体"/>
                <w:color w:val="auto"/>
                <w:szCs w:val="21"/>
              </w:rPr>
            </w:pPr>
            <w:r>
              <w:rPr>
                <w:rFonts w:hint="eastAsia" w:ascii="宋体" w:hAnsi="宋体" w:cs="宋体"/>
                <w:sz w:val="24"/>
                <w:szCs w:val="24"/>
                <w:highlight w:val="none"/>
              </w:rPr>
              <w:t>项目总工</w:t>
            </w:r>
          </w:p>
        </w:tc>
        <w:tc>
          <w:tcPr>
            <w:tcW w:w="6511" w:type="dxa"/>
            <w:tcBorders>
              <w:bottom w:val="single" w:color="auto" w:sz="4" w:space="0"/>
            </w:tcBorders>
            <w:noWrap w:val="0"/>
            <w:vAlign w:val="center"/>
          </w:tcPr>
          <w:p w14:paraId="113282F1">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textAlignment w:val="auto"/>
              <w:rPr>
                <w:rFonts w:hint="eastAsia" w:ascii="宋体" w:hAnsi="宋体" w:cs="宋体"/>
                <w:color w:val="auto"/>
                <w:szCs w:val="21"/>
              </w:rPr>
            </w:pPr>
            <w:r>
              <w:rPr>
                <w:rFonts w:hint="eastAsia" w:ascii="宋体" w:hAnsi="宋体" w:cs="宋体"/>
                <w:sz w:val="24"/>
                <w:szCs w:val="24"/>
                <w:highlight w:val="none"/>
              </w:rPr>
              <w:t>负责施工方案审批、质量管理、竣工资料管理等。</w:t>
            </w:r>
          </w:p>
        </w:tc>
      </w:tr>
      <w:tr w14:paraId="01BC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jc w:val="center"/>
        </w:trPr>
        <w:tc>
          <w:tcPr>
            <w:tcW w:w="489" w:type="dxa"/>
            <w:noWrap w:val="0"/>
            <w:vAlign w:val="center"/>
          </w:tcPr>
          <w:p w14:paraId="56A546A7">
            <w:pPr>
              <w:spacing w:line="360" w:lineRule="auto"/>
              <w:ind w:right="-11"/>
              <w:jc w:val="center"/>
              <w:rPr>
                <w:rFonts w:hint="eastAsia" w:ascii="宋体" w:hAnsi="宋体" w:cs="宋体"/>
                <w:color w:val="auto"/>
                <w:szCs w:val="21"/>
              </w:rPr>
            </w:pPr>
            <w:r>
              <w:rPr>
                <w:rFonts w:hint="eastAsia" w:ascii="宋体" w:hAnsi="宋体" w:cs="宋体"/>
                <w:color w:val="auto"/>
                <w:szCs w:val="21"/>
              </w:rPr>
              <w:t>5</w:t>
            </w:r>
          </w:p>
        </w:tc>
        <w:tc>
          <w:tcPr>
            <w:tcW w:w="1700" w:type="dxa"/>
            <w:noWrap w:val="0"/>
            <w:vAlign w:val="center"/>
          </w:tcPr>
          <w:p w14:paraId="45056B82">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jc w:val="center"/>
              <w:textAlignment w:val="auto"/>
              <w:rPr>
                <w:rFonts w:hint="eastAsia" w:ascii="宋体" w:hAnsi="宋体" w:cs="宋体"/>
                <w:color w:val="auto"/>
                <w:szCs w:val="21"/>
              </w:rPr>
            </w:pPr>
            <w:r>
              <w:rPr>
                <w:rFonts w:hint="eastAsia" w:ascii="宋体" w:hAnsi="宋体" w:eastAsia="宋体" w:cs="Times New Roman"/>
                <w:sz w:val="24"/>
                <w:szCs w:val="24"/>
                <w:highlight w:val="none"/>
              </w:rPr>
              <w:t>材料员</w:t>
            </w:r>
            <w:r>
              <w:rPr>
                <w:rFonts w:hint="eastAsia" w:ascii="宋体" w:hAnsi="宋体" w:eastAsia="宋体" w:cs="Times New Roman"/>
                <w:sz w:val="24"/>
                <w:szCs w:val="24"/>
                <w:highlight w:val="none"/>
                <w:lang w:val="en-US" w:eastAsia="zh-CN"/>
              </w:rPr>
              <w:t>（劳务员）</w:t>
            </w:r>
          </w:p>
        </w:tc>
        <w:tc>
          <w:tcPr>
            <w:tcW w:w="6511" w:type="dxa"/>
            <w:noWrap w:val="0"/>
            <w:vAlign w:val="center"/>
          </w:tcPr>
          <w:p w14:paraId="362CA5E7">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jc w:val="center"/>
              <w:textAlignment w:val="auto"/>
              <w:rPr>
                <w:rFonts w:hint="eastAsia" w:ascii="宋体" w:hAnsi="宋体" w:cs="宋体"/>
                <w:color w:val="auto"/>
                <w:szCs w:val="21"/>
              </w:rPr>
            </w:pPr>
            <w:r>
              <w:rPr>
                <w:rFonts w:hint="eastAsia" w:ascii="宋体" w:hAnsi="宋体"/>
                <w:sz w:val="24"/>
                <w:szCs w:val="24"/>
                <w:highlight w:val="none"/>
              </w:rPr>
              <w:t>负责材料的计划申报及进场材料验收，材料合格证的收集，建立相关台账</w:t>
            </w:r>
            <w:r>
              <w:rPr>
                <w:rFonts w:hint="eastAsia" w:ascii="宋体" w:hAnsi="宋体"/>
                <w:sz w:val="24"/>
                <w:szCs w:val="24"/>
                <w:highlight w:val="none"/>
                <w:lang w:eastAsia="zh-CN"/>
              </w:rPr>
              <w:t>；</w:t>
            </w:r>
            <w:r>
              <w:rPr>
                <w:rFonts w:hint="eastAsia" w:ascii="宋体" w:hAnsi="宋体"/>
                <w:sz w:val="24"/>
                <w:szCs w:val="24"/>
                <w:highlight w:val="none"/>
                <w:lang w:val="en-US" w:eastAsia="zh-CN"/>
              </w:rPr>
              <w:t>负责劳务人员资格审核与培训等，确保施工现场的劳务管理规范有序</w:t>
            </w:r>
            <w:r>
              <w:rPr>
                <w:rFonts w:hint="eastAsia" w:ascii="宋体" w:hAnsi="宋体"/>
                <w:sz w:val="24"/>
                <w:szCs w:val="24"/>
                <w:highlight w:val="none"/>
              </w:rPr>
              <w:t>。</w:t>
            </w:r>
          </w:p>
        </w:tc>
      </w:tr>
      <w:tr w14:paraId="3F1E8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jc w:val="center"/>
        </w:trPr>
        <w:tc>
          <w:tcPr>
            <w:tcW w:w="489" w:type="dxa"/>
            <w:noWrap w:val="0"/>
            <w:vAlign w:val="center"/>
          </w:tcPr>
          <w:p w14:paraId="458BFC97">
            <w:pPr>
              <w:spacing w:line="360" w:lineRule="auto"/>
              <w:ind w:right="-11"/>
              <w:jc w:val="center"/>
              <w:rPr>
                <w:rFonts w:hint="eastAsia" w:ascii="宋体" w:hAnsi="宋体" w:cs="宋体"/>
                <w:color w:val="auto"/>
                <w:szCs w:val="21"/>
              </w:rPr>
            </w:pPr>
            <w:r>
              <w:rPr>
                <w:rFonts w:hint="eastAsia" w:ascii="宋体" w:hAnsi="宋体" w:cs="宋体"/>
                <w:color w:val="auto"/>
                <w:szCs w:val="21"/>
              </w:rPr>
              <w:t>6</w:t>
            </w:r>
          </w:p>
        </w:tc>
        <w:tc>
          <w:tcPr>
            <w:tcW w:w="1700" w:type="dxa"/>
            <w:noWrap w:val="0"/>
            <w:vAlign w:val="center"/>
          </w:tcPr>
          <w:p w14:paraId="052C1DC3">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jc w:val="center"/>
              <w:textAlignment w:val="auto"/>
              <w:rPr>
                <w:rFonts w:hint="eastAsia" w:ascii="宋体" w:hAnsi="宋体" w:cs="宋体"/>
                <w:color w:val="auto"/>
                <w:szCs w:val="21"/>
              </w:rPr>
            </w:pPr>
            <w:r>
              <w:rPr>
                <w:rFonts w:hint="eastAsia" w:ascii="宋体" w:hAnsi="宋体" w:eastAsia="宋体" w:cs="Times New Roman"/>
                <w:sz w:val="24"/>
                <w:szCs w:val="24"/>
                <w:highlight w:val="none"/>
              </w:rPr>
              <w:t>安全员</w:t>
            </w:r>
          </w:p>
        </w:tc>
        <w:tc>
          <w:tcPr>
            <w:tcW w:w="6511" w:type="dxa"/>
            <w:noWrap w:val="0"/>
            <w:vAlign w:val="center"/>
          </w:tcPr>
          <w:p w14:paraId="7ABA9911">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jc w:val="center"/>
              <w:textAlignment w:val="auto"/>
              <w:rPr>
                <w:rFonts w:hint="eastAsia" w:ascii="宋体" w:hAnsi="宋体" w:cs="宋体"/>
                <w:color w:val="auto"/>
                <w:szCs w:val="21"/>
              </w:rPr>
            </w:pPr>
            <w:r>
              <w:rPr>
                <w:rFonts w:hint="eastAsia" w:ascii="宋体" w:hAnsi="宋体"/>
                <w:sz w:val="24"/>
                <w:szCs w:val="24"/>
                <w:highlight w:val="none"/>
              </w:rPr>
              <w:t>负责工程安全管理，施工安全和文明施工过程管理，安全教育和安全管理资料的建立和控制。</w:t>
            </w:r>
          </w:p>
        </w:tc>
      </w:tr>
      <w:tr w14:paraId="1819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jc w:val="center"/>
        </w:trPr>
        <w:tc>
          <w:tcPr>
            <w:tcW w:w="489" w:type="dxa"/>
            <w:noWrap w:val="0"/>
            <w:vAlign w:val="center"/>
          </w:tcPr>
          <w:p w14:paraId="6342DD19">
            <w:pPr>
              <w:spacing w:line="360" w:lineRule="auto"/>
              <w:ind w:right="-11"/>
              <w:jc w:val="center"/>
              <w:rPr>
                <w:rFonts w:hint="eastAsia" w:ascii="宋体" w:hAnsi="宋体" w:cs="宋体"/>
                <w:color w:val="auto"/>
                <w:szCs w:val="21"/>
              </w:rPr>
            </w:pPr>
            <w:r>
              <w:rPr>
                <w:rFonts w:hint="eastAsia" w:ascii="宋体" w:hAnsi="宋体" w:cs="宋体"/>
                <w:color w:val="auto"/>
                <w:szCs w:val="21"/>
              </w:rPr>
              <w:t>7</w:t>
            </w:r>
          </w:p>
        </w:tc>
        <w:tc>
          <w:tcPr>
            <w:tcW w:w="1700" w:type="dxa"/>
            <w:noWrap w:val="0"/>
            <w:vAlign w:val="center"/>
          </w:tcPr>
          <w:p w14:paraId="32229F4C">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jc w:val="center"/>
              <w:textAlignment w:val="auto"/>
              <w:rPr>
                <w:rFonts w:hint="eastAsia" w:ascii="宋体" w:hAnsi="宋体" w:cs="宋体"/>
                <w:color w:val="auto"/>
                <w:szCs w:val="21"/>
              </w:rPr>
            </w:pPr>
            <w:r>
              <w:rPr>
                <w:rFonts w:hint="eastAsia" w:ascii="宋体" w:hAnsi="宋体" w:eastAsia="宋体" w:cs="Times New Roman"/>
                <w:sz w:val="24"/>
                <w:szCs w:val="24"/>
                <w:highlight w:val="none"/>
              </w:rPr>
              <w:t>施工员</w:t>
            </w:r>
            <w:r>
              <w:rPr>
                <w:rFonts w:hint="eastAsia" w:ascii="宋体" w:hAnsi="宋体" w:eastAsia="宋体" w:cs="Times New Roman"/>
                <w:sz w:val="24"/>
                <w:szCs w:val="24"/>
                <w:highlight w:val="none"/>
                <w:lang w:val="en-US" w:eastAsia="zh-CN"/>
              </w:rPr>
              <w:t>（机械员）</w:t>
            </w:r>
          </w:p>
        </w:tc>
        <w:tc>
          <w:tcPr>
            <w:tcW w:w="6511" w:type="dxa"/>
            <w:noWrap w:val="0"/>
            <w:vAlign w:val="center"/>
          </w:tcPr>
          <w:p w14:paraId="75328407">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jc w:val="center"/>
              <w:textAlignment w:val="auto"/>
              <w:rPr>
                <w:rFonts w:hint="eastAsia" w:ascii="宋体" w:hAnsi="宋体" w:cs="宋体"/>
                <w:color w:val="auto"/>
                <w:szCs w:val="21"/>
              </w:rPr>
            </w:pPr>
            <w:r>
              <w:rPr>
                <w:rFonts w:hint="eastAsia" w:ascii="宋体" w:hAnsi="宋体"/>
                <w:sz w:val="24"/>
                <w:szCs w:val="24"/>
                <w:highlight w:val="none"/>
              </w:rPr>
              <w:t>负责专业施工管理，包括施工进度管理、</w:t>
            </w:r>
            <w:r>
              <w:rPr>
                <w:rFonts w:hint="eastAsia" w:ascii="宋体" w:hAnsi="宋体"/>
                <w:sz w:val="24"/>
                <w:szCs w:val="24"/>
                <w:highlight w:val="none"/>
                <w:lang w:val="en-US" w:eastAsia="zh-CN"/>
              </w:rPr>
              <w:t>工机具管理，</w:t>
            </w:r>
            <w:r>
              <w:rPr>
                <w:rFonts w:hint="eastAsia" w:ascii="宋体" w:hAnsi="宋体"/>
                <w:sz w:val="24"/>
                <w:szCs w:val="24"/>
                <w:highlight w:val="none"/>
              </w:rPr>
              <w:t>施工平面管理，交工资料收集与编制。</w:t>
            </w:r>
          </w:p>
        </w:tc>
      </w:tr>
      <w:tr w14:paraId="6D8B7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jc w:val="center"/>
        </w:trPr>
        <w:tc>
          <w:tcPr>
            <w:tcW w:w="489" w:type="dxa"/>
            <w:noWrap w:val="0"/>
            <w:vAlign w:val="center"/>
          </w:tcPr>
          <w:p w14:paraId="031DDE75">
            <w:pPr>
              <w:spacing w:line="360" w:lineRule="auto"/>
              <w:ind w:right="-11"/>
              <w:jc w:val="center"/>
              <w:rPr>
                <w:rFonts w:hint="eastAsia" w:ascii="宋体" w:hAnsi="宋体" w:eastAsia="宋体" w:cs="宋体"/>
                <w:color w:val="auto"/>
                <w:szCs w:val="21"/>
                <w:lang w:eastAsia="zh-CN"/>
              </w:rPr>
            </w:pPr>
            <w:r>
              <w:rPr>
                <w:rFonts w:hint="eastAsia" w:ascii="宋体" w:hAnsi="宋体" w:cs="宋体"/>
                <w:color w:val="auto"/>
                <w:szCs w:val="21"/>
                <w:lang w:val="en-US" w:eastAsia="zh-CN"/>
              </w:rPr>
              <w:t>8</w:t>
            </w:r>
          </w:p>
        </w:tc>
        <w:tc>
          <w:tcPr>
            <w:tcW w:w="1700" w:type="dxa"/>
            <w:noWrap w:val="0"/>
            <w:vAlign w:val="center"/>
          </w:tcPr>
          <w:p w14:paraId="1CD5F7FA">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jc w:val="center"/>
              <w:textAlignment w:val="auto"/>
              <w:rPr>
                <w:rFonts w:hint="eastAsia" w:ascii="宋体" w:hAnsi="宋体" w:cs="宋体"/>
                <w:color w:val="auto"/>
                <w:szCs w:val="21"/>
              </w:rPr>
            </w:pPr>
            <w:r>
              <w:rPr>
                <w:rFonts w:hint="eastAsia" w:ascii="宋体" w:hAnsi="宋体" w:eastAsia="宋体" w:cs="Times New Roman"/>
                <w:sz w:val="24"/>
                <w:szCs w:val="24"/>
                <w:highlight w:val="none"/>
              </w:rPr>
              <w:t>质量员</w:t>
            </w:r>
            <w:r>
              <w:rPr>
                <w:rFonts w:hint="eastAsia" w:ascii="宋体" w:hAnsi="宋体" w:eastAsia="宋体" w:cs="Times New Roman"/>
                <w:sz w:val="24"/>
                <w:szCs w:val="24"/>
                <w:highlight w:val="none"/>
                <w:lang w:val="en-US" w:eastAsia="zh-CN"/>
              </w:rPr>
              <w:t>（标准员）</w:t>
            </w:r>
          </w:p>
        </w:tc>
        <w:tc>
          <w:tcPr>
            <w:tcW w:w="6511" w:type="dxa"/>
            <w:noWrap w:val="0"/>
            <w:vAlign w:val="center"/>
          </w:tcPr>
          <w:p w14:paraId="47CA46AD">
            <w:pPr>
              <w:keepNext w:val="0"/>
              <w:keepLines w:val="0"/>
              <w:pageBreakBefore w:val="0"/>
              <w:widowControl w:val="0"/>
              <w:kinsoku/>
              <w:wordWrap/>
              <w:overflowPunct/>
              <w:topLinePunct w:val="0"/>
              <w:autoSpaceDE/>
              <w:autoSpaceDN/>
              <w:bidi w:val="0"/>
              <w:adjustRightInd/>
              <w:snapToGrid/>
              <w:spacing w:line="360" w:lineRule="auto"/>
              <w:ind w:right="-11" w:rightChars="0" w:firstLine="0" w:firstLineChars="0"/>
              <w:jc w:val="center"/>
              <w:textAlignment w:val="auto"/>
              <w:rPr>
                <w:rFonts w:hint="eastAsia" w:ascii="宋体" w:hAnsi="宋体" w:cs="宋体"/>
                <w:color w:val="auto"/>
                <w:szCs w:val="21"/>
              </w:rPr>
            </w:pPr>
            <w:r>
              <w:rPr>
                <w:rFonts w:hint="eastAsia" w:ascii="宋体" w:hAnsi="宋体"/>
                <w:sz w:val="24"/>
                <w:szCs w:val="24"/>
                <w:highlight w:val="none"/>
              </w:rPr>
              <w:t>负责施工质量管理，对工序质量过程检查，</w:t>
            </w:r>
            <w:r>
              <w:rPr>
                <w:rFonts w:hint="eastAsia" w:ascii="宋体" w:hAnsi="宋体"/>
                <w:sz w:val="24"/>
                <w:szCs w:val="24"/>
                <w:highlight w:val="none"/>
                <w:lang w:val="en-US" w:eastAsia="zh-CN"/>
              </w:rPr>
              <w:t>确保施工符合国家和行业标准，</w:t>
            </w:r>
            <w:r>
              <w:rPr>
                <w:rFonts w:hint="eastAsia" w:ascii="宋体" w:hAnsi="宋体"/>
                <w:sz w:val="24"/>
                <w:szCs w:val="24"/>
                <w:highlight w:val="none"/>
              </w:rPr>
              <w:t>做到以工作质量保证工序质量，以工序质量保证工程质量。</w:t>
            </w:r>
          </w:p>
        </w:tc>
      </w:tr>
    </w:tbl>
    <w:p w14:paraId="7FD4673F">
      <w:pPr>
        <w:jc w:val="center"/>
        <w:outlineLvl w:val="9"/>
        <w:rPr>
          <w:rFonts w:hint="eastAsia"/>
          <w:color w:val="auto"/>
        </w:rPr>
        <w:sectPr>
          <w:headerReference r:id="rId8" w:type="default"/>
          <w:footerReference r:id="rId9" w:type="default"/>
          <w:pgSz w:w="11850" w:h="16783"/>
          <w:pgMar w:top="1440" w:right="1797" w:bottom="1440" w:left="1797" w:header="851" w:footer="992" w:gutter="0"/>
          <w:cols w:space="720" w:num="1"/>
          <w:docGrid w:linePitch="312" w:charSpace="0"/>
        </w:sectPr>
      </w:pPr>
    </w:p>
    <w:p w14:paraId="5C0A50F6">
      <w:pPr>
        <w:numPr>
          <w:ilvl w:val="0"/>
          <w:numId w:val="4"/>
        </w:numPr>
        <w:ind w:left="-315" w:leftChars="0" w:firstLineChars="0"/>
        <w:jc w:val="center"/>
        <w:outlineLvl w:val="0"/>
        <w:rPr>
          <w:rFonts w:hint="eastAsia" w:ascii="宋体" w:hAnsi="宋体" w:cs="宋体"/>
          <w:b/>
          <w:color w:val="auto"/>
          <w:sz w:val="24"/>
          <w:szCs w:val="24"/>
        </w:rPr>
      </w:pPr>
      <w:bookmarkStart w:id="97" w:name="_Toc393984711"/>
      <w:bookmarkStart w:id="98" w:name="_Toc393374167"/>
      <w:bookmarkStart w:id="99" w:name="_Toc10585"/>
      <w:bookmarkStart w:id="100" w:name="_Toc12405"/>
      <w:bookmarkStart w:id="101" w:name="_Toc25253"/>
      <w:bookmarkStart w:id="102" w:name="_Toc12769_WPSOffice_Level1"/>
      <w:bookmarkStart w:id="103" w:name="_Toc20077"/>
      <w:r>
        <w:rPr>
          <w:rFonts w:hint="eastAsia" w:ascii="宋体" w:hAnsi="宋体" w:cs="宋体"/>
          <w:b/>
          <w:color w:val="auto"/>
          <w:sz w:val="24"/>
          <w:szCs w:val="24"/>
        </w:rPr>
        <w:t>施工</w:t>
      </w:r>
      <w:bookmarkEnd w:id="97"/>
      <w:bookmarkEnd w:id="98"/>
      <w:r>
        <w:rPr>
          <w:rFonts w:hint="eastAsia" w:ascii="宋体" w:hAnsi="宋体" w:cs="宋体"/>
          <w:b/>
          <w:color w:val="auto"/>
          <w:sz w:val="24"/>
          <w:szCs w:val="24"/>
        </w:rPr>
        <w:t>部署</w:t>
      </w:r>
      <w:bookmarkEnd w:id="99"/>
      <w:bookmarkEnd w:id="100"/>
      <w:bookmarkEnd w:id="101"/>
      <w:bookmarkEnd w:id="102"/>
      <w:bookmarkEnd w:id="103"/>
    </w:p>
    <w:p w14:paraId="65FE2ED9">
      <w:pPr>
        <w:spacing w:line="360" w:lineRule="auto"/>
        <w:outlineLvl w:val="1"/>
        <w:rPr>
          <w:rFonts w:hint="eastAsia"/>
          <w:b/>
          <w:bCs/>
          <w:color w:val="auto"/>
          <w:sz w:val="28"/>
          <w:szCs w:val="28"/>
          <w:highlight w:val="none"/>
        </w:rPr>
      </w:pPr>
      <w:bookmarkStart w:id="104" w:name="_Toc25763"/>
      <w:bookmarkStart w:id="105" w:name="_Toc13744_WPSOffice_Level2"/>
      <w:bookmarkStart w:id="106" w:name="_Toc26951"/>
      <w:bookmarkStart w:id="107" w:name="_Toc16894"/>
      <w:bookmarkStart w:id="108" w:name="_Toc1735"/>
      <w:r>
        <w:rPr>
          <w:rFonts w:hint="eastAsia"/>
          <w:b/>
          <w:bCs/>
          <w:color w:val="auto"/>
          <w:sz w:val="24"/>
          <w:szCs w:val="24"/>
        </w:rPr>
        <w:t>第一节 施工总部署</w:t>
      </w:r>
      <w:bookmarkEnd w:id="104"/>
      <w:bookmarkEnd w:id="105"/>
      <w:bookmarkEnd w:id="106"/>
    </w:p>
    <w:p w14:paraId="4D1E8157">
      <w:pPr>
        <w:keepNext w:val="0"/>
        <w:keepLines w:val="0"/>
        <w:pageBreakBefore w:val="0"/>
        <w:widowControl w:val="0"/>
        <w:kinsoku/>
        <w:wordWrap/>
        <w:overflowPunct/>
        <w:topLinePunct w:val="0"/>
        <w:autoSpaceDE/>
        <w:autoSpaceDN/>
        <w:bidi w:val="0"/>
        <w:adjustRightInd/>
        <w:snapToGrid/>
        <w:spacing w:line="480" w:lineRule="auto"/>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highlight w:val="none"/>
          <w:lang w:val="en-US" w:eastAsia="zh-CN"/>
        </w:rPr>
        <w:t>本项目</w:t>
      </w:r>
      <w:r>
        <w:rPr>
          <w:rFonts w:hint="eastAsia" w:ascii="宋体" w:hAnsi="宋体" w:eastAsia="宋体" w:cs="宋体"/>
          <w:color w:val="000000"/>
          <w:sz w:val="24"/>
          <w:szCs w:val="24"/>
          <w:highlight w:val="none"/>
        </w:rPr>
        <w:t>2</w:t>
      </w:r>
      <w:r>
        <w:rPr>
          <w:rFonts w:hint="eastAsia" w:ascii="宋体" w:hAnsi="宋体" w:cs="宋体"/>
          <w:color w:val="000000"/>
          <w:sz w:val="24"/>
          <w:szCs w:val="24"/>
          <w:highlight w:val="none"/>
          <w:lang w:val="en-US" w:eastAsia="zh-CN"/>
        </w:rPr>
        <w:t>026</w:t>
      </w:r>
      <w:r>
        <w:rPr>
          <w:rFonts w:hint="eastAsia" w:ascii="宋体" w:hAnsi="宋体" w:eastAsia="宋体" w:cs="宋体"/>
          <w:color w:val="000000"/>
          <w:sz w:val="24"/>
          <w:szCs w:val="24"/>
          <w:highlight w:val="none"/>
        </w:rPr>
        <w:t>年</w:t>
      </w:r>
      <w:r>
        <w:rPr>
          <w:rFonts w:hint="eastAsia" w:ascii="宋体" w:hAnsi="宋体" w:cs="宋体"/>
          <w:color w:val="000000"/>
          <w:sz w:val="24"/>
          <w:szCs w:val="24"/>
          <w:highlight w:val="none"/>
          <w:lang w:val="en-US" w:eastAsia="zh-CN"/>
        </w:rPr>
        <w:t>4</w:t>
      </w:r>
      <w:r>
        <w:rPr>
          <w:rFonts w:hint="eastAsia" w:ascii="宋体" w:hAnsi="宋体" w:eastAsia="宋体" w:cs="宋体"/>
          <w:color w:val="000000"/>
          <w:sz w:val="24"/>
          <w:szCs w:val="24"/>
          <w:highlight w:val="none"/>
        </w:rPr>
        <w:t>月</w:t>
      </w:r>
      <w:r>
        <w:rPr>
          <w:rFonts w:hint="eastAsia" w:ascii="宋体" w:hAnsi="宋体" w:eastAsia="宋体" w:cs="宋体"/>
          <w:color w:val="000000"/>
          <w:sz w:val="24"/>
          <w:szCs w:val="24"/>
          <w:highlight w:val="none"/>
          <w:lang w:val="en-US" w:eastAsia="zh-CN"/>
        </w:rPr>
        <w:t>1日</w:t>
      </w:r>
      <w:r>
        <w:rPr>
          <w:rFonts w:hint="eastAsia" w:ascii="宋体" w:hAnsi="宋体" w:eastAsia="宋体" w:cs="宋体"/>
          <w:color w:val="000000"/>
          <w:sz w:val="24"/>
          <w:szCs w:val="24"/>
          <w:highlight w:val="none"/>
        </w:rPr>
        <w:t>开工，</w:t>
      </w:r>
      <w:r>
        <w:rPr>
          <w:rFonts w:hint="eastAsia" w:ascii="宋体" w:hAnsi="宋体" w:eastAsia="宋体" w:cs="宋体"/>
          <w:color w:val="000000"/>
          <w:sz w:val="24"/>
          <w:szCs w:val="24"/>
          <w:highlight w:val="none"/>
          <w:lang w:val="en-US" w:eastAsia="zh-CN"/>
        </w:rPr>
        <w:t>202</w:t>
      </w:r>
      <w:r>
        <w:rPr>
          <w:rFonts w:hint="eastAsia" w:ascii="宋体" w:hAnsi="宋体" w:cs="宋体"/>
          <w:color w:val="000000"/>
          <w:sz w:val="24"/>
          <w:szCs w:val="24"/>
          <w:highlight w:val="none"/>
          <w:lang w:val="en-US" w:eastAsia="zh-CN"/>
        </w:rPr>
        <w:t>6</w:t>
      </w:r>
      <w:r>
        <w:rPr>
          <w:rFonts w:hint="eastAsia" w:ascii="宋体" w:hAnsi="宋体" w:eastAsia="宋体" w:cs="宋体"/>
          <w:color w:val="000000"/>
          <w:sz w:val="24"/>
          <w:szCs w:val="24"/>
          <w:highlight w:val="none"/>
          <w:lang w:val="en-US" w:eastAsia="zh-CN"/>
        </w:rPr>
        <w:t>年</w:t>
      </w:r>
      <w:r>
        <w:rPr>
          <w:rFonts w:hint="eastAsia" w:ascii="宋体" w:hAnsi="宋体" w:cs="宋体"/>
          <w:color w:val="000000"/>
          <w:sz w:val="24"/>
          <w:szCs w:val="24"/>
          <w:highlight w:val="none"/>
          <w:lang w:val="en-US" w:eastAsia="zh-CN"/>
        </w:rPr>
        <w:t>10</w:t>
      </w:r>
      <w:r>
        <w:rPr>
          <w:rFonts w:hint="eastAsia" w:ascii="宋体" w:hAnsi="宋体" w:eastAsia="宋体" w:cs="宋体"/>
          <w:color w:val="000000"/>
          <w:sz w:val="24"/>
          <w:szCs w:val="24"/>
          <w:highlight w:val="none"/>
          <w:lang w:val="en-US" w:eastAsia="zh-CN"/>
        </w:rPr>
        <w:t>月31日</w:t>
      </w:r>
      <w:r>
        <w:rPr>
          <w:rFonts w:hint="eastAsia" w:ascii="宋体" w:hAnsi="宋体" w:eastAsia="宋体" w:cs="宋体"/>
          <w:sz w:val="24"/>
          <w:szCs w:val="24"/>
          <w:highlight w:val="none"/>
          <w:lang w:val="en-US" w:eastAsia="zh-CN"/>
        </w:rPr>
        <w:t>前</w:t>
      </w:r>
      <w:r>
        <w:rPr>
          <w:rFonts w:hint="eastAsia" w:ascii="宋体" w:hAnsi="宋体" w:eastAsia="宋体" w:cs="宋体"/>
          <w:sz w:val="24"/>
          <w:szCs w:val="24"/>
          <w:highlight w:val="none"/>
        </w:rPr>
        <w:t>完工</w:t>
      </w:r>
      <w:r>
        <w:rPr>
          <w:rFonts w:hint="eastAsia" w:ascii="宋体" w:hAnsi="宋体" w:cs="宋体"/>
          <w:sz w:val="24"/>
          <w:szCs w:val="24"/>
          <w:highlight w:val="none"/>
          <w:lang w:eastAsia="zh-CN"/>
        </w:rPr>
        <w:t>，</w:t>
      </w:r>
      <w:r>
        <w:rPr>
          <w:rFonts w:ascii="宋体" w:hAnsi="宋体" w:eastAsia="宋体" w:cs="宋体"/>
          <w:sz w:val="24"/>
          <w:szCs w:val="24"/>
          <w:highlight w:val="none"/>
        </w:rPr>
        <w:t>实际开工日期以甲方投资管理部批准的开工报告为准</w:t>
      </w:r>
      <w:r>
        <w:rPr>
          <w:rFonts w:hint="eastAsia" w:ascii="宋体" w:hAnsi="宋体" w:eastAsia="宋体" w:cs="宋体"/>
          <w:sz w:val="24"/>
          <w:szCs w:val="24"/>
          <w:highlight w:val="none"/>
        </w:rPr>
        <w:t>。</w:t>
      </w:r>
      <w:r>
        <w:rPr>
          <w:rFonts w:hint="eastAsia" w:ascii="宋体" w:hAnsi="宋体" w:eastAsia="宋体" w:cs="宋体"/>
          <w:sz w:val="24"/>
          <w:szCs w:val="24"/>
          <w:highlight w:val="none"/>
          <w:lang w:val="en-US" w:eastAsia="zh-CN"/>
        </w:rPr>
        <w:t>主要穿</w:t>
      </w:r>
      <w:r>
        <w:rPr>
          <w:rFonts w:hint="eastAsia" w:ascii="宋体" w:hAnsi="宋体" w:eastAsia="宋体" w:cs="宋体"/>
          <w:sz w:val="24"/>
          <w:szCs w:val="24"/>
          <w:lang w:val="en-US" w:eastAsia="zh-CN"/>
        </w:rPr>
        <w:t>插于该区域的生产间隙时间进行施工作业</w:t>
      </w:r>
      <w:r>
        <w:rPr>
          <w:rFonts w:hint="eastAsia" w:ascii="宋体" w:hAnsi="宋体" w:eastAsia="宋体" w:cs="宋体"/>
          <w:sz w:val="24"/>
          <w:szCs w:val="24"/>
        </w:rPr>
        <w:t>，具体计划如下：</w:t>
      </w:r>
    </w:p>
    <w:p w14:paraId="27E7AF13">
      <w:pPr>
        <w:adjustRightInd w:val="0"/>
        <w:snapToGrid w:val="0"/>
        <w:spacing w:before="62" w:beforeLines="20" w:line="360" w:lineRule="auto"/>
        <w:ind w:firstLine="480" w:firstLineChars="200"/>
        <w:rPr>
          <w:rFonts w:hint="eastAsia" w:ascii="宋体" w:hAnsi="宋体" w:eastAsia="宋体" w:cs="宋体"/>
          <w:sz w:val="24"/>
          <w:szCs w:val="24"/>
          <w:highlight w:val="none"/>
          <w:lang w:eastAsia="zh-CN"/>
        </w:rPr>
      </w:pPr>
      <w:r>
        <w:rPr>
          <w:rFonts w:hint="eastAsia" w:ascii="宋体" w:hAnsi="宋体" w:cs="宋体"/>
          <w:sz w:val="24"/>
          <w:szCs w:val="24"/>
          <w:highlight w:val="none"/>
          <w:lang w:val="en-US" w:eastAsia="zh-CN"/>
        </w:rPr>
        <w:t>冷轧厂2030单元三台行车电气系统改造</w:t>
      </w:r>
      <w:r>
        <w:rPr>
          <w:rFonts w:hint="eastAsia" w:ascii="宋体" w:hAnsi="宋体" w:eastAsia="宋体" w:cs="宋体"/>
          <w:sz w:val="24"/>
          <w:szCs w:val="24"/>
          <w:highlight w:val="none"/>
          <w:lang w:val="en-US" w:eastAsia="zh-CN"/>
        </w:rPr>
        <w:t>施工，</w:t>
      </w:r>
      <w:r>
        <w:rPr>
          <w:rFonts w:hint="eastAsia" w:ascii="宋体" w:hAnsi="宋体" w:eastAsia="宋体" w:cs="宋体"/>
          <w:sz w:val="24"/>
          <w:szCs w:val="24"/>
          <w:highlight w:val="none"/>
        </w:rPr>
        <w:t>依据现场生产情况，</w:t>
      </w:r>
      <w:r>
        <w:rPr>
          <w:rFonts w:hint="eastAsia" w:ascii="宋体" w:hAnsi="宋体" w:cs="宋体"/>
          <w:sz w:val="24"/>
          <w:szCs w:val="24"/>
          <w:highlight w:val="none"/>
          <w:lang w:val="en-US" w:eastAsia="zh-CN"/>
        </w:rPr>
        <w:t>计划施工时间：</w:t>
      </w:r>
      <w:r>
        <w:rPr>
          <w:rFonts w:hint="eastAsia" w:ascii="宋体" w:hAnsi="宋体" w:cs="FangSong_GB2312"/>
          <w:bCs/>
          <w:color w:val="auto"/>
          <w:sz w:val="24"/>
          <w:szCs w:val="28"/>
          <w:highlight w:val="none"/>
        </w:rPr>
        <w:t>202</w:t>
      </w:r>
      <w:r>
        <w:rPr>
          <w:rFonts w:hint="eastAsia" w:ascii="宋体" w:hAnsi="宋体" w:cs="FangSong_GB2312"/>
          <w:bCs/>
          <w:color w:val="auto"/>
          <w:sz w:val="24"/>
          <w:szCs w:val="28"/>
          <w:highlight w:val="none"/>
          <w:lang w:val="en-US" w:eastAsia="zh-CN"/>
        </w:rPr>
        <w:t>6</w:t>
      </w:r>
      <w:r>
        <w:rPr>
          <w:rFonts w:hint="eastAsia" w:ascii="宋体" w:hAnsi="宋体" w:cs="FangSong_GB2312"/>
          <w:bCs/>
          <w:color w:val="auto"/>
          <w:sz w:val="24"/>
          <w:szCs w:val="28"/>
          <w:highlight w:val="none"/>
        </w:rPr>
        <w:t>年</w:t>
      </w:r>
      <w:r>
        <w:rPr>
          <w:rFonts w:hint="eastAsia" w:ascii="宋体" w:hAnsi="宋体" w:cs="FangSong_GB2312"/>
          <w:bCs/>
          <w:color w:val="auto"/>
          <w:sz w:val="24"/>
          <w:szCs w:val="28"/>
          <w:highlight w:val="none"/>
          <w:lang w:val="en-US" w:eastAsia="zh-CN"/>
        </w:rPr>
        <w:t>5</w:t>
      </w:r>
      <w:r>
        <w:rPr>
          <w:rFonts w:hint="eastAsia" w:ascii="宋体" w:hAnsi="宋体" w:cs="FangSong_GB2312"/>
          <w:bCs/>
          <w:color w:val="auto"/>
          <w:sz w:val="24"/>
          <w:szCs w:val="28"/>
          <w:highlight w:val="none"/>
        </w:rPr>
        <w:t>月：</w:t>
      </w:r>
      <w:r>
        <w:rPr>
          <w:rFonts w:hint="eastAsia" w:ascii="宋体" w:hAnsi="宋体" w:cs="FangSong_GB2312"/>
          <w:bCs/>
          <w:color w:val="auto"/>
          <w:sz w:val="24"/>
          <w:szCs w:val="28"/>
          <w:highlight w:val="none"/>
          <w:lang w:val="en-US" w:eastAsia="zh-CN"/>
        </w:rPr>
        <w:t>6-1</w:t>
      </w:r>
      <w:r>
        <w:rPr>
          <w:rFonts w:hint="eastAsia" w:ascii="宋体" w:hAnsi="宋体" w:cs="FangSong_GB2312"/>
          <w:bCs/>
          <w:color w:val="auto"/>
          <w:sz w:val="24"/>
          <w:szCs w:val="28"/>
          <w:highlight w:val="none"/>
        </w:rPr>
        <w:t>行车改造施工</w:t>
      </w:r>
      <w:r>
        <w:rPr>
          <w:rFonts w:hint="eastAsia" w:ascii="宋体" w:hAnsi="宋体" w:cs="FangSong_GB2312"/>
          <w:bCs/>
          <w:color w:val="auto"/>
          <w:sz w:val="24"/>
          <w:szCs w:val="28"/>
          <w:highlight w:val="none"/>
          <w:lang w:eastAsia="zh-CN"/>
        </w:rPr>
        <w:t>；</w:t>
      </w:r>
      <w:r>
        <w:rPr>
          <w:rFonts w:hint="eastAsia" w:ascii="宋体" w:hAnsi="宋体" w:cs="FangSong_GB2312"/>
          <w:bCs/>
          <w:color w:val="auto"/>
          <w:sz w:val="24"/>
          <w:szCs w:val="28"/>
          <w:highlight w:val="none"/>
        </w:rPr>
        <w:t>2</w:t>
      </w:r>
      <w:r>
        <w:rPr>
          <w:rFonts w:hint="eastAsia" w:ascii="宋体" w:hAnsi="宋体" w:cs="FangSong_GB2312"/>
          <w:bCs/>
          <w:color w:val="auto"/>
          <w:sz w:val="24"/>
          <w:szCs w:val="28"/>
          <w:highlight w:val="none"/>
          <w:lang w:val="en-US" w:eastAsia="zh-CN"/>
        </w:rPr>
        <w:t>026</w:t>
      </w:r>
      <w:r>
        <w:rPr>
          <w:rFonts w:hint="eastAsia" w:ascii="宋体" w:hAnsi="宋体" w:cs="FangSong_GB2312"/>
          <w:bCs/>
          <w:color w:val="auto"/>
          <w:sz w:val="24"/>
          <w:szCs w:val="28"/>
          <w:highlight w:val="none"/>
        </w:rPr>
        <w:t>年</w:t>
      </w:r>
      <w:r>
        <w:rPr>
          <w:rFonts w:hint="eastAsia" w:ascii="宋体" w:hAnsi="宋体" w:cs="FangSong_GB2312"/>
          <w:bCs/>
          <w:color w:val="auto"/>
          <w:sz w:val="24"/>
          <w:szCs w:val="28"/>
          <w:highlight w:val="none"/>
          <w:lang w:val="en-US" w:eastAsia="zh-CN"/>
        </w:rPr>
        <w:t>6</w:t>
      </w:r>
      <w:r>
        <w:rPr>
          <w:rFonts w:hint="eastAsia" w:ascii="宋体" w:hAnsi="宋体" w:cs="FangSong_GB2312"/>
          <w:bCs/>
          <w:color w:val="auto"/>
          <w:sz w:val="24"/>
          <w:szCs w:val="28"/>
          <w:highlight w:val="none"/>
        </w:rPr>
        <w:t>月：</w:t>
      </w:r>
      <w:r>
        <w:rPr>
          <w:rFonts w:hint="eastAsia" w:ascii="宋体" w:hAnsi="宋体" w:cs="FangSong_GB2312"/>
          <w:bCs/>
          <w:color w:val="auto"/>
          <w:sz w:val="24"/>
          <w:szCs w:val="28"/>
          <w:highlight w:val="none"/>
          <w:lang w:val="en-US" w:eastAsia="zh-CN"/>
        </w:rPr>
        <w:t>4-2、4-4</w:t>
      </w:r>
      <w:r>
        <w:rPr>
          <w:rFonts w:hint="eastAsia" w:ascii="宋体" w:hAnsi="宋体" w:cs="FangSong_GB2312"/>
          <w:bCs/>
          <w:color w:val="auto"/>
          <w:sz w:val="24"/>
          <w:szCs w:val="28"/>
          <w:highlight w:val="none"/>
        </w:rPr>
        <w:t>行车改造施工</w:t>
      </w:r>
      <w:r>
        <w:rPr>
          <w:rFonts w:hint="eastAsia" w:ascii="宋体" w:hAnsi="宋体" w:cs="FangSong_GB2312"/>
          <w:bCs/>
          <w:color w:val="auto"/>
          <w:sz w:val="24"/>
          <w:szCs w:val="28"/>
          <w:highlight w:val="none"/>
          <w:lang w:eastAsia="zh-CN"/>
        </w:rPr>
        <w:t>；</w:t>
      </w:r>
      <w:r>
        <w:rPr>
          <w:rFonts w:hint="eastAsia" w:ascii="宋体" w:hAnsi="宋体" w:eastAsia="宋体" w:cs="宋体"/>
          <w:sz w:val="24"/>
          <w:szCs w:val="24"/>
          <w:highlight w:val="none"/>
        </w:rPr>
        <w:t>分区具体区域及</w:t>
      </w:r>
      <w:r>
        <w:rPr>
          <w:rFonts w:hint="eastAsia" w:ascii="宋体" w:hAnsi="宋体" w:cs="宋体"/>
          <w:sz w:val="24"/>
          <w:szCs w:val="24"/>
          <w:highlight w:val="none"/>
          <w:lang w:val="en-US" w:eastAsia="zh-CN"/>
        </w:rPr>
        <w:t>具体停机施工</w:t>
      </w:r>
      <w:r>
        <w:rPr>
          <w:rFonts w:hint="eastAsia" w:ascii="宋体" w:hAnsi="宋体" w:eastAsia="宋体" w:cs="宋体"/>
          <w:sz w:val="24"/>
          <w:szCs w:val="24"/>
          <w:highlight w:val="none"/>
        </w:rPr>
        <w:t>时间以甲方通知为准</w:t>
      </w:r>
      <w:r>
        <w:rPr>
          <w:rFonts w:hint="eastAsia" w:ascii="宋体" w:hAnsi="宋体" w:cs="宋体"/>
          <w:sz w:val="24"/>
          <w:szCs w:val="24"/>
          <w:highlight w:val="none"/>
          <w:lang w:eastAsia="zh-CN"/>
        </w:rPr>
        <w:t>。</w:t>
      </w:r>
      <w:r>
        <w:rPr>
          <w:rFonts w:hint="eastAsia" w:ascii="宋体" w:hAnsi="宋体" w:eastAsia="宋体" w:cs="宋体"/>
          <w:sz w:val="24"/>
          <w:szCs w:val="24"/>
          <w:highlight w:val="none"/>
          <w:lang w:val="en-US" w:eastAsia="zh-CN"/>
        </w:rPr>
        <w:t>施工</w:t>
      </w:r>
      <w:r>
        <w:rPr>
          <w:rFonts w:hint="eastAsia" w:ascii="宋体" w:hAnsi="宋体" w:cs="宋体"/>
          <w:sz w:val="24"/>
          <w:szCs w:val="24"/>
          <w:highlight w:val="none"/>
          <w:lang w:val="en-US" w:eastAsia="zh-CN"/>
        </w:rPr>
        <w:t>单台行车停机改造时间为7天，施工前期准备工作：设备电缆进场、安全标化、用能申请、汽车吊报监等工作</w:t>
      </w:r>
      <w:r>
        <w:rPr>
          <w:rFonts w:hint="eastAsia" w:ascii="宋体" w:hAnsi="宋体" w:cs="宋体"/>
          <w:sz w:val="24"/>
          <w:szCs w:val="24"/>
          <w:highlight w:val="none"/>
          <w:lang w:eastAsia="zh-CN"/>
        </w:rPr>
        <w:t>。</w:t>
      </w:r>
    </w:p>
    <w:p w14:paraId="3E4C6EE1">
      <w:pPr>
        <w:keepNext w:val="0"/>
        <w:keepLines w:val="0"/>
        <w:pageBreakBefore w:val="0"/>
        <w:widowControl w:val="0"/>
        <w:kinsoku/>
        <w:wordWrap/>
        <w:overflowPunct/>
        <w:topLinePunct w:val="0"/>
        <w:autoSpaceDE/>
        <w:autoSpaceDN/>
        <w:bidi w:val="0"/>
        <w:adjustRightInd/>
        <w:snapToGrid/>
        <w:spacing w:line="480" w:lineRule="auto"/>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总进度安排见附件1：施工网络进度表（具体开工日期以业主签发的开工报告为准）。</w:t>
      </w:r>
    </w:p>
    <w:p w14:paraId="0A302814">
      <w:pPr>
        <w:pStyle w:val="22"/>
        <w:rPr>
          <w:rFonts w:hint="eastAsia"/>
        </w:rPr>
      </w:pPr>
    </w:p>
    <w:p w14:paraId="6FF79F3A">
      <w:pPr>
        <w:pStyle w:val="22"/>
        <w:rPr>
          <w:rFonts w:hint="eastAsia" w:ascii="宋体" w:hAnsi="宋体" w:eastAsia="宋体" w:cs="宋体"/>
          <w:sz w:val="24"/>
          <w:szCs w:val="24"/>
          <w:lang w:val="en-US" w:eastAsia="zh-CN"/>
        </w:rPr>
      </w:pPr>
    </w:p>
    <w:p w14:paraId="016C486D">
      <w:pPr>
        <w:pStyle w:val="21"/>
        <w:rPr>
          <w:rFonts w:hint="eastAsia"/>
        </w:rPr>
        <w:sectPr>
          <w:headerReference r:id="rId10" w:type="default"/>
          <w:footerReference r:id="rId11" w:type="default"/>
          <w:pgSz w:w="11850" w:h="16783"/>
          <w:pgMar w:top="1440" w:right="1417" w:bottom="1440" w:left="1417" w:header="851" w:footer="992" w:gutter="0"/>
          <w:cols w:space="720" w:num="1"/>
          <w:docGrid w:linePitch="312" w:charSpace="0"/>
        </w:sectPr>
      </w:pPr>
    </w:p>
    <w:bookmarkEnd w:id="107"/>
    <w:bookmarkEnd w:id="108"/>
    <w:p w14:paraId="4AA06C8E">
      <w:pPr>
        <w:spacing w:line="360" w:lineRule="auto"/>
        <w:outlineLvl w:val="1"/>
        <w:rPr>
          <w:rFonts w:hint="default"/>
          <w:b/>
          <w:bCs/>
          <w:color w:val="auto"/>
          <w:sz w:val="24"/>
          <w:szCs w:val="24"/>
          <w:lang w:val="en-US" w:eastAsia="zh-CN"/>
        </w:rPr>
      </w:pPr>
      <w:bookmarkStart w:id="109" w:name="_Toc119"/>
      <w:bookmarkStart w:id="110" w:name="_Toc393984712"/>
      <w:bookmarkStart w:id="111" w:name="_Toc393374168"/>
      <w:bookmarkStart w:id="112" w:name="_Toc260964005"/>
      <w:r>
        <w:rPr>
          <w:rFonts w:hint="eastAsia"/>
          <w:b/>
          <w:bCs/>
          <w:color w:val="auto"/>
          <w:sz w:val="24"/>
          <w:szCs w:val="24"/>
          <w:lang w:val="en-US" w:eastAsia="zh-CN"/>
        </w:rPr>
        <w:t>第二节 施工总流程图</w:t>
      </w:r>
      <w:bookmarkEnd w:id="109"/>
    </w:p>
    <w:p w14:paraId="49739DC7">
      <w:pPr>
        <w:pStyle w:val="55"/>
        <w:rPr>
          <w:color w:val="auto"/>
        </w:rPr>
      </w:pPr>
    </w:p>
    <w:p w14:paraId="47858114">
      <w:pPr>
        <w:adjustRightInd w:val="0"/>
        <w:snapToGrid w:val="0"/>
        <w:spacing w:line="360" w:lineRule="auto"/>
        <w:ind w:right="-11"/>
        <w:jc w:val="left"/>
        <w:rPr>
          <w:rFonts w:hint="eastAsia" w:ascii="宋体" w:hAnsi="宋体" w:cs="宋体"/>
          <w:color w:val="auto"/>
          <w:sz w:val="28"/>
          <w:szCs w:val="18"/>
        </w:rPr>
      </w:pPr>
      <w:r>
        <w:rPr>
          <w:sz w:val="24"/>
        </w:rPr>
        <mc:AlternateContent>
          <mc:Choice Requires="wpg">
            <w:drawing>
              <wp:anchor distT="0" distB="0" distL="114300" distR="114300" simplePos="0" relativeHeight="251706368" behindDoc="0" locked="0" layoutInCell="1" allowOverlap="1">
                <wp:simplePos x="0" y="0"/>
                <wp:positionH relativeFrom="column">
                  <wp:posOffset>-467995</wp:posOffset>
                </wp:positionH>
                <wp:positionV relativeFrom="paragraph">
                  <wp:posOffset>-327660</wp:posOffset>
                </wp:positionV>
                <wp:extent cx="6020435" cy="8239760"/>
                <wp:effectExtent l="4445" t="4445" r="13970" b="23495"/>
                <wp:wrapNone/>
                <wp:docPr id="128" name="组合 241"/>
                <wp:cNvGraphicFramePr/>
                <a:graphic xmlns:a="http://schemas.openxmlformats.org/drawingml/2006/main">
                  <a:graphicData uri="http://schemas.microsoft.com/office/word/2010/wordprocessingGroup">
                    <wpg:wgp>
                      <wpg:cNvGrpSpPr/>
                      <wpg:grpSpPr>
                        <a:xfrm>
                          <a:off x="0" y="0"/>
                          <a:ext cx="6020435" cy="8239760"/>
                          <a:chOff x="8613" y="304506"/>
                          <a:chExt cx="9481" cy="12976"/>
                        </a:xfrm>
                      </wpg:grpSpPr>
                      <wps:wsp>
                        <wps:cNvPr id="82" name="文本框 242"/>
                        <wps:cNvSpPr txBox="1"/>
                        <wps:spPr>
                          <a:xfrm>
                            <a:off x="8946" y="311712"/>
                            <a:ext cx="3009" cy="43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73F36C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宋体"/>
                                  <w:lang w:val="en-US" w:eastAsia="zh-CN"/>
                                </w:rPr>
                              </w:pPr>
                              <w:r>
                                <w:rPr>
                                  <w:rFonts w:hint="eastAsia"/>
                                  <w:lang w:val="en-US" w:eastAsia="zh-CN"/>
                                </w:rPr>
                                <w:t>电缆卷筒更换</w:t>
                              </w:r>
                            </w:p>
                          </w:txbxContent>
                        </wps:txbx>
                        <wps:bodyPr vert="horz" wrap="square" anchor="t" anchorCtr="0" upright="1"/>
                      </wps:wsp>
                      <wps:wsp>
                        <wps:cNvPr id="83" name="直线 243"/>
                        <wps:cNvCnPr/>
                        <wps:spPr>
                          <a:xfrm>
                            <a:off x="10446" y="312172"/>
                            <a:ext cx="1" cy="391"/>
                          </a:xfrm>
                          <a:prstGeom prst="line">
                            <a:avLst/>
                          </a:prstGeom>
                          <a:ln w="6350" cap="flat" cmpd="sng">
                            <a:solidFill>
                              <a:srgbClr val="000000"/>
                            </a:solidFill>
                            <a:prstDash val="solid"/>
                            <a:miter/>
                            <a:headEnd type="none" w="med" len="med"/>
                            <a:tailEnd type="triangle" w="med" len="med"/>
                          </a:ln>
                        </wps:spPr>
                        <wps:bodyPr upright="1"/>
                      </wps:wsp>
                      <wps:wsp>
                        <wps:cNvPr id="84" name="文本框 244"/>
                        <wps:cNvSpPr txBox="1"/>
                        <wps:spPr>
                          <a:xfrm>
                            <a:off x="8957" y="312587"/>
                            <a:ext cx="3009" cy="433"/>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251251C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宋体"/>
                                  <w:lang w:val="en-US" w:eastAsia="zh-CN"/>
                                </w:rPr>
                              </w:pPr>
                              <w:r>
                                <w:rPr>
                                  <w:rFonts w:hint="eastAsia"/>
                                  <w:lang w:val="en-US" w:eastAsia="zh-CN"/>
                                </w:rPr>
                                <w:t>电气室保温安装</w:t>
                              </w:r>
                            </w:p>
                          </w:txbxContent>
                        </wps:txbx>
                        <wps:bodyPr vert="horz" wrap="square" anchor="t" anchorCtr="0" upright="1"/>
                      </wps:wsp>
                      <wps:wsp>
                        <wps:cNvPr id="85" name="文本框 245"/>
                        <wps:cNvSpPr txBox="1"/>
                        <wps:spPr>
                          <a:xfrm>
                            <a:off x="14946" y="315045"/>
                            <a:ext cx="2439" cy="483"/>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19AB0EF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送电单调、空载调试</w:t>
                              </w:r>
                            </w:p>
                          </w:txbxContent>
                        </wps:txbx>
                        <wps:bodyPr vert="horz" wrap="square" anchor="t" anchorCtr="0" upright="1"/>
                      </wps:wsp>
                      <wps:wsp>
                        <wps:cNvPr id="86" name="直线 246"/>
                        <wps:cNvCnPr/>
                        <wps:spPr>
                          <a:xfrm>
                            <a:off x="16194" y="314708"/>
                            <a:ext cx="1" cy="312"/>
                          </a:xfrm>
                          <a:prstGeom prst="line">
                            <a:avLst/>
                          </a:prstGeom>
                          <a:ln w="6350" cap="flat" cmpd="sng">
                            <a:solidFill>
                              <a:srgbClr val="000000"/>
                            </a:solidFill>
                            <a:prstDash val="solid"/>
                            <a:miter/>
                            <a:headEnd type="none" w="med" len="med"/>
                            <a:tailEnd type="triangle" w="med" len="med"/>
                          </a:ln>
                        </wps:spPr>
                        <wps:bodyPr upright="1"/>
                      </wps:wsp>
                      <wps:wsp>
                        <wps:cNvPr id="87" name="直线 247"/>
                        <wps:cNvCnPr/>
                        <wps:spPr>
                          <a:xfrm>
                            <a:off x="16200" y="315533"/>
                            <a:ext cx="1" cy="391"/>
                          </a:xfrm>
                          <a:prstGeom prst="line">
                            <a:avLst/>
                          </a:prstGeom>
                          <a:ln w="6350" cap="flat" cmpd="sng">
                            <a:solidFill>
                              <a:srgbClr val="000000"/>
                            </a:solidFill>
                            <a:prstDash val="solid"/>
                            <a:miter/>
                            <a:headEnd type="none" w="med" len="med"/>
                            <a:tailEnd type="triangle" w="med" len="med"/>
                          </a:ln>
                        </wps:spPr>
                        <wps:bodyPr upright="1"/>
                      </wps:wsp>
                      <wps:wsp>
                        <wps:cNvPr id="88" name="文本框 248"/>
                        <wps:cNvSpPr txBox="1"/>
                        <wps:spPr>
                          <a:xfrm>
                            <a:off x="14546" y="315977"/>
                            <a:ext cx="3229" cy="483"/>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33C2F80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所有电机接手连接负载调试</w:t>
                              </w:r>
                            </w:p>
                          </w:txbxContent>
                        </wps:txbx>
                        <wps:bodyPr vert="horz" wrap="square" anchor="t" anchorCtr="0" upright="1"/>
                      </wps:wsp>
                      <wps:wsp>
                        <wps:cNvPr id="89" name="自选图形 249"/>
                        <wps:cNvCnPr/>
                        <wps:spPr>
                          <a:xfrm rot="5400000" flipV="1">
                            <a:off x="9904" y="313561"/>
                            <a:ext cx="3960" cy="2960"/>
                          </a:xfrm>
                          <a:prstGeom prst="bentConnector3">
                            <a:avLst>
                              <a:gd name="adj1" fmla="val 92903"/>
                            </a:avLst>
                          </a:prstGeom>
                          <a:ln w="6350" cap="flat" cmpd="sng">
                            <a:solidFill>
                              <a:srgbClr val="000000"/>
                            </a:solidFill>
                            <a:prstDash val="solid"/>
                            <a:miter/>
                            <a:headEnd type="none" w="med" len="med"/>
                            <a:tailEnd type="triangle" w="med" len="med"/>
                          </a:ln>
                        </wps:spPr>
                        <wps:bodyPr/>
                      </wps:wsp>
                      <wps:wsp>
                        <wps:cNvPr id="90" name="自选图形 250"/>
                        <wps:cNvCnPr>
                          <a:stCxn id="88" idx="2"/>
                        </wps:cNvCnPr>
                        <wps:spPr>
                          <a:xfrm rot="5400000">
                            <a:off x="14614" y="315193"/>
                            <a:ext cx="281" cy="2794"/>
                          </a:xfrm>
                          <a:prstGeom prst="bentConnector2">
                            <a:avLst/>
                          </a:prstGeom>
                          <a:ln w="6350" cap="flat" cmpd="sng">
                            <a:solidFill>
                              <a:srgbClr val="000000"/>
                            </a:solidFill>
                            <a:prstDash val="solid"/>
                            <a:miter/>
                            <a:headEnd type="none" w="med" len="med"/>
                            <a:tailEnd type="none" w="med" len="med"/>
                          </a:ln>
                        </wps:spPr>
                        <wps:bodyPr/>
                      </wps:wsp>
                      <wps:wsp>
                        <wps:cNvPr id="91" name="文本框 251"/>
                        <wps:cNvSpPr txBox="1"/>
                        <wps:spPr>
                          <a:xfrm>
                            <a:off x="12395" y="317049"/>
                            <a:ext cx="1995" cy="433"/>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2C73DBD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调试结束、验收</w:t>
                              </w:r>
                            </w:p>
                          </w:txbxContent>
                        </wps:txbx>
                        <wps:bodyPr vert="horz" wrap="square" anchor="t" anchorCtr="0" upright="1"/>
                      </wps:wsp>
                      <wps:wsp>
                        <wps:cNvPr id="92" name="文本框 252"/>
                        <wps:cNvSpPr txBox="1"/>
                        <wps:spPr>
                          <a:xfrm>
                            <a:off x="8706" y="309563"/>
                            <a:ext cx="4185" cy="526"/>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6D306247">
                              <w:pPr>
                                <w:rPr>
                                  <w:rFonts w:hint="default" w:eastAsia="宋体"/>
                                  <w:lang w:val="en-US" w:eastAsia="zh-CN"/>
                                </w:rPr>
                              </w:pPr>
                              <w:r>
                                <w:rPr>
                                  <w:rFonts w:hint="eastAsia"/>
                                  <w:lang w:val="en-US" w:eastAsia="zh-CN"/>
                                </w:rPr>
                                <w:t>小车轨道安全设施就位、安全绳拉设</w:t>
                              </w:r>
                            </w:p>
                          </w:txbxContent>
                        </wps:txbx>
                        <wps:bodyPr vert="horz" wrap="square" anchor="t" anchorCtr="0" upright="1"/>
                      </wps:wsp>
                      <wps:wsp>
                        <wps:cNvPr id="93" name="直线 253"/>
                        <wps:cNvCnPr/>
                        <wps:spPr>
                          <a:xfrm>
                            <a:off x="10445" y="310117"/>
                            <a:ext cx="1" cy="391"/>
                          </a:xfrm>
                          <a:prstGeom prst="line">
                            <a:avLst/>
                          </a:prstGeom>
                          <a:ln w="6350" cap="flat" cmpd="sng">
                            <a:solidFill>
                              <a:srgbClr val="000000"/>
                            </a:solidFill>
                            <a:prstDash val="solid"/>
                            <a:miter/>
                            <a:headEnd type="none" w="med" len="med"/>
                            <a:tailEnd type="triangle" w="med" len="med"/>
                          </a:ln>
                        </wps:spPr>
                        <wps:bodyPr upright="1"/>
                      </wps:wsp>
                      <wps:wsp>
                        <wps:cNvPr id="94" name="直线 254"/>
                        <wps:cNvCnPr/>
                        <wps:spPr>
                          <a:xfrm>
                            <a:off x="16109" y="310030"/>
                            <a:ext cx="1" cy="391"/>
                          </a:xfrm>
                          <a:prstGeom prst="line">
                            <a:avLst/>
                          </a:prstGeom>
                          <a:ln w="6350" cap="flat" cmpd="sng">
                            <a:solidFill>
                              <a:srgbClr val="000000"/>
                            </a:solidFill>
                            <a:prstDash val="solid"/>
                            <a:miter/>
                            <a:headEnd type="none" w="med" len="med"/>
                            <a:tailEnd type="triangle" w="med" len="med"/>
                          </a:ln>
                        </wps:spPr>
                        <wps:bodyPr upright="1"/>
                      </wps:wsp>
                      <wps:wsp>
                        <wps:cNvPr id="95" name="文本框 255"/>
                        <wps:cNvSpPr txBox="1"/>
                        <wps:spPr>
                          <a:xfrm>
                            <a:off x="8613" y="310564"/>
                            <a:ext cx="4185" cy="776"/>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71D69A5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电机更换、制动器更换、电缆卷筒更换</w:t>
                              </w:r>
                            </w:p>
                          </w:txbxContent>
                        </wps:txbx>
                        <wps:bodyPr vert="horz" wrap="square" anchor="t" anchorCtr="0" upright="1"/>
                      </wps:wsp>
                      <wps:wsp>
                        <wps:cNvPr id="96" name="文本框 256"/>
                        <wps:cNvSpPr txBox="1"/>
                        <wps:spPr>
                          <a:xfrm>
                            <a:off x="14222" y="310445"/>
                            <a:ext cx="3699" cy="432"/>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5239239E">
                              <w:pPr>
                                <w:rPr>
                                  <w:rFonts w:hint="default" w:eastAsia="宋体"/>
                                  <w:lang w:val="en-US" w:eastAsia="zh-CN"/>
                                </w:rPr>
                              </w:pPr>
                              <w:r>
                                <w:rPr>
                                  <w:rFonts w:hint="eastAsia"/>
                                  <w:lang w:val="en-US" w:eastAsia="zh-CN"/>
                                </w:rPr>
                                <w:t>电阻箱、屏柜拆除，保护性拆除</w:t>
                              </w:r>
                            </w:p>
                          </w:txbxContent>
                        </wps:txbx>
                        <wps:bodyPr vert="horz" wrap="square" anchor="t" anchorCtr="0" upright="1"/>
                      </wps:wsp>
                      <wps:wsp>
                        <wps:cNvPr id="97" name="直线 257"/>
                        <wps:cNvCnPr/>
                        <wps:spPr>
                          <a:xfrm>
                            <a:off x="10446" y="311336"/>
                            <a:ext cx="1" cy="391"/>
                          </a:xfrm>
                          <a:prstGeom prst="line">
                            <a:avLst/>
                          </a:prstGeom>
                          <a:ln w="6350" cap="flat" cmpd="sng">
                            <a:solidFill>
                              <a:srgbClr val="000000"/>
                            </a:solidFill>
                            <a:prstDash val="solid"/>
                            <a:miter/>
                            <a:headEnd type="none" w="med" len="med"/>
                            <a:tailEnd type="triangle" w="med" len="med"/>
                          </a:ln>
                        </wps:spPr>
                        <wps:bodyPr upright="1"/>
                      </wps:wsp>
                      <wps:wsp>
                        <wps:cNvPr id="98" name="直线 258"/>
                        <wps:cNvCnPr/>
                        <wps:spPr>
                          <a:xfrm>
                            <a:off x="16120" y="310895"/>
                            <a:ext cx="1" cy="391"/>
                          </a:xfrm>
                          <a:prstGeom prst="line">
                            <a:avLst/>
                          </a:prstGeom>
                          <a:ln w="6350" cap="flat" cmpd="sng">
                            <a:solidFill>
                              <a:srgbClr val="000000"/>
                            </a:solidFill>
                            <a:prstDash val="solid"/>
                            <a:miter/>
                            <a:headEnd type="none" w="med" len="med"/>
                            <a:tailEnd type="triangle" w="med" len="med"/>
                          </a:ln>
                        </wps:spPr>
                        <wps:bodyPr upright="1"/>
                      </wps:wsp>
                      <wps:wsp>
                        <wps:cNvPr id="99" name="文本框 259"/>
                        <wps:cNvSpPr txBox="1"/>
                        <wps:spPr>
                          <a:xfrm>
                            <a:off x="14212" y="311300"/>
                            <a:ext cx="3699" cy="733"/>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4540E78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电缆清理、电阻箱、屏柜、司机室电气设备安装，电气配槽配管</w:t>
                              </w:r>
                            </w:p>
                          </w:txbxContent>
                        </wps:txbx>
                        <wps:bodyPr vert="horz" wrap="square" anchor="t" anchorCtr="0" upright="1"/>
                      </wps:wsp>
                      <wps:wsp>
                        <wps:cNvPr id="100" name="直线 260"/>
                        <wps:cNvCnPr/>
                        <wps:spPr>
                          <a:xfrm>
                            <a:off x="16121" y="312062"/>
                            <a:ext cx="1" cy="391"/>
                          </a:xfrm>
                          <a:prstGeom prst="line">
                            <a:avLst/>
                          </a:prstGeom>
                          <a:ln w="6350" cap="flat" cmpd="sng">
                            <a:solidFill>
                              <a:srgbClr val="000000"/>
                            </a:solidFill>
                            <a:prstDash val="solid"/>
                            <a:miter/>
                            <a:headEnd type="none" w="med" len="med"/>
                            <a:tailEnd type="triangle" w="med" len="med"/>
                          </a:ln>
                        </wps:spPr>
                        <wps:bodyPr upright="1"/>
                      </wps:wsp>
                      <wps:wsp>
                        <wps:cNvPr id="101" name="文本框 261"/>
                        <wps:cNvSpPr txBox="1"/>
                        <wps:spPr>
                          <a:xfrm>
                            <a:off x="14202" y="312467"/>
                            <a:ext cx="3699" cy="733"/>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366C0E1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行车限位、登机请求盒、超载限制器、防撞等外围设备安装</w:t>
                              </w:r>
                            </w:p>
                          </w:txbxContent>
                        </wps:txbx>
                        <wps:bodyPr vert="horz" wrap="square" anchor="t" anchorCtr="0" upright="1"/>
                      </wps:wsp>
                      <wps:wsp>
                        <wps:cNvPr id="102" name="直线 262"/>
                        <wps:cNvCnPr/>
                        <wps:spPr>
                          <a:xfrm>
                            <a:off x="16122" y="313218"/>
                            <a:ext cx="1" cy="286"/>
                          </a:xfrm>
                          <a:prstGeom prst="line">
                            <a:avLst/>
                          </a:prstGeom>
                          <a:ln w="6350" cap="flat" cmpd="sng">
                            <a:solidFill>
                              <a:srgbClr val="000000"/>
                            </a:solidFill>
                            <a:prstDash val="solid"/>
                            <a:miter/>
                            <a:headEnd type="none" w="med" len="med"/>
                            <a:tailEnd type="triangle" w="med" len="med"/>
                          </a:ln>
                        </wps:spPr>
                        <wps:bodyPr upright="1"/>
                      </wps:wsp>
                      <wps:wsp>
                        <wps:cNvPr id="103" name="文本框 263"/>
                        <wps:cNvSpPr txBox="1"/>
                        <wps:spPr>
                          <a:xfrm>
                            <a:off x="15234" y="313518"/>
                            <a:ext cx="1753" cy="483"/>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115CD76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整车电缆敷设</w:t>
                              </w:r>
                            </w:p>
                          </w:txbxContent>
                        </wps:txbx>
                        <wps:bodyPr vert="horz" wrap="square" anchor="t" anchorCtr="0" upright="1"/>
                      </wps:wsp>
                      <wps:wsp>
                        <wps:cNvPr id="104" name="直线 264"/>
                        <wps:cNvCnPr/>
                        <wps:spPr>
                          <a:xfrm>
                            <a:off x="16147" y="314017"/>
                            <a:ext cx="15" cy="286"/>
                          </a:xfrm>
                          <a:prstGeom prst="line">
                            <a:avLst/>
                          </a:prstGeom>
                          <a:ln w="6350" cap="flat" cmpd="sng">
                            <a:solidFill>
                              <a:srgbClr val="000000"/>
                            </a:solidFill>
                            <a:prstDash val="solid"/>
                            <a:miter/>
                            <a:headEnd type="none" w="med" len="med"/>
                            <a:tailEnd type="triangle" w="med" len="med"/>
                          </a:ln>
                        </wps:spPr>
                        <wps:bodyPr upright="1"/>
                      </wps:wsp>
                      <wps:wsp>
                        <wps:cNvPr id="105" name="文本框 265"/>
                        <wps:cNvSpPr txBox="1"/>
                        <wps:spPr>
                          <a:xfrm>
                            <a:off x="15390" y="314299"/>
                            <a:ext cx="1481" cy="441"/>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7529CAF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接线、校线</w:t>
                              </w:r>
                            </w:p>
                          </w:txbxContent>
                        </wps:txbx>
                        <wps:bodyPr vert="horz" wrap="square" anchor="t" anchorCtr="0" upright="1"/>
                      </wps:wsp>
                      <wps:wsp>
                        <wps:cNvPr id="106" name="文本框 266"/>
                        <wps:cNvSpPr txBox="1"/>
                        <wps:spPr>
                          <a:xfrm>
                            <a:off x="12494" y="306338"/>
                            <a:ext cx="1679" cy="52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15CA0373">
                              <w:pPr>
                                <w:jc w:val="center"/>
                                <w:rPr>
                                  <w:rFonts w:hint="default" w:eastAsia="宋体"/>
                                  <w:lang w:val="en-US" w:eastAsia="zh-CN"/>
                                </w:rPr>
                              </w:pPr>
                              <w:r>
                                <w:rPr>
                                  <w:rFonts w:hint="eastAsia"/>
                                  <w:lang w:val="en-US" w:eastAsia="zh-CN"/>
                                </w:rPr>
                                <w:t>施工前准备</w:t>
                              </w:r>
                            </w:p>
                          </w:txbxContent>
                        </wps:txbx>
                        <wps:bodyPr vert="horz" wrap="square" anchor="t" anchorCtr="0" upright="1"/>
                      </wps:wsp>
                      <wps:wsp>
                        <wps:cNvPr id="107" name="文本框 267"/>
                        <wps:cNvSpPr txBox="1"/>
                        <wps:spPr>
                          <a:xfrm>
                            <a:off x="12465" y="307339"/>
                            <a:ext cx="1791" cy="52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41742B40">
                              <w:pPr>
                                <w:rPr>
                                  <w:rFonts w:hint="default" w:eastAsia="宋体"/>
                                  <w:lang w:val="en-US" w:eastAsia="zh-CN"/>
                                </w:rPr>
                              </w:pPr>
                              <w:r>
                                <w:rPr>
                                  <w:rFonts w:hint="eastAsia"/>
                                  <w:lang w:val="en-US" w:eastAsia="zh-CN"/>
                                </w:rPr>
                                <w:t>确定停车位置</w:t>
                              </w:r>
                            </w:p>
                          </w:txbxContent>
                        </wps:txbx>
                        <wps:bodyPr vert="horz" wrap="square" anchor="t" anchorCtr="0" upright="1"/>
                      </wps:wsp>
                      <wps:wsp>
                        <wps:cNvPr id="108" name="直线 268"/>
                        <wps:cNvCnPr/>
                        <wps:spPr>
                          <a:xfrm>
                            <a:off x="13309" y="307902"/>
                            <a:ext cx="1" cy="391"/>
                          </a:xfrm>
                          <a:prstGeom prst="line">
                            <a:avLst/>
                          </a:prstGeom>
                          <a:ln w="6350" cap="flat" cmpd="sng">
                            <a:solidFill>
                              <a:srgbClr val="000000"/>
                            </a:solidFill>
                            <a:prstDash val="solid"/>
                            <a:miter/>
                            <a:headEnd type="none" w="med" len="med"/>
                            <a:tailEnd type="triangle" w="med" len="med"/>
                          </a:ln>
                        </wps:spPr>
                        <wps:bodyPr upright="1"/>
                      </wps:wsp>
                      <wps:wsp>
                        <wps:cNvPr id="109" name="文本框 269"/>
                        <wps:cNvSpPr txBox="1"/>
                        <wps:spPr>
                          <a:xfrm>
                            <a:off x="12034" y="308317"/>
                            <a:ext cx="2575" cy="52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4CE9E170">
                              <w:pPr>
                                <w:rPr>
                                  <w:rFonts w:hint="default" w:eastAsia="宋体"/>
                                  <w:lang w:val="en-US" w:eastAsia="zh-CN"/>
                                </w:rPr>
                              </w:pPr>
                              <w:r>
                                <w:rPr>
                                  <w:rFonts w:hint="eastAsia"/>
                                  <w:lang w:val="en-US" w:eastAsia="zh-CN"/>
                                </w:rPr>
                                <w:t>三方停电挂牌，标化</w:t>
                              </w:r>
                            </w:p>
                          </w:txbxContent>
                        </wps:txbx>
                        <wps:bodyPr vert="horz" wrap="square" anchor="t" anchorCtr="0" upright="1"/>
                      </wps:wsp>
                      <wps:wsp>
                        <wps:cNvPr id="110" name="直线 270"/>
                        <wps:cNvCnPr/>
                        <wps:spPr>
                          <a:xfrm>
                            <a:off x="13291" y="308858"/>
                            <a:ext cx="1" cy="391"/>
                          </a:xfrm>
                          <a:prstGeom prst="line">
                            <a:avLst/>
                          </a:prstGeom>
                          <a:ln w="6350" cap="flat" cmpd="sng">
                            <a:solidFill>
                              <a:srgbClr val="000000"/>
                            </a:solidFill>
                            <a:prstDash val="solid"/>
                            <a:miter/>
                            <a:headEnd type="none" w="med" len="med"/>
                            <a:tailEnd type="triangle" w="med" len="med"/>
                          </a:ln>
                        </wps:spPr>
                        <wps:bodyPr upright="1"/>
                      </wps:wsp>
                      <wps:wsp>
                        <wps:cNvPr id="111" name="直线 271"/>
                        <wps:cNvCnPr/>
                        <wps:spPr>
                          <a:xfrm flipH="1" flipV="1">
                            <a:off x="10423" y="309262"/>
                            <a:ext cx="5687" cy="11"/>
                          </a:xfrm>
                          <a:prstGeom prst="line">
                            <a:avLst/>
                          </a:prstGeom>
                          <a:ln w="6350" cap="flat" cmpd="sng">
                            <a:solidFill>
                              <a:srgbClr val="000000"/>
                            </a:solidFill>
                            <a:prstDash val="solid"/>
                            <a:miter/>
                            <a:headEnd type="none" w="med" len="med"/>
                            <a:tailEnd type="none" w="med" len="med"/>
                          </a:ln>
                        </wps:spPr>
                        <wps:bodyPr upright="1"/>
                      </wps:wsp>
                      <wps:wsp>
                        <wps:cNvPr id="112" name="直线 272"/>
                        <wps:cNvCnPr/>
                        <wps:spPr>
                          <a:xfrm>
                            <a:off x="10414" y="309262"/>
                            <a:ext cx="6" cy="291"/>
                          </a:xfrm>
                          <a:prstGeom prst="line">
                            <a:avLst/>
                          </a:prstGeom>
                          <a:ln w="6350" cap="flat" cmpd="sng">
                            <a:solidFill>
                              <a:srgbClr val="000000"/>
                            </a:solidFill>
                            <a:prstDash val="solid"/>
                            <a:miter/>
                            <a:headEnd type="none" w="med" len="med"/>
                            <a:tailEnd type="triangle" w="med" len="med"/>
                          </a:ln>
                        </wps:spPr>
                        <wps:bodyPr upright="1"/>
                      </wps:wsp>
                      <wps:wsp>
                        <wps:cNvPr id="113" name="直线 273"/>
                        <wps:cNvCnPr/>
                        <wps:spPr>
                          <a:xfrm flipH="1">
                            <a:off x="16104" y="309268"/>
                            <a:ext cx="1" cy="291"/>
                          </a:xfrm>
                          <a:prstGeom prst="line">
                            <a:avLst/>
                          </a:prstGeom>
                          <a:ln w="6350" cap="flat" cmpd="sng">
                            <a:solidFill>
                              <a:srgbClr val="000000"/>
                            </a:solidFill>
                            <a:prstDash val="solid"/>
                            <a:miter/>
                            <a:headEnd type="none" w="med" len="med"/>
                            <a:tailEnd type="triangle" w="med" len="med"/>
                          </a:ln>
                        </wps:spPr>
                        <wps:bodyPr upright="1"/>
                      </wps:wsp>
                      <wps:wsp>
                        <wps:cNvPr id="114" name="文本框 274"/>
                        <wps:cNvSpPr txBox="1"/>
                        <wps:spPr>
                          <a:xfrm>
                            <a:off x="14781" y="309570"/>
                            <a:ext cx="2575" cy="442"/>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0FE0249B">
                              <w:pPr>
                                <w:rPr>
                                  <w:rFonts w:hint="default" w:eastAsia="宋体"/>
                                  <w:lang w:val="en-US" w:eastAsia="zh-CN"/>
                                </w:rPr>
                              </w:pPr>
                              <w:r>
                                <w:rPr>
                                  <w:rFonts w:hint="eastAsia"/>
                                  <w:lang w:val="en-US" w:eastAsia="zh-CN"/>
                                </w:rPr>
                                <w:t>电缆拆除、限位拆除</w:t>
                              </w:r>
                            </w:p>
                          </w:txbxContent>
                        </wps:txbx>
                        <wps:bodyPr vert="horz" wrap="square" anchor="t" anchorCtr="0" upright="1"/>
                      </wps:wsp>
                      <wps:wsp>
                        <wps:cNvPr id="115" name="文本框 275"/>
                        <wps:cNvSpPr txBox="1"/>
                        <wps:spPr>
                          <a:xfrm>
                            <a:off x="12434" y="304506"/>
                            <a:ext cx="1803" cy="42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60858F8A">
                              <w:pPr>
                                <w:jc w:val="center"/>
                                <w:rPr>
                                  <w:rFonts w:hint="default" w:eastAsia="宋体"/>
                                  <w:sz w:val="24"/>
                                  <w:szCs w:val="24"/>
                                  <w:lang w:val="en-US" w:eastAsia="zh-CN"/>
                                </w:rPr>
                              </w:pPr>
                              <w:r>
                                <w:rPr>
                                  <w:rFonts w:hint="eastAsia"/>
                                  <w:sz w:val="24"/>
                                  <w:szCs w:val="24"/>
                                  <w:lang w:val="en-US" w:eastAsia="zh-CN"/>
                                </w:rPr>
                                <w:t>开工报告办理</w:t>
                              </w:r>
                            </w:p>
                          </w:txbxContent>
                        </wps:txbx>
                        <wps:bodyPr vert="horz" wrap="square" anchor="t" anchorCtr="0" upright="1"/>
                      </wps:wsp>
                      <wps:wsp>
                        <wps:cNvPr id="116" name="直线 276"/>
                        <wps:cNvCnPr/>
                        <wps:spPr>
                          <a:xfrm>
                            <a:off x="13296" y="304999"/>
                            <a:ext cx="1" cy="382"/>
                          </a:xfrm>
                          <a:prstGeom prst="line">
                            <a:avLst/>
                          </a:prstGeom>
                          <a:ln w="6350" cap="flat" cmpd="sng">
                            <a:solidFill>
                              <a:srgbClr val="000000"/>
                            </a:solidFill>
                            <a:prstDash val="solid"/>
                            <a:miter/>
                            <a:headEnd type="none" w="med" len="med"/>
                            <a:tailEnd type="triangle" w="med" len="med"/>
                          </a:ln>
                        </wps:spPr>
                        <wps:bodyPr upright="1"/>
                      </wps:wsp>
                      <wps:wsp>
                        <wps:cNvPr id="117" name="文本框 277"/>
                        <wps:cNvSpPr txBox="1"/>
                        <wps:spPr>
                          <a:xfrm>
                            <a:off x="12311" y="305378"/>
                            <a:ext cx="2149" cy="493"/>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6D7E5DCA">
                              <w:pPr>
                                <w:jc w:val="center"/>
                                <w:rPr>
                                  <w:rFonts w:hint="default" w:eastAsia="宋体"/>
                                  <w:lang w:val="en-US" w:eastAsia="zh-CN"/>
                                </w:rPr>
                              </w:pPr>
                              <w:r>
                                <w:rPr>
                                  <w:rFonts w:hint="eastAsia"/>
                                  <w:lang w:val="en-US" w:eastAsia="zh-CN"/>
                                </w:rPr>
                                <w:t>图纸及资料熟悉</w:t>
                              </w:r>
                            </w:p>
                          </w:txbxContent>
                        </wps:txbx>
                        <wps:bodyPr vert="horz" wrap="square" anchor="t" anchorCtr="0" upright="1"/>
                      </wps:wsp>
                      <wps:wsp>
                        <wps:cNvPr id="118" name="直线 278"/>
                        <wps:cNvCnPr/>
                        <wps:spPr>
                          <a:xfrm>
                            <a:off x="11505" y="305638"/>
                            <a:ext cx="773" cy="1"/>
                          </a:xfrm>
                          <a:prstGeom prst="line">
                            <a:avLst/>
                          </a:prstGeom>
                          <a:ln w="6350" cap="flat" cmpd="sng">
                            <a:solidFill>
                              <a:srgbClr val="000000"/>
                            </a:solidFill>
                            <a:prstDash val="solid"/>
                            <a:miter/>
                            <a:headEnd type="none" w="med" len="med"/>
                            <a:tailEnd type="triangle" w="med" len="med"/>
                          </a:ln>
                        </wps:spPr>
                        <wps:bodyPr upright="1"/>
                      </wps:wsp>
                      <wps:wsp>
                        <wps:cNvPr id="119" name="文本框 279"/>
                        <wps:cNvSpPr txBox="1"/>
                        <wps:spPr>
                          <a:xfrm>
                            <a:off x="10183" y="305379"/>
                            <a:ext cx="1311" cy="503"/>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5A215537">
                              <w:pPr>
                                <w:jc w:val="center"/>
                                <w:rPr>
                                  <w:rFonts w:hint="default" w:eastAsia="宋体"/>
                                  <w:lang w:val="en-US" w:eastAsia="zh-CN"/>
                                </w:rPr>
                              </w:pPr>
                              <w:r>
                                <w:rPr>
                                  <w:rFonts w:hint="eastAsia"/>
                                  <w:lang w:val="en-US" w:eastAsia="zh-CN"/>
                                </w:rPr>
                                <w:t>图纸自审</w:t>
                              </w:r>
                            </w:p>
                          </w:txbxContent>
                        </wps:txbx>
                        <wps:bodyPr vert="horz" wrap="square" anchor="t" anchorCtr="0" upright="1"/>
                      </wps:wsp>
                      <wps:wsp>
                        <wps:cNvPr id="120" name="文本框 280"/>
                        <wps:cNvSpPr txBox="1"/>
                        <wps:spPr>
                          <a:xfrm>
                            <a:off x="15256" y="305413"/>
                            <a:ext cx="1355" cy="437"/>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5848FA3A">
                              <w:pPr>
                                <w:jc w:val="center"/>
                                <w:rPr>
                                  <w:rFonts w:hint="eastAsia" w:eastAsia="宋体"/>
                                  <w:lang w:val="en-US" w:eastAsia="zh-CN"/>
                                </w:rPr>
                              </w:pPr>
                              <w:r>
                                <w:rPr>
                                  <w:rFonts w:hint="eastAsia"/>
                                  <w:lang w:val="en-US" w:eastAsia="zh-CN"/>
                                </w:rPr>
                                <w:t>设计交底</w:t>
                              </w:r>
                            </w:p>
                          </w:txbxContent>
                        </wps:txbx>
                        <wps:bodyPr vert="horz" wrap="square" anchor="t" anchorCtr="0" upright="1"/>
                      </wps:wsp>
                      <wps:wsp>
                        <wps:cNvPr id="121" name="直线 281"/>
                        <wps:cNvCnPr/>
                        <wps:spPr>
                          <a:xfrm flipH="1">
                            <a:off x="14483" y="305656"/>
                            <a:ext cx="750" cy="11"/>
                          </a:xfrm>
                          <a:prstGeom prst="line">
                            <a:avLst/>
                          </a:prstGeom>
                          <a:ln w="6350" cap="flat" cmpd="sng">
                            <a:solidFill>
                              <a:srgbClr val="000000"/>
                            </a:solidFill>
                            <a:prstDash val="solid"/>
                            <a:miter/>
                            <a:headEnd type="none" w="med" len="med"/>
                            <a:tailEnd type="triangle" w="med" len="med"/>
                          </a:ln>
                        </wps:spPr>
                        <wps:bodyPr upright="1"/>
                      </wps:wsp>
                      <wps:wsp>
                        <wps:cNvPr id="122" name="直线 282"/>
                        <wps:cNvCnPr/>
                        <wps:spPr>
                          <a:xfrm>
                            <a:off x="13307" y="305888"/>
                            <a:ext cx="1" cy="391"/>
                          </a:xfrm>
                          <a:prstGeom prst="line">
                            <a:avLst/>
                          </a:prstGeom>
                          <a:ln w="6350" cap="flat" cmpd="sng">
                            <a:solidFill>
                              <a:srgbClr val="000000"/>
                            </a:solidFill>
                            <a:prstDash val="solid"/>
                            <a:miter/>
                            <a:headEnd type="none" w="med" len="med"/>
                            <a:tailEnd type="triangle" w="med" len="med"/>
                          </a:ln>
                        </wps:spPr>
                        <wps:bodyPr upright="1"/>
                      </wps:wsp>
                      <wps:wsp>
                        <wps:cNvPr id="123" name="直线 283"/>
                        <wps:cNvCnPr/>
                        <wps:spPr>
                          <a:xfrm>
                            <a:off x="13289" y="306912"/>
                            <a:ext cx="1" cy="391"/>
                          </a:xfrm>
                          <a:prstGeom prst="line">
                            <a:avLst/>
                          </a:prstGeom>
                          <a:ln w="6350" cap="flat" cmpd="sng">
                            <a:solidFill>
                              <a:srgbClr val="000000"/>
                            </a:solidFill>
                            <a:prstDash val="solid"/>
                            <a:miter/>
                            <a:headEnd type="none" w="med" len="med"/>
                            <a:tailEnd type="triangle" w="med" len="med"/>
                          </a:ln>
                        </wps:spPr>
                        <wps:bodyPr upright="1"/>
                      </wps:wsp>
                      <wps:wsp>
                        <wps:cNvPr id="124" name="直线 284"/>
                        <wps:cNvCnPr/>
                        <wps:spPr>
                          <a:xfrm flipV="1">
                            <a:off x="11243" y="306629"/>
                            <a:ext cx="1186" cy="1"/>
                          </a:xfrm>
                          <a:prstGeom prst="line">
                            <a:avLst/>
                          </a:prstGeom>
                          <a:ln w="6350" cap="flat" cmpd="sng">
                            <a:solidFill>
                              <a:srgbClr val="000000"/>
                            </a:solidFill>
                            <a:prstDash val="solid"/>
                            <a:miter/>
                            <a:headEnd type="none" w="med" len="med"/>
                            <a:tailEnd type="triangle" w="med" len="med"/>
                          </a:ln>
                        </wps:spPr>
                        <wps:bodyPr upright="1"/>
                      </wps:wsp>
                      <wps:wsp>
                        <wps:cNvPr id="125" name="直线 285"/>
                        <wps:cNvCnPr/>
                        <wps:spPr>
                          <a:xfrm flipH="1">
                            <a:off x="14185" y="306601"/>
                            <a:ext cx="1119" cy="11"/>
                          </a:xfrm>
                          <a:prstGeom prst="line">
                            <a:avLst/>
                          </a:prstGeom>
                          <a:ln w="6350" cap="flat" cmpd="sng">
                            <a:solidFill>
                              <a:srgbClr val="000000"/>
                            </a:solidFill>
                            <a:prstDash val="solid"/>
                            <a:miter/>
                            <a:headEnd type="none" w="med" len="med"/>
                            <a:tailEnd type="triangle" w="med" len="med"/>
                          </a:ln>
                        </wps:spPr>
                        <wps:bodyPr upright="1"/>
                      </wps:wsp>
                      <wps:wsp>
                        <wps:cNvPr id="126" name="文本框 286"/>
                        <wps:cNvSpPr txBox="1"/>
                        <wps:spPr>
                          <a:xfrm>
                            <a:off x="9315" y="306402"/>
                            <a:ext cx="1927" cy="182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71513BF8">
                              <w:pPr>
                                <w:pStyle w:val="2"/>
                                <w:keepNext w:val="0"/>
                                <w:keepLines w:val="0"/>
                                <w:pageBreakBefore w:val="0"/>
                                <w:widowControl w:val="0"/>
                                <w:numPr>
                                  <w:ilvl w:val="0"/>
                                  <w:numId w:val="0"/>
                                </w:numPr>
                                <w:kinsoku/>
                                <w:wordWrap/>
                                <w:overflowPunct/>
                                <w:topLinePunct w:val="0"/>
                                <w:autoSpaceDE/>
                                <w:autoSpaceDN/>
                                <w:bidi w:val="0"/>
                                <w:adjustRightInd/>
                                <w:spacing w:line="240" w:lineRule="auto"/>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A技术准备</w:t>
                              </w:r>
                            </w:p>
                            <w:p w14:paraId="1700AE67">
                              <w:pPr>
                                <w:pStyle w:val="2"/>
                                <w:keepNext w:val="0"/>
                                <w:keepLines w:val="0"/>
                                <w:pageBreakBefore w:val="0"/>
                                <w:widowControl w:val="0"/>
                                <w:numPr>
                                  <w:ilvl w:val="0"/>
                                  <w:numId w:val="5"/>
                                </w:numPr>
                                <w:kinsoku/>
                                <w:wordWrap/>
                                <w:overflowPunct/>
                                <w:topLinePunct w:val="0"/>
                                <w:autoSpaceDE/>
                                <w:autoSpaceDN/>
                                <w:bidi w:val="0"/>
                                <w:adjustRightInd/>
                                <w:spacing w:line="240" w:lineRule="auto"/>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材料计划</w:t>
                              </w:r>
                            </w:p>
                            <w:p w14:paraId="609FD76D">
                              <w:pPr>
                                <w:pStyle w:val="2"/>
                                <w:keepNext w:val="0"/>
                                <w:keepLines w:val="0"/>
                                <w:pageBreakBefore w:val="0"/>
                                <w:widowControl w:val="0"/>
                                <w:numPr>
                                  <w:ilvl w:val="0"/>
                                  <w:numId w:val="5"/>
                                </w:numPr>
                                <w:kinsoku/>
                                <w:wordWrap/>
                                <w:overflowPunct/>
                                <w:topLinePunct w:val="0"/>
                                <w:autoSpaceDE/>
                                <w:autoSpaceDN/>
                                <w:bidi w:val="0"/>
                                <w:adjustRightInd/>
                                <w:spacing w:line="240" w:lineRule="auto"/>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设备计划</w:t>
                              </w:r>
                            </w:p>
                            <w:p w14:paraId="232F3EE9">
                              <w:pPr>
                                <w:pStyle w:val="2"/>
                                <w:keepNext w:val="0"/>
                                <w:keepLines w:val="0"/>
                                <w:pageBreakBefore w:val="0"/>
                                <w:widowControl w:val="0"/>
                                <w:numPr>
                                  <w:ilvl w:val="0"/>
                                  <w:numId w:val="5"/>
                                </w:numPr>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施工方案</w:t>
                              </w:r>
                            </w:p>
                            <w:p w14:paraId="71EF4E2B">
                              <w:pPr>
                                <w:keepNext w:val="0"/>
                                <w:keepLines w:val="0"/>
                                <w:pageBreakBefore w:val="0"/>
                                <w:widowControl w:val="0"/>
                                <w:numPr>
                                  <w:ilvl w:val="0"/>
                                  <w:numId w:val="0"/>
                                </w:numPr>
                                <w:kinsoku/>
                                <w:wordWrap/>
                                <w:overflowPunct/>
                                <w:topLinePunct w:val="0"/>
                                <w:autoSpaceDE/>
                                <w:autoSpaceDN/>
                                <w:bidi w:val="0"/>
                                <w:adjustRightInd/>
                                <w:spacing w:line="240" w:lineRule="auto"/>
                                <w:ind w:left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4、进度计划</w:t>
                              </w:r>
                            </w:p>
                          </w:txbxContent>
                        </wps:txbx>
                        <wps:bodyPr vert="horz" wrap="square" anchor="t" anchorCtr="0" upright="1"/>
                      </wps:wsp>
                      <wps:wsp>
                        <wps:cNvPr id="127" name="文本框 287"/>
                        <wps:cNvSpPr txBox="1"/>
                        <wps:spPr>
                          <a:xfrm>
                            <a:off x="15309" y="306452"/>
                            <a:ext cx="2785" cy="2152"/>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7F5A31BD">
                              <w:pPr>
                                <w:pStyle w:val="2"/>
                                <w:keepNext w:val="0"/>
                                <w:keepLines w:val="0"/>
                                <w:pageBreakBefore w:val="0"/>
                                <w:widowControl w:val="0"/>
                                <w:numPr>
                                  <w:ilvl w:val="0"/>
                                  <w:numId w:val="0"/>
                                </w:numPr>
                                <w:kinsoku/>
                                <w:wordWrap/>
                                <w:overflowPunct/>
                                <w:topLinePunct w:val="0"/>
                                <w:autoSpaceDE/>
                                <w:autoSpaceDN/>
                                <w:bidi w:val="0"/>
                                <w:adjustRightInd/>
                                <w:spacing w:line="240" w:lineRule="auto"/>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B施工准备</w:t>
                              </w:r>
                            </w:p>
                            <w:p w14:paraId="7843B6CA">
                              <w:pPr>
                                <w:pStyle w:val="2"/>
                                <w:keepNext w:val="0"/>
                                <w:keepLines w:val="0"/>
                                <w:pageBreakBefore w:val="0"/>
                                <w:widowControl w:val="0"/>
                                <w:numPr>
                                  <w:ilvl w:val="0"/>
                                  <w:numId w:val="0"/>
                                </w:numPr>
                                <w:kinsoku/>
                                <w:wordWrap/>
                                <w:overflowPunct/>
                                <w:topLinePunct w:val="0"/>
                                <w:autoSpaceDE/>
                                <w:autoSpaceDN/>
                                <w:bidi w:val="0"/>
                                <w:adjustRightInd/>
                                <w:spacing w:line="240" w:lineRule="auto"/>
                                <w:jc w:val="left"/>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1、临时设施及物资准备</w:t>
                              </w:r>
                            </w:p>
                            <w:p w14:paraId="375B365D">
                              <w:pPr>
                                <w:pStyle w:val="2"/>
                                <w:keepNext w:val="0"/>
                                <w:keepLines w:val="0"/>
                                <w:pageBreakBefore w:val="0"/>
                                <w:widowControl w:val="0"/>
                                <w:numPr>
                                  <w:ilvl w:val="0"/>
                                  <w:numId w:val="0"/>
                                </w:numPr>
                                <w:kinsoku/>
                                <w:wordWrap/>
                                <w:overflowPunct/>
                                <w:topLinePunct w:val="0"/>
                                <w:autoSpaceDE/>
                                <w:autoSpaceDN/>
                                <w:bidi w:val="0"/>
                                <w:adjustRightInd/>
                                <w:spacing w:line="240" w:lineRule="auto"/>
                                <w:jc w:val="left"/>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2、施工机具计划落实</w:t>
                              </w:r>
                            </w:p>
                            <w:p w14:paraId="082F1AB3">
                              <w:pPr>
                                <w:pStyle w:val="2"/>
                                <w:keepNext w:val="0"/>
                                <w:keepLines w:val="0"/>
                                <w:pageBreakBefore w:val="0"/>
                                <w:widowControl w:val="0"/>
                                <w:numPr>
                                  <w:ilvl w:val="0"/>
                                  <w:numId w:val="0"/>
                                </w:numPr>
                                <w:kinsoku/>
                                <w:wordWrap/>
                                <w:overflowPunct/>
                                <w:topLinePunct w:val="0"/>
                                <w:autoSpaceDE/>
                                <w:autoSpaceDN/>
                                <w:bidi w:val="0"/>
                                <w:adjustRightInd/>
                                <w:spacing w:line="240" w:lineRule="auto"/>
                                <w:ind w:left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3、施工用临时电源设施</w:t>
                              </w:r>
                            </w:p>
                            <w:p w14:paraId="2FA57670">
                              <w:pPr>
                                <w:keepNext w:val="0"/>
                                <w:keepLines w:val="0"/>
                                <w:pageBreakBefore w:val="0"/>
                                <w:widowControl w:val="0"/>
                                <w:numPr>
                                  <w:ilvl w:val="0"/>
                                  <w:numId w:val="0"/>
                                </w:numPr>
                                <w:kinsoku/>
                                <w:wordWrap/>
                                <w:overflowPunct/>
                                <w:topLinePunct w:val="0"/>
                                <w:autoSpaceDE/>
                                <w:autoSpaceDN/>
                                <w:bidi w:val="0"/>
                                <w:adjustRightInd/>
                                <w:spacing w:line="240" w:lineRule="auto"/>
                                <w:ind w:left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4、劳动力储备</w:t>
                              </w:r>
                            </w:p>
                            <w:p w14:paraId="15CF99F1">
                              <w:pPr>
                                <w:pStyle w:val="2"/>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left"/>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5、工程车辆准备</w:t>
                              </w:r>
                            </w:p>
                          </w:txbxContent>
                        </wps:txbx>
                        <wps:bodyPr vert="horz" wrap="square" anchor="t" anchorCtr="0" upright="1"/>
                      </wps:wsp>
                    </wpg:wgp>
                  </a:graphicData>
                </a:graphic>
              </wp:anchor>
            </w:drawing>
          </mc:Choice>
          <mc:Fallback>
            <w:pict>
              <v:group id="组合 241" o:spid="_x0000_s1026" o:spt="203" style="position:absolute;left:0pt;margin-left:-36.85pt;margin-top:-25.8pt;height:648.8pt;width:474.05pt;z-index:251706368;mso-width-relative:page;mso-height-relative:page;" coordorigin="8613,304506" coordsize="9481,12976" o:gfxdata="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">
                <o:lock v:ext="edit" aspectratio="f"/>
                <v:shape id="文本框 242" o:spid="_x0000_s1026" o:spt="202" type="#_x0000_t202" style="position:absolute;left:8946;top:311712;height:435;width:3009;" fillcolor="#FFFFFF" filled="t" stroked="t" coordsize="21600,21600" o:gfxdata="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LYCxNtwAAANsAAAAP&#10;AAAAAAAAAAEAIAAAACIAAABkcnMvZG93bnJldi54bWxQSwECFAAUAAAACACHTuJAMy8FnjsAAAA5&#10;AAAAEAAAAAAAAAABACAAAAAGAQAAZHJzL3NoYXBleG1sLnhtbFBLBQYAAAAABgAGAFsBAACwAwAA&#10;AAA=&#10;">
                  <v:fill on="t" focussize="0,0"/>
                  <v:stroke weight="0.5pt" color="#000000" joinstyle="miter"/>
                  <v:imagedata o:title=""/>
                  <o:lock v:ext="edit" aspectratio="f"/>
                  <v:textbox>
                    <w:txbxContent>
                      <w:p w14:paraId="73F36C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宋体"/>
                            <w:lang w:val="en-US" w:eastAsia="zh-CN"/>
                          </w:rPr>
                        </w:pPr>
                        <w:r>
                          <w:rPr>
                            <w:rFonts w:hint="eastAsia"/>
                            <w:lang w:val="en-US" w:eastAsia="zh-CN"/>
                          </w:rPr>
                          <w:t>电缆卷筒更换</w:t>
                        </w:r>
                      </w:p>
                    </w:txbxContent>
                  </v:textbox>
                </v:shape>
                <v:line id="直线 243" o:spid="_x0000_s1026" o:spt="20" style="position:absolute;left:10446;top:312172;height:391;width:1;" filled="f" stroked="t" coordsize="21600,21600" o:gfxdata="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8tFvi8AAAA&#10;2wAAAA8AAAAAAAAAAQAgAAAAIgAAAGRycy9kb3ducmV2LnhtbFBLAQIUABQAAAAIAIdO4kAzLwWe&#10;OwAAADkAAAAQAAAAAAAAAAEAIAAAAAsBAABkcnMvc2hhcGV4bWwueG1sUEsFBgAAAAAGAAYAWwEA&#10;ALUDAAAAAA==&#10;">
                  <v:fill on="f" focussize="0,0"/>
                  <v:stroke weight="0.5pt" color="#000000" joinstyle="miter" endarrow="block"/>
                  <v:imagedata o:title=""/>
                  <o:lock v:ext="edit" aspectratio="f"/>
                </v:line>
                <v:shape id="文本框 244" o:spid="_x0000_s1026" o:spt="202" type="#_x0000_t202" style="position:absolute;left:8957;top:312587;height:433;width:3009;" fillcolor="#FFFFFF" filled="t" stroked="t" coordsize="21600,21600" o:gfxdata="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rxRGitwAAANsAAAAP&#10;AAAAAAAAAAEAIAAAACIAAABkcnMvZG93bnJldi54bWxQSwECFAAUAAAACACHTuJAMy8FnjsAAAA5&#10;AAAAEAAAAAAAAAABACAAAAAGAQAAZHJzL3NoYXBleG1sLnhtbFBLBQYAAAAABgAGAFsBAACwAwAA&#10;AAA=&#10;">
                  <v:fill on="t" focussize="0,0"/>
                  <v:stroke weight="0.5pt" color="#000000" joinstyle="miter"/>
                  <v:imagedata o:title=""/>
                  <o:lock v:ext="edit" aspectratio="f"/>
                  <v:textbox>
                    <w:txbxContent>
                      <w:p w14:paraId="251251C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宋体"/>
                            <w:lang w:val="en-US" w:eastAsia="zh-CN"/>
                          </w:rPr>
                        </w:pPr>
                        <w:r>
                          <w:rPr>
                            <w:rFonts w:hint="eastAsia"/>
                            <w:lang w:val="en-US" w:eastAsia="zh-CN"/>
                          </w:rPr>
                          <w:t>电气室保温安装</w:t>
                        </w:r>
                      </w:p>
                    </w:txbxContent>
                  </v:textbox>
                </v:shape>
                <v:shape id="文本框 245" o:spid="_x0000_s1026" o:spt="202" type="#_x0000_t202" style="position:absolute;left:14946;top:315045;height:483;width:2439;" fillcolor="#FFFFFF" filled="t" stroked="t" coordsize="21600,21600" o:gfxdata="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EibQ5twAAANsAAAAP&#10;AAAAAAAAAAEAIAAAACIAAABkcnMvZG93bnJldi54bWxQSwECFAAUAAAACACHTuJAMy8FnjsAAAA5&#10;AAAAEAAAAAAAAAABACAAAAAGAQAAZHJzL3NoYXBleG1sLnhtbFBLBQYAAAAABgAGAFsBAACwAwAA&#10;AAA=&#10;">
                  <v:fill on="t" focussize="0,0"/>
                  <v:stroke weight="0.5pt" color="#000000" joinstyle="miter"/>
                  <v:imagedata o:title=""/>
                  <o:lock v:ext="edit" aspectratio="f"/>
                  <v:textbox>
                    <w:txbxContent>
                      <w:p w14:paraId="19AB0EF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送电单调、空载调试</w:t>
                        </w:r>
                      </w:p>
                    </w:txbxContent>
                  </v:textbox>
                </v:shape>
                <v:line id="直线 246" o:spid="_x0000_s1026" o:spt="20" style="position:absolute;left:16194;top:314708;height:312;width:1;" filled="f" stroked="t" coordsize="21600,21600" o:gfxdata="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9atWC8AAAA&#10;2wAAAA8AAAAAAAAAAQAgAAAAIgAAAGRycy9kb3ducmV2LnhtbFBLAQIUABQAAAAIAIdO4kAzLwWe&#10;OwAAADkAAAAQAAAAAAAAAAEAIAAAAAsBAABkcnMvc2hhcGV4bWwueG1sUEsFBgAAAAAGAAYAWwEA&#10;ALUDAAAAAA==&#10;">
                  <v:fill on="f" focussize="0,0"/>
                  <v:stroke weight="0.5pt" color="#000000" joinstyle="miter" endarrow="block"/>
                  <v:imagedata o:title=""/>
                  <o:lock v:ext="edit" aspectratio="f"/>
                </v:line>
                <v:line id="直线 247" o:spid="_x0000_s1026" o:spt="20" style="position:absolute;left:16200;top:315533;height:391;width:1;" filled="f" stroked="t" coordsize="21600,21600" o:gfxdata="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BYQ+7sAAADb&#10;AAAADwAAAAAAAAABACAAAAAiAAAAZHJzL2Rvd25yZXYueG1sUEsBAhQAFAAAAAgAh07iQDMvBZ47&#10;AAAAOQAAABAAAAAAAAAAAQAgAAAACgEAAGRycy9zaGFwZXhtbC54bWxQSwUGAAAAAAYABgBbAQAA&#10;tAMAAAAA&#10;">
                  <v:fill on="f" focussize="0,0"/>
                  <v:stroke weight="0.5pt" color="#000000" joinstyle="miter" endarrow="block"/>
                  <v:imagedata o:title=""/>
                  <o:lock v:ext="edit" aspectratio="f"/>
                </v:line>
                <v:shape id="文本框 248" o:spid="_x0000_s1026" o:spt="202" type="#_x0000_t202" style="position:absolute;left:14546;top:315977;height:483;width:3229;" fillcolor="#FFFFFF" filled="t" stroked="t" coordsize="21600,21600" o:gfxdata="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qiBuntAAAANsAAAAPAAAA&#10;AAAAAAEAIAAAACIAAABkcnMvZG93bnJldi54bWxQSwECFAAUAAAACACHTuJAMy8FnjsAAAA5AAAA&#10;EAAAAAAAAAABACAAAAADAQAAZHJzL3NoYXBleG1sLnhtbFBLBQYAAAAABgAGAFsBAACtAwAAAAA=&#10;">
                  <v:fill on="t" focussize="0,0"/>
                  <v:stroke weight="0.5pt" color="#000000" joinstyle="miter"/>
                  <v:imagedata o:title=""/>
                  <o:lock v:ext="edit" aspectratio="f"/>
                  <v:textbox>
                    <w:txbxContent>
                      <w:p w14:paraId="33C2F80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所有电机接手连接负载调试</w:t>
                        </w:r>
                      </w:p>
                    </w:txbxContent>
                  </v:textbox>
                </v:shape>
                <v:shape id="自选图形 249" o:spid="_x0000_s1026" o:spt="34" type="#_x0000_t34" style="position:absolute;left:9904;top:313561;flip:y;height:2960;width:3960;rotation:-5898240f;" filled="f" stroked="t" coordsize="21600,21600" o:gfxdata="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VAmpC8AAAA&#10;2wAAAA8AAAAAAAAAAQAgAAAAIgAAAGRycy9kb3ducmV2LnhtbFBLAQIUABQAAAAIAIdO4kAzLwWe&#10;OwAAADkAAAAQAAAAAAAAAAEAIAAAAAsBAABkcnMvc2hhcGV4bWwueG1sUEsFBgAAAAAGAAYAWwEA&#10;ALUDAAAAAA==&#10;" adj="20067">
                  <v:fill on="f" focussize="0,0"/>
                  <v:stroke weight="0.5pt" color="#000000" joinstyle="miter" endarrow="block"/>
                  <v:imagedata o:title=""/>
                  <o:lock v:ext="edit" aspectratio="f"/>
                </v:shape>
                <v:shape id="自选图形 250" o:spid="_x0000_s1026" o:spt="33" type="#_x0000_t33" style="position:absolute;left:14614;top:315193;height:2794;width:281;rotation:5898240f;" filled="f" stroked="t" coordsize="21600,21600" o:gfxdata="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XXCgstAAAANsAAAAPAAAA&#10;AAAAAAEAIAAAACIAAABkcnMvZG93bnJldi54bWxQSwECFAAUAAAACACHTuJAMy8FnjsAAAA5AAAA&#10;EAAAAAAAAAABACAAAAADAQAAZHJzL3NoYXBleG1sLnhtbFBLBQYAAAAABgAGAFsBAACtAwAAAAA=&#10;">
                  <v:fill on="f" focussize="0,0"/>
                  <v:stroke weight="0.5pt" color="#000000" joinstyle="miter"/>
                  <v:imagedata o:title=""/>
                  <o:lock v:ext="edit" aspectratio="f"/>
                </v:shape>
                <v:shape id="文本框 251" o:spid="_x0000_s1026" o:spt="202" type="#_x0000_t202" style="position:absolute;left:12395;top:317049;height:433;width:1995;" fillcolor="#FFFFFF" filled="t" stroked="t" coordsize="21600,21600" o:gfxdata="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ayTntwAAANsAAAAP&#10;AAAAAAAAAAEAIAAAACIAAABkcnMvZG93bnJldi54bWxQSwECFAAUAAAACACHTuJAMy8FnjsAAAA5&#10;AAAAEAAAAAAAAAABACAAAAAGAQAAZHJzL3NoYXBleG1sLnhtbFBLBQYAAAAABgAGAFsBAACwAwAA&#10;AAA=&#10;">
                  <v:fill on="t" focussize="0,0"/>
                  <v:stroke weight="0.5pt" color="#000000" joinstyle="miter"/>
                  <v:imagedata o:title=""/>
                  <o:lock v:ext="edit" aspectratio="f"/>
                  <v:textbox>
                    <w:txbxContent>
                      <w:p w14:paraId="2C73DBD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调试结束、验收</w:t>
                        </w:r>
                      </w:p>
                    </w:txbxContent>
                  </v:textbox>
                </v:shape>
                <v:shape id="文本框 252" o:spid="_x0000_s1026" o:spt="202" type="#_x0000_t202" style="position:absolute;left:8706;top:309563;height:526;width:4185;" fillcolor="#FFFFFF" filled="t" stroked="t" coordsize="21600,21600" o:gfxdata="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OubqQtwAAANsAAAAP&#10;AAAAAAAAAAEAIAAAACIAAABkcnMvZG93bnJldi54bWxQSwECFAAUAAAACACHTuJAMy8FnjsAAAA5&#10;AAAAEAAAAAAAAAABACAAAAAGAQAAZHJzL3NoYXBleG1sLnhtbFBLBQYAAAAABgAGAFsBAACwAwAA&#10;AAA=&#10;">
                  <v:fill on="t" focussize="0,0"/>
                  <v:stroke weight="0.5pt" color="#000000" joinstyle="miter"/>
                  <v:imagedata o:title=""/>
                  <o:lock v:ext="edit" aspectratio="f"/>
                  <v:textbox>
                    <w:txbxContent>
                      <w:p w14:paraId="6D306247">
                        <w:pPr>
                          <w:rPr>
                            <w:rFonts w:hint="default" w:eastAsia="宋体"/>
                            <w:lang w:val="en-US" w:eastAsia="zh-CN"/>
                          </w:rPr>
                        </w:pPr>
                        <w:r>
                          <w:rPr>
                            <w:rFonts w:hint="eastAsia"/>
                            <w:lang w:val="en-US" w:eastAsia="zh-CN"/>
                          </w:rPr>
                          <w:t>小车轨道安全设施就位、安全绳拉设</w:t>
                        </w:r>
                      </w:p>
                    </w:txbxContent>
                  </v:textbox>
                </v:shape>
                <v:line id="直线 253" o:spid="_x0000_s1026" o:spt="20" style="position:absolute;left:10445;top:310117;height:391;width:1;" filled="f" stroked="t" coordsize="21600,21600" o:gfxdata="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9IAlvQAA&#10;ANsAAAAPAAAAAAAAAAEAIAAAACIAAABkcnMvZG93bnJldi54bWxQSwECFAAUAAAACACHTuJAMy8F&#10;njsAAAA5AAAAEAAAAAAAAAABACAAAAAMAQAAZHJzL3NoYXBleG1sLnhtbFBLBQYAAAAABgAGAFsB&#10;AAC2AwAAAAA=&#10;">
                  <v:fill on="f" focussize="0,0"/>
                  <v:stroke weight="0.5pt" color="#000000" joinstyle="miter" endarrow="block"/>
                  <v:imagedata o:title=""/>
                  <o:lock v:ext="edit" aspectratio="f"/>
                </v:line>
                <v:line id="直线 254" o:spid="_x0000_s1026" o:spt="20" style="position:absolute;left:16109;top:310030;height:391;width:1;" filled="f" stroked="t" coordsize="21600,21600" o:gfxdata="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HRhRvQAA&#10;ANsAAAAPAAAAAAAAAAEAIAAAACIAAABkcnMvZG93bnJldi54bWxQSwECFAAUAAAACACHTuJAMy8F&#10;njsAAAA5AAAAEAAAAAAAAAABACAAAAAMAQAAZHJzL3NoYXBleG1sLnhtbFBLBQYAAAAABgAGAFsB&#10;AAC2AwAAAAA=&#10;">
                  <v:fill on="f" focussize="0,0"/>
                  <v:stroke weight="0.5pt" color="#000000" joinstyle="miter" endarrow="block"/>
                  <v:imagedata o:title=""/>
                  <o:lock v:ext="edit" aspectratio="f"/>
                </v:line>
                <v:shape id="文本框 255" o:spid="_x0000_s1026" o:spt="202" type="#_x0000_t202" style="position:absolute;left:8613;top:310564;height:776;width:4185;" fillcolor="#FFFFFF" filled="t" stroked="t" coordsize="21600,21600" o:gfxdata="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BUCLktwAAANsAAAAP&#10;AAAAAAAAAAEAIAAAACIAAABkcnMvZG93bnJldi54bWxQSwECFAAUAAAACACHTuJAMy8FnjsAAAA5&#10;AAAAEAAAAAAAAAABACAAAAAGAQAAZHJzL3NoYXBleG1sLnhtbFBLBQYAAAAABgAGAFsBAACwAwAA&#10;AAA=&#10;">
                  <v:fill on="t" focussize="0,0"/>
                  <v:stroke weight="0.5pt" color="#000000" joinstyle="miter"/>
                  <v:imagedata o:title=""/>
                  <o:lock v:ext="edit" aspectratio="f"/>
                  <v:textbox>
                    <w:txbxContent>
                      <w:p w14:paraId="71D69A5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电机更换、制动器更换、电缆卷筒更换</w:t>
                        </w:r>
                      </w:p>
                    </w:txbxContent>
                  </v:textbox>
                </v:shape>
                <v:shape id="文本框 256" o:spid="_x0000_s1026" o:spt="202" type="#_x0000_t202" style="position:absolute;left:14222;top:310445;height:432;width:3699;" fillcolor="#FFFFFF" filled="t" stroked="t" coordsize="21600,21600" o:gfxdata="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gryTtwAAANsAAAAP&#10;AAAAAAAAAAEAIAAAACIAAABkcnMvZG93bnJldi54bWxQSwECFAAUAAAACACHTuJAMy8FnjsAAAA5&#10;AAAAEAAAAAAAAAABACAAAAAGAQAAZHJzL3NoYXBleG1sLnhtbFBLBQYAAAAABgAGAFsBAACwAwAA&#10;AAA=&#10;">
                  <v:fill on="t" focussize="0,0"/>
                  <v:stroke weight="0.5pt" color="#000000" joinstyle="miter"/>
                  <v:imagedata o:title=""/>
                  <o:lock v:ext="edit" aspectratio="f"/>
                  <v:textbox>
                    <w:txbxContent>
                      <w:p w14:paraId="5239239E">
                        <w:pPr>
                          <w:rPr>
                            <w:rFonts w:hint="default" w:eastAsia="宋体"/>
                            <w:lang w:val="en-US" w:eastAsia="zh-CN"/>
                          </w:rPr>
                        </w:pPr>
                        <w:r>
                          <w:rPr>
                            <w:rFonts w:hint="eastAsia"/>
                            <w:lang w:val="en-US" w:eastAsia="zh-CN"/>
                          </w:rPr>
                          <w:t>电阻箱、屏柜拆除，保护性拆除</w:t>
                        </w:r>
                      </w:p>
                    </w:txbxContent>
                  </v:textbox>
                </v:shape>
                <v:line id="直线 257" o:spid="_x0000_s1026" o:spt="20" style="position:absolute;left:10446;top:311336;height:391;width:1;" filled="f" stroked="t" coordsize="21600,21600" o:gfxdata="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Phia8AAAA&#10;2wAAAA8AAAAAAAAAAQAgAAAAIgAAAGRycy9kb3ducmV2LnhtbFBLAQIUABQAAAAIAIdO4kAzLwWe&#10;OwAAADkAAAAQAAAAAAAAAAEAIAAAAAsBAABkcnMvc2hhcGV4bWwueG1sUEsFBgAAAAAGAAYAWwEA&#10;ALUDAAAAAA==&#10;">
                  <v:fill on="f" focussize="0,0"/>
                  <v:stroke weight="0.5pt" color="#000000" joinstyle="miter" endarrow="block"/>
                  <v:imagedata o:title=""/>
                  <o:lock v:ext="edit" aspectratio="f"/>
                </v:line>
                <v:line id="直线 258" o:spid="_x0000_s1026" o:spt="20" style="position:absolute;left:16120;top:310895;height:391;width:1;" filled="f" stroked="t" coordsize="21600,21600" o:gfxdata="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RQElS2AAAA2wAAAA8A&#10;AAAAAAAAAQAgAAAAIgAAAGRycy9kb3ducmV2LnhtbFBLAQIUABQAAAAIAIdO4kAzLwWeOwAAADkA&#10;AAAQAAAAAAAAAAEAIAAAAAUBAABkcnMvc2hhcGV4bWwueG1sUEsFBgAAAAAGAAYAWwEAAK8DAAAA&#10;AA==&#10;">
                  <v:fill on="f" focussize="0,0"/>
                  <v:stroke weight="0.5pt" color="#000000" joinstyle="miter" endarrow="block"/>
                  <v:imagedata o:title=""/>
                  <o:lock v:ext="edit" aspectratio="f"/>
                </v:line>
                <v:shape id="文本框 259" o:spid="_x0000_s1026" o:spt="202" type="#_x0000_t202" style="position:absolute;left:14212;top:311300;height:733;width:3699;" fillcolor="#FFFFFF" filled="t" stroked="t" coordsize="21600,21600" o:gfxdata="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HSjhtwAAANsAAAAP&#10;AAAAAAAAAAEAIAAAACIAAABkcnMvZG93bnJldi54bWxQSwECFAAUAAAACACHTuJAMy8FnjsAAAA5&#10;AAAAEAAAAAAAAAABACAAAAAGAQAAZHJzL3NoYXBleG1sLnhtbFBLBQYAAAAABgAGAFsBAACwAwAA&#10;AAA=&#10;">
                  <v:fill on="t" focussize="0,0"/>
                  <v:stroke weight="0.5pt" color="#000000" joinstyle="miter"/>
                  <v:imagedata o:title=""/>
                  <o:lock v:ext="edit" aspectratio="f"/>
                  <v:textbox>
                    <w:txbxContent>
                      <w:p w14:paraId="4540E78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电缆清理、电阻箱、屏柜、司机室电气设备安装，电气配槽配管</w:t>
                        </w:r>
                      </w:p>
                    </w:txbxContent>
                  </v:textbox>
                </v:shape>
                <v:line id="直线 260" o:spid="_x0000_s1026" o:spt="20" style="position:absolute;left:16121;top:312062;height:391;width:1;" filled="f" stroked="t" coordsize="21600,21600" o:gfxdata="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II46vQAA&#10;ANwAAAAPAAAAAAAAAAEAIAAAACIAAABkcnMvZG93bnJldi54bWxQSwECFAAUAAAACACHTuJAMy8F&#10;njsAAAA5AAAAEAAAAAAAAAABACAAAAAMAQAAZHJzL3NoYXBleG1sLnhtbFBLBQYAAAAABgAGAFsB&#10;AAC2AwAAAAA=&#10;">
                  <v:fill on="f" focussize="0,0"/>
                  <v:stroke weight="0.5pt" color="#000000" joinstyle="miter" endarrow="block"/>
                  <v:imagedata o:title=""/>
                  <o:lock v:ext="edit" aspectratio="f"/>
                </v:line>
                <v:shape id="文本框 261" o:spid="_x0000_s1026" o:spt="202" type="#_x0000_t202" style="position:absolute;left:14202;top:312467;height:733;width:3699;" fillcolor="#FFFFFF" filled="t" stroked="t" coordsize="21600,21600" o:gfxdata="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izrbgAAADcAAAA&#10;DwAAAAAAAAABACAAAAAiAAAAZHJzL2Rvd25yZXYueG1sUEsBAhQAFAAAAAgAh07iQDMvBZ47AAAA&#10;OQAAABAAAAAAAAAAAQAgAAAABwEAAGRycy9zaGFwZXhtbC54bWxQSwUGAAAAAAYABgBbAQAAsQMA&#10;AAAA&#10;">
                  <v:fill on="t" focussize="0,0"/>
                  <v:stroke weight="0.5pt" color="#000000" joinstyle="miter"/>
                  <v:imagedata o:title=""/>
                  <o:lock v:ext="edit" aspectratio="f"/>
                  <v:textbox>
                    <w:txbxContent>
                      <w:p w14:paraId="366C0E1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行车限位、登机请求盒、超载限制器、防撞等外围设备安装</w:t>
                        </w:r>
                      </w:p>
                    </w:txbxContent>
                  </v:textbox>
                </v:shape>
                <v:line id="直线 262" o:spid="_x0000_s1026" o:spt="20" style="position:absolute;left:16122;top:313218;height:286;width:1;" filled="f" stroked="t" coordsize="21600,21600" o:gfxdata="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a+tda5AAAA3AAA&#10;AA8AAAAAAAAAAQAgAAAAIgAAAGRycy9kb3ducmV2LnhtbFBLAQIUABQAAAAIAIdO4kAzLwWeOwAA&#10;ADkAAAAQAAAAAAAAAAEAIAAAAAgBAABkcnMvc2hhcGV4bWwueG1sUEsFBgAAAAAGAAYAWwEAALID&#10;AAAAAA==&#10;">
                  <v:fill on="f" focussize="0,0"/>
                  <v:stroke weight="0.5pt" color="#000000" joinstyle="miter" endarrow="block"/>
                  <v:imagedata o:title=""/>
                  <o:lock v:ext="edit" aspectratio="f"/>
                </v:line>
                <v:shape id="文本框 263" o:spid="_x0000_s1026" o:spt="202" type="#_x0000_t202" style="position:absolute;left:15234;top:313518;height:483;width:1753;" fillcolor="#FFFFFF" filled="t" stroked="t" coordsize="21600,21600" o:gfxdata="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B2iEG5AAAA3AAA&#10;AA8AAAAAAAAAAQAgAAAAIgAAAGRycy9kb3ducmV2LnhtbFBLAQIUABQAAAAIAIdO4kAzLwWeOwAA&#10;ADkAAAAQAAAAAAAAAAEAIAAAAAgBAABkcnMvc2hhcGV4bWwueG1sUEsFBgAAAAAGAAYAWwEAALID&#10;AAAAAA==&#10;">
                  <v:fill on="t" focussize="0,0"/>
                  <v:stroke weight="0.5pt" color="#000000" joinstyle="miter"/>
                  <v:imagedata o:title=""/>
                  <o:lock v:ext="edit" aspectratio="f"/>
                  <v:textbox>
                    <w:txbxContent>
                      <w:p w14:paraId="115CD76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整车电缆敷设</w:t>
                        </w:r>
                      </w:p>
                    </w:txbxContent>
                  </v:textbox>
                </v:shape>
                <v:line id="直线 264" o:spid="_x0000_s1026" o:spt="20" style="position:absolute;left:16147;top:314017;height:286;width:15;" filled="f" stroked="t" coordsize="21600,21600" o:gfxdata="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YbiDm8AAAA&#10;3AAAAA8AAAAAAAAAAQAgAAAAIgAAAGRycy9kb3ducmV2LnhtbFBLAQIUABQAAAAIAIdO4kAzLwWe&#10;OwAAADkAAAAQAAAAAAAAAAEAIAAAAAsBAABkcnMvc2hhcGV4bWwueG1sUEsFBgAAAAAGAAYAWwEA&#10;ALUDAAAAAA==&#10;">
                  <v:fill on="f" focussize="0,0"/>
                  <v:stroke weight="0.5pt" color="#000000" joinstyle="miter" endarrow="block"/>
                  <v:imagedata o:title=""/>
                  <o:lock v:ext="edit" aspectratio="f"/>
                </v:line>
                <v:shape id="文本框 265" o:spid="_x0000_s1026" o:spt="202" type="#_x0000_t202" style="position:absolute;left:15390;top:314299;height:441;width:1481;" fillcolor="#FFFFFF" filled="t" stroked="t" coordsize="21600,21600" o:gfxdata="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g07WutwAAANwAAAAP&#10;AAAAAAAAAAEAIAAAACIAAABkcnMvZG93bnJldi54bWxQSwECFAAUAAAACACHTuJAMy8FnjsAAAA5&#10;AAAAEAAAAAAAAAABACAAAAAGAQAAZHJzL3NoYXBleG1sLnhtbFBLBQYAAAAABgAGAFsBAACwAwAA&#10;AAA=&#10;">
                  <v:fill on="t" focussize="0,0"/>
                  <v:stroke weight="0.5pt" color="#000000" joinstyle="miter"/>
                  <v:imagedata o:title=""/>
                  <o:lock v:ext="edit" aspectratio="f"/>
                  <v:textbox>
                    <w:txbxContent>
                      <w:p w14:paraId="7529CAF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lang w:val="en-US" w:eastAsia="zh-CN"/>
                          </w:rPr>
                          <w:t>接线、校线</w:t>
                        </w:r>
                      </w:p>
                    </w:txbxContent>
                  </v:textbox>
                </v:shape>
                <v:shape id="文本框 266" o:spid="_x0000_s1026" o:spt="202" type="#_x0000_t202" style="position:absolute;left:12494;top:306338;height:525;width:1679;" fillcolor="#FFFFFF" filled="t" stroked="t" coordsize="21600,21600" o:gfxdata="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ABK9m5AAAA3AAA&#10;AA8AAAAAAAAAAQAgAAAAIgAAAGRycy9kb3ducmV2LnhtbFBLAQIUABQAAAAIAIdO4kAzLwWeOwAA&#10;ADkAAAAQAAAAAAAAAAEAIAAAAAgBAABkcnMvc2hhcGV4bWwueG1sUEsFBgAAAAAGAAYAWwEAALID&#10;AAAAAA==&#10;">
                  <v:fill on="t" focussize="0,0"/>
                  <v:stroke weight="0.5pt" color="#000000" joinstyle="miter"/>
                  <v:imagedata o:title=""/>
                  <o:lock v:ext="edit" aspectratio="f"/>
                  <v:textbox>
                    <w:txbxContent>
                      <w:p w14:paraId="15CA0373">
                        <w:pPr>
                          <w:jc w:val="center"/>
                          <w:rPr>
                            <w:rFonts w:hint="default" w:eastAsia="宋体"/>
                            <w:lang w:val="en-US" w:eastAsia="zh-CN"/>
                          </w:rPr>
                        </w:pPr>
                        <w:r>
                          <w:rPr>
                            <w:rFonts w:hint="eastAsia"/>
                            <w:lang w:val="en-US" w:eastAsia="zh-CN"/>
                          </w:rPr>
                          <w:t>施工前准备</w:t>
                        </w:r>
                      </w:p>
                    </w:txbxContent>
                  </v:textbox>
                </v:shape>
                <v:shape id="文本框 267" o:spid="_x0000_s1026" o:spt="202" type="#_x0000_t202" style="position:absolute;left:12465;top:307339;height:525;width:1791;" fillcolor="#FFFFFF" filled="t" stroked="t" coordsize="21600,21600" o:gfxdata="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TY5CtwAAANwAAAAP&#10;AAAAAAAAAAEAIAAAACIAAABkcnMvZG93bnJldi54bWxQSwECFAAUAAAACACHTuJAMy8FnjsAAAA5&#10;AAAAEAAAAAAAAAABACAAAAAGAQAAZHJzL3NoYXBleG1sLnhtbFBLBQYAAAAABgAGAFsBAACwAwAA&#10;AAA=&#10;">
                  <v:fill on="t" focussize="0,0"/>
                  <v:stroke weight="0.5pt" color="#000000" joinstyle="miter"/>
                  <v:imagedata o:title=""/>
                  <o:lock v:ext="edit" aspectratio="f"/>
                  <v:textbox>
                    <w:txbxContent>
                      <w:p w14:paraId="41742B40">
                        <w:pPr>
                          <w:rPr>
                            <w:rFonts w:hint="default" w:eastAsia="宋体"/>
                            <w:lang w:val="en-US" w:eastAsia="zh-CN"/>
                          </w:rPr>
                        </w:pPr>
                        <w:r>
                          <w:rPr>
                            <w:rFonts w:hint="eastAsia"/>
                            <w:lang w:val="en-US" w:eastAsia="zh-CN"/>
                          </w:rPr>
                          <w:t>确定停车位置</w:t>
                        </w:r>
                      </w:p>
                    </w:txbxContent>
                  </v:textbox>
                </v:shape>
                <v:line id="直线 268" o:spid="_x0000_s1026" o:spt="20" style="position:absolute;left:13309;top:307902;height:391;width:1;" filled="f" stroked="t" coordsize="21600,21600" o:gfxdata="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VoI8vQAA&#10;ANwAAAAPAAAAAAAAAAEAIAAAACIAAABkcnMvZG93bnJldi54bWxQSwECFAAUAAAACACHTuJAMy8F&#10;njsAAAA5AAAAEAAAAAAAAAABACAAAAAMAQAAZHJzL3NoYXBleG1sLnhtbFBLBQYAAAAABgAGAFsB&#10;AAC2AwAAAAA=&#10;">
                  <v:fill on="f" focussize="0,0"/>
                  <v:stroke weight="0.5pt" color="#000000" joinstyle="miter" endarrow="block"/>
                  <v:imagedata o:title=""/>
                  <o:lock v:ext="edit" aspectratio="f"/>
                </v:line>
                <v:shape id="文本框 269" o:spid="_x0000_s1026" o:spt="202" type="#_x0000_t202" style="position:absolute;left:12034;top:308317;height:525;width:2575;" fillcolor="#FFFFFF" filled="t" stroked="t" coordsize="21600,21600" o:gfxdata="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nr+rtwAAANwAAAAP&#10;AAAAAAAAAAEAIAAAACIAAABkcnMvZG93bnJldi54bWxQSwECFAAUAAAACACHTuJAMy8FnjsAAAA5&#10;AAAAEAAAAAAAAAABACAAAAAGAQAAZHJzL3NoYXBleG1sLnhtbFBLBQYAAAAABgAGAFsBAACwAwAA&#10;AAA=&#10;">
                  <v:fill on="t" focussize="0,0"/>
                  <v:stroke weight="0.5pt" color="#000000" joinstyle="miter"/>
                  <v:imagedata o:title=""/>
                  <o:lock v:ext="edit" aspectratio="f"/>
                  <v:textbox>
                    <w:txbxContent>
                      <w:p w14:paraId="4CE9E170">
                        <w:pPr>
                          <w:rPr>
                            <w:rFonts w:hint="default" w:eastAsia="宋体"/>
                            <w:lang w:val="en-US" w:eastAsia="zh-CN"/>
                          </w:rPr>
                        </w:pPr>
                        <w:r>
                          <w:rPr>
                            <w:rFonts w:hint="eastAsia"/>
                            <w:lang w:val="en-US" w:eastAsia="zh-CN"/>
                          </w:rPr>
                          <w:t>三方停电挂牌，标化</w:t>
                        </w:r>
                      </w:p>
                    </w:txbxContent>
                  </v:textbox>
                </v:shape>
                <v:line id="直线 270" o:spid="_x0000_s1026" o:spt="20" style="position:absolute;left:13291;top:308858;height:391;width:1;" filled="f" stroked="t" coordsize="21600,21600" o:gfxdata="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RjnvQAA&#10;ANwAAAAPAAAAAAAAAAEAIAAAACIAAABkcnMvZG93bnJldi54bWxQSwECFAAUAAAACACHTuJAMy8F&#10;njsAAAA5AAAAEAAAAAAAAAABACAAAAAMAQAAZHJzL3NoYXBleG1sLnhtbFBLBQYAAAAABgAGAFsB&#10;AAC2AwAAAAA=&#10;">
                  <v:fill on="f" focussize="0,0"/>
                  <v:stroke weight="0.5pt" color="#000000" joinstyle="miter" endarrow="block"/>
                  <v:imagedata o:title=""/>
                  <o:lock v:ext="edit" aspectratio="f"/>
                </v:line>
                <v:line id="直线 271" o:spid="_x0000_s1026" o:spt="20" style="position:absolute;left:10423;top:309262;flip:x y;height:11;width:5687;" filled="f" stroked="t" coordsize="21600,21600" o:gfxdata="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3xLGLsAAADc&#10;AAAADwAAAAAAAAABACAAAAAiAAAAZHJzL2Rvd25yZXYueG1sUEsBAhQAFAAAAAgAh07iQDMvBZ47&#10;AAAAOQAAABAAAAAAAAAAAQAgAAAACgEAAGRycy9zaGFwZXhtbC54bWxQSwUGAAAAAAYABgBbAQAA&#10;tAMAAAAA&#10;">
                  <v:fill on="f" focussize="0,0"/>
                  <v:stroke weight="0.5pt" color="#000000" joinstyle="miter"/>
                  <v:imagedata o:title=""/>
                  <o:lock v:ext="edit" aspectratio="f"/>
                </v:line>
                <v:line id="直线 272" o:spid="_x0000_s1026" o:spt="20" style="position:absolute;left:10414;top:309262;height:291;width:6;" filled="f" stroked="t" coordsize="21600,21600" o:gfxdata="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nIwu8AAAA&#10;3AAAAA8AAAAAAAAAAQAgAAAAIgAAAGRycy9kb3ducmV2LnhtbFBLAQIUABQAAAAIAIdO4kAzLwWe&#10;OwAAADkAAAAQAAAAAAAAAAEAIAAAAAsBAABkcnMvc2hhcGV4bWwueG1sUEsFBgAAAAAGAAYAWwEA&#10;ALUDAAAAAA==&#10;">
                  <v:fill on="f" focussize="0,0"/>
                  <v:stroke weight="0.5pt" color="#000000" joinstyle="miter" endarrow="block"/>
                  <v:imagedata o:title=""/>
                  <o:lock v:ext="edit" aspectratio="f"/>
                </v:line>
                <v:line id="直线 273" o:spid="_x0000_s1026" o:spt="20" style="position:absolute;left:16104;top:309268;flip:x;height:291;width:1;" filled="f" stroked="t" coordsize="21600,21600" o:gfxdata="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C4sb4A&#10;AADcAAAADwAAAAAAAAABACAAAAAiAAAAZHJzL2Rvd25yZXYueG1sUEsBAhQAFAAAAAgAh07iQDMv&#10;BZ47AAAAOQAAABAAAAAAAAAAAQAgAAAADQEAAGRycy9zaGFwZXhtbC54bWxQSwUGAAAAAAYABgBb&#10;AQAAtwMAAAAA&#10;">
                  <v:fill on="f" focussize="0,0"/>
                  <v:stroke weight="0.5pt" color="#000000" joinstyle="miter" endarrow="block"/>
                  <v:imagedata o:title=""/>
                  <o:lock v:ext="edit" aspectratio="f"/>
                </v:line>
                <v:shape id="文本框 274" o:spid="_x0000_s1026" o:spt="202" type="#_x0000_t202" style="position:absolute;left:14781;top:309570;height:442;width:2575;" fillcolor="#FFFFFF" filled="t" stroked="t" coordsize="21600,21600" o:gfxdata="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ikaG6LUAAADcAAAADwAA&#10;AAAAAAABACAAAAAiAAAAZHJzL2Rvd25yZXYueG1sUEsBAhQAFAAAAAgAh07iQDMvBZ47AAAAOQAA&#10;ABAAAAAAAAAAAQAgAAAABAEAAGRycy9zaGFwZXhtbC54bWxQSwUGAAAAAAYABgBbAQAArgMAAAAA&#10;">
                  <v:fill on="t" focussize="0,0"/>
                  <v:stroke weight="0.5pt" color="#000000" joinstyle="miter"/>
                  <v:imagedata o:title=""/>
                  <o:lock v:ext="edit" aspectratio="f"/>
                  <v:textbox>
                    <w:txbxContent>
                      <w:p w14:paraId="0FE0249B">
                        <w:pPr>
                          <w:rPr>
                            <w:rFonts w:hint="default" w:eastAsia="宋体"/>
                            <w:lang w:val="en-US" w:eastAsia="zh-CN"/>
                          </w:rPr>
                        </w:pPr>
                        <w:r>
                          <w:rPr>
                            <w:rFonts w:hint="eastAsia"/>
                            <w:lang w:val="en-US" w:eastAsia="zh-CN"/>
                          </w:rPr>
                          <w:t>电缆拆除、限位拆除</w:t>
                        </w:r>
                      </w:p>
                    </w:txbxContent>
                  </v:textbox>
                </v:shape>
                <v:shape id="文本框 275" o:spid="_x0000_s1026" o:spt="202" type="#_x0000_t202" style="position:absolute;left:12434;top:304506;height:420;width:1803;" fillcolor="#FFFFFF" filled="t" stroked="t" coordsize="21600,21600" o:gfxdata="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5Qojc7UAAADcAAAADwAA&#10;AAAAAAABACAAAAAiAAAAZHJzL2Rvd25yZXYueG1sUEsBAhQAFAAAAAgAh07iQDMvBZ47AAAAOQAA&#10;ABAAAAAAAAAAAQAgAAAABAEAAGRycy9zaGFwZXhtbC54bWxQSwUGAAAAAAYABgBbAQAArgMAAAAA&#10;">
                  <v:fill on="t" focussize="0,0"/>
                  <v:stroke weight="0.5pt" color="#000000" joinstyle="miter"/>
                  <v:imagedata o:title=""/>
                  <o:lock v:ext="edit" aspectratio="f"/>
                  <v:textbox>
                    <w:txbxContent>
                      <w:p w14:paraId="60858F8A">
                        <w:pPr>
                          <w:jc w:val="center"/>
                          <w:rPr>
                            <w:rFonts w:hint="default" w:eastAsia="宋体"/>
                            <w:sz w:val="24"/>
                            <w:szCs w:val="24"/>
                            <w:lang w:val="en-US" w:eastAsia="zh-CN"/>
                          </w:rPr>
                        </w:pPr>
                        <w:r>
                          <w:rPr>
                            <w:rFonts w:hint="eastAsia"/>
                            <w:sz w:val="24"/>
                            <w:szCs w:val="24"/>
                            <w:lang w:val="en-US" w:eastAsia="zh-CN"/>
                          </w:rPr>
                          <w:t>开工报告办理</w:t>
                        </w:r>
                      </w:p>
                    </w:txbxContent>
                  </v:textbox>
                </v:shape>
                <v:line id="直线 276" o:spid="_x0000_s1026" o:spt="20" style="position:absolute;left:13296;top:304999;height:382;width:1;" filled="f" stroked="t" coordsize="21600,21600" o:gfxdata="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xcJQi5AAAA3AAA&#10;AA8AAAAAAAAAAQAgAAAAIgAAAGRycy9kb3ducmV2LnhtbFBLAQIUABQAAAAIAIdO4kAzLwWeOwAA&#10;ADkAAAAQAAAAAAAAAAEAIAAAAAgBAABkcnMvc2hhcGV4bWwueG1sUEsFBgAAAAAGAAYAWwEAALID&#10;AAAAAA==&#10;">
                  <v:fill on="f" focussize="0,0"/>
                  <v:stroke weight="0.5pt" color="#000000" joinstyle="miter" endarrow="block"/>
                  <v:imagedata o:title=""/>
                  <o:lock v:ext="edit" aspectratio="f"/>
                </v:line>
                <v:shape id="文本框 277" o:spid="_x0000_s1026" o:spt="202" type="#_x0000_t202" style="position:absolute;left:12311;top:305378;height:493;width:2149;" fillcolor="#FFFFFF" filled="t" stroked="t" coordsize="21600,21600" o:gfxdata="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pQYn7UAAADcAAAADwAA&#10;AAAAAAABACAAAAAiAAAAZHJzL2Rvd25yZXYueG1sUEsBAhQAFAAAAAgAh07iQDMvBZ47AAAAOQAA&#10;ABAAAAAAAAAAAQAgAAAABAEAAGRycy9zaGFwZXhtbC54bWxQSwUGAAAAAAYABgBbAQAArgMAAAAA&#10;">
                  <v:fill on="t" focussize="0,0"/>
                  <v:stroke weight="0.5pt" color="#000000" joinstyle="miter"/>
                  <v:imagedata o:title=""/>
                  <o:lock v:ext="edit" aspectratio="f"/>
                  <v:textbox>
                    <w:txbxContent>
                      <w:p w14:paraId="6D7E5DCA">
                        <w:pPr>
                          <w:jc w:val="center"/>
                          <w:rPr>
                            <w:rFonts w:hint="default" w:eastAsia="宋体"/>
                            <w:lang w:val="en-US" w:eastAsia="zh-CN"/>
                          </w:rPr>
                        </w:pPr>
                        <w:r>
                          <w:rPr>
                            <w:rFonts w:hint="eastAsia"/>
                            <w:lang w:val="en-US" w:eastAsia="zh-CN"/>
                          </w:rPr>
                          <w:t>图纸及资料熟悉</w:t>
                        </w:r>
                      </w:p>
                    </w:txbxContent>
                  </v:textbox>
                </v:shape>
                <v:line id="直线 278" o:spid="_x0000_s1026" o:spt="20" style="position:absolute;left:11505;top:305638;height:1;width:773;" filled="f" stroked="t" coordsize="21600,21600" o:gfxdata="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jxThvQAA&#10;ANwAAAAPAAAAAAAAAAEAIAAAACIAAABkcnMvZG93bnJldi54bWxQSwECFAAUAAAACACHTuJAMy8F&#10;njsAAAA5AAAAEAAAAAAAAAABACAAAAAMAQAAZHJzL3NoYXBleG1sLnhtbFBLBQYAAAAABgAGAFsB&#10;AAC2AwAAAAA=&#10;">
                  <v:fill on="f" focussize="0,0"/>
                  <v:stroke weight="0.5pt" color="#000000" joinstyle="miter" endarrow="block"/>
                  <v:imagedata o:title=""/>
                  <o:lock v:ext="edit" aspectratio="f"/>
                </v:line>
                <v:shape id="文本框 279" o:spid="_x0000_s1026" o:spt="202" type="#_x0000_t202" style="position:absolute;left:10183;top:305379;height:503;width:1311;" fillcolor="#FFFFFF" filled="t" stroked="t" coordsize="21600,21600" o:gfxdata="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ZEcpdrUAAADcAAAADwAA&#10;AAAAAAABACAAAAAiAAAAZHJzL2Rvd25yZXYueG1sUEsBAhQAFAAAAAgAh07iQDMvBZ47AAAAOQAA&#10;ABAAAAAAAAAAAQAgAAAABAEAAGRycy9zaGFwZXhtbC54bWxQSwUGAAAAAAYABgBbAQAArgMAAAAA&#10;">
                  <v:fill on="t" focussize="0,0"/>
                  <v:stroke weight="0.5pt" color="#000000" joinstyle="miter"/>
                  <v:imagedata o:title=""/>
                  <o:lock v:ext="edit" aspectratio="f"/>
                  <v:textbox>
                    <w:txbxContent>
                      <w:p w14:paraId="5A215537">
                        <w:pPr>
                          <w:jc w:val="center"/>
                          <w:rPr>
                            <w:rFonts w:hint="default" w:eastAsia="宋体"/>
                            <w:lang w:val="en-US" w:eastAsia="zh-CN"/>
                          </w:rPr>
                        </w:pPr>
                        <w:r>
                          <w:rPr>
                            <w:rFonts w:hint="eastAsia"/>
                            <w:lang w:val="en-US" w:eastAsia="zh-CN"/>
                          </w:rPr>
                          <w:t>图纸自审</w:t>
                        </w:r>
                      </w:p>
                    </w:txbxContent>
                  </v:textbox>
                </v:shape>
                <v:shape id="文本框 280" o:spid="_x0000_s1026" o:spt="202" type="#_x0000_t202" style="position:absolute;left:15256;top:305413;height:437;width:1355;" fillcolor="#FFFFFF" filled="t" stroked="t" coordsize="21600,21600" o:gfxdata="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7EUpWugAAANwA&#10;AAAPAAAAAAAAAAEAIAAAACIAAABkcnMvZG93bnJldi54bWxQSwECFAAUAAAACACHTuJAMy8FnjsA&#10;AAA5AAAAEAAAAAAAAAABACAAAAAJAQAAZHJzL3NoYXBleG1sLnhtbFBLBQYAAAAABgAGAFsBAACz&#10;AwAAAAA=&#10;">
                  <v:fill on="t" focussize="0,0"/>
                  <v:stroke weight="0.5pt" color="#000000" joinstyle="miter"/>
                  <v:imagedata o:title=""/>
                  <o:lock v:ext="edit" aspectratio="f"/>
                  <v:textbox>
                    <w:txbxContent>
                      <w:p w14:paraId="5848FA3A">
                        <w:pPr>
                          <w:jc w:val="center"/>
                          <w:rPr>
                            <w:rFonts w:hint="eastAsia" w:eastAsia="宋体"/>
                            <w:lang w:val="en-US" w:eastAsia="zh-CN"/>
                          </w:rPr>
                        </w:pPr>
                        <w:r>
                          <w:rPr>
                            <w:rFonts w:hint="eastAsia"/>
                            <w:lang w:val="en-US" w:eastAsia="zh-CN"/>
                          </w:rPr>
                          <w:t>设计交底</w:t>
                        </w:r>
                      </w:p>
                    </w:txbxContent>
                  </v:textbox>
                </v:shape>
                <v:line id="直线 281" o:spid="_x0000_s1026" o:spt="20" style="position:absolute;left:14483;top:305656;flip:x;height:11;width:750;" filled="f" stroked="t" coordsize="21600,21600" o:gfxdata="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VJJ4LsAAADc&#10;AAAADwAAAAAAAAABACAAAAAiAAAAZHJzL2Rvd25yZXYueG1sUEsBAhQAFAAAAAgAh07iQDMvBZ47&#10;AAAAOQAAABAAAAAAAAAAAQAgAAAACgEAAGRycy9zaGFwZXhtbC54bWxQSwUGAAAAAAYABgBbAQAA&#10;tAMAAAAA&#10;">
                  <v:fill on="f" focussize="0,0"/>
                  <v:stroke weight="0.5pt" color="#000000" joinstyle="miter" endarrow="block"/>
                  <v:imagedata o:title=""/>
                  <o:lock v:ext="edit" aspectratio="f"/>
                </v:line>
                <v:line id="直线 282" o:spid="_x0000_s1026" o:spt="20" style="position:absolute;left:13307;top:305888;height:391;width:1;" filled="f" stroked="t" coordsize="21600,21600" o:gfxdata="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QvptrsAAADc&#10;AAAADwAAAAAAAAABACAAAAAiAAAAZHJzL2Rvd25yZXYueG1sUEsBAhQAFAAAAAgAh07iQDMvBZ47&#10;AAAAOQAAABAAAAAAAAAAAQAgAAAACgEAAGRycy9zaGFwZXhtbC54bWxQSwUGAAAAAAYABgBbAQAA&#10;tAMAAAAA&#10;">
                  <v:fill on="f" focussize="0,0"/>
                  <v:stroke weight="0.5pt" color="#000000" joinstyle="miter" endarrow="block"/>
                  <v:imagedata o:title=""/>
                  <o:lock v:ext="edit" aspectratio="f"/>
                </v:line>
                <v:line id="直线 283" o:spid="_x0000_s1026" o:spt="20" style="position:absolute;left:13289;top:306912;height:391;width:1;" filled="f" stroked="t" coordsize="21600,21600" o:gfxdata="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kdMLbsAAADc&#10;AAAADwAAAAAAAAABACAAAAAiAAAAZHJzL2Rvd25yZXYueG1sUEsBAhQAFAAAAAgAh07iQDMvBZ47&#10;AAAAOQAAABAAAAAAAAAAAQAgAAAACgEAAGRycy9zaGFwZXhtbC54bWxQSwUGAAAAAAYABgBbAQAA&#10;tAMAAAAA&#10;">
                  <v:fill on="f" focussize="0,0"/>
                  <v:stroke weight="0.5pt" color="#000000" joinstyle="miter" endarrow="block"/>
                  <v:imagedata o:title=""/>
                  <o:lock v:ext="edit" aspectratio="f"/>
                </v:line>
                <v:line id="直线 284" o:spid="_x0000_s1026" o:spt="20" style="position:absolute;left:11243;top:306629;flip:y;height:1;width:1186;" filled="f" stroked="t" coordsize="21600,21600" o:gfxdata="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XqeLsAAADc&#10;AAAADwAAAAAAAAABACAAAAAiAAAAZHJzL2Rvd25yZXYueG1sUEsBAhQAFAAAAAgAh07iQDMvBZ47&#10;AAAAOQAAABAAAAAAAAAAAQAgAAAACgEAAGRycy9zaGFwZXhtbC54bWxQSwUGAAAAAAYABgBbAQAA&#10;tAMAAAAA&#10;">
                  <v:fill on="f" focussize="0,0"/>
                  <v:stroke weight="0.5pt" color="#000000" joinstyle="miter" endarrow="block"/>
                  <v:imagedata o:title=""/>
                  <o:lock v:ext="edit" aspectratio="f"/>
                </v:line>
                <v:line id="直线 285" o:spid="_x0000_s1026" o:spt="20" style="position:absolute;left:14185;top:306601;flip:x;height:11;width:1119;" filled="f" stroked="t" coordsize="21600,21600" o:gfxdata="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lP474A&#10;AADcAAAADwAAAAAAAAABACAAAAAiAAAAZHJzL2Rvd25yZXYueG1sUEsBAhQAFAAAAAgAh07iQDMv&#10;BZ47AAAAOQAAABAAAAAAAAAAAQAgAAAADQEAAGRycy9zaGFwZXhtbC54bWxQSwUGAAAAAAYABgBb&#10;AQAAtwMAAAAA&#10;">
                  <v:fill on="f" focussize="0,0"/>
                  <v:stroke weight="0.5pt" color="#000000" joinstyle="miter" endarrow="block"/>
                  <v:imagedata o:title=""/>
                  <o:lock v:ext="edit" aspectratio="f"/>
                </v:line>
                <v:shape id="文本框 286" o:spid="_x0000_s1026" o:spt="202" type="#_x0000_t202" style="position:absolute;left:9315;top:306402;height:1825;width:1927;" fillcolor="#FFFFFF" filled="t" stroked="t" coordsize="21600,21600" o:gfxdata="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7R3ubUAAADcAAAADwAA&#10;AAAAAAABACAAAAAiAAAAZHJzL2Rvd25yZXYueG1sUEsBAhQAFAAAAAgAh07iQDMvBZ47AAAAOQAA&#10;ABAAAAAAAAAAAQAgAAAABAEAAGRycy9zaGFwZXhtbC54bWxQSwUGAAAAAAYABgBbAQAArgMAAAAA&#10;">
                  <v:fill on="t" focussize="0,0"/>
                  <v:stroke weight="0.5pt" color="#000000" joinstyle="miter"/>
                  <v:imagedata o:title=""/>
                  <o:lock v:ext="edit" aspectratio="f"/>
                  <v:textbox>
                    <w:txbxContent>
                      <w:p w14:paraId="71513BF8">
                        <w:pPr>
                          <w:pStyle w:val="2"/>
                          <w:keepNext w:val="0"/>
                          <w:keepLines w:val="0"/>
                          <w:pageBreakBefore w:val="0"/>
                          <w:widowControl w:val="0"/>
                          <w:numPr>
                            <w:ilvl w:val="0"/>
                            <w:numId w:val="0"/>
                          </w:numPr>
                          <w:kinsoku/>
                          <w:wordWrap/>
                          <w:overflowPunct/>
                          <w:topLinePunct w:val="0"/>
                          <w:autoSpaceDE/>
                          <w:autoSpaceDN/>
                          <w:bidi w:val="0"/>
                          <w:adjustRightInd/>
                          <w:spacing w:line="240" w:lineRule="auto"/>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A技术准备</w:t>
                        </w:r>
                      </w:p>
                      <w:p w14:paraId="1700AE67">
                        <w:pPr>
                          <w:pStyle w:val="2"/>
                          <w:keepNext w:val="0"/>
                          <w:keepLines w:val="0"/>
                          <w:pageBreakBefore w:val="0"/>
                          <w:widowControl w:val="0"/>
                          <w:numPr>
                            <w:ilvl w:val="0"/>
                            <w:numId w:val="5"/>
                          </w:numPr>
                          <w:kinsoku/>
                          <w:wordWrap/>
                          <w:overflowPunct/>
                          <w:topLinePunct w:val="0"/>
                          <w:autoSpaceDE/>
                          <w:autoSpaceDN/>
                          <w:bidi w:val="0"/>
                          <w:adjustRightInd/>
                          <w:spacing w:line="240" w:lineRule="auto"/>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材料计划</w:t>
                        </w:r>
                      </w:p>
                      <w:p w14:paraId="609FD76D">
                        <w:pPr>
                          <w:pStyle w:val="2"/>
                          <w:keepNext w:val="0"/>
                          <w:keepLines w:val="0"/>
                          <w:pageBreakBefore w:val="0"/>
                          <w:widowControl w:val="0"/>
                          <w:numPr>
                            <w:ilvl w:val="0"/>
                            <w:numId w:val="5"/>
                          </w:numPr>
                          <w:kinsoku/>
                          <w:wordWrap/>
                          <w:overflowPunct/>
                          <w:topLinePunct w:val="0"/>
                          <w:autoSpaceDE/>
                          <w:autoSpaceDN/>
                          <w:bidi w:val="0"/>
                          <w:adjustRightInd/>
                          <w:spacing w:line="240" w:lineRule="auto"/>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设备计划</w:t>
                        </w:r>
                      </w:p>
                      <w:p w14:paraId="232F3EE9">
                        <w:pPr>
                          <w:pStyle w:val="2"/>
                          <w:keepNext w:val="0"/>
                          <w:keepLines w:val="0"/>
                          <w:pageBreakBefore w:val="0"/>
                          <w:widowControl w:val="0"/>
                          <w:numPr>
                            <w:ilvl w:val="0"/>
                            <w:numId w:val="5"/>
                          </w:numPr>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施工方案</w:t>
                        </w:r>
                      </w:p>
                      <w:p w14:paraId="71EF4E2B">
                        <w:pPr>
                          <w:keepNext w:val="0"/>
                          <w:keepLines w:val="0"/>
                          <w:pageBreakBefore w:val="0"/>
                          <w:widowControl w:val="0"/>
                          <w:numPr>
                            <w:ilvl w:val="0"/>
                            <w:numId w:val="0"/>
                          </w:numPr>
                          <w:kinsoku/>
                          <w:wordWrap/>
                          <w:overflowPunct/>
                          <w:topLinePunct w:val="0"/>
                          <w:autoSpaceDE/>
                          <w:autoSpaceDN/>
                          <w:bidi w:val="0"/>
                          <w:adjustRightInd/>
                          <w:spacing w:line="240" w:lineRule="auto"/>
                          <w:ind w:left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4、进度计划</w:t>
                        </w:r>
                      </w:p>
                    </w:txbxContent>
                  </v:textbox>
                </v:shape>
                <v:shape id="文本框 287" o:spid="_x0000_s1026" o:spt="202" type="#_x0000_t202" style="position:absolute;left:15309;top:306452;height:2152;width:2785;" fillcolor="#FFFFFF" filled="t" stroked="t" coordsize="21600,21600" o:gfxdata="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PjSIrUAAADcAAAADwAA&#10;AAAAAAABACAAAAAiAAAAZHJzL2Rvd25yZXYueG1sUEsBAhQAFAAAAAgAh07iQDMvBZ47AAAAOQAA&#10;ABAAAAAAAAAAAQAgAAAABAEAAGRycy9zaGFwZXhtbC54bWxQSwUGAAAAAAYABgBbAQAArgMAAAAA&#10;">
                  <v:fill on="t" focussize="0,0"/>
                  <v:stroke weight="0.5pt" color="#000000" joinstyle="miter"/>
                  <v:imagedata o:title=""/>
                  <o:lock v:ext="edit" aspectratio="f"/>
                  <v:textbox>
                    <w:txbxContent>
                      <w:p w14:paraId="7F5A31BD">
                        <w:pPr>
                          <w:pStyle w:val="2"/>
                          <w:keepNext w:val="0"/>
                          <w:keepLines w:val="0"/>
                          <w:pageBreakBefore w:val="0"/>
                          <w:widowControl w:val="0"/>
                          <w:numPr>
                            <w:ilvl w:val="0"/>
                            <w:numId w:val="0"/>
                          </w:numPr>
                          <w:kinsoku/>
                          <w:wordWrap/>
                          <w:overflowPunct/>
                          <w:topLinePunct w:val="0"/>
                          <w:autoSpaceDE/>
                          <w:autoSpaceDN/>
                          <w:bidi w:val="0"/>
                          <w:adjustRightInd/>
                          <w:spacing w:line="240" w:lineRule="auto"/>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B施工准备</w:t>
                        </w:r>
                      </w:p>
                      <w:p w14:paraId="7843B6CA">
                        <w:pPr>
                          <w:pStyle w:val="2"/>
                          <w:keepNext w:val="0"/>
                          <w:keepLines w:val="0"/>
                          <w:pageBreakBefore w:val="0"/>
                          <w:widowControl w:val="0"/>
                          <w:numPr>
                            <w:ilvl w:val="0"/>
                            <w:numId w:val="0"/>
                          </w:numPr>
                          <w:kinsoku/>
                          <w:wordWrap/>
                          <w:overflowPunct/>
                          <w:topLinePunct w:val="0"/>
                          <w:autoSpaceDE/>
                          <w:autoSpaceDN/>
                          <w:bidi w:val="0"/>
                          <w:adjustRightInd/>
                          <w:spacing w:line="240" w:lineRule="auto"/>
                          <w:jc w:val="left"/>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1、临时设施及物资准备</w:t>
                        </w:r>
                      </w:p>
                      <w:p w14:paraId="375B365D">
                        <w:pPr>
                          <w:pStyle w:val="2"/>
                          <w:keepNext w:val="0"/>
                          <w:keepLines w:val="0"/>
                          <w:pageBreakBefore w:val="0"/>
                          <w:widowControl w:val="0"/>
                          <w:numPr>
                            <w:ilvl w:val="0"/>
                            <w:numId w:val="0"/>
                          </w:numPr>
                          <w:kinsoku/>
                          <w:wordWrap/>
                          <w:overflowPunct/>
                          <w:topLinePunct w:val="0"/>
                          <w:autoSpaceDE/>
                          <w:autoSpaceDN/>
                          <w:bidi w:val="0"/>
                          <w:adjustRightInd/>
                          <w:spacing w:line="240" w:lineRule="auto"/>
                          <w:jc w:val="left"/>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2、施工机具计划落实</w:t>
                        </w:r>
                      </w:p>
                      <w:p w14:paraId="082F1AB3">
                        <w:pPr>
                          <w:pStyle w:val="2"/>
                          <w:keepNext w:val="0"/>
                          <w:keepLines w:val="0"/>
                          <w:pageBreakBefore w:val="0"/>
                          <w:widowControl w:val="0"/>
                          <w:numPr>
                            <w:ilvl w:val="0"/>
                            <w:numId w:val="0"/>
                          </w:numPr>
                          <w:kinsoku/>
                          <w:wordWrap/>
                          <w:overflowPunct/>
                          <w:topLinePunct w:val="0"/>
                          <w:autoSpaceDE/>
                          <w:autoSpaceDN/>
                          <w:bidi w:val="0"/>
                          <w:adjustRightInd/>
                          <w:spacing w:line="240" w:lineRule="auto"/>
                          <w:ind w:left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3、施工用临时电源设施</w:t>
                        </w:r>
                      </w:p>
                      <w:p w14:paraId="2FA57670">
                        <w:pPr>
                          <w:keepNext w:val="0"/>
                          <w:keepLines w:val="0"/>
                          <w:pageBreakBefore w:val="0"/>
                          <w:widowControl w:val="0"/>
                          <w:numPr>
                            <w:ilvl w:val="0"/>
                            <w:numId w:val="0"/>
                          </w:numPr>
                          <w:kinsoku/>
                          <w:wordWrap/>
                          <w:overflowPunct/>
                          <w:topLinePunct w:val="0"/>
                          <w:autoSpaceDE/>
                          <w:autoSpaceDN/>
                          <w:bidi w:val="0"/>
                          <w:adjustRightInd/>
                          <w:spacing w:line="240" w:lineRule="auto"/>
                          <w:ind w:left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4、劳动力储备</w:t>
                        </w:r>
                      </w:p>
                      <w:p w14:paraId="15CF99F1">
                        <w:pPr>
                          <w:pStyle w:val="2"/>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left"/>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5、工程车辆准备</w:t>
                        </w:r>
                      </w:p>
                    </w:txbxContent>
                  </v:textbox>
                </v:shape>
              </v:group>
            </w:pict>
          </mc:Fallback>
        </mc:AlternateContent>
      </w:r>
    </w:p>
    <w:p w14:paraId="47FFB865">
      <w:pPr>
        <w:spacing w:line="360" w:lineRule="auto"/>
        <w:rPr>
          <w:rFonts w:hint="eastAsia" w:ascii="宋体" w:hAnsi="宋体" w:cs="宋体"/>
          <w:b/>
          <w:bCs/>
          <w:color w:val="auto"/>
          <w:sz w:val="10"/>
          <w:szCs w:val="10"/>
        </w:rPr>
      </w:pPr>
      <w:r>
        <w:rPr>
          <w:rFonts w:hint="eastAsia" w:ascii="FangSong_GB2312" w:hAnsi="FangSong_GB2312" w:eastAsia="FangSong_GB2312" w:cs="FangSong_GB2312"/>
          <w:color w:val="auto"/>
          <w:sz w:val="24"/>
          <w:szCs w:val="24"/>
        </w:rPr>
        <w:t xml:space="preserve">   </w:t>
      </w:r>
    </w:p>
    <w:bookmarkEnd w:id="75"/>
    <w:bookmarkEnd w:id="110"/>
    <w:bookmarkEnd w:id="111"/>
    <w:bookmarkEnd w:id="112"/>
    <w:p w14:paraId="7B7CE061">
      <w:pPr>
        <w:spacing w:line="360" w:lineRule="auto"/>
        <w:jc w:val="both"/>
        <w:rPr>
          <w:rFonts w:hint="eastAsia"/>
          <w:color w:val="auto"/>
        </w:rPr>
      </w:pPr>
    </w:p>
    <w:p w14:paraId="656B915C">
      <w:pPr>
        <w:pStyle w:val="2"/>
        <w:rPr>
          <w:rFonts w:hint="eastAsia"/>
          <w:color w:val="auto"/>
        </w:rPr>
      </w:pPr>
    </w:p>
    <w:p w14:paraId="2DE860F6">
      <w:pPr>
        <w:rPr>
          <w:rFonts w:hint="eastAsia"/>
          <w:color w:val="auto"/>
        </w:rPr>
      </w:pPr>
    </w:p>
    <w:p w14:paraId="368BE121">
      <w:pPr>
        <w:pStyle w:val="2"/>
        <w:rPr>
          <w:rFonts w:hint="eastAsia"/>
          <w:color w:val="auto"/>
        </w:rPr>
      </w:pPr>
    </w:p>
    <w:p w14:paraId="16818FCC">
      <w:pPr>
        <w:rPr>
          <w:rFonts w:hint="eastAsia"/>
          <w:color w:val="auto"/>
        </w:rPr>
      </w:pPr>
    </w:p>
    <w:p w14:paraId="4E8CA71D">
      <w:pPr>
        <w:pStyle w:val="2"/>
        <w:rPr>
          <w:rFonts w:hint="eastAsia"/>
          <w:color w:val="auto"/>
        </w:rPr>
      </w:pPr>
    </w:p>
    <w:p w14:paraId="532A1AC2">
      <w:pPr>
        <w:rPr>
          <w:rFonts w:hint="eastAsia"/>
          <w:color w:val="auto"/>
        </w:rPr>
      </w:pPr>
    </w:p>
    <w:p w14:paraId="7EFBD928">
      <w:pPr>
        <w:pStyle w:val="2"/>
        <w:rPr>
          <w:rFonts w:hint="eastAsia"/>
          <w:color w:val="auto"/>
        </w:rPr>
      </w:pPr>
    </w:p>
    <w:p w14:paraId="30762A06">
      <w:pPr>
        <w:rPr>
          <w:rFonts w:hint="eastAsia"/>
          <w:color w:val="auto"/>
        </w:rPr>
      </w:pPr>
    </w:p>
    <w:p w14:paraId="7C780DA1">
      <w:pPr>
        <w:pStyle w:val="2"/>
        <w:rPr>
          <w:rFonts w:hint="eastAsia"/>
          <w:color w:val="auto"/>
        </w:rPr>
      </w:pPr>
    </w:p>
    <w:p w14:paraId="31CFA666">
      <w:pPr>
        <w:rPr>
          <w:rFonts w:hint="eastAsia"/>
          <w:color w:val="auto"/>
        </w:rPr>
      </w:pPr>
    </w:p>
    <w:p w14:paraId="7A7C8CE4">
      <w:pPr>
        <w:pStyle w:val="2"/>
        <w:rPr>
          <w:rFonts w:hint="eastAsia"/>
          <w:color w:val="auto"/>
        </w:rPr>
      </w:pPr>
    </w:p>
    <w:p w14:paraId="08684DA9">
      <w:pPr>
        <w:rPr>
          <w:rFonts w:hint="eastAsia"/>
          <w:color w:val="auto"/>
        </w:rPr>
      </w:pPr>
    </w:p>
    <w:p w14:paraId="28BD29AE">
      <w:pPr>
        <w:pStyle w:val="2"/>
        <w:rPr>
          <w:rFonts w:hint="eastAsia"/>
          <w:color w:val="auto"/>
        </w:rPr>
      </w:pPr>
    </w:p>
    <w:p w14:paraId="15452F01">
      <w:pPr>
        <w:rPr>
          <w:rFonts w:hint="eastAsia"/>
          <w:color w:val="auto"/>
        </w:rPr>
      </w:pPr>
    </w:p>
    <w:p w14:paraId="5DED5248">
      <w:pPr>
        <w:pStyle w:val="2"/>
        <w:rPr>
          <w:rFonts w:hint="eastAsia"/>
          <w:color w:val="auto"/>
        </w:rPr>
      </w:pPr>
    </w:p>
    <w:p w14:paraId="08E52241">
      <w:pPr>
        <w:rPr>
          <w:rFonts w:hint="eastAsia"/>
          <w:color w:val="auto"/>
        </w:rPr>
      </w:pPr>
    </w:p>
    <w:p w14:paraId="0FDDA2D4">
      <w:pPr>
        <w:pStyle w:val="2"/>
        <w:rPr>
          <w:rFonts w:hint="eastAsia"/>
          <w:color w:val="auto"/>
        </w:rPr>
      </w:pPr>
    </w:p>
    <w:p w14:paraId="3863256D">
      <w:pPr>
        <w:rPr>
          <w:rFonts w:hint="eastAsia"/>
          <w:color w:val="auto"/>
        </w:rPr>
      </w:pPr>
    </w:p>
    <w:p w14:paraId="006ABCDC">
      <w:pPr>
        <w:pStyle w:val="2"/>
        <w:rPr>
          <w:rFonts w:hint="eastAsia"/>
          <w:color w:val="auto"/>
        </w:rPr>
      </w:pPr>
    </w:p>
    <w:p w14:paraId="0811ED54">
      <w:pPr>
        <w:rPr>
          <w:rFonts w:hint="eastAsia"/>
          <w:color w:val="auto"/>
        </w:rPr>
      </w:pPr>
    </w:p>
    <w:p w14:paraId="19204C4D">
      <w:pPr>
        <w:pStyle w:val="2"/>
        <w:rPr>
          <w:rFonts w:hint="eastAsia"/>
          <w:color w:val="auto"/>
        </w:rPr>
      </w:pPr>
    </w:p>
    <w:p w14:paraId="394DE237">
      <w:pPr>
        <w:rPr>
          <w:rFonts w:hint="eastAsia"/>
          <w:color w:val="auto"/>
        </w:rPr>
      </w:pPr>
    </w:p>
    <w:p w14:paraId="52C92C13">
      <w:pPr>
        <w:pStyle w:val="2"/>
        <w:rPr>
          <w:rFonts w:hint="eastAsia"/>
          <w:color w:val="auto"/>
        </w:rPr>
      </w:pPr>
    </w:p>
    <w:p w14:paraId="2848D8A8">
      <w:pPr>
        <w:rPr>
          <w:rFonts w:hint="eastAsia"/>
          <w:color w:val="auto"/>
        </w:rPr>
      </w:pPr>
    </w:p>
    <w:p w14:paraId="62A16BD6">
      <w:pPr>
        <w:pStyle w:val="2"/>
        <w:rPr>
          <w:rFonts w:hint="eastAsia"/>
          <w:color w:val="auto"/>
        </w:rPr>
      </w:pPr>
    </w:p>
    <w:p w14:paraId="7D75A079">
      <w:pPr>
        <w:rPr>
          <w:rFonts w:hint="eastAsia"/>
          <w:color w:val="auto"/>
        </w:rPr>
      </w:pPr>
    </w:p>
    <w:p w14:paraId="79EBBE17">
      <w:pPr>
        <w:pStyle w:val="2"/>
        <w:rPr>
          <w:rFonts w:hint="eastAsia"/>
          <w:color w:val="auto"/>
        </w:rPr>
      </w:pPr>
    </w:p>
    <w:p w14:paraId="5B6B0562">
      <w:pPr>
        <w:rPr>
          <w:rFonts w:hint="eastAsia"/>
          <w:color w:val="auto"/>
        </w:rPr>
      </w:pPr>
    </w:p>
    <w:p w14:paraId="02452247">
      <w:pPr>
        <w:pStyle w:val="2"/>
        <w:rPr>
          <w:rFonts w:hint="eastAsia"/>
          <w:color w:val="auto"/>
        </w:rPr>
      </w:pPr>
    </w:p>
    <w:p w14:paraId="7DE9C681">
      <w:pPr>
        <w:rPr>
          <w:rFonts w:hint="eastAsia"/>
          <w:color w:val="auto"/>
        </w:rPr>
      </w:pPr>
    </w:p>
    <w:p w14:paraId="27825A74">
      <w:pPr>
        <w:pStyle w:val="2"/>
        <w:rPr>
          <w:rFonts w:hint="eastAsia"/>
          <w:color w:val="auto"/>
        </w:rPr>
      </w:pPr>
    </w:p>
    <w:p w14:paraId="6A6CD221">
      <w:pPr>
        <w:rPr>
          <w:rFonts w:hint="eastAsia"/>
          <w:color w:val="auto"/>
        </w:rPr>
      </w:pPr>
    </w:p>
    <w:p w14:paraId="7E7ECB4A">
      <w:pPr>
        <w:pStyle w:val="2"/>
        <w:rPr>
          <w:rFonts w:hint="eastAsia"/>
          <w:color w:val="auto"/>
        </w:rPr>
      </w:pPr>
    </w:p>
    <w:p w14:paraId="65F127CD">
      <w:pPr>
        <w:rPr>
          <w:rFonts w:hint="eastAsia"/>
          <w:color w:val="auto"/>
        </w:rPr>
      </w:pPr>
    </w:p>
    <w:p w14:paraId="644C00C3">
      <w:pPr>
        <w:pStyle w:val="2"/>
        <w:rPr>
          <w:rFonts w:hint="eastAsia"/>
          <w:color w:val="auto"/>
        </w:rPr>
      </w:pPr>
    </w:p>
    <w:p w14:paraId="7192394E">
      <w:pPr>
        <w:rPr>
          <w:rFonts w:hint="eastAsia"/>
          <w:color w:val="auto"/>
        </w:rPr>
      </w:pPr>
    </w:p>
    <w:p w14:paraId="29F3172E">
      <w:pPr>
        <w:pStyle w:val="2"/>
        <w:rPr>
          <w:rFonts w:hint="eastAsia"/>
          <w:color w:val="auto"/>
        </w:rPr>
      </w:pPr>
    </w:p>
    <w:p w14:paraId="2060CECB">
      <w:pPr>
        <w:rPr>
          <w:rFonts w:hint="eastAsia"/>
          <w:color w:val="auto"/>
        </w:rPr>
      </w:pPr>
    </w:p>
    <w:p w14:paraId="304AAA5E">
      <w:pPr>
        <w:pStyle w:val="2"/>
        <w:rPr>
          <w:rFonts w:hint="eastAsia"/>
          <w:color w:val="auto"/>
        </w:rPr>
      </w:pPr>
    </w:p>
    <w:p w14:paraId="3832AD0C">
      <w:pPr>
        <w:rPr>
          <w:rFonts w:hint="eastAsia"/>
          <w:color w:val="auto"/>
        </w:rPr>
      </w:pPr>
    </w:p>
    <w:p w14:paraId="251A9D6E">
      <w:pPr>
        <w:pStyle w:val="2"/>
        <w:rPr>
          <w:rFonts w:hint="eastAsia"/>
          <w:color w:val="auto"/>
        </w:rPr>
      </w:pPr>
    </w:p>
    <w:p w14:paraId="398A9019">
      <w:pPr>
        <w:pStyle w:val="2"/>
        <w:jc w:val="center"/>
        <w:rPr>
          <w:rFonts w:hint="eastAsia" w:ascii="宋体" w:hAnsi="宋体" w:cs="宋体"/>
          <w:bCs/>
          <w:sz w:val="24"/>
          <w:szCs w:val="24"/>
          <w:lang w:val="en-US" w:eastAsia="zh-CN"/>
        </w:rPr>
      </w:pPr>
    </w:p>
    <w:p w14:paraId="3237C747">
      <w:pPr>
        <w:pStyle w:val="2"/>
        <w:jc w:val="center"/>
        <w:rPr>
          <w:rFonts w:hint="eastAsia" w:ascii="宋体" w:hAnsi="宋体" w:cs="宋体"/>
          <w:bCs/>
          <w:sz w:val="24"/>
          <w:szCs w:val="24"/>
          <w:lang w:val="en-US" w:eastAsia="zh-CN"/>
        </w:rPr>
      </w:pPr>
    </w:p>
    <w:p w14:paraId="57AC175A">
      <w:pPr>
        <w:pStyle w:val="2"/>
        <w:jc w:val="center"/>
        <w:rPr>
          <w:rFonts w:hint="eastAsia" w:ascii="宋体" w:hAnsi="宋体" w:cs="宋体"/>
          <w:bCs/>
          <w:sz w:val="24"/>
          <w:szCs w:val="24"/>
          <w:lang w:val="en-US" w:eastAsia="zh-CN"/>
        </w:rPr>
      </w:pPr>
    </w:p>
    <w:p w14:paraId="780D1216">
      <w:pPr>
        <w:pStyle w:val="2"/>
        <w:jc w:val="center"/>
        <w:rPr>
          <w:rFonts w:hint="eastAsia" w:ascii="宋体" w:hAnsi="宋体" w:cs="宋体"/>
          <w:bCs/>
          <w:sz w:val="24"/>
          <w:szCs w:val="24"/>
          <w:lang w:val="en-US" w:eastAsia="zh-CN"/>
        </w:rPr>
      </w:pPr>
    </w:p>
    <w:p w14:paraId="69592C4C">
      <w:pPr>
        <w:pStyle w:val="2"/>
        <w:jc w:val="center"/>
        <w:rPr>
          <w:rFonts w:hint="eastAsia" w:ascii="宋体" w:hAnsi="宋体" w:cs="宋体"/>
          <w:bCs/>
          <w:sz w:val="24"/>
          <w:szCs w:val="24"/>
          <w:lang w:val="en-US" w:eastAsia="zh-CN"/>
        </w:rPr>
      </w:pPr>
    </w:p>
    <w:p w14:paraId="1588A344">
      <w:pPr>
        <w:pStyle w:val="2"/>
        <w:jc w:val="center"/>
        <w:rPr>
          <w:rFonts w:hint="eastAsia" w:ascii="宋体" w:hAnsi="宋体" w:cs="宋体"/>
          <w:b/>
          <w:bCs/>
          <w:color w:val="auto"/>
          <w:sz w:val="24"/>
          <w:szCs w:val="24"/>
        </w:rPr>
      </w:pPr>
      <w:r>
        <w:rPr>
          <w:rFonts w:hint="eastAsia" w:ascii="宋体" w:hAnsi="宋体" w:cs="宋体"/>
          <w:bCs/>
          <w:sz w:val="24"/>
          <w:szCs w:val="24"/>
          <w:lang w:val="en-US" w:eastAsia="zh-CN"/>
        </w:rPr>
        <w:t>图3-1 施工总流程图</w:t>
      </w:r>
      <w:bookmarkStart w:id="113" w:name="_Toc393984714"/>
      <w:bookmarkStart w:id="114" w:name="_Toc14667"/>
      <w:bookmarkStart w:id="115" w:name="_Toc16339_WPSOffice_Level2"/>
      <w:bookmarkStart w:id="116" w:name="_Toc326"/>
      <w:bookmarkStart w:id="117" w:name="_Toc3142"/>
      <w:bookmarkStart w:id="118" w:name="_Toc5538"/>
      <w:bookmarkStart w:id="119" w:name="_Toc363643894"/>
      <w:bookmarkStart w:id="120" w:name="_Toc25947"/>
      <w:bookmarkStart w:id="121" w:name="_Toc9534"/>
    </w:p>
    <w:p w14:paraId="086E860E">
      <w:pPr>
        <w:spacing w:line="360" w:lineRule="auto"/>
        <w:outlineLvl w:val="1"/>
        <w:rPr>
          <w:rFonts w:hint="eastAsia" w:ascii="宋体" w:hAnsi="宋体" w:cs="宋体"/>
          <w:b/>
          <w:bCs/>
          <w:color w:val="auto"/>
          <w:sz w:val="24"/>
          <w:szCs w:val="24"/>
        </w:rPr>
      </w:pPr>
      <w:bookmarkStart w:id="122" w:name="_Toc16929"/>
      <w:r>
        <w:rPr>
          <w:rFonts w:hint="eastAsia" w:ascii="宋体" w:hAnsi="宋体" w:cs="宋体"/>
          <w:b/>
          <w:bCs/>
          <w:color w:val="auto"/>
          <w:sz w:val="24"/>
          <w:szCs w:val="24"/>
        </w:rPr>
        <w:t>第三节</w:t>
      </w:r>
      <w:bookmarkEnd w:id="113"/>
      <w:r>
        <w:rPr>
          <w:rFonts w:hint="eastAsia" w:ascii="宋体" w:hAnsi="宋体" w:cs="宋体"/>
          <w:b/>
          <w:bCs/>
          <w:color w:val="auto"/>
          <w:sz w:val="24"/>
          <w:szCs w:val="24"/>
        </w:rPr>
        <w:t xml:space="preserve"> 主要工程任务</w:t>
      </w:r>
      <w:bookmarkEnd w:id="114"/>
      <w:bookmarkEnd w:id="115"/>
      <w:bookmarkEnd w:id="122"/>
    </w:p>
    <w:p w14:paraId="6EF53096">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eastAsia="宋体" w:cs="宋体"/>
          <w:b w:val="0"/>
          <w:bCs w:val="0"/>
          <w:color w:val="auto"/>
          <w:kern w:val="2"/>
          <w:sz w:val="24"/>
          <w:szCs w:val="24"/>
          <w:lang w:val="en-US" w:eastAsia="zh-CN" w:bidi="ar-SA"/>
        </w:rPr>
      </w:pPr>
      <w:bookmarkStart w:id="123" w:name="_Toc427856268"/>
      <w:bookmarkStart w:id="124" w:name="_Toc34546542"/>
      <w:bookmarkStart w:id="125" w:name="_Toc29971"/>
      <w:bookmarkStart w:id="126" w:name="_Toc19079"/>
      <w:bookmarkStart w:id="127" w:name="_Toc35917609"/>
      <w:bookmarkStart w:id="128" w:name="_Toc150046916"/>
      <w:bookmarkStart w:id="129" w:name="_Toc34384093"/>
      <w:bookmarkStart w:id="130" w:name="_Toc280724311"/>
      <w:bookmarkStart w:id="131" w:name="_Toc24089"/>
      <w:bookmarkStart w:id="132" w:name="_Toc426217766"/>
      <w:bookmarkStart w:id="133" w:name="_Toc150052255"/>
      <w:bookmarkStart w:id="134" w:name="_Toc427856035"/>
      <w:bookmarkStart w:id="135" w:name="_Toc252293276"/>
      <w:bookmarkStart w:id="136" w:name="_Toc150046352"/>
      <w:bookmarkStart w:id="137" w:name="_Toc173923248"/>
      <w:r>
        <w:rPr>
          <w:rFonts w:hint="eastAsia" w:ascii="宋体" w:hAnsi="宋体" w:cs="宋体"/>
          <w:b w:val="0"/>
          <w:bCs w:val="0"/>
          <w:color w:val="auto"/>
          <w:kern w:val="2"/>
          <w:sz w:val="24"/>
          <w:szCs w:val="24"/>
          <w:lang w:val="en-US" w:eastAsia="zh-CN" w:bidi="ar-SA"/>
        </w:rPr>
        <w:t>一</w:t>
      </w:r>
      <w:r>
        <w:rPr>
          <w:rFonts w:hint="eastAsia" w:ascii="宋体" w:hAnsi="宋体" w:eastAsia="宋体" w:cs="宋体"/>
          <w:b w:val="0"/>
          <w:bCs w:val="0"/>
          <w:color w:val="auto"/>
          <w:kern w:val="2"/>
          <w:sz w:val="24"/>
          <w:szCs w:val="24"/>
          <w:lang w:val="en-US" w:eastAsia="zh-CN" w:bidi="ar-SA"/>
        </w:rPr>
        <w:t>、施工准备</w:t>
      </w:r>
    </w:p>
    <w:p w14:paraId="3F614557">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1.1 熟悉现场情况和图纸，明确施工内容及业主提出的施工要求。</w:t>
      </w:r>
    </w:p>
    <w:p w14:paraId="4A5B79CA">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1.2 熟悉和工程有关的具体技术资料，如施工及验收规范、技术规程、质量评定标准。</w:t>
      </w:r>
    </w:p>
    <w:p w14:paraId="1D7D04C0">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1.3 根据施工现场情况、技术力量以及人员配置情况，综合做出合理的施工安排。</w:t>
      </w:r>
    </w:p>
    <w:p w14:paraId="473C9DD9">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1.4 做好进场前的安全教育工作。根据现场实际情况进行安全技术措施交底，接受交底人员当场签名。</w:t>
      </w:r>
    </w:p>
    <w:p w14:paraId="3890D8AC">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1.5 结合工程特点、施工进度安排及要求等做好方案技术交底工作。</w:t>
      </w:r>
    </w:p>
    <w:p w14:paraId="37B01545">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default"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1.6 施工前将所需的工器具、设备、材料准备就位，三台行车改造涉及区域不同具体，详见单台车施工部署。</w:t>
      </w:r>
    </w:p>
    <w:p w14:paraId="1B21D5E8">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1.7施工前所有安全措施要落实到位，包括消防器材、安全带等。</w:t>
      </w:r>
    </w:p>
    <w:p w14:paraId="7819F366">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1.8施工前需按要求办理特种设备安装、改造、维修的施工告知、报监手续。</w:t>
      </w:r>
    </w:p>
    <w:p w14:paraId="2795C65B">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1.9 施工前将项目中所使用的汽车吊等设备进行报监。</w:t>
      </w:r>
    </w:p>
    <w:p w14:paraId="6C9008BE">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eastAsia="宋体" w:cs="宋体"/>
          <w:b w:val="0"/>
          <w:bCs w:val="0"/>
          <w:color w:val="auto"/>
          <w:kern w:val="2"/>
          <w:sz w:val="24"/>
          <w:szCs w:val="24"/>
          <w:lang w:val="en-US" w:eastAsia="zh-CN" w:bidi="ar-SA"/>
        </w:rPr>
      </w:pPr>
      <w:r>
        <w:rPr>
          <w:rFonts w:hint="eastAsia" w:ascii="宋体" w:hAnsi="宋体" w:cs="宋体"/>
          <w:b w:val="0"/>
          <w:bCs w:val="0"/>
          <w:color w:val="auto"/>
          <w:kern w:val="2"/>
          <w:sz w:val="24"/>
          <w:szCs w:val="24"/>
          <w:lang w:val="en-US" w:eastAsia="zh-CN" w:bidi="ar-SA"/>
        </w:rPr>
        <w:t>二、</w:t>
      </w:r>
      <w:r>
        <w:rPr>
          <w:rFonts w:hint="eastAsia" w:ascii="宋体" w:hAnsi="宋体" w:eastAsia="宋体" w:cs="宋体"/>
          <w:b w:val="0"/>
          <w:bCs w:val="0"/>
          <w:color w:val="auto"/>
          <w:kern w:val="2"/>
          <w:sz w:val="24"/>
          <w:szCs w:val="24"/>
          <w:lang w:val="en-US" w:eastAsia="zh-CN" w:bidi="ar-SA"/>
        </w:rPr>
        <w:t>机电设备安装施工阶段施工部署</w:t>
      </w:r>
    </w:p>
    <w:p w14:paraId="4CE72E0D">
      <w:pPr>
        <w:keepNext w:val="0"/>
        <w:keepLines w:val="0"/>
        <w:pageBreakBefore w:val="0"/>
        <w:widowControl w:val="0"/>
        <w:kinsoku/>
        <w:wordWrap/>
        <w:overflowPunct/>
        <w:topLinePunct w:val="0"/>
        <w:autoSpaceDE/>
        <w:autoSpaceDN/>
        <w:bidi w:val="0"/>
        <w:adjustRightInd w:val="0"/>
        <w:snapToGrid w:val="0"/>
        <w:spacing w:line="360" w:lineRule="auto"/>
        <w:ind w:left="0" w:leftChars="0" w:right="0" w:rightChars="0" w:firstLine="480" w:firstLineChars="200"/>
        <w:textAlignment w:val="auto"/>
        <w:outlineLvl w:val="9"/>
        <w:rPr>
          <w:rFonts w:hint="eastAsia" w:ascii="宋体" w:hAnsi="宋体" w:cs="宋体"/>
          <w:color w:val="auto"/>
          <w:sz w:val="24"/>
          <w:szCs w:val="24"/>
          <w:lang w:val="en-US" w:eastAsia="zh-CN"/>
        </w:rPr>
      </w:pPr>
      <w:r>
        <w:rPr>
          <w:rFonts w:hint="eastAsia" w:ascii="宋体" w:hAnsi="宋体" w:cs="Times New Roman"/>
          <w:b w:val="0"/>
          <w:bCs/>
          <w:color w:val="auto"/>
          <w:sz w:val="24"/>
          <w:szCs w:val="24"/>
          <w:highlight w:val="none"/>
          <w:lang w:val="en-US" w:eastAsia="zh-CN"/>
        </w:rPr>
        <w:t>冷轧2030区域.更新罩式炉区域4-2，4-4行车电控系统，更新平整前库6-1电磁吊行车电控系统及电磁系统，</w:t>
      </w:r>
      <w:r>
        <w:rPr>
          <w:rFonts w:hint="eastAsia" w:ascii="宋体" w:hAnsi="宋体" w:cs="宋体"/>
          <w:color w:val="auto"/>
          <w:sz w:val="24"/>
          <w:szCs w:val="24"/>
          <w:lang w:val="en-US" w:eastAsia="zh-CN"/>
        </w:rPr>
        <w:t>主要作业区域为行车电气室内、大梁上及电气室外、小车等。</w:t>
      </w:r>
    </w:p>
    <w:p w14:paraId="76375897">
      <w:pPr>
        <w:keepNext w:val="0"/>
        <w:keepLines w:val="0"/>
        <w:pageBreakBefore w:val="0"/>
        <w:widowControl w:val="0"/>
        <w:kinsoku/>
        <w:wordWrap/>
        <w:overflowPunct/>
        <w:topLinePunct w:val="0"/>
        <w:autoSpaceDE/>
        <w:autoSpaceDN/>
        <w:bidi w:val="0"/>
        <w:adjustRightInd/>
        <w:snapToGrid/>
        <w:spacing w:line="360" w:lineRule="auto"/>
        <w:ind w:right="-11"/>
        <w:textAlignment w:val="auto"/>
        <w:outlineLvl w:val="9"/>
        <w:rPr>
          <w:rFonts w:hint="eastAsia" w:ascii="宋体" w:hAnsi="宋体" w:cs="Times New Roman"/>
          <w:b/>
          <w:bCs w:val="0"/>
          <w:color w:val="auto"/>
          <w:sz w:val="24"/>
          <w:szCs w:val="24"/>
          <w:highlight w:val="none"/>
          <w:lang w:val="en-US" w:eastAsia="zh-CN"/>
        </w:rPr>
      </w:pPr>
      <w:r>
        <w:rPr>
          <w:rFonts w:hint="eastAsia" w:ascii="宋体" w:hAnsi="宋体" w:cs="Times New Roman"/>
          <w:b/>
          <w:bCs w:val="0"/>
          <w:color w:val="auto"/>
          <w:sz w:val="24"/>
          <w:szCs w:val="24"/>
          <w:highlight w:val="none"/>
          <w:lang w:val="en-US" w:eastAsia="zh-CN"/>
        </w:rPr>
        <w:t>2.1冷轧2030区域4-2、4-4行车施工内容</w:t>
      </w:r>
    </w:p>
    <w:p w14:paraId="031484C4">
      <w:pPr>
        <w:keepNext w:val="0"/>
        <w:keepLines w:val="0"/>
        <w:pageBreakBefore w:val="0"/>
        <w:widowControl w:val="0"/>
        <w:kinsoku/>
        <w:wordWrap/>
        <w:overflowPunct/>
        <w:topLinePunct w:val="0"/>
        <w:autoSpaceDE/>
        <w:autoSpaceDN/>
        <w:bidi w:val="0"/>
        <w:adjustRightInd w:val="0"/>
        <w:snapToGrid w:val="0"/>
        <w:spacing w:line="360" w:lineRule="auto"/>
        <w:ind w:left="0" w:leftChars="0" w:right="0" w:rightChars="0" w:firstLine="480" w:firstLineChars="200"/>
        <w:textAlignment w:val="auto"/>
        <w:outlineLvl w:val="9"/>
        <w:rPr>
          <w:rFonts w:hint="eastAsia" w:ascii="宋体" w:hAnsi="宋体" w:eastAsia="宋体" w:cs="Times New Roman"/>
          <w:b w:val="0"/>
          <w:bCs/>
          <w:color w:val="auto"/>
          <w:sz w:val="24"/>
          <w:szCs w:val="24"/>
          <w:highlight w:val="none"/>
          <w:lang w:val="en-US" w:eastAsia="zh-CN"/>
        </w:rPr>
      </w:pPr>
      <w:r>
        <w:rPr>
          <w:rFonts w:hint="eastAsia" w:ascii="宋体" w:hAnsi="宋体" w:eastAsia="宋体" w:cs="Times New Roman"/>
          <w:b w:val="0"/>
          <w:bCs/>
          <w:color w:val="auto"/>
          <w:sz w:val="24"/>
          <w:szCs w:val="24"/>
          <w:highlight w:val="none"/>
          <w:lang w:val="en-US" w:eastAsia="zh-CN"/>
        </w:rPr>
        <w:t>4-2，4-4行车为同类型行车，原设备及布置情况一致，施工内容以4-2行车改造为例。</w:t>
      </w:r>
    </w:p>
    <w:p w14:paraId="3231E0BA">
      <w:pPr>
        <w:keepNext w:val="0"/>
        <w:keepLines w:val="0"/>
        <w:pageBreakBefore w:val="0"/>
        <w:widowControl w:val="0"/>
        <w:kinsoku/>
        <w:wordWrap/>
        <w:overflowPunct/>
        <w:topLinePunct w:val="0"/>
        <w:autoSpaceDE/>
        <w:autoSpaceDN/>
        <w:bidi w:val="0"/>
        <w:adjustRightInd w:val="0"/>
        <w:snapToGrid w:val="0"/>
        <w:spacing w:line="360" w:lineRule="auto"/>
        <w:ind w:left="0" w:leftChars="0" w:right="0" w:rightChars="0" w:firstLine="420" w:firstLineChars="200"/>
        <w:jc w:val="center"/>
        <w:textAlignment w:val="auto"/>
        <w:outlineLvl w:val="9"/>
      </w:pPr>
      <w:r>
        <w:drawing>
          <wp:inline distT="0" distB="0" distL="114300" distR="114300">
            <wp:extent cx="3382010" cy="1971675"/>
            <wp:effectExtent l="0" t="0" r="8890" b="9525"/>
            <wp:docPr id="275"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100"/>
                    <pic:cNvPicPr>
                      <a:picLocks noChangeAspect="1"/>
                    </pic:cNvPicPr>
                  </pic:nvPicPr>
                  <pic:blipFill>
                    <a:blip r:embed="rId20"/>
                    <a:stretch>
                      <a:fillRect/>
                    </a:stretch>
                  </pic:blipFill>
                  <pic:spPr>
                    <a:xfrm>
                      <a:off x="0" y="0"/>
                      <a:ext cx="3382010" cy="1971675"/>
                    </a:xfrm>
                    <a:prstGeom prst="rect">
                      <a:avLst/>
                    </a:prstGeom>
                    <a:noFill/>
                    <a:ln>
                      <a:noFill/>
                    </a:ln>
                  </pic:spPr>
                </pic:pic>
              </a:graphicData>
            </a:graphic>
          </wp:inline>
        </w:drawing>
      </w:r>
    </w:p>
    <w:p w14:paraId="6D19DC9D">
      <w:pPr>
        <w:keepNext w:val="0"/>
        <w:keepLines w:val="0"/>
        <w:pageBreakBefore w:val="0"/>
        <w:widowControl w:val="0"/>
        <w:kinsoku/>
        <w:wordWrap/>
        <w:overflowPunct/>
        <w:topLinePunct w:val="0"/>
        <w:autoSpaceDE/>
        <w:autoSpaceDN/>
        <w:bidi w:val="0"/>
        <w:adjustRightInd w:val="0"/>
        <w:snapToGrid w:val="0"/>
        <w:spacing w:line="360" w:lineRule="auto"/>
        <w:ind w:left="0" w:leftChars="0" w:right="0" w:rightChars="0" w:firstLine="480" w:firstLineChars="200"/>
        <w:jc w:val="center"/>
        <w:textAlignment w:val="auto"/>
        <w:outlineLvl w:val="9"/>
        <w:rPr>
          <w:rFonts w:hint="eastAsia"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图2.1 4-2行车停机位置</w:t>
      </w:r>
    </w:p>
    <w:p w14:paraId="68E98756">
      <w:pPr>
        <w:keepNext w:val="0"/>
        <w:keepLines w:val="0"/>
        <w:pageBreakBefore w:val="0"/>
        <w:widowControl w:val="0"/>
        <w:kinsoku/>
        <w:wordWrap/>
        <w:overflowPunct/>
        <w:topLinePunct w:val="0"/>
        <w:autoSpaceDE/>
        <w:autoSpaceDN/>
        <w:bidi w:val="0"/>
        <w:adjustRightInd w:val="0"/>
        <w:snapToGrid w:val="0"/>
        <w:spacing w:line="360" w:lineRule="auto"/>
        <w:ind w:left="0" w:leftChars="0" w:right="0" w:rightChars="0" w:firstLine="420" w:firstLineChars="200"/>
        <w:jc w:val="center"/>
        <w:textAlignment w:val="auto"/>
        <w:outlineLvl w:val="9"/>
      </w:pPr>
      <w:r>
        <w:drawing>
          <wp:inline distT="0" distB="0" distL="114300" distR="114300">
            <wp:extent cx="2880995" cy="2160270"/>
            <wp:effectExtent l="0" t="0" r="14605" b="11430"/>
            <wp:docPr id="276"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101"/>
                    <pic:cNvPicPr>
                      <a:picLocks noChangeAspect="1"/>
                    </pic:cNvPicPr>
                  </pic:nvPicPr>
                  <pic:blipFill>
                    <a:blip r:embed="rId21"/>
                    <a:stretch>
                      <a:fillRect/>
                    </a:stretch>
                  </pic:blipFill>
                  <pic:spPr>
                    <a:xfrm>
                      <a:off x="0" y="0"/>
                      <a:ext cx="2880995" cy="2160270"/>
                    </a:xfrm>
                    <a:prstGeom prst="rect">
                      <a:avLst/>
                    </a:prstGeom>
                    <a:noFill/>
                    <a:ln>
                      <a:noFill/>
                    </a:ln>
                  </pic:spPr>
                </pic:pic>
              </a:graphicData>
            </a:graphic>
          </wp:inline>
        </w:drawing>
      </w:r>
    </w:p>
    <w:p w14:paraId="6F0D94A8">
      <w:pPr>
        <w:keepNext w:val="0"/>
        <w:keepLines w:val="0"/>
        <w:pageBreakBefore w:val="0"/>
        <w:widowControl w:val="0"/>
        <w:kinsoku/>
        <w:wordWrap/>
        <w:overflowPunct/>
        <w:topLinePunct w:val="0"/>
        <w:autoSpaceDE/>
        <w:autoSpaceDN/>
        <w:bidi w:val="0"/>
        <w:adjustRightInd w:val="0"/>
        <w:snapToGrid w:val="0"/>
        <w:spacing w:line="360" w:lineRule="auto"/>
        <w:ind w:left="0" w:leftChars="0" w:right="0" w:rightChars="0" w:firstLine="480" w:firstLineChars="200"/>
        <w:jc w:val="center"/>
        <w:textAlignment w:val="auto"/>
        <w:outlineLvl w:val="9"/>
        <w:rPr>
          <w:rFonts w:hint="eastAsia"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图2.2 4-4行车停机位置</w:t>
      </w:r>
    </w:p>
    <w:p w14:paraId="5DB86EB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cs="Times New Roman"/>
          <w:bCs/>
          <w:color w:val="auto"/>
          <w:sz w:val="24"/>
          <w:szCs w:val="24"/>
          <w:highlight w:val="none"/>
          <w:lang w:val="en-US" w:eastAsia="zh-CN"/>
        </w:rPr>
      </w:pPr>
      <w:r>
        <w:rPr>
          <w:rFonts w:hint="default" w:ascii="宋体" w:hAnsi="宋体" w:cs="Times New Roman"/>
          <w:bCs/>
          <w:color w:val="auto"/>
          <w:sz w:val="24"/>
          <w:szCs w:val="24"/>
          <w:highlight w:val="none"/>
          <w:lang w:val="en-US" w:eastAsia="zh-CN"/>
        </w:rPr>
        <w:drawing>
          <wp:anchor distT="0" distB="0" distL="114300" distR="114300" simplePos="0" relativeHeight="251711488" behindDoc="0" locked="0" layoutInCell="1" allowOverlap="1">
            <wp:simplePos x="0" y="0"/>
            <wp:positionH relativeFrom="column">
              <wp:posOffset>1877060</wp:posOffset>
            </wp:positionH>
            <wp:positionV relativeFrom="paragraph">
              <wp:posOffset>681990</wp:posOffset>
            </wp:positionV>
            <wp:extent cx="1349375" cy="1800225"/>
            <wp:effectExtent l="9525" t="9525" r="12700" b="19050"/>
            <wp:wrapTopAndBottom/>
            <wp:docPr id="131" name="图片 364" descr="42e5d599972a5bece4c66a61e35556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364" descr="42e5d599972a5bece4c66a61e355569a"/>
                    <pic:cNvPicPr>
                      <a:picLocks noChangeAspect="1"/>
                    </pic:cNvPicPr>
                  </pic:nvPicPr>
                  <pic:blipFill>
                    <a:blip r:embed="rId22"/>
                    <a:stretch>
                      <a:fillRect/>
                    </a:stretch>
                  </pic:blipFill>
                  <pic:spPr>
                    <a:xfrm>
                      <a:off x="0" y="0"/>
                      <a:ext cx="1349375" cy="1800225"/>
                    </a:xfrm>
                    <a:prstGeom prst="rect">
                      <a:avLst/>
                    </a:prstGeom>
                    <a:noFill/>
                    <a:ln w="9525" cap="flat" cmpd="sng">
                      <a:solidFill>
                        <a:srgbClr val="000000"/>
                      </a:solidFill>
                      <a:prstDash val="solid"/>
                      <a:miter/>
                      <a:headEnd type="none" w="med" len="med"/>
                      <a:tailEnd type="none" w="med" len="med"/>
                    </a:ln>
                  </pic:spPr>
                </pic:pic>
              </a:graphicData>
            </a:graphic>
          </wp:anchor>
        </w:drawing>
      </w:r>
      <w:r>
        <w:rPr>
          <w:rFonts w:hint="eastAsia" w:ascii="宋体" w:hAnsi="宋体" w:cs="Times New Roman"/>
          <w:bCs/>
          <w:color w:val="auto"/>
          <w:sz w:val="24"/>
          <w:szCs w:val="24"/>
          <w:highlight w:val="none"/>
          <w:lang w:val="en-US" w:eastAsia="zh-CN"/>
        </w:rPr>
        <w:t>行车供配电系统：进线开关箱、配电控制屏、照明变压器、控制变压器</w:t>
      </w:r>
      <w:r>
        <w:rPr>
          <w:rFonts w:hint="eastAsia" w:ascii="宋体" w:hAnsi="宋体" w:cs="宋体"/>
          <w:sz w:val="21"/>
          <w:szCs w:val="21"/>
          <w:lang w:eastAsia="zh-CN" w:bidi="ar-SA"/>
        </w:rPr>
        <w:t>更新</w:t>
      </w:r>
      <w:r>
        <w:rPr>
          <w:rFonts w:hint="eastAsia" w:ascii="宋体" w:hAnsi="宋体" w:cs="Times New Roman"/>
          <w:bCs/>
          <w:color w:val="auto"/>
          <w:sz w:val="24"/>
          <w:szCs w:val="24"/>
          <w:highlight w:val="none"/>
          <w:lang w:val="en-US" w:eastAsia="zh-CN"/>
        </w:rPr>
        <w:t>，供电集电器利旧；</w:t>
      </w:r>
    </w:p>
    <w:p w14:paraId="7740E9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11" w:rightChars="0"/>
        <w:jc w:val="center"/>
        <w:textAlignment w:val="auto"/>
        <w:outlineLvl w:val="9"/>
        <w:rPr>
          <w:rFonts w:hint="default"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图2.3原行车控制屏</w:t>
      </w:r>
    </w:p>
    <w:p w14:paraId="1A9A7AC9">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default"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2）主起升控制系统：主起升电机、主起升电机座、起升电机半联轴器、主起升制动器、速度反馈编码器+超速开关、主起升控制屏、主起升制动电阻、主起升旋转限位、主起升重锤限位、超载限制器更新；</w:t>
      </w:r>
    </w:p>
    <w:p w14:paraId="047B3356">
      <w:pPr>
        <w:pStyle w:val="2"/>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160270" cy="1619885"/>
            <wp:effectExtent l="9525" t="9525" r="20955" b="27940"/>
            <wp:docPr id="277" name="图片 71" descr="556da1cb3067a51f128a43fed3749a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71" descr="556da1cb3067a51f128a43fed3749adf"/>
                    <pic:cNvPicPr>
                      <a:picLocks noChangeAspect="1"/>
                    </pic:cNvPicPr>
                  </pic:nvPicPr>
                  <pic:blipFill>
                    <a:blip r:embed="rId23"/>
                    <a:stretch>
                      <a:fillRect/>
                    </a:stretch>
                  </pic:blipFill>
                  <pic:spPr>
                    <a:xfrm>
                      <a:off x="0" y="0"/>
                      <a:ext cx="2160270" cy="161988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997E1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11" w:rightChars="0"/>
        <w:jc w:val="center"/>
        <w:textAlignment w:val="auto"/>
        <w:outlineLvl w:val="9"/>
        <w:rPr>
          <w:rFonts w:hint="default" w:ascii="宋体" w:hAnsi="宋体" w:eastAsia="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图2.4</w:t>
      </w:r>
      <w:r>
        <w:rPr>
          <w:rFonts w:hint="eastAsia" w:ascii="宋体" w:hAnsi="宋体" w:eastAsia="宋体" w:cs="Times New Roman"/>
          <w:bCs/>
          <w:color w:val="auto"/>
          <w:sz w:val="24"/>
          <w:szCs w:val="24"/>
          <w:highlight w:val="none"/>
          <w:lang w:val="en-US" w:eastAsia="zh-CN"/>
        </w:rPr>
        <w:t>原行车主起升系统</w:t>
      </w:r>
    </w:p>
    <w:p w14:paraId="6982BE24">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right="-11" w:firstLine="480" w:firstLineChars="200"/>
        <w:textAlignment w:val="auto"/>
        <w:outlineLvl w:val="9"/>
        <w:rPr>
          <w:rFonts w:hint="eastAsia" w:ascii="宋体" w:hAnsi="宋体" w:eastAsia="宋体" w:cs="Times New Roman"/>
          <w:bCs/>
          <w:color w:val="auto"/>
          <w:sz w:val="24"/>
          <w:szCs w:val="24"/>
          <w:highlight w:val="none"/>
          <w:lang w:val="en-US" w:eastAsia="zh-CN"/>
        </w:rPr>
      </w:pPr>
      <w:r>
        <w:rPr>
          <w:rFonts w:hint="eastAsia" w:ascii="宋体" w:hAnsi="宋体" w:eastAsia="宋体" w:cs="Times New Roman"/>
          <w:bCs/>
          <w:color w:val="auto"/>
          <w:sz w:val="24"/>
          <w:szCs w:val="24"/>
          <w:highlight w:val="none"/>
          <w:lang w:val="en-US" w:eastAsia="zh-CN"/>
        </w:rPr>
        <w:drawing>
          <wp:anchor distT="0" distB="0" distL="114300" distR="114300" simplePos="0" relativeHeight="251713536" behindDoc="0" locked="0" layoutInCell="1" allowOverlap="1">
            <wp:simplePos x="0" y="0"/>
            <wp:positionH relativeFrom="column">
              <wp:posOffset>1636395</wp:posOffset>
            </wp:positionH>
            <wp:positionV relativeFrom="paragraph">
              <wp:posOffset>958215</wp:posOffset>
            </wp:positionV>
            <wp:extent cx="2160270" cy="1619885"/>
            <wp:effectExtent l="9525" t="9525" r="20955" b="27940"/>
            <wp:wrapTopAndBottom/>
            <wp:docPr id="133" name="图片 366" descr="e525ce135eb4594f72be8b5f7f938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366" descr="e525ce135eb4594f72be8b5f7f9384ba"/>
                    <pic:cNvPicPr>
                      <a:picLocks noChangeAspect="1"/>
                    </pic:cNvPicPr>
                  </pic:nvPicPr>
                  <pic:blipFill>
                    <a:blip r:embed="rId24"/>
                    <a:stretch>
                      <a:fillRect/>
                    </a:stretch>
                  </pic:blipFill>
                  <pic:spPr>
                    <a:xfrm>
                      <a:off x="0" y="0"/>
                      <a:ext cx="2160270" cy="1619885"/>
                    </a:xfrm>
                    <a:prstGeom prst="rect">
                      <a:avLst/>
                    </a:prstGeom>
                    <a:noFill/>
                    <a:ln w="9525" cap="flat" cmpd="sng">
                      <a:solidFill>
                        <a:srgbClr val="000000"/>
                      </a:solidFill>
                      <a:prstDash val="solid"/>
                      <a:miter/>
                      <a:headEnd type="none" w="med" len="med"/>
                      <a:tailEnd type="none" w="med" len="med"/>
                    </a:ln>
                  </pic:spPr>
                </pic:pic>
              </a:graphicData>
            </a:graphic>
          </wp:anchor>
        </w:drawing>
      </w:r>
      <w:r>
        <w:rPr>
          <w:rFonts w:hint="eastAsia" w:ascii="宋体" w:hAnsi="宋体" w:eastAsia="宋体" w:cs="Times New Roman"/>
          <w:bCs/>
          <w:color w:val="auto"/>
          <w:sz w:val="24"/>
          <w:szCs w:val="24"/>
          <w:highlight w:val="none"/>
          <w:lang w:val="en-US" w:eastAsia="zh-CN"/>
        </w:rPr>
        <w:t>副起升控制系统：副起升电机、副起升电机半联轴器、副起升制动器、速度反馈编码器+超速开关、副起升控制屏、副起升制动电阻、副起升旋转限位、副起升重锤限位、超载限制器更新；</w:t>
      </w:r>
    </w:p>
    <w:p w14:paraId="28EA1F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11" w:rightChars="0"/>
        <w:jc w:val="center"/>
        <w:textAlignment w:val="auto"/>
        <w:outlineLvl w:val="9"/>
        <w:rPr>
          <w:rFonts w:hint="default" w:ascii="宋体" w:hAnsi="宋体" w:eastAsia="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图2.5</w:t>
      </w:r>
      <w:r>
        <w:rPr>
          <w:rFonts w:hint="eastAsia" w:ascii="宋体" w:hAnsi="宋体" w:eastAsia="宋体" w:cs="Times New Roman"/>
          <w:bCs/>
          <w:color w:val="auto"/>
          <w:sz w:val="24"/>
          <w:szCs w:val="24"/>
          <w:highlight w:val="none"/>
          <w:lang w:val="en-US" w:eastAsia="zh-CN"/>
        </w:rPr>
        <w:t>原行车副起升系统</w:t>
      </w:r>
    </w:p>
    <w:p w14:paraId="6D9551C3">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eastAsia="宋体" w:cs="Times New Roman"/>
          <w:bCs/>
          <w:color w:val="auto"/>
          <w:sz w:val="24"/>
          <w:szCs w:val="24"/>
          <w:highlight w:val="none"/>
          <w:lang w:val="en-US" w:eastAsia="zh-CN"/>
        </w:rPr>
      </w:pPr>
      <w:r>
        <w:rPr>
          <w:rFonts w:hint="eastAsia" w:ascii="宋体" w:hAnsi="宋体" w:eastAsia="宋体" w:cs="Times New Roman"/>
          <w:bCs/>
          <w:color w:val="auto"/>
          <w:sz w:val="24"/>
          <w:szCs w:val="24"/>
          <w:highlight w:val="none"/>
          <w:lang w:val="en-US" w:eastAsia="zh-CN"/>
        </w:rPr>
        <w:t>4）小车控制系统：小车电机、小车电机半联轴器、小车控制屏、小车制动电阻、小车限位；</w:t>
      </w:r>
    </w:p>
    <w:p w14:paraId="1C9D0664">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center"/>
        <w:textAlignment w:val="auto"/>
        <w:outlineLvl w:val="9"/>
        <w:rPr>
          <w:rFonts w:hint="eastAsia" w:ascii="宋体" w:hAnsi="宋体" w:eastAsia="宋体" w:cs="Times New Roman"/>
          <w:bCs/>
          <w:color w:val="auto"/>
          <w:sz w:val="24"/>
          <w:szCs w:val="24"/>
          <w:highlight w:val="none"/>
          <w:lang w:val="en-US" w:eastAsia="zh-CN"/>
        </w:rPr>
      </w:pPr>
      <w:r>
        <w:rPr>
          <w:rFonts w:hint="eastAsia" w:ascii="宋体" w:hAnsi="宋体" w:eastAsia="宋体" w:cs="Times New Roman"/>
          <w:bCs/>
          <w:color w:val="auto"/>
          <w:sz w:val="24"/>
          <w:szCs w:val="24"/>
          <w:highlight w:val="none"/>
          <w:lang w:val="en-US" w:eastAsia="zh-CN"/>
        </w:rPr>
        <w:drawing>
          <wp:inline distT="0" distB="0" distL="114300" distR="114300">
            <wp:extent cx="1214755" cy="1619885"/>
            <wp:effectExtent l="9525" t="9525" r="13970" b="27940"/>
            <wp:docPr id="278" name="图片 73" descr="716798e5abaa5d82b7af42cd7914a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73" descr="716798e5abaa5d82b7af42cd7914aca2"/>
                    <pic:cNvPicPr>
                      <a:picLocks noChangeAspect="1"/>
                    </pic:cNvPicPr>
                  </pic:nvPicPr>
                  <pic:blipFill>
                    <a:blip r:embed="rId25"/>
                    <a:stretch>
                      <a:fillRect/>
                    </a:stretch>
                  </pic:blipFill>
                  <pic:spPr>
                    <a:xfrm>
                      <a:off x="0" y="0"/>
                      <a:ext cx="1214755" cy="161988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D3E3022">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center"/>
        <w:textAlignment w:val="auto"/>
        <w:outlineLvl w:val="9"/>
        <w:rPr>
          <w:rFonts w:hint="default" w:ascii="宋体" w:hAnsi="宋体" w:eastAsia="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图2.6</w:t>
      </w:r>
      <w:r>
        <w:rPr>
          <w:rFonts w:hint="eastAsia" w:ascii="宋体" w:hAnsi="宋体" w:eastAsia="宋体" w:cs="Times New Roman"/>
          <w:bCs/>
          <w:color w:val="auto"/>
          <w:sz w:val="24"/>
          <w:szCs w:val="24"/>
          <w:highlight w:val="none"/>
          <w:lang w:val="en-US" w:eastAsia="zh-CN"/>
        </w:rPr>
        <w:t>原小车电机</w:t>
      </w:r>
    </w:p>
    <w:p w14:paraId="4DC26AAA">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default" w:ascii="宋体" w:hAnsi="宋体" w:eastAsia="宋体" w:cs="Times New Roman"/>
          <w:bCs/>
          <w:color w:val="auto"/>
          <w:sz w:val="24"/>
          <w:szCs w:val="24"/>
          <w:highlight w:val="none"/>
          <w:lang w:val="en-US" w:eastAsia="zh-CN"/>
        </w:rPr>
      </w:pPr>
      <w:r>
        <w:rPr>
          <w:rFonts w:hint="eastAsia" w:ascii="宋体" w:hAnsi="宋体" w:eastAsia="宋体" w:cs="Times New Roman"/>
          <w:bCs/>
          <w:color w:val="auto"/>
          <w:sz w:val="24"/>
          <w:szCs w:val="24"/>
          <w:highlight w:val="none"/>
          <w:lang w:val="en-US" w:eastAsia="zh-CN"/>
        </w:rPr>
        <w:t>5）</w:t>
      </w:r>
      <w:r>
        <w:rPr>
          <w:rFonts w:hint="default" w:ascii="宋体" w:hAnsi="宋体" w:eastAsia="宋体" w:cs="Times New Roman"/>
          <w:bCs/>
          <w:color w:val="auto"/>
          <w:sz w:val="24"/>
          <w:szCs w:val="24"/>
          <w:highlight w:val="none"/>
          <w:lang w:val="en-US" w:eastAsia="zh-CN"/>
        </w:rPr>
        <w:t>副小车控制系统</w:t>
      </w:r>
      <w:r>
        <w:rPr>
          <w:rFonts w:hint="eastAsia" w:ascii="宋体" w:hAnsi="宋体" w:eastAsia="宋体" w:cs="Times New Roman"/>
          <w:bCs/>
          <w:color w:val="auto"/>
          <w:sz w:val="24"/>
          <w:szCs w:val="24"/>
          <w:highlight w:val="none"/>
          <w:lang w:val="en-US" w:eastAsia="zh-CN"/>
        </w:rPr>
        <w:t>：副小车电机、副小车电机半联轴器、副小车控制屏、副小车制动电阻、副小车限位；</w:t>
      </w:r>
    </w:p>
    <w:p w14:paraId="33F320B0">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eastAsia="宋体" w:cs="Times New Roman"/>
          <w:bCs/>
          <w:color w:val="auto"/>
          <w:sz w:val="24"/>
          <w:szCs w:val="24"/>
          <w:highlight w:val="none"/>
          <w:lang w:val="en-US" w:eastAsia="zh-CN"/>
        </w:rPr>
      </w:pPr>
      <w:r>
        <w:rPr>
          <w:rFonts w:hint="eastAsia" w:ascii="宋体" w:hAnsi="宋体" w:eastAsia="宋体" w:cs="Times New Roman"/>
          <w:bCs/>
          <w:color w:val="auto"/>
          <w:sz w:val="24"/>
          <w:szCs w:val="24"/>
          <w:highlight w:val="none"/>
          <w:lang w:val="en-US" w:eastAsia="zh-CN"/>
        </w:rPr>
        <w:t>6）大车控制系统：大车电机、大车电机半联轴器、大车控制屏、大车制动电阻、大车行走报警器、大车防撞、大车限位；</w:t>
      </w:r>
    </w:p>
    <w:p w14:paraId="059696EB">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eastAsia="宋体" w:cs="Times New Roman"/>
          <w:bCs/>
          <w:color w:val="auto"/>
          <w:sz w:val="24"/>
          <w:szCs w:val="24"/>
          <w:highlight w:val="none"/>
          <w:lang w:val="en-US" w:eastAsia="zh-CN"/>
        </w:rPr>
      </w:pPr>
      <w:r>
        <w:rPr>
          <w:rFonts w:hint="eastAsia" w:ascii="宋体" w:hAnsi="宋体" w:eastAsia="宋体" w:cs="Times New Roman"/>
          <w:bCs/>
          <w:color w:val="auto"/>
          <w:sz w:val="24"/>
          <w:szCs w:val="24"/>
          <w:highlight w:val="none"/>
          <w:lang w:val="en-US" w:eastAsia="zh-CN"/>
        </w:rPr>
        <w:t>7）新增PLC控制系统：PLC控制屏、司机室子站箱 、司机室触摸屏、专用通讯电缆；吊钩旋转机构：新增旋转吊钩控制屏（与小车控制屏合为一个）、新增旋转吊钩接线箱；</w:t>
      </w:r>
    </w:p>
    <w:p w14:paraId="2F9A2B63">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outlineLvl w:val="9"/>
        <w:rPr>
          <w:rFonts w:hint="eastAsia" w:ascii="宋体" w:hAnsi="宋体" w:eastAsia="宋体" w:cs="Times New Roman"/>
          <w:bCs/>
          <w:color w:val="auto"/>
          <w:sz w:val="24"/>
          <w:szCs w:val="24"/>
          <w:highlight w:val="none"/>
          <w:lang w:val="en-US" w:eastAsia="zh-CN"/>
        </w:rPr>
      </w:pPr>
      <w:r>
        <w:rPr>
          <w:rFonts w:hint="eastAsia" w:ascii="宋体" w:hAnsi="宋体" w:eastAsia="宋体" w:cs="Times New Roman"/>
          <w:bCs/>
          <w:color w:val="auto"/>
          <w:sz w:val="24"/>
          <w:szCs w:val="24"/>
          <w:highlight w:val="none"/>
          <w:lang w:val="en-US" w:eastAsia="zh-CN"/>
        </w:rPr>
        <w:t>8）其它设备：更新联动台 、大、小车接线箱、副大、小车接线箱、电缆卷筒、登机按钮盒、门限位、故障报警箱、插座盒、驾驶室端子排；新增：除湿机、除湿机排水系统、电气室保温门、电气室保温层；整车电缆、电缆滑车更新。</w:t>
      </w:r>
    </w:p>
    <w:p w14:paraId="56462903">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center"/>
        <w:textAlignment w:val="auto"/>
        <w:outlineLvl w:val="9"/>
        <w:rPr>
          <w:rFonts w:hint="default" w:ascii="宋体" w:hAnsi="宋体" w:eastAsia="宋体" w:cs="Times New Roman"/>
          <w:bCs/>
          <w:color w:val="auto"/>
          <w:sz w:val="24"/>
          <w:szCs w:val="24"/>
          <w:highlight w:val="none"/>
          <w:lang w:val="en-US" w:eastAsia="zh-CN"/>
        </w:rPr>
      </w:pPr>
      <w:r>
        <w:rPr>
          <w:rFonts w:hint="default" w:ascii="宋体" w:hAnsi="宋体" w:eastAsia="宋体" w:cs="Times New Roman"/>
          <w:bCs/>
          <w:color w:val="auto"/>
          <w:sz w:val="24"/>
          <w:szCs w:val="24"/>
          <w:highlight w:val="none"/>
          <w:lang w:val="en-US" w:eastAsia="zh-CN"/>
        </w:rPr>
        <w:drawing>
          <wp:anchor distT="0" distB="0" distL="114300" distR="114300" simplePos="0" relativeHeight="251712512" behindDoc="0" locked="0" layoutInCell="1" allowOverlap="1">
            <wp:simplePos x="0" y="0"/>
            <wp:positionH relativeFrom="column">
              <wp:posOffset>1464310</wp:posOffset>
            </wp:positionH>
            <wp:positionV relativeFrom="paragraph">
              <wp:posOffset>5080</wp:posOffset>
            </wp:positionV>
            <wp:extent cx="2200910" cy="1650365"/>
            <wp:effectExtent l="9525" t="9525" r="18415" b="16510"/>
            <wp:wrapTopAndBottom/>
            <wp:docPr id="132" name="图片 365" descr="4b9c414548f4e6f0e3ae077a6620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365" descr="4b9c414548f4e6f0e3ae077a66201228"/>
                    <pic:cNvPicPr>
                      <a:picLocks noChangeAspect="1"/>
                    </pic:cNvPicPr>
                  </pic:nvPicPr>
                  <pic:blipFill>
                    <a:blip r:embed="rId26"/>
                    <a:stretch>
                      <a:fillRect/>
                    </a:stretch>
                  </pic:blipFill>
                  <pic:spPr>
                    <a:xfrm>
                      <a:off x="0" y="0"/>
                      <a:ext cx="2200910" cy="1650365"/>
                    </a:xfrm>
                    <a:prstGeom prst="rect">
                      <a:avLst/>
                    </a:prstGeom>
                    <a:noFill/>
                    <a:ln w="9525" cap="flat" cmpd="sng">
                      <a:solidFill>
                        <a:srgbClr val="000000"/>
                      </a:solidFill>
                      <a:prstDash val="solid"/>
                      <a:miter/>
                      <a:headEnd type="none" w="med" len="med"/>
                      <a:tailEnd type="none" w="med" len="med"/>
                    </a:ln>
                  </pic:spPr>
                </pic:pic>
              </a:graphicData>
            </a:graphic>
          </wp:anchor>
        </w:drawing>
      </w:r>
      <w:r>
        <w:rPr>
          <w:rFonts w:hint="eastAsia" w:ascii="宋体" w:hAnsi="宋体" w:cs="Times New Roman"/>
          <w:bCs/>
          <w:color w:val="auto"/>
          <w:sz w:val="24"/>
          <w:szCs w:val="24"/>
          <w:highlight w:val="none"/>
          <w:lang w:val="en-US" w:eastAsia="zh-CN"/>
        </w:rPr>
        <w:t>图2.7</w:t>
      </w:r>
      <w:r>
        <w:rPr>
          <w:rFonts w:hint="eastAsia" w:ascii="宋体" w:hAnsi="宋体" w:eastAsia="宋体" w:cs="Times New Roman"/>
          <w:bCs/>
          <w:color w:val="auto"/>
          <w:sz w:val="24"/>
          <w:szCs w:val="24"/>
          <w:highlight w:val="none"/>
          <w:lang w:val="en-US" w:eastAsia="zh-CN"/>
        </w:rPr>
        <w:t>原行车移动电缆</w:t>
      </w:r>
    </w:p>
    <w:p w14:paraId="7F8793FD">
      <w:pPr>
        <w:keepNext w:val="0"/>
        <w:keepLines w:val="0"/>
        <w:pageBreakBefore w:val="0"/>
        <w:widowControl w:val="0"/>
        <w:kinsoku/>
        <w:wordWrap/>
        <w:overflowPunct/>
        <w:topLinePunct w:val="0"/>
        <w:autoSpaceDE/>
        <w:autoSpaceDN/>
        <w:bidi w:val="0"/>
        <w:adjustRightInd/>
        <w:snapToGrid/>
        <w:spacing w:line="360" w:lineRule="auto"/>
        <w:ind w:right="-11" w:firstLine="482" w:firstLineChars="200"/>
        <w:textAlignment w:val="auto"/>
        <w:outlineLvl w:val="9"/>
        <w:rPr>
          <w:rFonts w:hint="default" w:ascii="宋体" w:hAnsi="宋体" w:cs="Times New Roman"/>
          <w:b/>
          <w:bCs w:val="0"/>
          <w:color w:val="auto"/>
          <w:sz w:val="24"/>
          <w:szCs w:val="24"/>
          <w:highlight w:val="none"/>
          <w:lang w:val="en-US" w:eastAsia="zh-CN"/>
        </w:rPr>
      </w:pPr>
      <w:r>
        <w:rPr>
          <w:rFonts w:hint="eastAsia" w:ascii="宋体" w:hAnsi="宋体" w:cs="Times New Roman"/>
          <w:b/>
          <w:bCs w:val="0"/>
          <w:color w:val="auto"/>
          <w:sz w:val="24"/>
          <w:szCs w:val="24"/>
          <w:highlight w:val="none"/>
          <w:lang w:val="en-US" w:eastAsia="zh-CN"/>
        </w:rPr>
        <w:t>2.2冷轧2030区域6-1行车施工内容</w:t>
      </w:r>
    </w:p>
    <w:p w14:paraId="1D0B4043">
      <w:pPr>
        <w:pStyle w:val="2"/>
        <w:jc w:val="center"/>
        <w:rPr>
          <w:rFonts w:hint="default"/>
          <w:lang w:val="en-US" w:eastAsia="zh-CN"/>
        </w:rPr>
      </w:pPr>
      <w:r>
        <w:drawing>
          <wp:inline distT="0" distB="0" distL="114300" distR="114300">
            <wp:extent cx="3479165" cy="2303780"/>
            <wp:effectExtent l="9525" t="9525" r="16510" b="10795"/>
            <wp:docPr id="279"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81"/>
                    <pic:cNvPicPr>
                      <a:picLocks noChangeAspect="1"/>
                    </pic:cNvPicPr>
                  </pic:nvPicPr>
                  <pic:blipFill>
                    <a:blip r:embed="rId27"/>
                    <a:stretch>
                      <a:fillRect/>
                    </a:stretch>
                  </pic:blipFill>
                  <pic:spPr>
                    <a:xfrm>
                      <a:off x="0" y="0"/>
                      <a:ext cx="3479165" cy="230378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C72FCAD">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图2.</w:t>
      </w:r>
      <w:r>
        <w:rPr>
          <w:rFonts w:hint="eastAsia" w:ascii="宋体" w:hAnsi="宋体" w:cs="宋体"/>
          <w:sz w:val="24"/>
          <w:szCs w:val="24"/>
          <w:lang w:val="en-US" w:eastAsia="zh-CN"/>
        </w:rPr>
        <w:t xml:space="preserve">8 </w:t>
      </w:r>
      <w:r>
        <w:rPr>
          <w:rFonts w:hint="eastAsia" w:ascii="宋体" w:hAnsi="宋体" w:cs="Times New Roman"/>
          <w:bCs/>
          <w:color w:val="auto"/>
          <w:sz w:val="24"/>
          <w:szCs w:val="24"/>
          <w:highlight w:val="none"/>
          <w:lang w:val="en-US" w:eastAsia="zh-CN"/>
        </w:rPr>
        <w:t>行车停机位置</w:t>
      </w:r>
    </w:p>
    <w:p w14:paraId="15FD8B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11" w:rightChars="0" w:firstLine="480" w:firstLineChars="200"/>
        <w:textAlignment w:val="auto"/>
        <w:outlineLvl w:val="9"/>
        <w:rPr>
          <w:rFonts w:hint="eastAsia"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1）行车供配电系统：进线开关箱、配电控制屏、照明变压器、控制变压器</w:t>
      </w:r>
      <w:r>
        <w:rPr>
          <w:rFonts w:hint="eastAsia" w:ascii="宋体" w:hAnsi="宋体" w:cs="宋体"/>
          <w:sz w:val="21"/>
          <w:szCs w:val="21"/>
          <w:lang w:eastAsia="zh-CN" w:bidi="ar-SA"/>
        </w:rPr>
        <w:t>更新</w:t>
      </w:r>
      <w:r>
        <w:rPr>
          <w:rFonts w:hint="eastAsia" w:ascii="宋体" w:hAnsi="宋体" w:cs="Times New Roman"/>
          <w:bCs/>
          <w:color w:val="auto"/>
          <w:sz w:val="24"/>
          <w:szCs w:val="24"/>
          <w:highlight w:val="none"/>
          <w:lang w:val="en-US" w:eastAsia="zh-CN"/>
        </w:rPr>
        <w:t>，供电集电器利旧；</w:t>
      </w:r>
    </w:p>
    <w:p w14:paraId="2FB2E3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11" w:rightChars="0"/>
        <w:jc w:val="center"/>
        <w:textAlignment w:val="auto"/>
        <w:outlineLvl w:val="9"/>
        <w:rPr>
          <w:rFonts w:hint="eastAsia"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drawing>
          <wp:inline distT="0" distB="0" distL="114300" distR="114300">
            <wp:extent cx="1349375" cy="1619885"/>
            <wp:effectExtent l="9525" t="9525" r="12700" b="27940"/>
            <wp:docPr id="280" name="图片 93" descr="2bff98de7dc384ecee645982932da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93" descr="2bff98de7dc384ecee645982932dac7f"/>
                    <pic:cNvPicPr>
                      <a:picLocks noChangeAspect="1"/>
                    </pic:cNvPicPr>
                  </pic:nvPicPr>
                  <pic:blipFill>
                    <a:blip r:embed="rId28"/>
                    <a:stretch>
                      <a:fillRect/>
                    </a:stretch>
                  </pic:blipFill>
                  <pic:spPr>
                    <a:xfrm>
                      <a:off x="0" y="0"/>
                      <a:ext cx="1349375" cy="161988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2942F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11" w:rightChars="0"/>
        <w:jc w:val="center"/>
        <w:textAlignment w:val="auto"/>
        <w:outlineLvl w:val="9"/>
        <w:rPr>
          <w:rFonts w:hint="default"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图2.9原行车控制屏</w:t>
      </w:r>
    </w:p>
    <w:p w14:paraId="1DC3C396">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default" w:ascii="宋体" w:hAnsi="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2）主起升控制系统：主起升电机、主起升电机座、起升电机半联轴器、主起升制动器、速度反馈编码器+超速开关、主起升控制屏、主起升制动电阻、主起升旋转限位、主起升重锤限位、超载限制器更新；</w:t>
      </w:r>
    </w:p>
    <w:p w14:paraId="03EFE397">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eastAsia="宋体" w:cs="Times New Roman"/>
          <w:bCs/>
          <w:color w:val="auto"/>
          <w:sz w:val="24"/>
          <w:szCs w:val="24"/>
          <w:highlight w:val="none"/>
          <w:lang w:val="en-US" w:eastAsia="zh-CN"/>
        </w:rPr>
      </w:pPr>
      <w:r>
        <w:rPr>
          <w:rFonts w:hint="eastAsia" w:ascii="宋体" w:hAnsi="宋体" w:eastAsia="宋体" w:cs="Times New Roman"/>
          <w:bCs/>
          <w:color w:val="auto"/>
          <w:sz w:val="24"/>
          <w:szCs w:val="24"/>
          <w:highlight w:val="none"/>
          <w:lang w:val="en-US" w:eastAsia="zh-CN"/>
        </w:rPr>
        <w:t>3）小车控制系统：小车电机、小车电机半联轴器、小车控制屏、小车制动电阻、小车限位；</w:t>
      </w:r>
    </w:p>
    <w:p w14:paraId="29650850">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eastAsia="宋体" w:cs="Times New Roman"/>
          <w:bCs/>
          <w:color w:val="auto"/>
          <w:sz w:val="24"/>
          <w:szCs w:val="24"/>
          <w:highlight w:val="none"/>
          <w:lang w:val="en-US" w:eastAsia="zh-CN"/>
        </w:rPr>
      </w:pPr>
      <w:r>
        <w:rPr>
          <w:rFonts w:hint="eastAsia" w:ascii="宋体" w:hAnsi="宋体" w:eastAsia="宋体" w:cs="Times New Roman"/>
          <w:bCs/>
          <w:color w:val="auto"/>
          <w:sz w:val="24"/>
          <w:szCs w:val="24"/>
          <w:highlight w:val="none"/>
          <w:lang w:val="en-US" w:eastAsia="zh-CN"/>
        </w:rPr>
        <w:t>4）大车控制系统：大车电机、大车电机半联轴器、大车控制屏、大车制动电阻、大车行走报警器、大车防撞、大车限位；</w:t>
      </w:r>
    </w:p>
    <w:p w14:paraId="7D883E2C">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center"/>
        <w:textAlignment w:val="auto"/>
        <w:outlineLvl w:val="9"/>
        <w:rPr>
          <w:rFonts w:hint="eastAsia" w:ascii="宋体" w:hAnsi="宋体" w:eastAsia="宋体" w:cs="Times New Roman"/>
          <w:bCs/>
          <w:color w:val="auto"/>
          <w:sz w:val="24"/>
          <w:szCs w:val="24"/>
          <w:highlight w:val="none"/>
          <w:lang w:val="en-US" w:eastAsia="zh-CN"/>
        </w:rPr>
      </w:pPr>
      <w:r>
        <w:rPr>
          <w:rFonts w:hint="eastAsia" w:ascii="宋体" w:hAnsi="宋体" w:eastAsia="宋体" w:cs="Times New Roman"/>
          <w:bCs/>
          <w:color w:val="auto"/>
          <w:sz w:val="24"/>
          <w:szCs w:val="24"/>
          <w:highlight w:val="none"/>
          <w:lang w:val="en-US" w:eastAsia="zh-CN"/>
        </w:rPr>
        <w:drawing>
          <wp:inline distT="0" distB="0" distL="114300" distR="114300">
            <wp:extent cx="1349375" cy="1600200"/>
            <wp:effectExtent l="9525" t="9525" r="12700" b="9525"/>
            <wp:docPr id="281" name="图片 91" descr="e1f5e40ca48b251a328088a0ef35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91" descr="e1f5e40ca48b251a328088a0ef352467"/>
                    <pic:cNvPicPr>
                      <a:picLocks noChangeAspect="1"/>
                    </pic:cNvPicPr>
                  </pic:nvPicPr>
                  <pic:blipFill>
                    <a:blip r:embed="rId29"/>
                    <a:stretch>
                      <a:fillRect/>
                    </a:stretch>
                  </pic:blipFill>
                  <pic:spPr>
                    <a:xfrm>
                      <a:off x="0" y="0"/>
                      <a:ext cx="1349375" cy="160020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44DA271">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center"/>
        <w:textAlignment w:val="auto"/>
        <w:outlineLvl w:val="9"/>
        <w:rPr>
          <w:rFonts w:hint="eastAsia" w:ascii="宋体" w:hAnsi="宋体" w:eastAsia="宋体" w:cs="Times New Roman"/>
          <w:bCs/>
          <w:color w:val="auto"/>
          <w:sz w:val="24"/>
          <w:szCs w:val="24"/>
          <w:highlight w:val="none"/>
          <w:lang w:val="en-US" w:eastAsia="zh-CN"/>
        </w:rPr>
      </w:pPr>
      <w:r>
        <w:rPr>
          <w:rFonts w:hint="eastAsia" w:ascii="宋体" w:hAnsi="宋体" w:cs="Times New Roman"/>
          <w:bCs/>
          <w:color w:val="auto"/>
          <w:sz w:val="24"/>
          <w:szCs w:val="24"/>
          <w:highlight w:val="none"/>
          <w:lang w:val="en-US" w:eastAsia="zh-CN"/>
        </w:rPr>
        <w:t>图2.10</w:t>
      </w:r>
      <w:r>
        <w:rPr>
          <w:rFonts w:hint="eastAsia" w:ascii="宋体" w:hAnsi="宋体" w:eastAsia="宋体" w:cs="Times New Roman"/>
          <w:bCs/>
          <w:color w:val="auto"/>
          <w:sz w:val="24"/>
          <w:szCs w:val="24"/>
          <w:highlight w:val="none"/>
          <w:lang w:val="en-US" w:eastAsia="zh-CN"/>
        </w:rPr>
        <w:t>原大车电机</w:t>
      </w:r>
    </w:p>
    <w:p w14:paraId="63C909C9">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default" w:ascii="宋体" w:hAnsi="宋体" w:eastAsia="宋体" w:cs="Times New Roman"/>
          <w:bCs/>
          <w:color w:val="auto"/>
          <w:sz w:val="24"/>
          <w:szCs w:val="24"/>
          <w:highlight w:val="none"/>
          <w:lang w:val="en-US" w:eastAsia="zh-CN"/>
        </w:rPr>
      </w:pPr>
      <w:r>
        <w:rPr>
          <w:rFonts w:hint="eastAsia" w:ascii="宋体" w:hAnsi="宋体" w:eastAsia="宋体" w:cs="Times New Roman"/>
          <w:bCs/>
          <w:color w:val="auto"/>
          <w:sz w:val="24"/>
          <w:szCs w:val="24"/>
          <w:highlight w:val="none"/>
          <w:lang w:val="en-US" w:eastAsia="zh-CN"/>
        </w:rPr>
        <w:t>5）吸力模块控制系统：1套控制柜，1套电池组，1台变压器、立卷电磁吸盘；</w:t>
      </w:r>
    </w:p>
    <w:p w14:paraId="7D961211">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eastAsia="宋体" w:cs="Times New Roman"/>
          <w:bCs/>
          <w:color w:val="auto"/>
          <w:sz w:val="24"/>
          <w:szCs w:val="24"/>
          <w:highlight w:val="none"/>
          <w:lang w:val="en-US" w:eastAsia="zh-CN"/>
        </w:rPr>
      </w:pPr>
      <w:r>
        <w:rPr>
          <w:rFonts w:hint="eastAsia" w:ascii="宋体" w:hAnsi="宋体" w:eastAsia="宋体" w:cs="Times New Roman"/>
          <w:bCs/>
          <w:color w:val="auto"/>
          <w:sz w:val="24"/>
          <w:szCs w:val="24"/>
          <w:highlight w:val="none"/>
          <w:lang w:val="en-US" w:eastAsia="zh-CN"/>
        </w:rPr>
        <w:t>6）新增PLC控制系统：PLC控制屏、司机室子站箱 、司机室触摸屏、专用通讯电缆；</w:t>
      </w:r>
    </w:p>
    <w:p w14:paraId="77F27C3A">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outlineLvl w:val="9"/>
        <w:rPr>
          <w:rFonts w:hint="eastAsia" w:ascii="宋体" w:hAnsi="宋体" w:eastAsia="宋体" w:cs="Times New Roman"/>
          <w:bCs/>
          <w:color w:val="auto"/>
          <w:sz w:val="24"/>
          <w:szCs w:val="24"/>
          <w:highlight w:val="none"/>
          <w:lang w:val="en-US" w:eastAsia="zh-CN"/>
        </w:rPr>
      </w:pPr>
      <w:r>
        <w:rPr>
          <w:rFonts w:hint="eastAsia" w:ascii="宋体" w:hAnsi="宋体" w:eastAsia="宋体" w:cs="Times New Roman"/>
          <w:bCs/>
          <w:color w:val="auto"/>
          <w:sz w:val="24"/>
          <w:szCs w:val="24"/>
          <w:highlight w:val="none"/>
          <w:lang w:val="en-US" w:eastAsia="zh-CN"/>
        </w:rPr>
        <w:t>8）其它设备：更新联动台 、大、小车接线箱、副大、小车接线箱、电缆卷筒、登机按钮盒、门限位、故障报警箱、插座盒、驾驶室端子排；新增：除湿机、除湿机排水系统、电气室保温门、电气室保温层；整车电缆、电缆滑车更新。</w:t>
      </w:r>
    </w:p>
    <w:p w14:paraId="29E7A855">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ascii="宋体" w:hAnsi="宋体" w:cs="宋体"/>
          <w:b/>
          <w:bCs w:val="0"/>
          <w:color w:val="auto"/>
          <w:sz w:val="24"/>
          <w:szCs w:val="24"/>
          <w:highlight w:val="none"/>
          <w:lang w:val="en-US" w:eastAsia="zh-CN"/>
        </w:rPr>
      </w:pPr>
      <w:r>
        <w:rPr>
          <w:rFonts w:hint="eastAsia" w:ascii="宋体" w:hAnsi="宋体" w:cs="Times New Roman"/>
          <w:b/>
          <w:bCs w:val="0"/>
          <w:color w:val="auto"/>
          <w:sz w:val="24"/>
          <w:szCs w:val="24"/>
          <w:highlight w:val="none"/>
          <w:lang w:val="en-US" w:eastAsia="zh-CN"/>
        </w:rPr>
        <w:t>三、</w:t>
      </w:r>
      <w:r>
        <w:rPr>
          <w:rFonts w:hint="eastAsia" w:ascii="宋体" w:hAnsi="宋体" w:cs="宋体"/>
          <w:b/>
          <w:bCs w:val="0"/>
          <w:color w:val="auto"/>
          <w:sz w:val="24"/>
          <w:szCs w:val="24"/>
          <w:highlight w:val="none"/>
          <w:lang w:val="en-US" w:eastAsia="zh-CN"/>
        </w:rPr>
        <w:t>行车改造施工方法</w:t>
      </w:r>
    </w:p>
    <w:p w14:paraId="1EC5EAC4">
      <w:pPr>
        <w:snapToGrid w:val="0"/>
        <w:spacing w:line="360" w:lineRule="auto"/>
        <w:ind w:left="0" w:leftChars="0" w:right="0" w:rightChars="0" w:firstLine="480" w:firstLineChars="200"/>
        <w:jc w:val="left"/>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本次行车改造任务中的3台行车基本类似，以4-2行车实施改造为例，其它行车（4-4、6-1行车）不做说明。</w:t>
      </w:r>
    </w:p>
    <w:p w14:paraId="7247E586">
      <w:pPr>
        <w:snapToGrid w:val="0"/>
        <w:spacing w:line="360" w:lineRule="auto"/>
        <w:ind w:left="0" w:leftChars="0" w:right="0" w:rightChars="0" w:firstLine="480" w:firstLineChars="200"/>
        <w:jc w:val="left"/>
        <w:rPr>
          <w:rFonts w:hint="default"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行车改造包括起升机构、大车机构、小车机构、电控系统、司机室联动台、电气室增加隔舱及保温和整机电缆敷设。行车改造示意见图3.1。</w:t>
      </w:r>
    </w:p>
    <w:p w14:paraId="75558B07">
      <w:pPr>
        <w:jc w:val="left"/>
        <w:rPr>
          <w:rFonts w:hint="eastAsia" w:ascii="宋体" w:hAnsi="宋体" w:cs="宋体"/>
          <w:color w:val="000000"/>
          <w:sz w:val="24"/>
          <w:szCs w:val="24"/>
        </w:rPr>
      </w:pPr>
      <w:r>
        <w:rPr>
          <w:rFonts w:hint="eastAsia" w:ascii="宋体" w:hAnsi="宋体" w:cs="宋体"/>
          <w:color w:val="000000"/>
          <w:sz w:val="24"/>
          <w:szCs w:val="24"/>
        </w:rPr>
        <w:drawing>
          <wp:inline distT="0" distB="0" distL="114300" distR="114300">
            <wp:extent cx="5467350" cy="1791970"/>
            <wp:effectExtent l="0" t="0" r="0" b="17780"/>
            <wp:docPr id="28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33"/>
                    <pic:cNvPicPr>
                      <a:picLocks noChangeAspect="1"/>
                    </pic:cNvPicPr>
                  </pic:nvPicPr>
                  <pic:blipFill>
                    <a:blip r:embed="rId30"/>
                    <a:srcRect l="20467" t="6985" r="10017" b="14925"/>
                    <a:stretch>
                      <a:fillRect/>
                    </a:stretch>
                  </pic:blipFill>
                  <pic:spPr>
                    <a:xfrm>
                      <a:off x="0" y="0"/>
                      <a:ext cx="5467350" cy="1791970"/>
                    </a:xfrm>
                    <a:prstGeom prst="rect">
                      <a:avLst/>
                    </a:prstGeom>
                    <a:noFill/>
                    <a:ln>
                      <a:noFill/>
                    </a:ln>
                  </pic:spPr>
                </pic:pic>
              </a:graphicData>
            </a:graphic>
          </wp:inline>
        </w:drawing>
      </w:r>
    </w:p>
    <w:p w14:paraId="4633B704">
      <w:pPr>
        <w:jc w:val="center"/>
        <w:rPr>
          <w:rFonts w:hint="default" w:ascii="宋体" w:hAnsi="宋体" w:eastAsia="宋体" w:cs="宋体"/>
          <w:color w:val="000000"/>
          <w:sz w:val="24"/>
          <w:szCs w:val="24"/>
          <w:lang w:val="en-US" w:eastAsia="zh-CN"/>
        </w:rPr>
      </w:pPr>
      <w:r>
        <w:rPr>
          <w:rFonts w:hint="eastAsia" w:ascii="宋体" w:hAnsi="宋体" w:cs="宋体"/>
          <w:color w:val="000000"/>
          <w:sz w:val="24"/>
          <w:szCs w:val="24"/>
          <w:lang w:val="en-US" w:eastAsia="zh-CN"/>
        </w:rPr>
        <w:t>图3.1</w:t>
      </w:r>
      <w:r>
        <w:rPr>
          <w:rFonts w:hint="eastAsia" w:ascii="宋体" w:hAnsi="宋体" w:cs="宋体"/>
          <w:color w:val="000000"/>
          <w:sz w:val="24"/>
          <w:szCs w:val="24"/>
        </w:rPr>
        <w:t>行车改造示意</w:t>
      </w:r>
    </w:p>
    <w:p w14:paraId="1844B874">
      <w:pPr>
        <w:snapToGrid w:val="0"/>
        <w:spacing w:line="360" w:lineRule="auto"/>
        <w:ind w:left="0" w:leftChars="0" w:right="0" w:rightChars="0" w:firstLine="480" w:firstLineChars="200"/>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起吊量最重为主起升电机，故以4-2行车主起升电机起吊为例。汽车吊选型计算如下:</w:t>
      </w:r>
    </w:p>
    <w:p w14:paraId="6D3B292F">
      <w:pPr>
        <w:snapToGrid w:val="0"/>
        <w:spacing w:line="360" w:lineRule="auto"/>
        <w:ind w:left="0" w:leftChars="0" w:right="0" w:rightChars="0" w:firstLine="480" w:firstLineChars="200"/>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①计算起重量：Q计=K*（Q物+q索具+q吊具）</w:t>
      </w:r>
    </w:p>
    <w:p w14:paraId="008471B0">
      <w:pPr>
        <w:snapToGrid w:val="0"/>
        <w:spacing w:line="360" w:lineRule="auto"/>
        <w:ind w:left="0" w:leftChars="0" w:right="0" w:rightChars="0" w:firstLine="480" w:firstLineChars="200"/>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Q物=起升电机重量2.5t</w:t>
      </w:r>
    </w:p>
    <w:p w14:paraId="7F1A49A1">
      <w:pPr>
        <w:snapToGrid w:val="0"/>
        <w:spacing w:line="360" w:lineRule="auto"/>
        <w:ind w:left="0" w:leftChars="0" w:right="0" w:rightChars="0" w:firstLine="480" w:firstLineChars="200"/>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q索具+q吊具=钢丝绳重量+卸扣重量=0.1t</w:t>
      </w:r>
    </w:p>
    <w:p w14:paraId="22B95B07">
      <w:pPr>
        <w:snapToGrid w:val="0"/>
        <w:spacing w:line="360" w:lineRule="auto"/>
        <w:ind w:left="0" w:leftChars="0" w:right="0" w:rightChars="0" w:firstLine="480" w:firstLineChars="200"/>
        <w:jc w:val="center"/>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K取1.1</w:t>
      </w:r>
    </w:p>
    <w:p w14:paraId="2C8CFA36">
      <w:pPr>
        <w:snapToGrid w:val="0"/>
        <w:spacing w:line="360" w:lineRule="auto"/>
        <w:ind w:left="0" w:leftChars="0" w:right="0" w:rightChars="0" w:firstLine="480" w:firstLineChars="200"/>
        <w:jc w:val="center"/>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Q计=1.1*（2.5+0.1）=2.86t</w:t>
      </w:r>
    </w:p>
    <w:p w14:paraId="01A51001">
      <w:pPr>
        <w:snapToGrid w:val="0"/>
        <w:spacing w:line="360" w:lineRule="auto"/>
        <w:ind w:left="0" w:leftChars="0" w:right="0" w:rightChars="0" w:firstLine="480" w:firstLineChars="200"/>
        <w:jc w:val="left"/>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②作业半径R：吊车回转中心到吊物中心的水平距离R=12m</w:t>
      </w:r>
    </w:p>
    <w:p w14:paraId="49203C91">
      <w:pPr>
        <w:snapToGrid w:val="0"/>
        <w:spacing w:line="360" w:lineRule="auto"/>
        <w:ind w:left="0" w:leftChars="0" w:right="0" w:rightChars="0" w:firstLine="480" w:firstLineChars="200"/>
        <w:jc w:val="left"/>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③臂长L：</w:t>
      </w:r>
    </w:p>
    <w:p w14:paraId="7F86E488">
      <w:pPr>
        <w:pStyle w:val="22"/>
        <w:rPr>
          <w:rFonts w:hint="default" w:hAnsi="Cambria Math" w:eastAsia="宋体" w:cs="宋体"/>
          <w:i w:val="0"/>
          <w:color w:val="auto"/>
          <w:kern w:val="2"/>
          <w:sz w:val="24"/>
          <w:szCs w:val="24"/>
          <w:highlight w:val="none"/>
          <w:lang w:val="en-US" w:eastAsia="zh-CN" w:bidi="ar-SA"/>
        </w:rPr>
      </w:pPr>
      <m:oMathPara>
        <m:oMath>
          <m:r>
            <m:rPr/>
            <w:rPr>
              <w:rFonts w:hint="default" w:ascii="Cambria Math" w:hAnsi="Cambria Math" w:eastAsia="宋体" w:cs="宋体"/>
              <w:color w:val="auto"/>
              <w:kern w:val="2"/>
              <w:sz w:val="24"/>
              <w:szCs w:val="24"/>
              <w:highlight w:val="none"/>
              <w:lang w:val="en-US" w:eastAsia="zh-CN" w:bidi="ar-SA"/>
            </w:rPr>
            <m:t>L=</m:t>
          </m:r>
          <m:rad>
            <m:radPr>
              <m:degHide m:val="1"/>
              <m:ctrlPr>
                <w:rPr>
                  <w:rFonts w:hint="default" w:ascii="Cambria Math" w:hAnsi="Cambria Math" w:eastAsia="宋体" w:cs="宋体"/>
                  <w:i/>
                  <w:color w:val="auto"/>
                  <w:kern w:val="2"/>
                  <w:sz w:val="24"/>
                  <w:szCs w:val="24"/>
                  <w:highlight w:val="none"/>
                  <w:lang w:val="en-US" w:eastAsia="zh-CN" w:bidi="ar-SA"/>
                </w:rPr>
              </m:ctrlPr>
            </m:radPr>
            <m:deg>
              <m:ctrlPr>
                <w:rPr>
                  <w:rFonts w:hint="default" w:ascii="Cambria Math" w:hAnsi="Cambria Math" w:eastAsia="宋体" w:cs="宋体"/>
                  <w:i/>
                  <w:color w:val="auto"/>
                  <w:kern w:val="2"/>
                  <w:sz w:val="24"/>
                  <w:szCs w:val="24"/>
                  <w:highlight w:val="none"/>
                  <w:lang w:val="en-US" w:eastAsia="zh-CN" w:bidi="ar-SA"/>
                </w:rPr>
              </m:ctrlPr>
            </m:deg>
            <m:e>
              <m:sSup>
                <m:sSupPr>
                  <m:ctrlPr>
                    <w:rPr>
                      <w:rFonts w:hint="default" w:ascii="Cambria Math" w:hAnsi="Cambria Math" w:eastAsia="宋体" w:cs="宋体"/>
                      <w:i/>
                      <w:color w:val="auto"/>
                      <w:kern w:val="2"/>
                      <w:sz w:val="24"/>
                      <w:szCs w:val="24"/>
                      <w:highlight w:val="none"/>
                      <w:lang w:val="en-US" w:eastAsia="zh-CN" w:bidi="ar-SA"/>
                    </w:rPr>
                  </m:ctrlPr>
                </m:sSupPr>
                <m:e>
                  <m:r>
                    <m:rPr/>
                    <w:rPr>
                      <w:rFonts w:hint="default" w:ascii="Cambria Math" w:hAnsi="Cambria Math" w:eastAsia="宋体" w:cs="宋体"/>
                      <w:color w:val="auto"/>
                      <w:kern w:val="2"/>
                      <w:sz w:val="24"/>
                      <w:szCs w:val="24"/>
                      <w:highlight w:val="none"/>
                      <w:lang w:val="en-US" w:eastAsia="zh-CN" w:bidi="ar-SA"/>
                    </w:rPr>
                    <m:t>R</m:t>
                  </m:r>
                  <m:ctrlPr>
                    <w:rPr>
                      <w:rFonts w:hint="default" w:ascii="Cambria Math" w:hAnsi="Cambria Math" w:eastAsia="宋体" w:cs="宋体"/>
                      <w:i/>
                      <w:color w:val="auto"/>
                      <w:kern w:val="2"/>
                      <w:sz w:val="24"/>
                      <w:szCs w:val="24"/>
                      <w:highlight w:val="none"/>
                      <w:lang w:val="en-US" w:eastAsia="zh-CN" w:bidi="ar-SA"/>
                    </w:rPr>
                  </m:ctrlPr>
                </m:e>
                <m:sup>
                  <m:r>
                    <m:rPr/>
                    <w:rPr>
                      <w:rFonts w:hint="default" w:ascii="Cambria Math" w:hAnsi="Cambria Math" w:eastAsia="宋体" w:cs="宋体"/>
                      <w:color w:val="auto"/>
                      <w:kern w:val="2"/>
                      <w:sz w:val="24"/>
                      <w:szCs w:val="24"/>
                      <w:highlight w:val="none"/>
                      <w:lang w:val="en-US" w:eastAsia="zh-CN" w:bidi="ar-SA"/>
                    </w:rPr>
                    <m:t>2</m:t>
                  </m:r>
                  <m:ctrlPr>
                    <w:rPr>
                      <w:rFonts w:hint="default" w:ascii="Cambria Math" w:hAnsi="Cambria Math" w:eastAsia="宋体" w:cs="宋体"/>
                      <w:i/>
                      <w:color w:val="auto"/>
                      <w:kern w:val="2"/>
                      <w:sz w:val="24"/>
                      <w:szCs w:val="24"/>
                      <w:highlight w:val="none"/>
                      <w:lang w:val="en-US" w:eastAsia="zh-CN" w:bidi="ar-SA"/>
                    </w:rPr>
                  </m:ctrlPr>
                </m:sup>
              </m:sSup>
              <m:r>
                <m:rPr/>
                <w:rPr>
                  <w:rFonts w:hint="default" w:ascii="Cambria Math" w:hAnsi="Cambria Math" w:eastAsia="宋体" w:cs="宋体"/>
                  <w:color w:val="auto"/>
                  <w:kern w:val="2"/>
                  <w:sz w:val="24"/>
                  <w:szCs w:val="24"/>
                  <w:highlight w:val="none"/>
                  <w:lang w:val="en-US" w:eastAsia="zh-CN" w:bidi="ar-SA"/>
                </w:rPr>
                <m:t>+</m:t>
              </m:r>
              <m:sSup>
                <m:sSupPr>
                  <m:ctrlPr>
                    <w:rPr>
                      <w:rFonts w:hint="default" w:ascii="Cambria Math" w:hAnsi="Cambria Math" w:eastAsia="宋体" w:cs="宋体"/>
                      <w:i/>
                      <w:color w:val="auto"/>
                      <w:kern w:val="2"/>
                      <w:sz w:val="24"/>
                      <w:szCs w:val="24"/>
                      <w:highlight w:val="none"/>
                      <w:lang w:val="en-US" w:eastAsia="zh-CN" w:bidi="ar-SA"/>
                    </w:rPr>
                  </m:ctrlPr>
                </m:sSupPr>
                <m:e>
                  <m:r>
                    <m:rPr/>
                    <w:rPr>
                      <w:rFonts w:hint="default" w:ascii="Cambria Math" w:hAnsi="Cambria Math" w:eastAsia="宋体" w:cs="宋体"/>
                      <w:color w:val="auto"/>
                      <w:kern w:val="2"/>
                      <w:sz w:val="24"/>
                      <w:szCs w:val="24"/>
                      <w:highlight w:val="none"/>
                      <w:lang w:val="en-US" w:eastAsia="zh-CN" w:bidi="ar-SA"/>
                    </w:rPr>
                    <m:t>H</m:t>
                  </m:r>
                  <m:ctrlPr>
                    <w:rPr>
                      <w:rFonts w:hint="default" w:ascii="Cambria Math" w:hAnsi="Cambria Math" w:eastAsia="宋体" w:cs="宋体"/>
                      <w:i/>
                      <w:color w:val="auto"/>
                      <w:kern w:val="2"/>
                      <w:sz w:val="24"/>
                      <w:szCs w:val="24"/>
                      <w:highlight w:val="none"/>
                      <w:lang w:val="en-US" w:eastAsia="zh-CN" w:bidi="ar-SA"/>
                    </w:rPr>
                  </m:ctrlPr>
                </m:e>
                <m:sup>
                  <m:r>
                    <m:rPr/>
                    <w:rPr>
                      <w:rFonts w:hint="default" w:ascii="Cambria Math" w:hAnsi="Cambria Math" w:eastAsia="宋体" w:cs="宋体"/>
                      <w:color w:val="auto"/>
                      <w:kern w:val="2"/>
                      <w:sz w:val="24"/>
                      <w:szCs w:val="24"/>
                      <w:highlight w:val="none"/>
                      <w:lang w:val="en-US" w:eastAsia="zh-CN" w:bidi="ar-SA"/>
                    </w:rPr>
                    <m:t>2</m:t>
                  </m:r>
                  <m:ctrlPr>
                    <w:rPr>
                      <w:rFonts w:hint="default" w:ascii="Cambria Math" w:hAnsi="Cambria Math" w:eastAsia="宋体" w:cs="宋体"/>
                      <w:i/>
                      <w:color w:val="auto"/>
                      <w:kern w:val="2"/>
                      <w:sz w:val="24"/>
                      <w:szCs w:val="24"/>
                      <w:highlight w:val="none"/>
                      <w:lang w:val="en-US" w:eastAsia="zh-CN" w:bidi="ar-SA"/>
                    </w:rPr>
                  </m:ctrlPr>
                </m:sup>
              </m:sSup>
              <m:ctrlPr>
                <w:rPr>
                  <w:rFonts w:hint="default" w:ascii="Cambria Math" w:hAnsi="Cambria Math" w:eastAsia="宋体" w:cs="宋体"/>
                  <w:i/>
                  <w:color w:val="auto"/>
                  <w:kern w:val="2"/>
                  <w:sz w:val="24"/>
                  <w:szCs w:val="24"/>
                  <w:highlight w:val="none"/>
                  <w:lang w:val="en-US" w:eastAsia="zh-CN" w:bidi="ar-SA"/>
                </w:rPr>
              </m:ctrlPr>
            </m:e>
          </m:rad>
        </m:oMath>
      </m:oMathPara>
    </w:p>
    <w:p w14:paraId="0CD0CC1D">
      <w:pPr>
        <w:pStyle w:val="21"/>
        <w:rPr>
          <w:rFonts w:hint="default"/>
          <w:lang w:val="en-US" w:eastAsia="zh-CN"/>
        </w:rPr>
      </w:pPr>
      <w:r>
        <w:rPr>
          <w:rFonts w:hint="eastAsia" w:ascii="宋体" w:hAnsi="宋体" w:eastAsia="宋体" w:cs="宋体"/>
          <w:color w:val="auto"/>
          <w:kern w:val="2"/>
          <w:sz w:val="24"/>
          <w:szCs w:val="24"/>
          <w:highlight w:val="none"/>
          <w:lang w:val="en-US" w:eastAsia="zh-CN" w:bidi="ar-SA"/>
        </w:rPr>
        <w:t>R：作业半径=12m、H：有效起升高度=22m</w:t>
      </w:r>
    </w:p>
    <w:p w14:paraId="287FD75F">
      <w:pPr>
        <w:pStyle w:val="21"/>
        <w:rPr>
          <w:rFonts w:hint="default"/>
          <w:lang w:val="en-US" w:eastAsia="zh-CN"/>
        </w:rPr>
      </w:pPr>
      <m:oMathPara>
        <m:oMath>
          <m:r>
            <m:rPr/>
            <w:rPr>
              <w:rFonts w:hint="default" w:ascii="Cambria Math" w:hAnsi="Cambria Math" w:cs="Times New Roman"/>
              <w:kern w:val="2"/>
              <w:sz w:val="24"/>
              <w:lang w:val="en-US" w:eastAsia="zh-CN" w:bidi="ar-SA"/>
            </w:rPr>
            <m:t>L=</m:t>
          </m:r>
          <m:rad>
            <m:radPr>
              <m:degHide m:val="1"/>
              <m:ctrlPr>
                <w:rPr>
                  <w:rFonts w:hint="default" w:ascii="Cambria Math" w:hAnsi="Cambria Math" w:cs="Times New Roman"/>
                  <w:i/>
                  <w:kern w:val="2"/>
                  <w:sz w:val="24"/>
                  <w:lang w:val="en-US" w:eastAsia="zh-CN" w:bidi="ar-SA"/>
                </w:rPr>
              </m:ctrlPr>
            </m:radPr>
            <m:deg>
              <m:ctrlPr>
                <w:rPr>
                  <w:rFonts w:hint="default" w:ascii="Cambria Math" w:hAnsi="Cambria Math" w:cs="Times New Roman"/>
                  <w:i/>
                  <w:kern w:val="2"/>
                  <w:sz w:val="24"/>
                  <w:lang w:val="en-US" w:eastAsia="zh-CN" w:bidi="ar-SA"/>
                </w:rPr>
              </m:ctrlPr>
            </m:deg>
            <m:e>
              <m:sSup>
                <m:sSupPr>
                  <m:ctrlPr>
                    <w:rPr>
                      <w:rFonts w:hint="default" w:ascii="Cambria Math" w:hAnsi="Cambria Math" w:cs="Times New Roman"/>
                      <w:i/>
                      <w:kern w:val="2"/>
                      <w:sz w:val="24"/>
                      <w:lang w:val="en-US" w:eastAsia="zh-CN" w:bidi="ar-SA"/>
                    </w:rPr>
                  </m:ctrlPr>
                </m:sSupPr>
                <m:e>
                  <m:r>
                    <m:rPr/>
                    <w:rPr>
                      <w:rFonts w:hint="default" w:ascii="Cambria Math" w:hAnsi="Cambria Math" w:cs="Times New Roman"/>
                      <w:kern w:val="2"/>
                      <w:sz w:val="24"/>
                      <w:lang w:val="en-US" w:eastAsia="zh-CN" w:bidi="ar-SA"/>
                    </w:rPr>
                    <m:t>12</m:t>
                  </m:r>
                  <m:ctrlPr>
                    <w:rPr>
                      <w:rFonts w:hint="default" w:ascii="Cambria Math" w:hAnsi="Cambria Math" w:cs="Times New Roman"/>
                      <w:i/>
                      <w:kern w:val="2"/>
                      <w:sz w:val="24"/>
                      <w:lang w:val="en-US" w:eastAsia="zh-CN" w:bidi="ar-SA"/>
                    </w:rPr>
                  </m:ctrlPr>
                </m:e>
                <m:sup>
                  <m:r>
                    <m:rPr/>
                    <w:rPr>
                      <w:rFonts w:hint="default" w:ascii="Cambria Math" w:hAnsi="Cambria Math" w:cs="Times New Roman"/>
                      <w:kern w:val="2"/>
                      <w:sz w:val="24"/>
                      <w:lang w:val="en-US" w:eastAsia="zh-CN" w:bidi="ar-SA"/>
                    </w:rPr>
                    <m:t>2</m:t>
                  </m:r>
                  <m:ctrlPr>
                    <w:rPr>
                      <w:rFonts w:hint="default" w:ascii="Cambria Math" w:hAnsi="Cambria Math" w:cs="Times New Roman"/>
                      <w:i/>
                      <w:kern w:val="2"/>
                      <w:sz w:val="24"/>
                      <w:lang w:val="en-US" w:eastAsia="zh-CN" w:bidi="ar-SA"/>
                    </w:rPr>
                  </m:ctrlPr>
                </m:sup>
              </m:sSup>
              <m:r>
                <m:rPr/>
                <w:rPr>
                  <w:rFonts w:hint="default" w:ascii="Cambria Math" w:hAnsi="Cambria Math" w:cs="Times New Roman"/>
                  <w:kern w:val="2"/>
                  <w:sz w:val="24"/>
                  <w:lang w:val="en-US" w:eastAsia="zh-CN" w:bidi="ar-SA"/>
                </w:rPr>
                <m:t>+</m:t>
              </m:r>
              <m:sSup>
                <m:sSupPr>
                  <m:ctrlPr>
                    <w:rPr>
                      <w:rFonts w:hint="default" w:ascii="Cambria Math" w:hAnsi="Cambria Math" w:cs="Times New Roman"/>
                      <w:i/>
                      <w:kern w:val="2"/>
                      <w:sz w:val="24"/>
                      <w:lang w:val="en-US" w:eastAsia="zh-CN" w:bidi="ar-SA"/>
                    </w:rPr>
                  </m:ctrlPr>
                </m:sSupPr>
                <m:e>
                  <m:r>
                    <m:rPr/>
                    <w:rPr>
                      <w:rFonts w:hint="default" w:ascii="Cambria Math" w:hAnsi="Cambria Math" w:cs="Times New Roman"/>
                      <w:kern w:val="2"/>
                      <w:sz w:val="24"/>
                      <w:lang w:val="en-US" w:eastAsia="zh-CN" w:bidi="ar-SA"/>
                    </w:rPr>
                    <m:t>22</m:t>
                  </m:r>
                  <m:ctrlPr>
                    <w:rPr>
                      <w:rFonts w:hint="default" w:ascii="Cambria Math" w:hAnsi="Cambria Math" w:cs="Times New Roman"/>
                      <w:i/>
                      <w:kern w:val="2"/>
                      <w:sz w:val="24"/>
                      <w:lang w:val="en-US" w:eastAsia="zh-CN" w:bidi="ar-SA"/>
                    </w:rPr>
                  </m:ctrlPr>
                </m:e>
                <m:sup>
                  <m:r>
                    <m:rPr/>
                    <w:rPr>
                      <w:rFonts w:hint="default" w:ascii="Cambria Math" w:hAnsi="Cambria Math" w:cs="Times New Roman"/>
                      <w:kern w:val="2"/>
                      <w:sz w:val="24"/>
                      <w:lang w:val="en-US" w:eastAsia="zh-CN" w:bidi="ar-SA"/>
                    </w:rPr>
                    <m:t>2</m:t>
                  </m:r>
                  <m:ctrlPr>
                    <w:rPr>
                      <w:rFonts w:hint="default" w:ascii="Cambria Math" w:hAnsi="Cambria Math" w:cs="Times New Roman"/>
                      <w:i/>
                      <w:kern w:val="2"/>
                      <w:sz w:val="24"/>
                      <w:lang w:val="en-US" w:eastAsia="zh-CN" w:bidi="ar-SA"/>
                    </w:rPr>
                  </m:ctrlPr>
                </m:sup>
              </m:sSup>
              <m:ctrlPr>
                <w:rPr>
                  <w:rFonts w:hint="default" w:ascii="Cambria Math" w:hAnsi="Cambria Math" w:cs="Times New Roman"/>
                  <w:i/>
                  <w:kern w:val="2"/>
                  <w:sz w:val="24"/>
                  <w:lang w:val="en-US" w:eastAsia="zh-CN" w:bidi="ar-SA"/>
                </w:rPr>
              </m:ctrlPr>
            </m:e>
          </m:rad>
          <m:r>
            <m:rPr/>
            <w:rPr>
              <w:rFonts w:hint="default" w:ascii="Cambria Math" w:hAnsi="Cambria Math" w:cs="Times New Roman"/>
              <w:kern w:val="2"/>
              <w:sz w:val="24"/>
              <w:lang w:val="en-US" w:eastAsia="zh-CN" w:bidi="ar-SA"/>
            </w:rPr>
            <m:t>=25.06m</m:t>
          </m:r>
        </m:oMath>
      </m:oMathPara>
    </w:p>
    <w:p w14:paraId="656CFC74">
      <w:pPr>
        <w:snapToGrid w:val="0"/>
        <w:spacing w:line="360" w:lineRule="auto"/>
        <w:ind w:left="0" w:leftChars="0" w:right="0" w:rightChars="0" w:firstLine="480" w:firstLineChars="200"/>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④依据作业半径R=12m，计算起重量Q计=2.86t，臂长25.06m，查阅汽车吊性能表选用50T汽车吊，此工况下50T汽车吊额定起重量为7.9t＞Q计=2.86t符合吊装要求。</w:t>
      </w:r>
    </w:p>
    <w:p w14:paraId="337F621E">
      <w:pPr>
        <w:spacing w:line="360" w:lineRule="auto"/>
        <w:ind w:firstLine="420" w:firstLineChars="200"/>
        <w:jc w:val="center"/>
      </w:pPr>
      <w:r>
        <w:rPr>
          <w:sz w:val="21"/>
        </w:rPr>
        <mc:AlternateContent>
          <mc:Choice Requires="wps">
            <w:drawing>
              <wp:anchor distT="0" distB="0" distL="114300" distR="114300" simplePos="0" relativeHeight="251714560" behindDoc="0" locked="0" layoutInCell="1" allowOverlap="1">
                <wp:simplePos x="0" y="0"/>
                <wp:positionH relativeFrom="column">
                  <wp:posOffset>2475230</wp:posOffset>
                </wp:positionH>
                <wp:positionV relativeFrom="paragraph">
                  <wp:posOffset>669290</wp:posOffset>
                </wp:positionV>
                <wp:extent cx="409575" cy="100330"/>
                <wp:effectExtent l="4445" t="4445" r="5080" b="9525"/>
                <wp:wrapNone/>
                <wp:docPr id="134" name="自选图形 369"/>
                <wp:cNvGraphicFramePr/>
                <a:graphic xmlns:a="http://schemas.openxmlformats.org/drawingml/2006/main">
                  <a:graphicData uri="http://schemas.microsoft.com/office/word/2010/wordprocessingShape">
                    <wps:wsp>
                      <wps:cNvSpPr/>
                      <wps:spPr>
                        <a:xfrm>
                          <a:off x="0" y="0"/>
                          <a:ext cx="409575" cy="100330"/>
                        </a:xfrm>
                        <a:prstGeom prst="roundRect">
                          <a:avLst>
                            <a:gd name="adj" fmla="val 16667"/>
                          </a:avLst>
                        </a:prstGeom>
                        <a:noFill/>
                        <a:ln w="9525" cap="flat" cmpd="sng">
                          <a:solidFill>
                            <a:srgbClr val="FF0000"/>
                          </a:solidFill>
                          <a:prstDash val="solid"/>
                          <a:headEnd type="none" w="med" len="med"/>
                          <a:tailEnd type="none" w="med" len="med"/>
                        </a:ln>
                      </wps:spPr>
                      <wps:bodyPr wrap="square" upright="1"/>
                    </wps:wsp>
                  </a:graphicData>
                </a:graphic>
              </wp:anchor>
            </w:drawing>
          </mc:Choice>
          <mc:Fallback>
            <w:pict>
              <v:roundrect id="自选图形 369" o:spid="_x0000_s1026" o:spt="2" style="position:absolute;left:0pt;margin-left:194.9pt;margin-top:52.7pt;height:7.9pt;width:32.25pt;z-index:251714560;mso-width-relative:page;mso-height-relative:page;" filled="f" stroked="t" coordsize="21600,21600" arcsize="0.166666666666667" o:gfxdata="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m95PR2gAAAAsBAAAPAAAAAAAAAAEAIAAAACIAAABkcnMvZG93bnJldi54bWxQSwECFAAUAAAA&#10;CACHTuJAb4sb+CUCAAAzBAAADgAAAAAAAAABACAAAAApAQAAZHJzL2Uyb0RvYy54bWxQSwUGAAAA&#10;AAYABgBZAQAAwAUAAAAA&#10;">
                <v:fill on="f" focussize="0,0"/>
                <v:stroke color="#FF0000" joinstyle="round"/>
                <v:imagedata o:title=""/>
                <o:lock v:ext="edit" aspectratio="f"/>
              </v:roundrect>
            </w:pict>
          </mc:Fallback>
        </mc:AlternateContent>
      </w:r>
      <w:r>
        <w:drawing>
          <wp:inline distT="0" distB="0" distL="114300" distR="114300">
            <wp:extent cx="4079875" cy="2327275"/>
            <wp:effectExtent l="0" t="0" r="15875" b="15875"/>
            <wp:docPr id="283"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86"/>
                    <pic:cNvPicPr>
                      <a:picLocks noChangeAspect="1"/>
                    </pic:cNvPicPr>
                  </pic:nvPicPr>
                  <pic:blipFill>
                    <a:blip r:embed="rId31"/>
                    <a:srcRect l="3069" t="5290" r="5020" b="7079"/>
                    <a:stretch>
                      <a:fillRect/>
                    </a:stretch>
                  </pic:blipFill>
                  <pic:spPr>
                    <a:xfrm>
                      <a:off x="0" y="0"/>
                      <a:ext cx="4079875" cy="2327275"/>
                    </a:xfrm>
                    <a:prstGeom prst="rect">
                      <a:avLst/>
                    </a:prstGeom>
                    <a:noFill/>
                    <a:ln>
                      <a:noFill/>
                    </a:ln>
                  </pic:spPr>
                </pic:pic>
              </a:graphicData>
            </a:graphic>
          </wp:inline>
        </w:drawing>
      </w:r>
    </w:p>
    <w:p w14:paraId="35F0EAFF">
      <w:pPr>
        <w:pStyle w:val="22"/>
        <w:jc w:val="center"/>
        <w:rPr>
          <w:rFonts w:hint="eastAsia" w:ascii="宋体" w:hAnsi="宋体" w:eastAsia="宋体" w:cs="宋体"/>
          <w:lang w:val="en-US" w:eastAsia="zh-CN"/>
        </w:rPr>
      </w:pPr>
      <w:r>
        <w:rPr>
          <w:rFonts w:hint="eastAsia" w:ascii="宋体" w:hAnsi="宋体" w:eastAsia="宋体" w:cs="宋体"/>
          <w:lang w:val="en-US" w:eastAsia="zh-CN"/>
        </w:rPr>
        <w:t>图3.2 50t起重机额定起重量表</w:t>
      </w:r>
    </w:p>
    <w:p w14:paraId="5EDFB4DB">
      <w:pPr>
        <w:jc w:val="center"/>
        <w:rPr>
          <w:rFonts w:hint="eastAsia" w:ascii="宋体" w:hAnsi="宋体" w:cs="宋体"/>
          <w:color w:val="000000"/>
          <w:sz w:val="24"/>
          <w:szCs w:val="24"/>
        </w:rPr>
      </w:pPr>
      <w:r>
        <w:rPr>
          <w:rFonts w:hint="eastAsia" w:ascii="宋体" w:hAnsi="宋体" w:cs="宋体"/>
          <w:color w:val="000000"/>
          <w:sz w:val="24"/>
          <w:szCs w:val="24"/>
        </w:rPr>
        <w:drawing>
          <wp:inline distT="0" distB="0" distL="114300" distR="114300">
            <wp:extent cx="4886960" cy="1457325"/>
            <wp:effectExtent l="0" t="0" r="0" b="8890"/>
            <wp:docPr id="284"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83"/>
                    <pic:cNvPicPr>
                      <a:picLocks noChangeAspect="1"/>
                    </pic:cNvPicPr>
                  </pic:nvPicPr>
                  <pic:blipFill>
                    <a:blip r:embed="rId32"/>
                    <a:srcRect l="37540" t="46512" r="47673" b="23044"/>
                    <a:stretch>
                      <a:fillRect/>
                    </a:stretch>
                  </pic:blipFill>
                  <pic:spPr>
                    <a:xfrm>
                      <a:off x="0" y="0"/>
                      <a:ext cx="4886960" cy="1457325"/>
                    </a:xfrm>
                    <a:prstGeom prst="rect">
                      <a:avLst/>
                    </a:prstGeom>
                    <a:noFill/>
                    <a:ln>
                      <a:noFill/>
                    </a:ln>
                  </pic:spPr>
                </pic:pic>
              </a:graphicData>
            </a:graphic>
          </wp:inline>
        </w:drawing>
      </w:r>
    </w:p>
    <w:p w14:paraId="185BA297">
      <w:pPr>
        <w:jc w:val="center"/>
        <w:rPr>
          <w:rFonts w:hint="eastAsia" w:ascii="宋体" w:hAnsi="宋体" w:eastAsia="宋体" w:cs="宋体"/>
          <w:color w:val="000000"/>
          <w:sz w:val="24"/>
          <w:szCs w:val="24"/>
          <w:lang w:val="en-US" w:eastAsia="zh-CN"/>
        </w:rPr>
      </w:pPr>
      <w:r>
        <w:rPr>
          <w:rFonts w:hint="eastAsia" w:ascii="宋体" w:hAnsi="宋体" w:cs="宋体"/>
          <w:color w:val="000000"/>
          <w:sz w:val="24"/>
          <w:szCs w:val="24"/>
          <w:lang w:val="en-US" w:eastAsia="zh-CN"/>
        </w:rPr>
        <w:t>图3.3</w:t>
      </w:r>
      <w:r>
        <w:rPr>
          <w:rFonts w:hint="eastAsia" w:ascii="宋体" w:hAnsi="宋体" w:cs="宋体"/>
          <w:color w:val="000000"/>
          <w:sz w:val="24"/>
          <w:szCs w:val="24"/>
        </w:rPr>
        <w:t>吊装区域</w:t>
      </w:r>
      <w:r>
        <w:rPr>
          <w:rFonts w:hint="eastAsia" w:ascii="宋体" w:hAnsi="宋体" w:cs="宋体"/>
          <w:color w:val="000000"/>
          <w:sz w:val="24"/>
          <w:szCs w:val="24"/>
          <w:lang w:val="en-US" w:eastAsia="zh-CN"/>
        </w:rPr>
        <w:t>示意</w:t>
      </w:r>
    </w:p>
    <w:p w14:paraId="44771412">
      <w:pPr>
        <w:keepNext w:val="0"/>
        <w:keepLines w:val="0"/>
        <w:pageBreakBefore w:val="0"/>
        <w:widowControl w:val="0"/>
        <w:kinsoku/>
        <w:wordWrap/>
        <w:overflowPunct/>
        <w:topLinePunct w:val="0"/>
        <w:autoSpaceDE/>
        <w:autoSpaceDN/>
        <w:bidi w:val="0"/>
        <w:adjustRightInd/>
        <w:snapToGrid w:val="0"/>
        <w:spacing w:line="360" w:lineRule="auto"/>
        <w:ind w:right="0" w:rightChars="0"/>
        <w:jc w:val="left"/>
        <w:textAlignment w:val="auto"/>
        <w:outlineLvl w:val="9"/>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3.1 传动电机更新</w:t>
      </w:r>
    </w:p>
    <w:p w14:paraId="1AEFCEB0">
      <w:pPr>
        <w:snapToGrid w:val="0"/>
        <w:spacing w:line="360" w:lineRule="auto"/>
        <w:ind w:left="0" w:leftChars="0" w:right="0" w:rightChars="0" w:firstLine="480" w:firstLineChars="200"/>
        <w:jc w:val="left"/>
        <w:rPr>
          <w:rFonts w:hint="eastAsia" w:ascii="宋体" w:hAnsi="宋体" w:cs="宋体"/>
          <w:color w:val="000000"/>
          <w:sz w:val="24"/>
          <w:szCs w:val="24"/>
        </w:rPr>
      </w:pPr>
      <w:r>
        <w:rPr>
          <w:rFonts w:hint="eastAsia" w:ascii="宋体" w:hAnsi="宋体" w:cs="宋体"/>
          <w:color w:val="auto"/>
          <w:sz w:val="24"/>
          <w:szCs w:val="24"/>
          <w:highlight w:val="none"/>
          <w:lang w:val="en-US" w:eastAsia="zh-CN"/>
        </w:rPr>
        <w:t>拆、装起重机主起升、副起升、小车、副小车、大车走行共8台电机及主起升电机底座，拆、装原有起升制动器。</w:t>
      </w:r>
    </w:p>
    <w:p w14:paraId="79404157">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480" w:firstLineChars="200"/>
        <w:jc w:val="left"/>
        <w:textAlignment w:val="auto"/>
        <w:outlineLvl w:val="9"/>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将新电机及制动器安装在原底座上，螺栓固定到位。电机使用薄铜片微调，保证接手端面和径向跳动满足以下要求：</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2"/>
        <w:gridCol w:w="2132"/>
        <w:gridCol w:w="2132"/>
        <w:gridCol w:w="2132"/>
      </w:tblGrid>
      <w:tr w14:paraId="14BAD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2" w:type="dxa"/>
            <w:noWrap w:val="0"/>
            <w:vAlign w:val="center"/>
          </w:tcPr>
          <w:p w14:paraId="7ACF8083">
            <w:pPr>
              <w:spacing w:line="360" w:lineRule="auto"/>
              <w:jc w:val="left"/>
              <w:rPr>
                <w:rFonts w:hint="eastAsia" w:ascii="宋体" w:hAnsi="宋体" w:cs="宋体"/>
                <w:color w:val="000000"/>
                <w:sz w:val="24"/>
                <w:szCs w:val="24"/>
              </w:rPr>
            </w:pPr>
            <w:r>
              <w:rPr>
                <w:rFonts w:hint="eastAsia" w:ascii="宋体" w:hAnsi="宋体" w:cs="宋体"/>
                <w:color w:val="000000"/>
                <w:sz w:val="24"/>
                <w:szCs w:val="24"/>
              </w:rPr>
              <w:t>制动轮直径（mm）</w:t>
            </w:r>
          </w:p>
        </w:tc>
        <w:tc>
          <w:tcPr>
            <w:tcW w:w="2132" w:type="dxa"/>
            <w:noWrap w:val="0"/>
            <w:vAlign w:val="center"/>
          </w:tcPr>
          <w:p w14:paraId="57B68883">
            <w:pPr>
              <w:spacing w:line="360" w:lineRule="auto"/>
              <w:jc w:val="left"/>
              <w:rPr>
                <w:rFonts w:hint="eastAsia" w:ascii="宋体" w:hAnsi="宋体" w:cs="宋体"/>
                <w:color w:val="000000"/>
                <w:sz w:val="24"/>
                <w:szCs w:val="24"/>
              </w:rPr>
            </w:pPr>
            <w:r>
              <w:rPr>
                <w:rFonts w:hint="eastAsia" w:ascii="宋体" w:hAnsi="宋体" w:cs="宋体"/>
                <w:color w:val="000000"/>
                <w:sz w:val="24"/>
                <w:szCs w:val="24"/>
              </w:rPr>
              <w:t>≤250</w:t>
            </w:r>
          </w:p>
        </w:tc>
        <w:tc>
          <w:tcPr>
            <w:tcW w:w="2132" w:type="dxa"/>
            <w:noWrap w:val="0"/>
            <w:vAlign w:val="center"/>
          </w:tcPr>
          <w:p w14:paraId="290F5E12">
            <w:pPr>
              <w:spacing w:line="360" w:lineRule="auto"/>
              <w:jc w:val="left"/>
              <w:rPr>
                <w:rFonts w:hint="eastAsia" w:ascii="宋体" w:hAnsi="宋体" w:cs="宋体"/>
                <w:color w:val="000000"/>
                <w:sz w:val="24"/>
                <w:szCs w:val="24"/>
              </w:rPr>
            </w:pPr>
            <w:r>
              <w:rPr>
                <w:rFonts w:hint="eastAsia" w:ascii="宋体" w:hAnsi="宋体" w:cs="宋体"/>
                <w:color w:val="000000"/>
                <w:sz w:val="24"/>
                <w:szCs w:val="24"/>
              </w:rPr>
              <w:t>＞250---500</w:t>
            </w:r>
          </w:p>
        </w:tc>
        <w:tc>
          <w:tcPr>
            <w:tcW w:w="2132" w:type="dxa"/>
            <w:noWrap w:val="0"/>
            <w:vAlign w:val="center"/>
          </w:tcPr>
          <w:p w14:paraId="028B8FBF">
            <w:pPr>
              <w:spacing w:line="360" w:lineRule="auto"/>
              <w:jc w:val="left"/>
              <w:rPr>
                <w:rFonts w:hint="eastAsia" w:ascii="宋体" w:hAnsi="宋体" w:cs="宋体"/>
                <w:color w:val="000000"/>
                <w:sz w:val="24"/>
                <w:szCs w:val="24"/>
              </w:rPr>
            </w:pPr>
            <w:r>
              <w:rPr>
                <w:rFonts w:hint="eastAsia" w:ascii="宋体" w:hAnsi="宋体" w:cs="宋体"/>
                <w:color w:val="000000"/>
                <w:sz w:val="24"/>
                <w:szCs w:val="24"/>
              </w:rPr>
              <w:t>＞500---800</w:t>
            </w:r>
          </w:p>
        </w:tc>
      </w:tr>
      <w:tr w14:paraId="46D35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2" w:type="dxa"/>
            <w:noWrap w:val="0"/>
            <w:vAlign w:val="center"/>
          </w:tcPr>
          <w:p w14:paraId="3349A8B4">
            <w:pPr>
              <w:spacing w:line="360" w:lineRule="auto"/>
              <w:jc w:val="left"/>
              <w:rPr>
                <w:rFonts w:hint="eastAsia" w:ascii="宋体" w:hAnsi="宋体" w:cs="宋体"/>
                <w:color w:val="000000"/>
                <w:sz w:val="24"/>
                <w:szCs w:val="24"/>
              </w:rPr>
            </w:pPr>
            <w:r>
              <w:rPr>
                <w:rFonts w:hint="eastAsia" w:ascii="宋体" w:hAnsi="宋体" w:cs="宋体"/>
                <w:color w:val="000000"/>
                <w:sz w:val="24"/>
                <w:szCs w:val="24"/>
              </w:rPr>
              <w:t>径向跳动（μm）</w:t>
            </w:r>
          </w:p>
        </w:tc>
        <w:tc>
          <w:tcPr>
            <w:tcW w:w="2132" w:type="dxa"/>
            <w:noWrap w:val="0"/>
            <w:vAlign w:val="center"/>
          </w:tcPr>
          <w:p w14:paraId="66A09359">
            <w:pPr>
              <w:spacing w:line="360" w:lineRule="auto"/>
              <w:jc w:val="left"/>
              <w:rPr>
                <w:rFonts w:hint="eastAsia" w:ascii="宋体" w:hAnsi="宋体" w:cs="宋体"/>
                <w:color w:val="000000"/>
                <w:sz w:val="24"/>
                <w:szCs w:val="24"/>
              </w:rPr>
            </w:pPr>
            <w:r>
              <w:rPr>
                <w:rFonts w:hint="eastAsia" w:ascii="宋体" w:hAnsi="宋体" w:cs="宋体"/>
                <w:color w:val="000000"/>
                <w:sz w:val="24"/>
                <w:szCs w:val="24"/>
              </w:rPr>
              <w:t>100</w:t>
            </w:r>
          </w:p>
        </w:tc>
        <w:tc>
          <w:tcPr>
            <w:tcW w:w="2132" w:type="dxa"/>
            <w:noWrap w:val="0"/>
            <w:vAlign w:val="center"/>
          </w:tcPr>
          <w:p w14:paraId="601F665D">
            <w:pPr>
              <w:spacing w:line="360" w:lineRule="auto"/>
              <w:jc w:val="left"/>
              <w:rPr>
                <w:rFonts w:hint="eastAsia" w:ascii="宋体" w:hAnsi="宋体" w:cs="宋体"/>
                <w:color w:val="000000"/>
                <w:sz w:val="24"/>
                <w:szCs w:val="24"/>
              </w:rPr>
            </w:pPr>
            <w:r>
              <w:rPr>
                <w:rFonts w:hint="eastAsia" w:ascii="宋体" w:hAnsi="宋体" w:cs="宋体"/>
                <w:color w:val="000000"/>
                <w:sz w:val="24"/>
                <w:szCs w:val="24"/>
              </w:rPr>
              <w:t>120</w:t>
            </w:r>
          </w:p>
        </w:tc>
        <w:tc>
          <w:tcPr>
            <w:tcW w:w="2132" w:type="dxa"/>
            <w:noWrap w:val="0"/>
            <w:vAlign w:val="center"/>
          </w:tcPr>
          <w:p w14:paraId="325A00CB">
            <w:pPr>
              <w:spacing w:line="360" w:lineRule="auto"/>
              <w:jc w:val="left"/>
              <w:rPr>
                <w:rFonts w:hint="eastAsia" w:ascii="宋体" w:hAnsi="宋体" w:cs="宋体"/>
                <w:color w:val="000000"/>
                <w:sz w:val="24"/>
                <w:szCs w:val="24"/>
              </w:rPr>
            </w:pPr>
            <w:r>
              <w:rPr>
                <w:rFonts w:hint="eastAsia" w:ascii="宋体" w:hAnsi="宋体" w:cs="宋体"/>
                <w:color w:val="000000"/>
                <w:sz w:val="24"/>
                <w:szCs w:val="24"/>
              </w:rPr>
              <w:t>150</w:t>
            </w:r>
          </w:p>
        </w:tc>
      </w:tr>
    </w:tbl>
    <w:p w14:paraId="4F9F7023">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480" w:firstLineChars="200"/>
        <w:jc w:val="left"/>
        <w:textAlignment w:val="auto"/>
        <w:outlineLvl w:val="9"/>
        <w:rPr>
          <w:rFonts w:hint="default"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制动闸瓦中心线对制动轮中心偏移应不大于3mm，两闸瓦制动轮间隙应相等；底座加固时，焊条采用E5015，可焊处采用连续焊缝，焊缝高度为8mm；底座厚度和垫板高度应在安装时可做调整，保证各部件正确安装；所有电机底座和制动器底座焊接挡块，挡块与电机底座距离小于1mm。示意图如下所示：</w:t>
      </w:r>
    </w:p>
    <w:p w14:paraId="73F5863B">
      <w:pPr>
        <w:jc w:val="center"/>
        <w:rPr>
          <w:rFonts w:hint="eastAsia" w:ascii="宋体" w:hAnsi="宋体" w:cs="宋体"/>
          <w:color w:val="000000"/>
          <w:sz w:val="24"/>
          <w:szCs w:val="24"/>
        </w:rPr>
      </w:pPr>
      <w:r>
        <w:rPr>
          <w:rFonts w:hint="eastAsia" w:ascii="宋体" w:hAnsi="宋体" w:cs="宋体"/>
          <w:color w:val="000000"/>
          <w:sz w:val="24"/>
          <w:szCs w:val="24"/>
        </w:rPr>
        <w:drawing>
          <wp:inline distT="0" distB="0" distL="114300" distR="114300">
            <wp:extent cx="2200275" cy="1495425"/>
            <wp:effectExtent l="0" t="0" r="0" b="0"/>
            <wp:docPr id="28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46"/>
                    <pic:cNvPicPr>
                      <a:picLocks noChangeAspect="1"/>
                    </pic:cNvPicPr>
                  </pic:nvPicPr>
                  <pic:blipFill>
                    <a:blip r:embed="rId33">
                      <a:lum bright="-12000"/>
                    </a:blip>
                    <a:srcRect l="47804" t="12477" r="26381" b="6448"/>
                    <a:stretch>
                      <a:fillRect/>
                    </a:stretch>
                  </pic:blipFill>
                  <pic:spPr>
                    <a:xfrm>
                      <a:off x="0" y="0"/>
                      <a:ext cx="2200275" cy="1495425"/>
                    </a:xfrm>
                    <a:prstGeom prst="rect">
                      <a:avLst/>
                    </a:prstGeom>
                    <a:noFill/>
                    <a:ln>
                      <a:noFill/>
                    </a:ln>
                  </pic:spPr>
                </pic:pic>
              </a:graphicData>
            </a:graphic>
          </wp:inline>
        </w:drawing>
      </w:r>
    </w:p>
    <w:p w14:paraId="1BE64D51">
      <w:pPr>
        <w:pStyle w:val="22"/>
        <w:jc w:val="center"/>
        <w:rPr>
          <w:rFonts w:hint="default" w:eastAsia="宋体"/>
          <w:lang w:val="en-US" w:eastAsia="zh-CN"/>
        </w:rPr>
      </w:pPr>
      <w:r>
        <w:rPr>
          <w:rFonts w:hint="eastAsia" w:ascii="宋体" w:hAnsi="宋体" w:cs="宋体"/>
          <w:color w:val="000000"/>
          <w:sz w:val="24"/>
          <w:szCs w:val="24"/>
          <w:lang w:val="en-US" w:eastAsia="zh-CN"/>
        </w:rPr>
        <w:t>图3.4示意图</w:t>
      </w:r>
    </w:p>
    <w:p w14:paraId="7188B335">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480" w:firstLineChars="200"/>
        <w:jc w:val="left"/>
        <w:textAlignment w:val="auto"/>
        <w:outlineLvl w:val="9"/>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马达接手热装，先在地面新马达组装联轴器，联轴器轴套安装时使用铜棒对联轴器外侧轻敲，直至轴套就位，如轴套敲击不到位，对联轴器轴套进行热处理。</w:t>
      </w:r>
    </w:p>
    <w:p w14:paraId="197EBC77">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480" w:firstLineChars="200"/>
        <w:jc w:val="left"/>
        <w:textAlignment w:val="auto"/>
        <w:outlineLvl w:val="9"/>
        <w:rPr>
          <w:rFonts w:hint="default" w:ascii="宋体" w:hAnsi="宋体" w:eastAsia="宋体" w:cs="宋体"/>
          <w:color w:val="auto"/>
          <w:sz w:val="24"/>
          <w:szCs w:val="24"/>
          <w:highlight w:val="none"/>
          <w:lang w:val="en-US" w:eastAsia="zh-CN"/>
        </w:rPr>
      </w:pPr>
      <w:r>
        <w:rPr>
          <w:rFonts w:hint="eastAsia" w:ascii="宋体" w:hAnsi="宋体" w:cs="宋体"/>
          <w:color w:val="auto"/>
          <w:sz w:val="24"/>
          <w:szCs w:val="24"/>
          <w:highlight w:val="none"/>
          <w:lang w:val="en-US" w:eastAsia="zh-CN"/>
        </w:rPr>
        <w:t>起重机施工吊装采用50t汽车吊施工，将起重机开到指定的起重机停靠位置，整体挂牌断电，确认满足安全要求，为便于电机更换，将50t汽车移动至图示合适位置，此时起重机要紧靠车档停放，给汽车吊需留出约4m间隔距离，便于汽车吊把杆有空间起降，利用50t汽车吊将需要更换的电机、支座等拆除的部件吊至地面，在地面上。新电机安装前安装好联轴器接手，再使用汽车吊将新电机吊至安装位置就位。电机吊装方法基相同，逐一按要求更换需要更换的电机。电机吊装示意图如下：</w:t>
      </w:r>
    </w:p>
    <w:p w14:paraId="271D5282">
      <w:pPr>
        <w:jc w:val="center"/>
        <w:rPr>
          <w:rFonts w:hint="eastAsia" w:ascii="宋体" w:hAnsi="宋体" w:cs="宋体"/>
          <w:color w:val="000000"/>
          <w:sz w:val="24"/>
          <w:szCs w:val="24"/>
        </w:rPr>
      </w:pPr>
      <w:r>
        <w:rPr>
          <w:rFonts w:hint="eastAsia" w:ascii="宋体" w:hAnsi="宋体" w:cs="宋体"/>
          <w:color w:val="000000"/>
          <w:sz w:val="24"/>
          <w:szCs w:val="24"/>
        </w:rPr>
        <w:drawing>
          <wp:inline distT="0" distB="0" distL="114300" distR="114300">
            <wp:extent cx="4057650" cy="2238375"/>
            <wp:effectExtent l="0" t="0" r="0" b="0"/>
            <wp:docPr id="28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36"/>
                    <pic:cNvPicPr>
                      <a:picLocks noChangeAspect="1"/>
                    </pic:cNvPicPr>
                  </pic:nvPicPr>
                  <pic:blipFill>
                    <a:blip r:embed="rId34">
                      <a:lum bright="-6000"/>
                    </a:blip>
                    <a:srcRect l="37563" t="42090" r="36287" b="15642"/>
                    <a:stretch>
                      <a:fillRect/>
                    </a:stretch>
                  </pic:blipFill>
                  <pic:spPr>
                    <a:xfrm>
                      <a:off x="0" y="0"/>
                      <a:ext cx="4057650" cy="2238375"/>
                    </a:xfrm>
                    <a:prstGeom prst="rect">
                      <a:avLst/>
                    </a:prstGeom>
                    <a:noFill/>
                    <a:ln>
                      <a:noFill/>
                    </a:ln>
                  </pic:spPr>
                </pic:pic>
              </a:graphicData>
            </a:graphic>
          </wp:inline>
        </w:drawing>
      </w:r>
    </w:p>
    <w:p w14:paraId="0DAFB688">
      <w:pPr>
        <w:pStyle w:val="22"/>
        <w:jc w:val="center"/>
        <w:rPr>
          <w:rFonts w:hint="default"/>
          <w:lang w:val="en-US" w:eastAsia="zh-CN"/>
        </w:rPr>
      </w:pPr>
      <w:r>
        <w:rPr>
          <w:rFonts w:hint="eastAsia" w:ascii="宋体" w:hAnsi="宋体" w:cs="宋体"/>
          <w:color w:val="000000"/>
          <w:sz w:val="24"/>
          <w:szCs w:val="24"/>
          <w:lang w:val="en-US" w:eastAsia="zh-CN"/>
        </w:rPr>
        <w:t>图3.5电机吊装位置示意</w:t>
      </w:r>
    </w:p>
    <w:p w14:paraId="21AB59CD">
      <w:pPr>
        <w:keepNext w:val="0"/>
        <w:keepLines w:val="0"/>
        <w:pageBreakBefore w:val="0"/>
        <w:widowControl w:val="0"/>
        <w:kinsoku/>
        <w:wordWrap/>
        <w:overflowPunct/>
        <w:topLinePunct w:val="0"/>
        <w:autoSpaceDE/>
        <w:autoSpaceDN/>
        <w:bidi w:val="0"/>
        <w:adjustRightInd/>
        <w:snapToGrid w:val="0"/>
        <w:spacing w:line="360" w:lineRule="auto"/>
        <w:ind w:right="0" w:rightChars="0"/>
        <w:jc w:val="left"/>
        <w:textAlignment w:val="auto"/>
        <w:outlineLvl w:val="9"/>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3.2 起升限位及编码器安装</w:t>
      </w:r>
    </w:p>
    <w:p w14:paraId="58446369">
      <w:pPr>
        <w:spacing w:line="360" w:lineRule="auto"/>
        <w:ind w:firstLine="480" w:firstLineChars="200"/>
        <w:jc w:val="left"/>
        <w:rPr>
          <w:rFonts w:hint="eastAsia" w:ascii="宋体" w:hAnsi="宋体" w:cs="宋体"/>
          <w:color w:val="000000"/>
          <w:sz w:val="24"/>
          <w:szCs w:val="24"/>
        </w:rPr>
      </w:pPr>
      <w:r>
        <w:rPr>
          <w:rFonts w:hint="eastAsia" w:ascii="宋体" w:hAnsi="宋体" w:cs="宋体"/>
          <w:color w:val="000000"/>
          <w:sz w:val="24"/>
          <w:szCs w:val="24"/>
        </w:rPr>
        <w:t>拆除原起升限位开关，原位置安装新起升限位开关及编码器，安装完毕使用薄铜片微调，保证旋转开关及编码器与减速机出轴的同心度，同心度不大于0.02mm，焊接支架采用E4303焊条。</w:t>
      </w:r>
    </w:p>
    <w:p w14:paraId="6F6C3EBC">
      <w:pPr>
        <w:jc w:val="center"/>
        <w:rPr>
          <w:rFonts w:hint="eastAsia" w:ascii="宋体" w:hAnsi="宋体" w:cs="宋体"/>
          <w:color w:val="000000"/>
          <w:sz w:val="24"/>
          <w:szCs w:val="24"/>
        </w:rPr>
      </w:pPr>
      <w:r>
        <w:rPr>
          <w:rFonts w:hint="eastAsia" w:ascii="宋体" w:hAnsi="宋体" w:cs="宋体"/>
          <w:color w:val="000000"/>
          <w:sz w:val="24"/>
          <w:szCs w:val="24"/>
        </w:rPr>
        <w:drawing>
          <wp:inline distT="0" distB="0" distL="114300" distR="114300">
            <wp:extent cx="4105275" cy="1533525"/>
            <wp:effectExtent l="0" t="0" r="0" b="0"/>
            <wp:docPr id="28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38"/>
                    <pic:cNvPicPr>
                      <a:picLocks noChangeAspect="1"/>
                    </pic:cNvPicPr>
                  </pic:nvPicPr>
                  <pic:blipFill>
                    <a:blip r:embed="rId35"/>
                    <a:srcRect l="33109" t="16956" r="11028" b="28358"/>
                    <a:stretch>
                      <a:fillRect/>
                    </a:stretch>
                  </pic:blipFill>
                  <pic:spPr>
                    <a:xfrm>
                      <a:off x="0" y="0"/>
                      <a:ext cx="4105275" cy="1533525"/>
                    </a:xfrm>
                    <a:prstGeom prst="rect">
                      <a:avLst/>
                    </a:prstGeom>
                    <a:noFill/>
                    <a:ln>
                      <a:noFill/>
                    </a:ln>
                  </pic:spPr>
                </pic:pic>
              </a:graphicData>
            </a:graphic>
          </wp:inline>
        </w:drawing>
      </w:r>
    </w:p>
    <w:p w14:paraId="4DF36FED">
      <w:pPr>
        <w:keepNext w:val="0"/>
        <w:keepLines w:val="0"/>
        <w:pageBreakBefore w:val="0"/>
        <w:widowControl w:val="0"/>
        <w:kinsoku/>
        <w:wordWrap/>
        <w:overflowPunct/>
        <w:topLinePunct w:val="0"/>
        <w:autoSpaceDE/>
        <w:autoSpaceDN/>
        <w:bidi w:val="0"/>
        <w:adjustRightInd/>
        <w:snapToGrid w:val="0"/>
        <w:spacing w:line="360" w:lineRule="auto"/>
        <w:ind w:right="0" w:rightChars="0"/>
        <w:jc w:val="center"/>
        <w:textAlignment w:val="auto"/>
        <w:outlineLvl w:val="9"/>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sz w:val="24"/>
          <w:szCs w:val="24"/>
          <w:lang w:val="en-US" w:eastAsia="zh-CN"/>
        </w:rPr>
        <w:t>图3.6</w:t>
      </w:r>
      <w:r>
        <w:rPr>
          <w:rFonts w:hint="eastAsia" w:ascii="宋体" w:hAnsi="宋体" w:eastAsia="宋体" w:cs="宋体"/>
          <w:b w:val="0"/>
          <w:bCs w:val="0"/>
          <w:color w:val="auto"/>
          <w:sz w:val="24"/>
          <w:szCs w:val="24"/>
          <w:highlight w:val="none"/>
          <w:lang w:val="en-US" w:eastAsia="zh-CN"/>
        </w:rPr>
        <w:t>编码器安装示意</w:t>
      </w:r>
    </w:p>
    <w:p w14:paraId="021BF454">
      <w:pPr>
        <w:keepNext w:val="0"/>
        <w:keepLines w:val="0"/>
        <w:pageBreakBefore w:val="0"/>
        <w:widowControl w:val="0"/>
        <w:kinsoku/>
        <w:wordWrap/>
        <w:overflowPunct/>
        <w:topLinePunct w:val="0"/>
        <w:autoSpaceDE/>
        <w:autoSpaceDN/>
        <w:bidi w:val="0"/>
        <w:adjustRightInd/>
        <w:snapToGrid w:val="0"/>
        <w:spacing w:line="360" w:lineRule="auto"/>
        <w:ind w:right="0" w:rightChars="0"/>
        <w:jc w:val="left"/>
        <w:textAlignment w:val="auto"/>
        <w:outlineLvl w:val="9"/>
        <w:rPr>
          <w:rFonts w:hint="eastAsia" w:ascii="宋体" w:hAnsi="宋体" w:eastAsia="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3</w:t>
      </w:r>
      <w:r>
        <w:rPr>
          <w:rFonts w:hint="eastAsia" w:ascii="宋体" w:hAnsi="宋体" w:eastAsia="宋体" w:cs="宋体"/>
          <w:b w:val="0"/>
          <w:bCs w:val="0"/>
          <w:color w:val="auto"/>
          <w:sz w:val="24"/>
          <w:szCs w:val="24"/>
          <w:highlight w:val="none"/>
          <w:lang w:val="en-US" w:eastAsia="zh-CN"/>
        </w:rPr>
        <w:t>.3 电缆卷筒更新</w:t>
      </w:r>
    </w:p>
    <w:p w14:paraId="1216484E">
      <w:pPr>
        <w:spacing w:line="360" w:lineRule="auto"/>
        <w:ind w:firstLine="480" w:firstLineChars="200"/>
        <w:jc w:val="left"/>
        <w:rPr>
          <w:rFonts w:hint="eastAsia" w:ascii="宋体" w:hAnsi="宋体" w:cs="宋体"/>
          <w:color w:val="000000"/>
          <w:sz w:val="24"/>
          <w:szCs w:val="24"/>
        </w:rPr>
      </w:pPr>
      <w:r>
        <w:rPr>
          <w:rFonts w:hint="eastAsia" w:ascii="宋体" w:hAnsi="宋体" w:cs="宋体"/>
          <w:color w:val="000000"/>
          <w:sz w:val="24"/>
          <w:szCs w:val="24"/>
        </w:rPr>
        <w:t>更新电缆卷筒，安装后调整卷筒电缆下绳位置与原电缆卷筒座安装好，电缆下线与夹钳控制箱连接，并用弹簧钢丝网固定防止电缆被硬力拉损，将支座焊于小车架上。</w:t>
      </w:r>
    </w:p>
    <w:p w14:paraId="60572659">
      <w:pPr>
        <w:jc w:val="center"/>
        <w:rPr>
          <w:rFonts w:hint="eastAsia" w:ascii="宋体" w:hAnsi="宋体" w:cs="宋体"/>
          <w:color w:val="000000"/>
          <w:sz w:val="24"/>
          <w:szCs w:val="24"/>
        </w:rPr>
      </w:pPr>
      <w:r>
        <w:rPr>
          <w:rFonts w:hint="eastAsia" w:ascii="宋体" w:hAnsi="宋体" w:cs="宋体"/>
          <w:color w:val="000000"/>
          <w:sz w:val="24"/>
          <w:szCs w:val="24"/>
        </w:rPr>
        <w:drawing>
          <wp:inline distT="0" distB="0" distL="114300" distR="114300">
            <wp:extent cx="2552700" cy="1847850"/>
            <wp:effectExtent l="0" t="0" r="0" b="0"/>
            <wp:docPr id="28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58"/>
                    <pic:cNvPicPr>
                      <a:picLocks noChangeAspect="1"/>
                    </pic:cNvPicPr>
                  </pic:nvPicPr>
                  <pic:blipFill>
                    <a:blip r:embed="rId36"/>
                    <a:srcRect l="30171" t="27344" r="37732"/>
                    <a:stretch>
                      <a:fillRect/>
                    </a:stretch>
                  </pic:blipFill>
                  <pic:spPr>
                    <a:xfrm>
                      <a:off x="0" y="0"/>
                      <a:ext cx="2552700" cy="1847850"/>
                    </a:xfrm>
                    <a:prstGeom prst="rect">
                      <a:avLst/>
                    </a:prstGeom>
                    <a:noFill/>
                    <a:ln>
                      <a:noFill/>
                    </a:ln>
                  </pic:spPr>
                </pic:pic>
              </a:graphicData>
            </a:graphic>
          </wp:inline>
        </w:drawing>
      </w:r>
    </w:p>
    <w:p w14:paraId="4286A1B7">
      <w:pPr>
        <w:keepNext w:val="0"/>
        <w:keepLines w:val="0"/>
        <w:pageBreakBefore w:val="0"/>
        <w:widowControl w:val="0"/>
        <w:kinsoku/>
        <w:wordWrap/>
        <w:overflowPunct/>
        <w:topLinePunct w:val="0"/>
        <w:autoSpaceDE/>
        <w:autoSpaceDN/>
        <w:bidi w:val="0"/>
        <w:adjustRightInd/>
        <w:snapToGrid w:val="0"/>
        <w:spacing w:line="360" w:lineRule="auto"/>
        <w:ind w:right="0" w:rightChars="0"/>
        <w:jc w:val="center"/>
        <w:textAlignment w:val="auto"/>
        <w:outlineLvl w:val="9"/>
        <w:rPr>
          <w:rFonts w:hint="default" w:ascii="宋体" w:hAnsi="宋体" w:eastAsia="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图3.7电缆卷筒安装示意</w:t>
      </w:r>
    </w:p>
    <w:p w14:paraId="3329C16B">
      <w:pPr>
        <w:keepNext w:val="0"/>
        <w:keepLines w:val="0"/>
        <w:pageBreakBefore w:val="0"/>
        <w:widowControl w:val="0"/>
        <w:kinsoku/>
        <w:wordWrap/>
        <w:overflowPunct/>
        <w:topLinePunct w:val="0"/>
        <w:autoSpaceDE/>
        <w:autoSpaceDN/>
        <w:bidi w:val="0"/>
        <w:adjustRightInd/>
        <w:snapToGrid w:val="0"/>
        <w:spacing w:line="360" w:lineRule="auto"/>
        <w:ind w:right="0" w:rightChars="0"/>
        <w:jc w:val="left"/>
        <w:textAlignment w:val="auto"/>
        <w:outlineLvl w:val="9"/>
        <w:rPr>
          <w:rFonts w:hint="eastAsia" w:ascii="宋体" w:hAnsi="宋体" w:eastAsia="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3</w:t>
      </w:r>
      <w:r>
        <w:rPr>
          <w:rFonts w:hint="eastAsia" w:ascii="宋体" w:hAnsi="宋体" w:eastAsia="宋体" w:cs="宋体"/>
          <w:b w:val="0"/>
          <w:bCs w:val="0"/>
          <w:color w:val="auto"/>
          <w:sz w:val="24"/>
          <w:szCs w:val="24"/>
          <w:highlight w:val="none"/>
          <w:lang w:val="en-US" w:eastAsia="zh-CN"/>
        </w:rPr>
        <w:t>.4 电气室梁增加保温层</w:t>
      </w:r>
    </w:p>
    <w:p w14:paraId="0CDF18C5">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480" w:firstLineChars="200"/>
        <w:jc w:val="left"/>
        <w:textAlignment w:val="auto"/>
        <w:outlineLvl w:val="9"/>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 xml:space="preserve"> 将原屏柜拆除后再进行屏后腹板除锈，喷油漆，然后进行除湿机安装，将除湿机底座安装完后再进行隔热板施工，岩棉板先用钢板封住，四周再用角钢L30x30x3压住焊接，中间与150角钢接触用抽芯铆钉铆接，铆钉间距350mm左右，保温层结构如下图：</w:t>
      </w:r>
    </w:p>
    <w:p w14:paraId="34F9329D">
      <w:pPr>
        <w:spacing w:line="360" w:lineRule="auto"/>
        <w:jc w:val="center"/>
        <w:rPr>
          <w:rFonts w:hint="eastAsia" w:ascii="宋体" w:hAnsi="宋体" w:cs="宋体"/>
          <w:color w:val="000000"/>
          <w:sz w:val="24"/>
          <w:szCs w:val="24"/>
        </w:rPr>
      </w:pPr>
      <w:r>
        <w:drawing>
          <wp:inline distT="0" distB="0" distL="114300" distR="114300">
            <wp:extent cx="4311650" cy="1467485"/>
            <wp:effectExtent l="9525" t="9525" r="22225" b="27940"/>
            <wp:docPr id="289"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110"/>
                    <pic:cNvPicPr>
                      <a:picLocks noChangeAspect="1"/>
                    </pic:cNvPicPr>
                  </pic:nvPicPr>
                  <pic:blipFill>
                    <a:blip r:embed="rId37"/>
                    <a:srcRect l="21124" t="2740" r="4610" b="47983"/>
                    <a:stretch>
                      <a:fillRect/>
                    </a:stretch>
                  </pic:blipFill>
                  <pic:spPr>
                    <a:xfrm>
                      <a:off x="0" y="0"/>
                      <a:ext cx="4311650" cy="146748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4726859">
      <w:pPr>
        <w:spacing w:line="360" w:lineRule="auto"/>
        <w:ind w:firstLine="480" w:firstLineChars="200"/>
        <w:jc w:val="center"/>
        <w:rPr>
          <w:rFonts w:hint="default" w:ascii="宋体" w:hAnsi="宋体" w:eastAsia="宋体" w:cs="宋体"/>
          <w:color w:val="000000"/>
          <w:sz w:val="24"/>
          <w:szCs w:val="24"/>
          <w:lang w:val="en-US" w:eastAsia="zh-CN"/>
        </w:rPr>
      </w:pPr>
      <w:r>
        <w:rPr>
          <w:rFonts w:hint="eastAsia" w:ascii="宋体" w:hAnsi="宋体" w:cs="宋体"/>
          <w:color w:val="000000"/>
          <w:sz w:val="24"/>
          <w:szCs w:val="24"/>
          <w:lang w:val="en-US" w:eastAsia="zh-CN"/>
        </w:rPr>
        <w:t>图3.8保温层结构</w:t>
      </w:r>
    </w:p>
    <w:p w14:paraId="7EF13754">
      <w:pPr>
        <w:keepNext w:val="0"/>
        <w:keepLines w:val="0"/>
        <w:pageBreakBefore w:val="0"/>
        <w:widowControl w:val="0"/>
        <w:kinsoku/>
        <w:wordWrap/>
        <w:overflowPunct/>
        <w:topLinePunct w:val="0"/>
        <w:autoSpaceDE/>
        <w:autoSpaceDN/>
        <w:bidi w:val="0"/>
        <w:adjustRightInd/>
        <w:snapToGrid w:val="0"/>
        <w:spacing w:line="360" w:lineRule="auto"/>
        <w:ind w:right="0" w:rightChars="0"/>
        <w:jc w:val="left"/>
        <w:textAlignment w:val="auto"/>
        <w:outlineLvl w:val="9"/>
        <w:rPr>
          <w:rFonts w:hint="eastAsia" w:ascii="宋体" w:hAnsi="宋体" w:eastAsia="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3.5</w:t>
      </w:r>
      <w:r>
        <w:rPr>
          <w:rFonts w:hint="eastAsia" w:ascii="宋体" w:hAnsi="宋体" w:eastAsia="宋体" w:cs="宋体"/>
          <w:b w:val="0"/>
          <w:bCs w:val="0"/>
          <w:color w:val="auto"/>
          <w:sz w:val="24"/>
          <w:szCs w:val="24"/>
          <w:highlight w:val="none"/>
          <w:lang w:val="en-US" w:eastAsia="zh-CN"/>
        </w:rPr>
        <w:t xml:space="preserve"> 盘箱安装（电气部分）</w:t>
      </w:r>
    </w:p>
    <w:p w14:paraId="79ED67A1">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480" w:firstLineChars="200"/>
        <w:jc w:val="left"/>
        <w:textAlignment w:val="auto"/>
        <w:outlineLvl w:val="9"/>
        <w:rPr>
          <w:rFonts w:hint="eastAsia" w:ascii="宋体" w:hAnsi="宋体" w:cs="宋体"/>
          <w:color w:val="FF0000"/>
          <w:sz w:val="24"/>
          <w:szCs w:val="24"/>
          <w:highlight w:val="none"/>
          <w:lang w:val="en-US" w:eastAsia="zh-CN"/>
        </w:rPr>
      </w:pPr>
      <w:r>
        <w:rPr>
          <w:rFonts w:hint="eastAsia" w:ascii="宋体" w:hAnsi="宋体" w:cs="宋体"/>
          <w:color w:val="auto"/>
          <w:sz w:val="24"/>
          <w:szCs w:val="24"/>
          <w:highlight w:val="none"/>
          <w:lang w:val="en-US" w:eastAsia="zh-CN"/>
        </w:rPr>
        <w:t>更新配电控制屏、起升控制屏、小车控制屏、1#大车控制屏、2#大车控制屏，新增1台PLC控制屏，更新进线开关箱、更新电阻箱，新开关箱安装在原有底电气盘柜安装部位分为直接安装在桥架梁面上和桥架腹内。电阻箱（2组）安装在桥架梁面上，直接将电阻箱吊运至规定的设备底座上，按图顺序吊装，依次吊运安装到位。</w:t>
      </w:r>
      <w:r>
        <w:rPr>
          <w:rFonts w:hint="eastAsia" w:ascii="宋体" w:hAnsi="宋体" w:cs="宋体"/>
          <w:color w:val="FF0000"/>
          <w:sz w:val="24"/>
          <w:szCs w:val="24"/>
          <w:highlight w:val="none"/>
          <w:lang w:val="en-US" w:eastAsia="zh-CN"/>
        </w:rPr>
        <w:t xml:space="preserve"> </w:t>
      </w:r>
    </w:p>
    <w:p w14:paraId="480688B0">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480" w:firstLineChars="200"/>
        <w:jc w:val="left"/>
        <w:textAlignment w:val="auto"/>
        <w:outlineLvl w:val="9"/>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盘柜安装在桥架腹内，将配电屏、PLC屏等按吊装顺序编号。首先将离设备进入到吊装孔最远处吊入，靠人工搬运到位，按照此顺序将第二台、第三台...倒运到位。吊装盘柜应用有塑料保护套的钢丝绳吊装，吊索与行车吊钩夹角不得大于60°。</w:t>
      </w:r>
    </w:p>
    <w:p w14:paraId="1C32D723">
      <w:pPr>
        <w:jc w:val="center"/>
        <w:rPr>
          <w:rFonts w:hint="eastAsia" w:ascii="宋体" w:hAnsi="宋体" w:cs="宋体"/>
          <w:color w:val="000000"/>
          <w:sz w:val="24"/>
          <w:szCs w:val="24"/>
        </w:rPr>
      </w:pPr>
      <w:r>
        <w:rPr>
          <w:rFonts w:hint="eastAsia" w:ascii="宋体" w:hAnsi="宋体" w:cs="宋体"/>
          <w:color w:val="000000"/>
        </w:rPr>
        <w:drawing>
          <wp:inline distT="0" distB="0" distL="114300" distR="114300">
            <wp:extent cx="4457700" cy="2102485"/>
            <wp:effectExtent l="0" t="0" r="0" b="0"/>
            <wp:docPr id="290"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85"/>
                    <pic:cNvPicPr>
                      <a:picLocks noChangeAspect="1"/>
                    </pic:cNvPicPr>
                  </pic:nvPicPr>
                  <pic:blipFill>
                    <a:blip r:embed="rId38"/>
                    <a:srcRect r="42065" b="2209"/>
                    <a:stretch>
                      <a:fillRect/>
                    </a:stretch>
                  </pic:blipFill>
                  <pic:spPr>
                    <a:xfrm>
                      <a:off x="0" y="0"/>
                      <a:ext cx="4457700" cy="2102485"/>
                    </a:xfrm>
                    <a:prstGeom prst="rect">
                      <a:avLst/>
                    </a:prstGeom>
                    <a:noFill/>
                    <a:ln>
                      <a:noFill/>
                    </a:ln>
                  </pic:spPr>
                </pic:pic>
              </a:graphicData>
            </a:graphic>
          </wp:inline>
        </w:drawing>
      </w:r>
    </w:p>
    <w:p w14:paraId="71FE4CFF">
      <w:pPr>
        <w:jc w:val="center"/>
        <w:rPr>
          <w:rFonts w:hint="eastAsia" w:ascii="宋体" w:hAnsi="宋体" w:cs="宋体"/>
          <w:color w:val="000000"/>
          <w:sz w:val="24"/>
          <w:szCs w:val="24"/>
        </w:rPr>
      </w:pPr>
      <w:r>
        <w:rPr>
          <w:rFonts w:hint="eastAsia" w:ascii="宋体" w:hAnsi="宋体" w:cs="宋体"/>
          <w:color w:val="000000"/>
          <w:sz w:val="24"/>
          <w:szCs w:val="24"/>
          <w:lang w:val="en-US" w:eastAsia="zh-CN"/>
        </w:rPr>
        <w:t>图3.9</w:t>
      </w:r>
      <w:r>
        <w:rPr>
          <w:rFonts w:hint="eastAsia" w:ascii="宋体" w:hAnsi="宋体" w:cs="宋体"/>
          <w:color w:val="000000"/>
          <w:sz w:val="24"/>
          <w:szCs w:val="24"/>
        </w:rPr>
        <w:t>配电屏、柜及电阻箱等吊装示意</w:t>
      </w:r>
    </w:p>
    <w:p w14:paraId="3E7AFBE7">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480" w:firstLineChars="200"/>
        <w:jc w:val="left"/>
        <w:textAlignment w:val="auto"/>
        <w:outlineLvl w:val="9"/>
        <w:rPr>
          <w:rFonts w:hint="eastAsia" w:ascii="宋体" w:hAnsi="宋体" w:cs="宋体"/>
          <w:color w:val="auto"/>
          <w:sz w:val="24"/>
          <w:szCs w:val="24"/>
          <w:highlight w:val="none"/>
          <w:lang w:val="en-US" w:eastAsia="zh-CN"/>
        </w:rPr>
      </w:pPr>
    </w:p>
    <w:p w14:paraId="684291C9">
      <w:pPr>
        <w:ind w:firstLine="240" w:firstLineChars="100"/>
        <w:jc w:val="center"/>
        <w:rPr>
          <w:rFonts w:hint="eastAsia" w:ascii="宋体" w:hAnsi="宋体" w:cs="宋体"/>
          <w:color w:val="000000"/>
          <w:sz w:val="24"/>
          <w:szCs w:val="24"/>
        </w:rPr>
      </w:pPr>
      <w:r>
        <w:rPr>
          <w:rFonts w:hint="eastAsia" w:ascii="宋体" w:hAnsi="宋体" w:cs="宋体"/>
          <w:color w:val="000000"/>
          <w:sz w:val="24"/>
          <w:szCs w:val="24"/>
        </w:rPr>
        <w:drawing>
          <wp:inline distT="0" distB="0" distL="114300" distR="114300">
            <wp:extent cx="2628900" cy="1691005"/>
            <wp:effectExtent l="0" t="0" r="0" b="0"/>
            <wp:docPr id="30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42"/>
                    <pic:cNvPicPr>
                      <a:picLocks noChangeAspect="1"/>
                    </pic:cNvPicPr>
                  </pic:nvPicPr>
                  <pic:blipFill>
                    <a:blip r:embed="rId39"/>
                    <a:srcRect l="33591" t="1791" b="18329"/>
                    <a:stretch>
                      <a:fillRect/>
                    </a:stretch>
                  </pic:blipFill>
                  <pic:spPr>
                    <a:xfrm>
                      <a:off x="0" y="0"/>
                      <a:ext cx="2628900" cy="1691005"/>
                    </a:xfrm>
                    <a:prstGeom prst="rect">
                      <a:avLst/>
                    </a:prstGeom>
                    <a:noFill/>
                    <a:ln>
                      <a:noFill/>
                    </a:ln>
                  </pic:spPr>
                </pic:pic>
              </a:graphicData>
            </a:graphic>
          </wp:inline>
        </w:drawing>
      </w:r>
    </w:p>
    <w:p w14:paraId="46AB43B6">
      <w:pPr>
        <w:pStyle w:val="22"/>
        <w:jc w:val="center"/>
        <w:rPr>
          <w:rFonts w:hint="default" w:eastAsia="宋体"/>
          <w:lang w:val="en-US" w:eastAsia="zh-CN"/>
        </w:rPr>
      </w:pPr>
      <w:r>
        <w:rPr>
          <w:rFonts w:hint="eastAsia"/>
          <w:lang w:val="en-US" w:eastAsia="zh-CN"/>
        </w:rPr>
        <w:t>图</w:t>
      </w:r>
      <w:r>
        <w:rPr>
          <w:rFonts w:hint="eastAsia" w:ascii="宋体" w:hAnsi="宋体" w:eastAsia="宋体" w:cs="宋体"/>
          <w:lang w:val="en-US" w:eastAsia="zh-CN"/>
        </w:rPr>
        <w:t>3.10</w:t>
      </w:r>
      <w:r>
        <w:rPr>
          <w:rFonts w:hint="eastAsia"/>
          <w:lang w:val="en-US" w:eastAsia="zh-CN"/>
        </w:rPr>
        <w:t xml:space="preserve"> 盘柜安装位置示意图</w:t>
      </w:r>
    </w:p>
    <w:p w14:paraId="69965D54">
      <w:pPr>
        <w:ind w:firstLine="240" w:firstLineChars="100"/>
        <w:jc w:val="center"/>
        <w:rPr>
          <w:rFonts w:hint="eastAsia" w:ascii="宋体" w:hAnsi="宋体" w:cs="宋体"/>
          <w:color w:val="000000"/>
          <w:sz w:val="24"/>
          <w:szCs w:val="24"/>
        </w:rPr>
      </w:pPr>
      <w:r>
        <w:rPr>
          <w:rFonts w:hint="eastAsia" w:ascii="宋体" w:hAnsi="宋体" w:cs="宋体"/>
          <w:color w:val="000000"/>
          <w:sz w:val="24"/>
          <w:szCs w:val="24"/>
        </w:rPr>
        <w:drawing>
          <wp:inline distT="0" distB="0" distL="114300" distR="114300">
            <wp:extent cx="2686050" cy="1590040"/>
            <wp:effectExtent l="0" t="0" r="0" b="0"/>
            <wp:docPr id="30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43"/>
                    <pic:cNvPicPr>
                      <a:picLocks noChangeAspect="1"/>
                    </pic:cNvPicPr>
                  </pic:nvPicPr>
                  <pic:blipFill>
                    <a:blip r:embed="rId40"/>
                    <a:srcRect l="36671" r="34482" b="20596"/>
                    <a:stretch>
                      <a:fillRect/>
                    </a:stretch>
                  </pic:blipFill>
                  <pic:spPr>
                    <a:xfrm>
                      <a:off x="0" y="0"/>
                      <a:ext cx="2686050" cy="1590040"/>
                    </a:xfrm>
                    <a:prstGeom prst="rect">
                      <a:avLst/>
                    </a:prstGeom>
                    <a:noFill/>
                    <a:ln>
                      <a:noFill/>
                    </a:ln>
                  </pic:spPr>
                </pic:pic>
              </a:graphicData>
            </a:graphic>
          </wp:inline>
        </w:drawing>
      </w:r>
    </w:p>
    <w:p w14:paraId="7DD2D700">
      <w:pPr>
        <w:pStyle w:val="22"/>
        <w:jc w:val="center"/>
        <w:rPr>
          <w:rFonts w:hint="eastAsia"/>
        </w:rPr>
      </w:pPr>
      <w:r>
        <w:rPr>
          <w:rFonts w:hint="eastAsia"/>
          <w:lang w:val="en-US" w:eastAsia="zh-CN"/>
        </w:rPr>
        <w:t>图</w:t>
      </w:r>
      <w:r>
        <w:rPr>
          <w:rFonts w:hint="eastAsia" w:ascii="宋体" w:hAnsi="宋体" w:eastAsia="宋体" w:cs="宋体"/>
          <w:lang w:val="en-US" w:eastAsia="zh-CN"/>
        </w:rPr>
        <w:t>3.11</w:t>
      </w:r>
      <w:r>
        <w:rPr>
          <w:rFonts w:hint="eastAsia"/>
          <w:lang w:val="en-US" w:eastAsia="zh-CN"/>
        </w:rPr>
        <w:t xml:space="preserve"> 盘柜安装示意图</w:t>
      </w:r>
    </w:p>
    <w:p w14:paraId="54A4958D">
      <w:pPr>
        <w:keepNext w:val="0"/>
        <w:keepLines w:val="0"/>
        <w:pageBreakBefore w:val="0"/>
        <w:widowControl w:val="0"/>
        <w:kinsoku/>
        <w:wordWrap/>
        <w:overflowPunct/>
        <w:topLinePunct w:val="0"/>
        <w:autoSpaceDE/>
        <w:autoSpaceDN/>
        <w:bidi w:val="0"/>
        <w:adjustRightInd/>
        <w:snapToGrid w:val="0"/>
        <w:spacing w:line="360" w:lineRule="auto"/>
        <w:ind w:right="0" w:rightChars="0"/>
        <w:jc w:val="left"/>
        <w:textAlignment w:val="auto"/>
        <w:outlineLvl w:val="9"/>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3.6 配管及线槽安装</w:t>
      </w:r>
    </w:p>
    <w:p w14:paraId="226E8CBC">
      <w:pPr>
        <w:spacing w:line="360" w:lineRule="auto"/>
        <w:jc w:val="left"/>
        <w:rPr>
          <w:rFonts w:hint="eastAsia" w:ascii="宋体" w:hAnsi="宋体" w:cs="宋体"/>
          <w:color w:val="000000"/>
          <w:sz w:val="24"/>
          <w:szCs w:val="24"/>
        </w:rPr>
      </w:pPr>
      <w:r>
        <w:rPr>
          <w:rFonts w:hint="eastAsia" w:ascii="宋体" w:hAnsi="宋体" w:cs="宋体"/>
          <w:color w:val="000000"/>
          <w:sz w:val="24"/>
          <w:szCs w:val="24"/>
        </w:rPr>
        <w:t xml:space="preserve">    </w:t>
      </w:r>
      <w:r>
        <w:rPr>
          <w:rFonts w:hint="eastAsia" w:ascii="宋体" w:hAnsi="宋体" w:cs="宋体"/>
          <w:color w:val="auto"/>
          <w:sz w:val="24"/>
          <w:szCs w:val="24"/>
          <w:highlight w:val="none"/>
          <w:lang w:val="en-US" w:eastAsia="zh-CN"/>
        </w:rPr>
        <w:t>根据设备的具体位置，线槽的敷设路径应根据图纸要求路径或者根据现场位置综合考虑选择。配管在支架上的固定一律采用“U”型螺栓卡固，支架本身沿钢构件焊接固定。管子套丝后采用螺纹管箍连接和接地跨接，管端应配齐护口零件，分支处需加接线盒。</w:t>
      </w:r>
    </w:p>
    <w:p w14:paraId="707C93D1">
      <w:pPr>
        <w:keepNext w:val="0"/>
        <w:keepLines w:val="0"/>
        <w:pageBreakBefore w:val="0"/>
        <w:widowControl w:val="0"/>
        <w:kinsoku/>
        <w:wordWrap/>
        <w:overflowPunct/>
        <w:topLinePunct w:val="0"/>
        <w:autoSpaceDE/>
        <w:autoSpaceDN/>
        <w:bidi w:val="0"/>
        <w:adjustRightInd/>
        <w:snapToGrid w:val="0"/>
        <w:spacing w:line="360" w:lineRule="auto"/>
        <w:ind w:right="0" w:rightChars="0"/>
        <w:jc w:val="both"/>
        <w:textAlignment w:val="auto"/>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3.7 电缆敷设</w:t>
      </w:r>
    </w:p>
    <w:p w14:paraId="4A786F47">
      <w:pPr>
        <w:keepNext w:val="0"/>
        <w:keepLines w:val="0"/>
        <w:pageBreakBefore w:val="0"/>
        <w:widowControl w:val="0"/>
        <w:kinsoku/>
        <w:wordWrap/>
        <w:overflowPunct/>
        <w:topLinePunct w:val="0"/>
        <w:autoSpaceDE/>
        <w:autoSpaceDN/>
        <w:bidi w:val="0"/>
        <w:adjustRightInd/>
        <w:snapToGrid w:val="0"/>
        <w:spacing w:line="360" w:lineRule="auto"/>
        <w:ind w:right="0" w:rightChars="0"/>
        <w:jc w:val="both"/>
        <w:textAlignment w:val="auto"/>
        <w:rPr>
          <w:rFonts w:hint="eastAsia" w:ascii="宋体" w:hAnsi="宋体" w:eastAsia="宋体" w:cs="宋体"/>
          <w:bCs/>
          <w:color w:val="auto"/>
          <w:sz w:val="24"/>
          <w:szCs w:val="24"/>
          <w:highlight w:val="none"/>
        </w:rPr>
      </w:pPr>
      <w:r>
        <w:rPr>
          <w:rFonts w:hint="eastAsia" w:ascii="宋体" w:hAnsi="宋体" w:cs="宋体"/>
          <w:bCs/>
          <w:color w:val="auto"/>
          <w:sz w:val="24"/>
          <w:szCs w:val="24"/>
          <w:highlight w:val="none"/>
          <w:lang w:val="en-US" w:eastAsia="zh-CN"/>
        </w:rPr>
        <w:t>1.固定</w:t>
      </w:r>
      <w:r>
        <w:rPr>
          <w:rFonts w:hint="eastAsia" w:ascii="宋体" w:hAnsi="宋体" w:eastAsia="宋体" w:cs="宋体"/>
          <w:bCs/>
          <w:color w:val="auto"/>
          <w:sz w:val="24"/>
          <w:szCs w:val="24"/>
          <w:highlight w:val="none"/>
        </w:rPr>
        <w:t>电缆敷设施工：</w:t>
      </w:r>
    </w:p>
    <w:p w14:paraId="703315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Cs/>
          <w:color w:val="auto"/>
          <w:sz w:val="24"/>
          <w:szCs w:val="24"/>
          <w:highlight w:val="none"/>
          <w:lang w:val="en-US" w:eastAsia="zh-CN"/>
        </w:rPr>
      </w:pPr>
      <w:r>
        <w:rPr>
          <w:rFonts w:hint="eastAsia" w:ascii="宋体" w:hAnsi="宋体" w:cs="宋体"/>
          <w:bCs/>
          <w:color w:val="auto"/>
          <w:sz w:val="24"/>
          <w:szCs w:val="24"/>
          <w:highlight w:val="none"/>
          <w:lang w:val="en-US" w:eastAsia="zh-CN"/>
        </w:rPr>
        <w:t>1.1</w:t>
      </w:r>
      <w:r>
        <w:rPr>
          <w:rFonts w:hint="eastAsia" w:ascii="宋体" w:hAnsi="宋体" w:eastAsia="宋体" w:cs="宋体"/>
          <w:bCs/>
          <w:color w:val="auto"/>
          <w:sz w:val="24"/>
          <w:szCs w:val="24"/>
          <w:highlight w:val="none"/>
        </w:rPr>
        <w:t>电缆敷设距离较远，采用滚动电缆敷设方法，滚动时按照电缆盘上的箭头指示方向滚动，电缆的引出端应在电缆盘上的上方，避免电缆松弛</w:t>
      </w:r>
      <w:r>
        <w:rPr>
          <w:rFonts w:hint="eastAsia" w:ascii="宋体" w:hAnsi="宋体" w:cs="宋体"/>
          <w:bCs/>
          <w:color w:val="auto"/>
          <w:sz w:val="24"/>
          <w:szCs w:val="24"/>
          <w:highlight w:val="none"/>
          <w:lang w:eastAsia="zh-CN"/>
        </w:rPr>
        <w:t>，</w:t>
      </w:r>
      <w:r>
        <w:rPr>
          <w:rFonts w:hint="eastAsia" w:ascii="宋体" w:hAnsi="宋体" w:cs="宋体"/>
          <w:bCs/>
          <w:color w:val="auto"/>
          <w:sz w:val="24"/>
          <w:szCs w:val="24"/>
          <w:highlight w:val="none"/>
          <w:lang w:val="en-US" w:eastAsia="zh-CN"/>
        </w:rPr>
        <w:t>敷设所有电缆标号及电缆线芯号标识清楚准确。</w:t>
      </w:r>
    </w:p>
    <w:p w14:paraId="0158755E">
      <w:pPr>
        <w:tabs>
          <w:tab w:val="left" w:pos="1134"/>
        </w:tabs>
        <w:snapToGrid w:val="0"/>
        <w:spacing w:line="36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drawing>
          <wp:inline distT="0" distB="0" distL="114300" distR="114300">
            <wp:extent cx="2615565" cy="1590040"/>
            <wp:effectExtent l="0" t="0" r="13335" b="10795"/>
            <wp:docPr id="306"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111"/>
                    <pic:cNvPicPr>
                      <a:picLocks noChangeAspect="1"/>
                    </pic:cNvPicPr>
                  </pic:nvPicPr>
                  <pic:blipFill>
                    <a:blip r:embed="rId41"/>
                    <a:srcRect l="18782" t="14806" r="35925" b="8955"/>
                    <a:stretch>
                      <a:fillRect/>
                    </a:stretch>
                  </pic:blipFill>
                  <pic:spPr>
                    <a:xfrm>
                      <a:off x="0" y="0"/>
                      <a:ext cx="2615565" cy="1590040"/>
                    </a:xfrm>
                    <a:prstGeom prst="rect">
                      <a:avLst/>
                    </a:prstGeom>
                    <a:noFill/>
                    <a:ln>
                      <a:noFill/>
                    </a:ln>
                  </pic:spPr>
                </pic:pic>
              </a:graphicData>
            </a:graphic>
          </wp:inline>
        </w:drawing>
      </w:r>
    </w:p>
    <w:p w14:paraId="649F7FD2">
      <w:pPr>
        <w:pStyle w:val="22"/>
        <w:jc w:val="center"/>
        <w:rPr>
          <w:rFonts w:hint="default" w:eastAsia="宋体"/>
          <w:highlight w:val="none"/>
          <w:lang w:val="en-US" w:eastAsia="zh-CN"/>
        </w:rPr>
      </w:pPr>
      <w:r>
        <w:rPr>
          <w:rFonts w:hint="eastAsia" w:ascii="宋体" w:hAnsi="宋体" w:cs="宋体"/>
          <w:color w:val="auto"/>
          <w:sz w:val="24"/>
          <w:szCs w:val="24"/>
          <w:highlight w:val="none"/>
          <w:lang w:val="en-US" w:eastAsia="zh-CN"/>
        </w:rPr>
        <w:t>图3.12电缆敷设示意图</w:t>
      </w:r>
    </w:p>
    <w:p w14:paraId="7CE026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color w:val="auto"/>
          <w:sz w:val="24"/>
          <w:szCs w:val="24"/>
          <w:highlight w:val="none"/>
          <w:lang w:val="en-US" w:eastAsia="zh-CN"/>
        </w:rPr>
      </w:pPr>
      <w:r>
        <w:rPr>
          <w:rFonts w:hint="eastAsia" w:ascii="宋体" w:hAnsi="宋体" w:cs="宋体"/>
          <w:color w:val="auto"/>
          <w:sz w:val="24"/>
          <w:szCs w:val="24"/>
          <w:highlight w:val="none"/>
          <w:lang w:val="en-US" w:eastAsia="zh-CN"/>
        </w:rPr>
        <w:t>1.2行车上所有电缆线槽内部增加电缆分隔板，电缆较多位置（如：电气室、小车导电架、两个主梁连接处）电缆线槽底部要先垫好绝缘垫然后再敷设电缆。</w:t>
      </w:r>
    </w:p>
    <w:p w14:paraId="322AAEE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auto"/>
          <w:kern w:val="2"/>
          <w:sz w:val="24"/>
          <w:szCs w:val="24"/>
          <w:highlight w:val="none"/>
          <w:lang w:val="en-US" w:eastAsia="zh-CN" w:bidi="ar-SA"/>
        </w:rPr>
      </w:pPr>
      <w:r>
        <w:rPr>
          <w:rFonts w:hint="eastAsia" w:ascii="宋体" w:hAnsi="宋体" w:cs="宋体"/>
          <w:color w:val="auto"/>
          <w:sz w:val="24"/>
          <w:szCs w:val="24"/>
          <w:highlight w:val="none"/>
          <w:lang w:val="en-US" w:eastAsia="zh-CN"/>
        </w:rPr>
        <w:t>2.移动电缆敷设施工：</w:t>
      </w:r>
    </w:p>
    <w:p w14:paraId="36ADF66F">
      <w:pPr>
        <w:pStyle w:val="22"/>
        <w:numPr>
          <w:ilvl w:val="0"/>
          <w:numId w:val="0"/>
        </w:numPr>
        <w:rPr>
          <w:rFonts w:hint="eastAsia"/>
          <w:color w:val="auto"/>
          <w:highlight w:val="none"/>
          <w:lang w:val="en-US" w:eastAsia="zh-CN"/>
        </w:rPr>
      </w:pPr>
      <w:r>
        <w:rPr>
          <w:rFonts w:hint="eastAsia" w:ascii="宋体" w:hAnsi="宋体" w:eastAsia="宋体" w:cs="宋体"/>
          <w:color w:val="auto"/>
          <w:kern w:val="2"/>
          <w:sz w:val="24"/>
          <w:szCs w:val="24"/>
          <w:highlight w:val="none"/>
          <w:lang w:val="en-US" w:eastAsia="zh-CN" w:bidi="ar-SA"/>
        </w:rPr>
        <w:t>2.1</w:t>
      </w:r>
      <w:r>
        <w:rPr>
          <w:rFonts w:hint="eastAsia"/>
          <w:color w:val="auto"/>
          <w:highlight w:val="none"/>
          <w:lang w:val="en-US" w:eastAsia="zh-CN"/>
        </w:rPr>
        <w:t>施工工序:</w:t>
      </w:r>
    </w:p>
    <w:p w14:paraId="355B23B2">
      <w:pPr>
        <w:pStyle w:val="19"/>
        <w:jc w:val="center"/>
        <w:rPr>
          <w:rFonts w:hint="eastAsia" w:ascii="宋体" w:hAnsi="宋体" w:eastAsia="宋体" w:cs="宋体"/>
          <w:color w:val="auto"/>
          <w:kern w:val="2"/>
          <w:sz w:val="24"/>
          <w:szCs w:val="24"/>
          <w:highlight w:val="none"/>
          <w:lang w:val="en-US" w:eastAsia="zh-CN" w:bidi="ar-SA"/>
        </w:rPr>
      </w:pPr>
      <w:r>
        <w:rPr>
          <w:highlight w:val="none"/>
        </w:rPr>
        <w:drawing>
          <wp:inline distT="0" distB="0" distL="114300" distR="114300">
            <wp:extent cx="5237480" cy="4391660"/>
            <wp:effectExtent l="0" t="0" r="1270" b="8890"/>
            <wp:docPr id="30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51"/>
                    <pic:cNvPicPr>
                      <a:picLocks noChangeAspect="1"/>
                    </pic:cNvPicPr>
                  </pic:nvPicPr>
                  <pic:blipFill>
                    <a:blip r:embed="rId42"/>
                    <a:stretch>
                      <a:fillRect/>
                    </a:stretch>
                  </pic:blipFill>
                  <pic:spPr>
                    <a:xfrm>
                      <a:off x="0" y="0"/>
                      <a:ext cx="5237480" cy="4391660"/>
                    </a:xfrm>
                    <a:prstGeom prst="rect">
                      <a:avLst/>
                    </a:prstGeom>
                    <a:noFill/>
                    <a:ln>
                      <a:noFill/>
                    </a:ln>
                  </pic:spPr>
                </pic:pic>
              </a:graphicData>
            </a:graphic>
          </wp:inline>
        </w:drawing>
      </w:r>
    </w:p>
    <w:p w14:paraId="61DC1317">
      <w:pPr>
        <w:pStyle w:val="22"/>
        <w:keepNext w:val="0"/>
        <w:keepLines w:val="0"/>
        <w:pageBreakBefore w:val="0"/>
        <w:numPr>
          <w:ilvl w:val="0"/>
          <w:numId w:val="0"/>
        </w:numPr>
        <w:kinsoku/>
        <w:wordWrap/>
        <w:overflowPunct/>
        <w:topLinePunct w:val="0"/>
        <w:autoSpaceDE/>
        <w:autoSpaceDN/>
        <w:bidi w:val="0"/>
        <w:spacing w:line="360" w:lineRule="auto"/>
        <w:textAlignment w:val="auto"/>
        <w:rPr>
          <w:rFonts w:hint="default" w:ascii="宋体" w:hAnsi="宋体" w:eastAsia="宋体" w:cs="宋体"/>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val="en-US" w:eastAsia="zh-CN" w:bidi="ar-SA"/>
        </w:rPr>
        <w:t>2.2</w:t>
      </w:r>
      <w:r>
        <w:rPr>
          <w:rFonts w:hint="eastAsia" w:ascii="宋体" w:hAnsi="宋体" w:cs="宋体"/>
          <w:color w:val="auto"/>
          <w:kern w:val="2"/>
          <w:sz w:val="24"/>
          <w:szCs w:val="24"/>
          <w:highlight w:val="none"/>
          <w:lang w:val="en-US" w:eastAsia="zh-CN" w:bidi="ar-SA"/>
        </w:rPr>
        <w:t>移动电缆安装要求;</w:t>
      </w:r>
    </w:p>
    <w:p w14:paraId="5CC046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2.2.1移动电缆采用双层电缆滑车，动力电缆和控制电缆严格分开布线。</w:t>
      </w:r>
    </w:p>
    <w:p w14:paraId="2FFB2F0F">
      <w:pPr>
        <w:pStyle w:val="21"/>
        <w:keepNext w:val="0"/>
        <w:keepLines w:val="0"/>
        <w:pageBreakBefore w:val="0"/>
        <w:numPr>
          <w:ilvl w:val="0"/>
          <w:numId w:val="0"/>
        </w:numPr>
        <w:kinsoku/>
        <w:wordWrap/>
        <w:overflowPunct/>
        <w:topLinePunct w:val="0"/>
        <w:autoSpaceDE/>
        <w:autoSpaceDN/>
        <w:bidi w:val="0"/>
        <w:spacing w:line="360" w:lineRule="auto"/>
        <w:jc w:val="both"/>
        <w:textAlignment w:val="auto"/>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一层布置动力线，另一层布置控制线。移动电缆部分的通讯电缆和光缆需要增加防磨保护套，安装时固定牢靠以免挤压。小车移动电缆为扁平式多芯电缆，电缆排列时应按照大规格到小规格的顺序从下到上排列。先用绑轧带将电缆绑轧成扁平形后放入电缆夹内，电缆夹紧装置两侧的紧固螺栓，应在螺栓杆上加绝缘护垫。</w:t>
      </w:r>
    </w:p>
    <w:p w14:paraId="63F49BDE">
      <w:pPr>
        <w:pStyle w:val="21"/>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jc w:val="both"/>
        <w:textAlignment w:val="auto"/>
        <w:rPr>
          <w:rFonts w:hint="eastAsia"/>
          <w:color w:val="auto"/>
          <w:sz w:val="24"/>
          <w:szCs w:val="24"/>
          <w:highlight w:val="none"/>
          <w:lang w:val="en-US" w:eastAsia="zh-CN"/>
        </w:rPr>
      </w:pPr>
      <w:r>
        <w:rPr>
          <w:rFonts w:hint="eastAsia"/>
          <w:color w:val="auto"/>
          <w:sz w:val="24"/>
          <w:szCs w:val="24"/>
          <w:highlight w:val="none"/>
          <w:lang w:val="en-US" w:eastAsia="zh-CN"/>
        </w:rPr>
        <w:t>2.2.2根据小车电缆滑车安装图纸核算滑车尺寸是否在小车移动到固定滑车端后对导流架产生影响,在结合现场实际情况调整导流架。</w:t>
      </w:r>
    </w:p>
    <w:p w14:paraId="0EC37A60">
      <w:pPr>
        <w:pStyle w:val="19"/>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auto"/>
          <w:sz w:val="24"/>
          <w:szCs w:val="24"/>
          <w:highlight w:val="none"/>
          <w:lang w:val="en-US" w:eastAsia="zh-CN"/>
        </w:rPr>
      </w:pPr>
      <w:r>
        <w:rPr>
          <w:rFonts w:hint="eastAsia" w:ascii="宋体" w:hAnsi="宋体" w:eastAsia="宋体" w:cs="Times New Roman"/>
          <w:color w:val="auto"/>
          <w:kern w:val="2"/>
          <w:sz w:val="24"/>
          <w:szCs w:val="24"/>
          <w:highlight w:val="none"/>
          <w:lang w:val="en-US" w:eastAsia="zh-CN" w:bidi="ar-SA"/>
        </w:rPr>
        <w:t>2.2.</w:t>
      </w:r>
      <w:r>
        <w:rPr>
          <w:rFonts w:hint="eastAsia" w:ascii="宋体" w:hAnsi="宋体" w:cs="Times New Roman"/>
          <w:color w:val="auto"/>
          <w:kern w:val="2"/>
          <w:sz w:val="24"/>
          <w:szCs w:val="24"/>
          <w:highlight w:val="none"/>
          <w:lang w:val="en-US" w:eastAsia="zh-CN" w:bidi="ar-SA"/>
        </w:rPr>
        <w:t>3</w:t>
      </w:r>
      <w:r>
        <w:rPr>
          <w:rFonts w:hint="eastAsia" w:ascii="宋体" w:hAnsi="宋体" w:eastAsia="宋体" w:cs="宋体"/>
          <w:color w:val="auto"/>
          <w:sz w:val="24"/>
          <w:szCs w:val="24"/>
          <w:highlight w:val="none"/>
          <w:lang w:val="en-US" w:eastAsia="zh-CN"/>
        </w:rPr>
        <w:t>移动电缆移动段长度比起重机横行移动距离长15％-20％，</w:t>
      </w:r>
      <w:r>
        <w:rPr>
          <w:rFonts w:hint="eastAsia" w:ascii="宋体" w:hAnsi="宋体" w:cs="Times New Roman"/>
          <w:color w:val="auto"/>
          <w:kern w:val="2"/>
          <w:sz w:val="24"/>
          <w:szCs w:val="24"/>
          <w:highlight w:val="none"/>
          <w:lang w:val="en-US" w:eastAsia="zh-CN" w:bidi="ar-SA"/>
        </w:rPr>
        <w:t>移动</w:t>
      </w:r>
      <w:r>
        <w:rPr>
          <w:rFonts w:hint="eastAsia"/>
          <w:color w:val="auto"/>
          <w:sz w:val="24"/>
          <w:szCs w:val="24"/>
          <w:highlight w:val="none"/>
          <w:lang w:val="en-US" w:eastAsia="zh-CN"/>
        </w:rPr>
        <w:t>电缆移动端根据现场实际留足够档距，防止电缆滑车拖拽电缆导电架。</w:t>
      </w:r>
    </w:p>
    <w:p w14:paraId="52542E40">
      <w:pPr>
        <w:keepNext w:val="0"/>
        <w:keepLines w:val="0"/>
        <w:pageBreakBefore w:val="0"/>
        <w:numPr>
          <w:ilvl w:val="0"/>
          <w:numId w:val="0"/>
        </w:numPr>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cs="宋体"/>
          <w:color w:val="auto"/>
          <w:sz w:val="24"/>
          <w:szCs w:val="24"/>
          <w:highlight w:val="none"/>
          <w:lang w:val="en-US" w:eastAsia="zh-CN"/>
        </w:rPr>
        <w:t>2.</w:t>
      </w:r>
      <w:r>
        <w:rPr>
          <w:rFonts w:hint="eastAsia" w:ascii="宋体" w:hAnsi="宋体" w:eastAsia="宋体" w:cs="宋体"/>
          <w:color w:val="auto"/>
          <w:sz w:val="24"/>
          <w:szCs w:val="24"/>
          <w:highlight w:val="none"/>
          <w:lang w:val="en-US" w:eastAsia="zh-CN"/>
        </w:rPr>
        <w:t>2</w:t>
      </w:r>
      <w:r>
        <w:rPr>
          <w:rFonts w:hint="eastAsia" w:ascii="宋体" w:hAnsi="宋体" w:cs="宋体"/>
          <w:color w:val="auto"/>
          <w:sz w:val="24"/>
          <w:szCs w:val="24"/>
          <w:highlight w:val="none"/>
          <w:lang w:val="en-US" w:eastAsia="zh-CN"/>
        </w:rPr>
        <w:t>.4</w:t>
      </w:r>
      <w:r>
        <w:rPr>
          <w:rFonts w:hint="eastAsia" w:ascii="宋体" w:hAnsi="宋体" w:eastAsia="宋体" w:cs="宋体"/>
          <w:color w:val="auto"/>
          <w:sz w:val="24"/>
          <w:szCs w:val="24"/>
          <w:highlight w:val="none"/>
          <w:lang w:val="en-US" w:eastAsia="zh-CN"/>
        </w:rPr>
        <w:t>调节牵引绳长度使之小于同节电缆的长度，运行时应保证电缆不受力；</w:t>
      </w:r>
    </w:p>
    <w:p w14:paraId="462D7E4F">
      <w:pPr>
        <w:pStyle w:val="22"/>
        <w:keepNext w:val="0"/>
        <w:keepLines w:val="0"/>
        <w:pageBreakBefore w:val="0"/>
        <w:numPr>
          <w:ilvl w:val="0"/>
          <w:numId w:val="0"/>
        </w:numPr>
        <w:kinsoku/>
        <w:wordWrap/>
        <w:overflowPunct/>
        <w:topLinePunct w:val="0"/>
        <w:autoSpaceDE/>
        <w:autoSpaceDN/>
        <w:bidi w:val="0"/>
        <w:spacing w:line="360" w:lineRule="auto"/>
        <w:ind w:firstLine="480" w:firstLineChars="200"/>
        <w:textAlignment w:val="auto"/>
        <w:rPr>
          <w:rFonts w:hint="eastAsia" w:ascii="宋体" w:hAnsi="宋体" w:eastAsia="宋体" w:cs="宋体"/>
          <w:color w:val="auto"/>
          <w:sz w:val="24"/>
          <w:szCs w:val="24"/>
          <w:highlight w:val="none"/>
          <w:lang w:val="en-US" w:eastAsia="zh-CN"/>
        </w:rPr>
      </w:pPr>
      <w:r>
        <w:rPr>
          <w:rFonts w:hint="eastAsia" w:ascii="宋体" w:hAnsi="宋体" w:cs="宋体"/>
          <w:color w:val="auto"/>
          <w:sz w:val="24"/>
          <w:szCs w:val="24"/>
          <w:highlight w:val="none"/>
          <w:lang w:val="en-US" w:eastAsia="zh-CN"/>
        </w:rPr>
        <w:t>2.2</w:t>
      </w:r>
      <w:r>
        <w:rPr>
          <w:rFonts w:hint="eastAsia" w:ascii="宋体" w:hAnsi="宋体" w:eastAsia="宋体" w:cs="宋体"/>
          <w:color w:val="auto"/>
          <w:sz w:val="24"/>
          <w:szCs w:val="24"/>
          <w:highlight w:val="none"/>
          <w:lang w:val="en-US" w:eastAsia="zh-CN"/>
        </w:rPr>
        <w:t>.</w:t>
      </w:r>
      <w:r>
        <w:rPr>
          <w:rFonts w:hint="eastAsia" w:ascii="宋体" w:hAnsi="宋体" w:cs="宋体"/>
          <w:color w:val="auto"/>
          <w:sz w:val="24"/>
          <w:szCs w:val="24"/>
          <w:highlight w:val="none"/>
          <w:lang w:val="en-US" w:eastAsia="zh-CN"/>
        </w:rPr>
        <w:t>5</w:t>
      </w:r>
      <w:r>
        <w:rPr>
          <w:rFonts w:hint="eastAsia" w:ascii="宋体" w:hAnsi="宋体" w:eastAsia="宋体" w:cs="宋体"/>
          <w:color w:val="auto"/>
          <w:sz w:val="24"/>
          <w:szCs w:val="24"/>
          <w:highlight w:val="none"/>
          <w:lang w:val="en-US" w:eastAsia="zh-CN"/>
        </w:rPr>
        <w:t>电缆下垂处应有一定的间隙，且上排电缆较下排电缆短些</w:t>
      </w:r>
      <w:r>
        <w:rPr>
          <w:rFonts w:hint="eastAsia" w:ascii="宋体" w:hAnsi="宋体" w:cs="宋体"/>
          <w:color w:val="auto"/>
          <w:sz w:val="24"/>
          <w:szCs w:val="24"/>
          <w:highlight w:val="none"/>
          <w:lang w:val="en-US" w:eastAsia="zh-CN"/>
        </w:rPr>
        <w:t>；</w:t>
      </w:r>
    </w:p>
    <w:p w14:paraId="488ECB4C">
      <w:pPr>
        <w:pStyle w:val="21"/>
        <w:keepNext w:val="0"/>
        <w:keepLines w:val="0"/>
        <w:pageBreakBefore w:val="0"/>
        <w:numPr>
          <w:ilvl w:val="0"/>
          <w:numId w:val="0"/>
        </w:numPr>
        <w:kinsoku/>
        <w:wordWrap/>
        <w:overflowPunct/>
        <w:topLinePunct w:val="0"/>
        <w:autoSpaceDE/>
        <w:autoSpaceDN/>
        <w:bidi w:val="0"/>
        <w:spacing w:line="360" w:lineRule="auto"/>
        <w:ind w:leftChars="0" w:firstLine="480" w:firstLineChars="200"/>
        <w:jc w:val="both"/>
        <w:textAlignment w:val="auto"/>
        <w:rPr>
          <w:rFonts w:hint="default"/>
          <w:color w:val="auto"/>
          <w:sz w:val="24"/>
          <w:szCs w:val="24"/>
          <w:highlight w:val="none"/>
          <w:lang w:val="en-US" w:eastAsia="zh-CN"/>
        </w:rPr>
      </w:pPr>
      <w:r>
        <w:rPr>
          <w:rFonts w:hint="eastAsia" w:cs="宋体"/>
          <w:color w:val="auto"/>
          <w:sz w:val="24"/>
          <w:szCs w:val="24"/>
          <w:highlight w:val="none"/>
          <w:lang w:val="en-US" w:eastAsia="zh-CN"/>
        </w:rPr>
        <w:t>2.2.6</w:t>
      </w:r>
      <w:r>
        <w:rPr>
          <w:rFonts w:hint="eastAsia" w:ascii="宋体" w:hAnsi="宋体" w:eastAsia="宋体" w:cs="宋体"/>
          <w:color w:val="auto"/>
          <w:sz w:val="24"/>
          <w:szCs w:val="24"/>
          <w:highlight w:val="none"/>
          <w:lang w:val="en-US" w:eastAsia="zh-CN"/>
        </w:rPr>
        <w:t>电缆排列时大截面的扁电缆每隔1m左右用电缆扎带固定，固定电缆应在每根电缆上包以橡胶并使其</w:t>
      </w:r>
      <w:r>
        <w:rPr>
          <w:rFonts w:hint="eastAsia"/>
          <w:color w:val="auto"/>
          <w:sz w:val="24"/>
          <w:szCs w:val="24"/>
          <w:highlight w:val="none"/>
          <w:lang w:val="en-US" w:eastAsia="zh-CN"/>
        </w:rPr>
        <w:t>外径基本相同，以便将电缆加紧，每根电缆所要橡胶板的长度按实际需求截取。</w:t>
      </w:r>
    </w:p>
    <w:p w14:paraId="18C3BFC9">
      <w:pPr>
        <w:snapToGrid w:val="0"/>
        <w:spacing w:line="360" w:lineRule="auto"/>
        <w:ind w:left="0" w:leftChars="0" w:right="0" w:rightChars="0" w:firstLine="420" w:firstLineChars="200"/>
        <w:jc w:val="center"/>
        <w:rPr>
          <w:rFonts w:hint="eastAsia"/>
          <w:highlight w:val="none"/>
          <w:lang w:val="en-US" w:eastAsia="zh-CN"/>
        </w:rPr>
      </w:pPr>
      <w:r>
        <w:rPr>
          <w:highlight w:val="none"/>
        </w:rPr>
        <w:drawing>
          <wp:inline distT="0" distB="0" distL="114300" distR="114300">
            <wp:extent cx="2912745" cy="1507490"/>
            <wp:effectExtent l="9525" t="9525" r="11430" b="26035"/>
            <wp:docPr id="30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50"/>
                    <pic:cNvPicPr>
                      <a:picLocks noChangeAspect="1"/>
                    </pic:cNvPicPr>
                  </pic:nvPicPr>
                  <pic:blipFill>
                    <a:blip r:embed="rId43"/>
                    <a:srcRect l="31445" t="14191" r="24940" b="5481"/>
                    <a:stretch>
                      <a:fillRect/>
                    </a:stretch>
                  </pic:blipFill>
                  <pic:spPr>
                    <a:xfrm>
                      <a:off x="0" y="0"/>
                      <a:ext cx="2912745" cy="1507490"/>
                    </a:xfrm>
                    <a:prstGeom prst="rect">
                      <a:avLst/>
                    </a:prstGeom>
                    <a:noFill/>
                    <a:ln w="9525" cap="flat" cmpd="sng">
                      <a:solidFill>
                        <a:srgbClr val="000000"/>
                      </a:solidFill>
                      <a:prstDash val="solid"/>
                      <a:miter/>
                      <a:headEnd type="none" w="med" len="med"/>
                      <a:tailEnd type="none" w="med" len="med"/>
                    </a:ln>
                  </pic:spPr>
                </pic:pic>
              </a:graphicData>
            </a:graphic>
          </wp:inline>
        </w:drawing>
      </w:r>
      <w:r>
        <w:rPr>
          <w:rFonts w:hint="eastAsia"/>
          <w:highlight w:val="none"/>
          <w:lang w:val="en-US" w:eastAsia="zh-CN"/>
        </w:rPr>
        <w:t xml:space="preserve"> </w:t>
      </w:r>
    </w:p>
    <w:p w14:paraId="1877D5A8">
      <w:pPr>
        <w:pStyle w:val="22"/>
        <w:jc w:val="center"/>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图3.13移动电缆安装示意图</w:t>
      </w:r>
    </w:p>
    <w:p w14:paraId="76B20D6B">
      <w:pPr>
        <w:keepNext w:val="0"/>
        <w:keepLines w:val="0"/>
        <w:pageBreakBefore w:val="0"/>
        <w:numPr>
          <w:ilvl w:val="0"/>
          <w:numId w:val="0"/>
        </w:numPr>
        <w:kinsoku/>
        <w:wordWrap/>
        <w:overflowPunct/>
        <w:topLinePunct w:val="0"/>
        <w:autoSpaceDE/>
        <w:autoSpaceDN/>
        <w:bidi w:val="0"/>
        <w:spacing w:line="360" w:lineRule="auto"/>
        <w:ind w:firstLine="480" w:firstLineChars="200"/>
        <w:jc w:val="left"/>
        <w:textAlignment w:val="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2.2.7移动电缆滑车头车与小车导电臂之间敷设移动电缆时，需预留</w:t>
      </w:r>
      <w:r>
        <w:rPr>
          <w:rFonts w:hint="default" w:ascii="宋体" w:hAnsi="宋体" w:eastAsia="宋体" w:cs="宋体"/>
          <w:color w:val="auto"/>
          <w:sz w:val="24"/>
          <w:szCs w:val="24"/>
          <w:highlight w:val="none"/>
          <w:lang w:val="en-US" w:eastAsia="zh-CN"/>
        </w:rPr>
        <w:t>不少于电缆总悬垂长度50%的余量。</w:t>
      </w:r>
    </w:p>
    <w:p w14:paraId="770EB4CA">
      <w:pPr>
        <w:keepNext w:val="0"/>
        <w:keepLines w:val="0"/>
        <w:pageBreakBefore w:val="0"/>
        <w:numPr>
          <w:ilvl w:val="0"/>
          <w:numId w:val="0"/>
        </w:numPr>
        <w:kinsoku/>
        <w:wordWrap/>
        <w:overflowPunct/>
        <w:topLinePunct w:val="0"/>
        <w:autoSpaceDE/>
        <w:autoSpaceDN/>
        <w:bidi w:val="0"/>
        <w:spacing w:line="360" w:lineRule="auto"/>
        <w:ind w:firstLine="420" w:firstLineChars="200"/>
        <w:jc w:val="left"/>
        <w:textAlignment w:val="auto"/>
        <w:rPr>
          <w:rFonts w:hint="eastAsia" w:ascii="宋体" w:hAnsi="宋体" w:eastAsia="宋体" w:cs="宋体"/>
          <w:color w:val="auto"/>
          <w:sz w:val="24"/>
          <w:szCs w:val="24"/>
          <w:highlight w:val="none"/>
          <w:lang w:val="en-US" w:eastAsia="zh-CN"/>
        </w:rPr>
      </w:pPr>
      <w:r>
        <w:rPr>
          <w:highlight w:val="none"/>
        </w:rPr>
        <w:drawing>
          <wp:anchor distT="0" distB="0" distL="114300" distR="114300" simplePos="0" relativeHeight="251777024" behindDoc="0" locked="0" layoutInCell="1" allowOverlap="1">
            <wp:simplePos x="0" y="0"/>
            <wp:positionH relativeFrom="column">
              <wp:posOffset>1783715</wp:posOffset>
            </wp:positionH>
            <wp:positionV relativeFrom="paragraph">
              <wp:posOffset>13970</wp:posOffset>
            </wp:positionV>
            <wp:extent cx="1739265" cy="1891665"/>
            <wp:effectExtent l="9525" t="9525" r="22860" b="22860"/>
            <wp:wrapTopAndBottom/>
            <wp:docPr id="271"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473"/>
                    <pic:cNvPicPr>
                      <a:picLocks noChangeAspect="1"/>
                    </pic:cNvPicPr>
                  </pic:nvPicPr>
                  <pic:blipFill>
                    <a:blip r:embed="rId44"/>
                    <a:srcRect t="10675" r="-2240"/>
                    <a:stretch>
                      <a:fillRect/>
                    </a:stretch>
                  </pic:blipFill>
                  <pic:spPr>
                    <a:xfrm>
                      <a:off x="0" y="0"/>
                      <a:ext cx="1739265" cy="1891665"/>
                    </a:xfrm>
                    <a:prstGeom prst="rect">
                      <a:avLst/>
                    </a:prstGeom>
                    <a:noFill/>
                    <a:ln w="9525" cap="flat" cmpd="sng">
                      <a:solidFill>
                        <a:srgbClr val="000000"/>
                      </a:solidFill>
                      <a:prstDash val="solid"/>
                      <a:miter/>
                      <a:headEnd type="none" w="med" len="med"/>
                      <a:tailEnd type="none" w="med" len="med"/>
                    </a:ln>
                  </pic:spPr>
                </pic:pic>
              </a:graphicData>
            </a:graphic>
          </wp:anchor>
        </w:drawing>
      </w:r>
      <w:r>
        <w:rPr>
          <w:rFonts w:hint="eastAsia" w:ascii="宋体" w:hAnsi="宋体" w:eastAsia="宋体" w:cs="宋体"/>
          <w:color w:val="auto"/>
          <w:sz w:val="24"/>
          <w:szCs w:val="24"/>
          <w:highlight w:val="none"/>
          <w:lang w:val="en-US" w:eastAsia="zh-CN"/>
        </w:rPr>
        <w:t>2.2.8通信电缆（如以太网、编码器电缆）应敷设在最上层，动力电缆应敷设在最下层，并使用金属隔板隔离；所有电缆在槽内应排列整齐，不得交叉缠绕；若条件限制无法分层敷设，应采用金属屏蔽管，并确保屏蔽层可靠接地。</w:t>
      </w:r>
    </w:p>
    <w:p w14:paraId="637EDF9C">
      <w:pPr>
        <w:keepNext w:val="0"/>
        <w:keepLines w:val="0"/>
        <w:pageBreakBefore w:val="0"/>
        <w:numPr>
          <w:ilvl w:val="0"/>
          <w:numId w:val="0"/>
        </w:numPr>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2.2.9通信电缆（如以太网、编码器等）的屏蔽层必须两端可靠接地，以形成低阻抗回路，有效抑制电磁干扰。具体要求如下：屏蔽层在电缆两端均应接地，接地线应短而直，接地电阻≤1Ω；接地连接点应使用专用接地夹或铜鼻子，不得缠绕或虚接。</w:t>
      </w:r>
    </w:p>
    <w:p w14:paraId="68C6B291">
      <w:pPr>
        <w:pStyle w:val="22"/>
        <w:ind w:firstLine="720" w:firstLineChars="300"/>
        <w:rPr>
          <w:rFonts w:hint="default"/>
          <w:highlight w:val="none"/>
          <w:lang w:val="en-US" w:eastAsia="zh-CN"/>
        </w:rPr>
      </w:pPr>
      <w:r>
        <w:rPr>
          <w:rFonts w:hint="default"/>
          <w:highlight w:val="none"/>
          <w:lang w:val="en-US" w:eastAsia="zh-CN"/>
        </w:rPr>
        <w:t>[设备A] ── 屏蔽层 ── [接地</w:t>
      </w:r>
      <w:r>
        <w:rPr>
          <w:rFonts w:hint="eastAsia"/>
          <w:highlight w:val="none"/>
          <w:lang w:val="en-US" w:eastAsia="zh-CN"/>
        </w:rPr>
        <w:t>铜排PE</w:t>
      </w:r>
      <w:r>
        <w:rPr>
          <w:rFonts w:hint="default"/>
          <w:highlight w:val="none"/>
          <w:lang w:val="en-US" w:eastAsia="zh-CN"/>
        </w:rPr>
        <w:t>] ── 屏蔽层 ── [设备B]</w:t>
      </w:r>
    </w:p>
    <w:p w14:paraId="7E45C47D">
      <w:pPr>
        <w:pStyle w:val="22"/>
        <w:rPr>
          <w:rFonts w:hint="default"/>
          <w:lang w:val="en-US" w:eastAsia="zh-CN"/>
        </w:rPr>
      </w:pPr>
      <w:r>
        <w:rPr>
          <w:rFonts w:hint="default"/>
          <w:highlight w:val="none"/>
          <w:lang w:val="en-US" w:eastAsia="zh-CN"/>
        </w:rPr>
        <w:t xml:space="preserve">       两端接地               </w:t>
      </w:r>
      <w:r>
        <w:rPr>
          <w:rFonts w:hint="eastAsia"/>
          <w:highlight w:val="none"/>
          <w:lang w:val="en-US" w:eastAsia="zh-CN"/>
        </w:rPr>
        <w:t xml:space="preserve">    </w:t>
      </w:r>
      <w:r>
        <w:rPr>
          <w:rFonts w:hint="default"/>
          <w:highlight w:val="none"/>
          <w:lang w:val="en-US" w:eastAsia="zh-CN"/>
        </w:rPr>
        <w:t xml:space="preserve">  </w:t>
      </w:r>
      <w:r>
        <w:rPr>
          <w:rFonts w:hint="eastAsia"/>
          <w:highlight w:val="none"/>
          <w:lang w:val="en-US" w:eastAsia="zh-CN"/>
        </w:rPr>
        <w:t xml:space="preserve">   </w:t>
      </w:r>
      <w:r>
        <w:rPr>
          <w:rFonts w:hint="default"/>
          <w:highlight w:val="none"/>
          <w:lang w:val="en-US" w:eastAsia="zh-CN"/>
        </w:rPr>
        <w:t xml:space="preserve">两端接地     </w:t>
      </w:r>
      <w:r>
        <w:rPr>
          <w:rFonts w:hint="default"/>
          <w:lang w:val="en-US" w:eastAsia="zh-CN"/>
        </w:rPr>
        <w:t xml:space="preserve">          </w:t>
      </w:r>
    </w:p>
    <w:p w14:paraId="7FA32398">
      <w:pPr>
        <w:pStyle w:val="2"/>
        <w:numPr>
          <w:ilvl w:val="0"/>
          <w:numId w:val="7"/>
        </w:numPr>
        <w:rPr>
          <w:rFonts w:hint="eastAsia" w:ascii="宋体" w:hAnsi="宋体" w:eastAsia="宋体" w:cs="宋体"/>
          <w:b/>
          <w:sz w:val="24"/>
          <w:szCs w:val="24"/>
          <w:highlight w:val="none"/>
          <w:lang w:val="en-US" w:eastAsia="zh-CN"/>
        </w:rPr>
      </w:pPr>
      <w:r>
        <w:rPr>
          <w:rFonts w:hint="eastAsia" w:ascii="宋体" w:hAnsi="宋体" w:cs="宋体"/>
          <w:b/>
          <w:sz w:val="24"/>
          <w:szCs w:val="24"/>
          <w:highlight w:val="none"/>
          <w:lang w:val="en-US" w:eastAsia="zh-CN"/>
        </w:rPr>
        <w:t>特殊措施</w:t>
      </w:r>
      <w:r>
        <w:rPr>
          <w:rFonts w:hint="eastAsia" w:ascii="宋体" w:hAnsi="宋体" w:eastAsia="宋体" w:cs="宋体"/>
          <w:b/>
          <w:sz w:val="24"/>
          <w:szCs w:val="24"/>
          <w:highlight w:val="none"/>
          <w:lang w:val="en-US" w:eastAsia="zh-CN"/>
        </w:rPr>
        <w:t>部分</w:t>
      </w:r>
    </w:p>
    <w:p w14:paraId="698FF20E">
      <w:pPr>
        <w:spacing w:line="360" w:lineRule="auto"/>
        <w:ind w:right="-11"/>
        <w:jc w:val="left"/>
        <w:outlineLvl w:val="9"/>
        <w:rPr>
          <w:rFonts w:hint="eastAsia" w:ascii="宋体" w:hAnsi="宋体" w:eastAsia="宋体" w:cs="宋体"/>
          <w:b/>
          <w:color w:val="auto"/>
          <w:sz w:val="24"/>
          <w:szCs w:val="24"/>
          <w:highlight w:val="none"/>
          <w:lang w:val="en-US" w:eastAsia="zh-CN"/>
        </w:rPr>
      </w:pPr>
      <w:bookmarkStart w:id="138" w:name="_Toc22545"/>
      <w:bookmarkStart w:id="139" w:name="_Toc9947"/>
      <w:bookmarkStart w:id="140" w:name="_Toc385162843"/>
    </w:p>
    <w:p w14:paraId="5F32C954">
      <w:pPr>
        <w:spacing w:line="360" w:lineRule="auto"/>
        <w:ind w:right="-11"/>
        <w:jc w:val="left"/>
        <w:outlineLvl w:val="1"/>
        <w:rPr>
          <w:rFonts w:hint="eastAsia" w:ascii="宋体" w:hAnsi="宋体" w:eastAsia="宋体" w:cs="宋体"/>
          <w:b/>
          <w:color w:val="auto"/>
          <w:sz w:val="24"/>
          <w:szCs w:val="24"/>
          <w:highlight w:val="none"/>
        </w:rPr>
      </w:pPr>
      <w:bookmarkStart w:id="141" w:name="_Toc18069"/>
      <w:bookmarkStart w:id="142" w:name="_Toc10914"/>
      <w:bookmarkStart w:id="143" w:name="_Toc21728"/>
      <w:bookmarkStart w:id="144" w:name="_Toc23261"/>
      <w:bookmarkStart w:id="145" w:name="_Toc27686"/>
      <w:r>
        <w:rPr>
          <w:rFonts w:hint="eastAsia" w:ascii="宋体" w:hAnsi="宋体" w:eastAsia="宋体" w:cs="宋体"/>
          <w:b/>
          <w:color w:val="auto"/>
          <w:sz w:val="24"/>
          <w:szCs w:val="24"/>
          <w:highlight w:val="none"/>
          <w:lang w:val="en-US" w:eastAsia="zh-CN"/>
        </w:rPr>
        <w:t>5</w:t>
      </w:r>
      <w:r>
        <w:rPr>
          <w:rFonts w:hint="eastAsia" w:ascii="宋体" w:hAnsi="宋体" w:eastAsia="宋体" w:cs="宋体"/>
          <w:b/>
          <w:color w:val="auto"/>
          <w:sz w:val="24"/>
          <w:szCs w:val="24"/>
          <w:highlight w:val="none"/>
        </w:rPr>
        <w:t>.</w:t>
      </w:r>
      <w:r>
        <w:rPr>
          <w:rFonts w:hint="eastAsia" w:ascii="宋体" w:hAnsi="宋体" w:eastAsia="宋体" w:cs="宋体"/>
          <w:b/>
          <w:color w:val="auto"/>
          <w:sz w:val="24"/>
          <w:szCs w:val="24"/>
          <w:highlight w:val="none"/>
          <w:lang w:val="en-US" w:eastAsia="zh-CN"/>
        </w:rPr>
        <w:t>1</w:t>
      </w:r>
      <w:r>
        <w:rPr>
          <w:rFonts w:hint="eastAsia" w:ascii="宋体" w:hAnsi="宋体" w:eastAsia="宋体" w:cs="宋体"/>
          <w:b/>
          <w:color w:val="auto"/>
          <w:sz w:val="24"/>
          <w:szCs w:val="24"/>
          <w:highlight w:val="none"/>
        </w:rPr>
        <w:t xml:space="preserve"> 特殊工程主要机具材料计划</w:t>
      </w:r>
      <w:bookmarkEnd w:id="138"/>
      <w:bookmarkEnd w:id="139"/>
      <w:bookmarkEnd w:id="140"/>
      <w:bookmarkEnd w:id="141"/>
      <w:bookmarkEnd w:id="142"/>
      <w:bookmarkEnd w:id="143"/>
      <w:bookmarkEnd w:id="144"/>
      <w:bookmarkEnd w:id="145"/>
    </w:p>
    <w:p w14:paraId="6849CA23">
      <w:pPr>
        <w:jc w:val="both"/>
        <w:rPr>
          <w:rFonts w:hint="default" w:ascii="宋体" w:hAnsi="宋体" w:eastAsia="宋体" w:cs="宋体"/>
          <w:sz w:val="24"/>
          <w:szCs w:val="24"/>
          <w:lang w:val="en-US" w:eastAsia="zh-CN"/>
        </w:rPr>
      </w:pPr>
      <w:r>
        <w:rPr>
          <w:rFonts w:hint="eastAsia" w:ascii="宋体" w:hAnsi="宋体" w:cs="宋体"/>
          <w:sz w:val="24"/>
          <w:szCs w:val="24"/>
          <w:lang w:val="en-US" w:eastAsia="zh-CN"/>
        </w:rPr>
        <w:t>无</w:t>
      </w:r>
    </w:p>
    <w:p w14:paraId="36B1849D">
      <w:pPr>
        <w:spacing w:line="360" w:lineRule="auto"/>
        <w:ind w:right="-11"/>
        <w:jc w:val="left"/>
        <w:outlineLvl w:val="1"/>
        <w:rPr>
          <w:rFonts w:hint="eastAsia" w:ascii="宋体" w:hAnsi="宋体" w:eastAsia="宋体" w:cs="宋体"/>
          <w:b/>
          <w:color w:val="auto"/>
          <w:sz w:val="24"/>
          <w:szCs w:val="24"/>
          <w:highlight w:val="none"/>
          <w:lang w:val="en-US" w:eastAsia="zh-CN"/>
        </w:rPr>
      </w:pPr>
      <w:bookmarkStart w:id="146" w:name="_Toc10373"/>
      <w:bookmarkStart w:id="147" w:name="_Toc26298"/>
      <w:bookmarkStart w:id="148" w:name="_Toc4381"/>
      <w:bookmarkStart w:id="149" w:name="_Toc10844"/>
      <w:bookmarkStart w:id="150" w:name="_Toc14095"/>
      <w:bookmarkStart w:id="151" w:name="_Toc21243"/>
      <w:r>
        <w:rPr>
          <w:rFonts w:hint="eastAsia" w:ascii="宋体" w:hAnsi="宋体" w:eastAsia="宋体" w:cs="宋体"/>
          <w:b/>
          <w:color w:val="auto"/>
          <w:sz w:val="24"/>
          <w:szCs w:val="24"/>
          <w:highlight w:val="none"/>
          <w:lang w:val="en-US" w:eastAsia="zh-CN"/>
        </w:rPr>
        <w:t>5.2 专项施工方案计划</w:t>
      </w:r>
      <w:bookmarkEnd w:id="146"/>
      <w:bookmarkEnd w:id="147"/>
      <w:bookmarkEnd w:id="148"/>
      <w:bookmarkEnd w:id="149"/>
      <w:bookmarkEnd w:id="150"/>
      <w:bookmarkEnd w:id="151"/>
    </w:p>
    <w:p w14:paraId="479C0351">
      <w:pPr>
        <w:jc w:val="both"/>
        <w:rPr>
          <w:rFonts w:hint="default" w:ascii="宋体" w:hAnsi="宋体" w:cs="宋体"/>
          <w:sz w:val="24"/>
          <w:szCs w:val="24"/>
          <w:lang w:val="en-US" w:eastAsia="zh-CN"/>
        </w:rPr>
      </w:pPr>
      <w:r>
        <w:rPr>
          <w:rFonts w:hint="eastAsia" w:ascii="宋体" w:hAnsi="宋体" w:cs="宋体"/>
          <w:sz w:val="24"/>
          <w:szCs w:val="24"/>
          <w:lang w:val="en-US" w:eastAsia="zh-CN"/>
        </w:rPr>
        <w:t>无</w:t>
      </w:r>
    </w:p>
    <w:bookmarkEnd w:id="116"/>
    <w:bookmarkEnd w:id="117"/>
    <w:bookmarkEnd w:id="118"/>
    <w:bookmarkEnd w:id="119"/>
    <w:bookmarkEnd w:id="120"/>
    <w:bookmarkEnd w:id="121"/>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14:paraId="03088E64">
      <w:pPr>
        <w:keepNext w:val="0"/>
        <w:keepLines w:val="0"/>
        <w:pageBreakBefore/>
        <w:widowControl w:val="0"/>
        <w:kinsoku/>
        <w:wordWrap/>
        <w:overflowPunct/>
        <w:topLinePunct w:val="0"/>
        <w:autoSpaceDE/>
        <w:autoSpaceDN/>
        <w:bidi w:val="0"/>
        <w:adjustRightInd w:val="0"/>
        <w:snapToGrid w:val="0"/>
        <w:spacing w:line="360" w:lineRule="auto"/>
        <w:jc w:val="center"/>
        <w:textAlignment w:val="auto"/>
        <w:outlineLvl w:val="0"/>
        <w:rPr>
          <w:rFonts w:hint="eastAsia" w:ascii="宋体" w:hAnsi="宋体" w:cs="宋体"/>
          <w:b/>
          <w:bCs/>
          <w:color w:val="auto"/>
          <w:sz w:val="28"/>
          <w:szCs w:val="28"/>
        </w:rPr>
      </w:pPr>
      <w:bookmarkStart w:id="152" w:name="_Toc28520"/>
      <w:bookmarkStart w:id="153" w:name="_Toc7004_WPSOffice_Level1"/>
      <w:bookmarkStart w:id="154" w:name="_Toc16478"/>
      <w:bookmarkStart w:id="155" w:name="_Toc20075"/>
      <w:bookmarkStart w:id="156" w:name="_Toc6655"/>
      <w:r>
        <w:rPr>
          <w:rFonts w:hint="eastAsia" w:ascii="宋体" w:hAnsi="宋体" w:cs="宋体"/>
          <w:b/>
          <w:bCs/>
          <w:color w:val="auto"/>
          <w:sz w:val="24"/>
          <w:szCs w:val="24"/>
        </w:rPr>
        <w:t>第四章 进度管理计划</w:t>
      </w:r>
      <w:bookmarkEnd w:id="152"/>
      <w:bookmarkEnd w:id="153"/>
      <w:bookmarkEnd w:id="154"/>
      <w:bookmarkEnd w:id="155"/>
      <w:bookmarkEnd w:id="156"/>
    </w:p>
    <w:p w14:paraId="238C688F">
      <w:pPr>
        <w:pStyle w:val="4"/>
        <w:numPr>
          <w:ilvl w:val="1"/>
          <w:numId w:val="0"/>
        </w:numPr>
        <w:adjustRightInd w:val="0"/>
        <w:snapToGrid w:val="0"/>
        <w:spacing w:before="0" w:beforeLines="0" w:after="0" w:afterLines="0" w:line="360" w:lineRule="auto"/>
        <w:jc w:val="left"/>
        <w:outlineLvl w:val="1"/>
        <w:rPr>
          <w:rFonts w:hint="eastAsia" w:ascii="宋体" w:hAnsi="宋体" w:eastAsia="宋体" w:cs="宋体"/>
          <w:b w:val="0"/>
          <w:bCs w:val="0"/>
          <w:color w:val="auto"/>
          <w:sz w:val="24"/>
          <w:szCs w:val="24"/>
        </w:rPr>
      </w:pPr>
      <w:bookmarkStart w:id="157" w:name="_Toc25383_WPSOffice_Level2"/>
      <w:bookmarkStart w:id="158" w:name="_Toc1523"/>
      <w:bookmarkStart w:id="159" w:name="_Toc1947"/>
      <w:bookmarkStart w:id="160" w:name="_Toc16538"/>
      <w:bookmarkStart w:id="161" w:name="_Toc5085"/>
      <w:r>
        <w:rPr>
          <w:rFonts w:hint="eastAsia" w:ascii="宋体" w:hAnsi="宋体" w:eastAsia="宋体" w:cs="宋体"/>
          <w:color w:val="auto"/>
          <w:sz w:val="24"/>
          <w:szCs w:val="24"/>
        </w:rPr>
        <w:t>第一节 施工工期</w:t>
      </w:r>
      <w:bookmarkEnd w:id="157"/>
      <w:bookmarkEnd w:id="158"/>
      <w:bookmarkEnd w:id="159"/>
      <w:bookmarkEnd w:id="160"/>
      <w:bookmarkEnd w:id="161"/>
    </w:p>
    <w:p w14:paraId="75A98352">
      <w:pPr>
        <w:adjustRightInd w:val="0"/>
        <w:snapToGrid w:val="0"/>
        <w:spacing w:before="62" w:beforeLines="20" w:line="360" w:lineRule="auto"/>
        <w:ind w:firstLine="480" w:firstLineChars="200"/>
        <w:rPr>
          <w:rFonts w:hint="eastAsia" w:ascii="宋体" w:hAnsi="宋体" w:cs="FangSong_GB2312"/>
          <w:bCs/>
          <w:color w:val="auto"/>
          <w:sz w:val="24"/>
          <w:szCs w:val="28"/>
          <w:highlight w:val="none"/>
        </w:rPr>
      </w:pPr>
      <w:r>
        <w:rPr>
          <w:rFonts w:hint="eastAsia" w:ascii="宋体" w:hAnsi="宋体" w:cs="FangSong_GB2312"/>
          <w:bCs/>
          <w:color w:val="auto"/>
          <w:sz w:val="24"/>
          <w:szCs w:val="28"/>
          <w:highlight w:val="none"/>
        </w:rPr>
        <w:t>本工程计划于</w:t>
      </w:r>
      <w:r>
        <w:rPr>
          <w:rFonts w:hint="eastAsia" w:ascii="宋体" w:hAnsi="宋体" w:cs="FangSong_GB2312"/>
          <w:bCs/>
          <w:color w:val="000000"/>
          <w:sz w:val="24"/>
          <w:szCs w:val="28"/>
          <w:highlight w:val="none"/>
        </w:rPr>
        <w:t>2</w:t>
      </w:r>
      <w:r>
        <w:rPr>
          <w:rFonts w:hint="eastAsia" w:ascii="宋体" w:hAnsi="宋体" w:cs="FangSong_GB2312"/>
          <w:bCs/>
          <w:color w:val="000000"/>
          <w:sz w:val="24"/>
          <w:szCs w:val="28"/>
          <w:highlight w:val="none"/>
          <w:lang w:val="en-US" w:eastAsia="zh-CN"/>
        </w:rPr>
        <w:t>026</w:t>
      </w:r>
      <w:r>
        <w:rPr>
          <w:rFonts w:hint="eastAsia" w:ascii="宋体" w:hAnsi="宋体" w:cs="FangSong_GB2312"/>
          <w:bCs/>
          <w:color w:val="000000"/>
          <w:sz w:val="24"/>
          <w:szCs w:val="28"/>
          <w:highlight w:val="none"/>
        </w:rPr>
        <w:t>年</w:t>
      </w:r>
      <w:r>
        <w:rPr>
          <w:rFonts w:hint="eastAsia" w:ascii="宋体" w:hAnsi="宋体" w:cs="FangSong_GB2312"/>
          <w:bCs/>
          <w:color w:val="000000"/>
          <w:sz w:val="24"/>
          <w:szCs w:val="28"/>
          <w:highlight w:val="none"/>
          <w:lang w:val="en-US" w:eastAsia="zh-CN"/>
        </w:rPr>
        <w:t>4</w:t>
      </w:r>
      <w:r>
        <w:rPr>
          <w:rFonts w:hint="eastAsia" w:ascii="宋体" w:hAnsi="宋体" w:cs="FangSong_GB2312"/>
          <w:bCs/>
          <w:color w:val="000000"/>
          <w:sz w:val="24"/>
          <w:szCs w:val="28"/>
          <w:highlight w:val="none"/>
        </w:rPr>
        <w:t>月</w:t>
      </w:r>
      <w:r>
        <w:rPr>
          <w:rFonts w:hint="eastAsia" w:ascii="宋体" w:hAnsi="宋体" w:cs="FangSong_GB2312"/>
          <w:bCs/>
          <w:color w:val="000000"/>
          <w:sz w:val="24"/>
          <w:szCs w:val="28"/>
          <w:highlight w:val="none"/>
          <w:lang w:val="en-US" w:eastAsia="zh-CN"/>
        </w:rPr>
        <w:t>1日</w:t>
      </w:r>
      <w:r>
        <w:rPr>
          <w:rFonts w:hint="eastAsia" w:ascii="宋体" w:hAnsi="宋体" w:cs="FangSong_GB2312"/>
          <w:bCs/>
          <w:color w:val="000000"/>
          <w:sz w:val="24"/>
          <w:szCs w:val="28"/>
          <w:highlight w:val="none"/>
        </w:rPr>
        <w:t>开始施工，20</w:t>
      </w:r>
      <w:r>
        <w:rPr>
          <w:rFonts w:hint="eastAsia" w:ascii="宋体" w:hAnsi="宋体" w:cs="FangSong_GB2312"/>
          <w:bCs/>
          <w:color w:val="000000"/>
          <w:sz w:val="24"/>
          <w:szCs w:val="28"/>
          <w:highlight w:val="none"/>
          <w:lang w:val="en-US" w:eastAsia="zh-CN"/>
        </w:rPr>
        <w:t>26</w:t>
      </w:r>
      <w:r>
        <w:rPr>
          <w:rFonts w:hint="eastAsia" w:ascii="宋体" w:hAnsi="宋体" w:cs="FangSong_GB2312"/>
          <w:bCs/>
          <w:color w:val="000000"/>
          <w:sz w:val="24"/>
          <w:szCs w:val="28"/>
          <w:highlight w:val="none"/>
        </w:rPr>
        <w:t>年</w:t>
      </w:r>
      <w:r>
        <w:rPr>
          <w:rFonts w:hint="eastAsia" w:ascii="宋体" w:hAnsi="宋体" w:cs="FangSong_GB2312"/>
          <w:bCs/>
          <w:color w:val="000000"/>
          <w:sz w:val="24"/>
          <w:szCs w:val="28"/>
          <w:highlight w:val="none"/>
          <w:lang w:val="en-US" w:eastAsia="zh-CN"/>
        </w:rPr>
        <w:t>10</w:t>
      </w:r>
      <w:r>
        <w:rPr>
          <w:rFonts w:hint="eastAsia" w:ascii="宋体" w:hAnsi="宋体" w:cs="FangSong_GB2312"/>
          <w:bCs/>
          <w:color w:val="000000"/>
          <w:sz w:val="24"/>
          <w:szCs w:val="28"/>
          <w:highlight w:val="none"/>
        </w:rPr>
        <w:t>月</w:t>
      </w:r>
      <w:r>
        <w:rPr>
          <w:rFonts w:hint="eastAsia" w:ascii="宋体" w:hAnsi="宋体" w:cs="FangSong_GB2312"/>
          <w:bCs/>
          <w:color w:val="000000"/>
          <w:sz w:val="24"/>
          <w:szCs w:val="28"/>
          <w:highlight w:val="none"/>
          <w:lang w:val="en-US" w:eastAsia="zh-CN"/>
        </w:rPr>
        <w:t>31日</w:t>
      </w:r>
      <w:r>
        <w:rPr>
          <w:rFonts w:hint="eastAsia" w:ascii="宋体" w:hAnsi="宋体" w:cs="FangSong_GB2312"/>
          <w:bCs/>
          <w:color w:val="auto"/>
          <w:sz w:val="24"/>
          <w:szCs w:val="28"/>
          <w:highlight w:val="none"/>
        </w:rPr>
        <w:t>完成全部施工内容</w:t>
      </w:r>
      <w:r>
        <w:rPr>
          <w:rFonts w:hint="eastAsia" w:ascii="宋体" w:hAnsi="宋体" w:cs="宋体"/>
          <w:color w:val="auto"/>
          <w:sz w:val="24"/>
          <w:szCs w:val="24"/>
          <w:highlight w:val="none"/>
          <w:lang w:val="en-US" w:eastAsia="zh-CN"/>
        </w:rPr>
        <w:t>，</w:t>
      </w:r>
      <w:r>
        <w:rPr>
          <w:rFonts w:hint="eastAsia" w:ascii="宋体" w:hAnsi="宋体" w:cs="宋体"/>
          <w:color w:val="auto"/>
          <w:sz w:val="24"/>
          <w:szCs w:val="24"/>
          <w:highlight w:val="none"/>
        </w:rPr>
        <w:t>交付生产使用，</w:t>
      </w:r>
      <w:r>
        <w:rPr>
          <w:rFonts w:hint="eastAsia" w:ascii="宋体" w:hAnsi="宋体" w:cs="宋体"/>
          <w:color w:val="auto"/>
          <w:sz w:val="24"/>
          <w:szCs w:val="24"/>
          <w:highlight w:val="none"/>
          <w:lang w:val="en-US" w:eastAsia="zh-CN"/>
        </w:rPr>
        <w:t>计划</w:t>
      </w:r>
      <w:r>
        <w:rPr>
          <w:rFonts w:hint="eastAsia" w:ascii="宋体" w:hAnsi="宋体" w:cs="宋体"/>
          <w:color w:val="auto"/>
          <w:sz w:val="24"/>
          <w:szCs w:val="24"/>
          <w:highlight w:val="none"/>
        </w:rPr>
        <w:t>主要施工节点如下：</w:t>
      </w:r>
    </w:p>
    <w:p w14:paraId="2A0E1B19">
      <w:pPr>
        <w:adjustRightInd w:val="0"/>
        <w:snapToGrid w:val="0"/>
        <w:spacing w:before="62" w:beforeLines="20" w:line="360" w:lineRule="auto"/>
        <w:ind w:firstLine="480" w:firstLineChars="200"/>
        <w:rPr>
          <w:rFonts w:hint="eastAsia" w:ascii="宋体" w:hAnsi="宋体" w:cs="FangSong_GB2312"/>
          <w:bCs/>
          <w:color w:val="auto"/>
          <w:sz w:val="24"/>
          <w:szCs w:val="28"/>
          <w:highlight w:val="none"/>
        </w:rPr>
      </w:pPr>
      <w:r>
        <w:rPr>
          <w:rFonts w:hint="eastAsia" w:ascii="宋体" w:hAnsi="宋体" w:cs="FangSong_GB2312"/>
          <w:bCs/>
          <w:color w:val="auto"/>
          <w:sz w:val="24"/>
          <w:szCs w:val="28"/>
          <w:highlight w:val="none"/>
        </w:rPr>
        <w:t>1、202</w:t>
      </w:r>
      <w:r>
        <w:rPr>
          <w:rFonts w:hint="eastAsia" w:ascii="宋体" w:hAnsi="宋体" w:cs="FangSong_GB2312"/>
          <w:bCs/>
          <w:color w:val="auto"/>
          <w:sz w:val="24"/>
          <w:szCs w:val="28"/>
          <w:highlight w:val="none"/>
          <w:lang w:val="en-US" w:eastAsia="zh-CN"/>
        </w:rPr>
        <w:t>6</w:t>
      </w:r>
      <w:r>
        <w:rPr>
          <w:rFonts w:hint="eastAsia" w:ascii="宋体" w:hAnsi="宋体" w:cs="FangSong_GB2312"/>
          <w:bCs/>
          <w:color w:val="auto"/>
          <w:sz w:val="24"/>
          <w:szCs w:val="28"/>
          <w:highlight w:val="none"/>
        </w:rPr>
        <w:t>年</w:t>
      </w:r>
      <w:r>
        <w:rPr>
          <w:rFonts w:hint="eastAsia" w:ascii="宋体" w:hAnsi="宋体" w:cs="FangSong_GB2312"/>
          <w:bCs/>
          <w:color w:val="auto"/>
          <w:sz w:val="24"/>
          <w:szCs w:val="28"/>
          <w:highlight w:val="none"/>
          <w:lang w:val="en-US" w:eastAsia="zh-CN"/>
        </w:rPr>
        <w:t>5</w:t>
      </w:r>
      <w:r>
        <w:rPr>
          <w:rFonts w:hint="eastAsia" w:ascii="宋体" w:hAnsi="宋体" w:cs="FangSong_GB2312"/>
          <w:bCs/>
          <w:color w:val="auto"/>
          <w:sz w:val="24"/>
          <w:szCs w:val="28"/>
          <w:highlight w:val="none"/>
        </w:rPr>
        <w:t>月：</w:t>
      </w:r>
      <w:r>
        <w:rPr>
          <w:rFonts w:hint="eastAsia" w:ascii="宋体" w:hAnsi="宋体" w:cs="FangSong_GB2312"/>
          <w:bCs/>
          <w:color w:val="auto"/>
          <w:sz w:val="24"/>
          <w:szCs w:val="28"/>
          <w:highlight w:val="none"/>
          <w:lang w:val="en-US" w:eastAsia="zh-CN"/>
        </w:rPr>
        <w:t>6-1</w:t>
      </w:r>
      <w:r>
        <w:rPr>
          <w:rFonts w:hint="eastAsia" w:ascii="宋体" w:hAnsi="宋体" w:cs="FangSong_GB2312"/>
          <w:bCs/>
          <w:color w:val="auto"/>
          <w:sz w:val="24"/>
          <w:szCs w:val="28"/>
          <w:highlight w:val="none"/>
        </w:rPr>
        <w:t>行车改造施工；</w:t>
      </w:r>
    </w:p>
    <w:p w14:paraId="5AA2EB75">
      <w:pPr>
        <w:adjustRightInd w:val="0"/>
        <w:snapToGrid w:val="0"/>
        <w:spacing w:before="62" w:beforeLines="20" w:line="360" w:lineRule="auto"/>
        <w:ind w:firstLine="480" w:firstLineChars="200"/>
        <w:rPr>
          <w:rFonts w:hint="eastAsia" w:ascii="宋体" w:hAnsi="宋体" w:eastAsia="宋体" w:cs="FangSong_GB2312"/>
          <w:bCs/>
          <w:color w:val="auto"/>
          <w:sz w:val="24"/>
          <w:szCs w:val="28"/>
          <w:highlight w:val="none"/>
          <w:lang w:val="en-US" w:eastAsia="zh-CN"/>
        </w:rPr>
      </w:pPr>
      <w:r>
        <w:rPr>
          <w:rFonts w:hint="eastAsia" w:ascii="宋体" w:hAnsi="宋体" w:cs="FangSong_GB2312"/>
          <w:bCs/>
          <w:color w:val="auto"/>
          <w:sz w:val="24"/>
          <w:szCs w:val="28"/>
          <w:highlight w:val="none"/>
        </w:rPr>
        <w:t>2、202</w:t>
      </w:r>
      <w:r>
        <w:rPr>
          <w:rFonts w:hint="eastAsia" w:ascii="宋体" w:hAnsi="宋体" w:cs="FangSong_GB2312"/>
          <w:bCs/>
          <w:color w:val="auto"/>
          <w:sz w:val="24"/>
          <w:szCs w:val="28"/>
          <w:highlight w:val="none"/>
          <w:lang w:val="en-US" w:eastAsia="zh-CN"/>
        </w:rPr>
        <w:t>6</w:t>
      </w:r>
      <w:r>
        <w:rPr>
          <w:rFonts w:hint="eastAsia" w:ascii="宋体" w:hAnsi="宋体" w:cs="FangSong_GB2312"/>
          <w:bCs/>
          <w:color w:val="auto"/>
          <w:sz w:val="24"/>
          <w:szCs w:val="28"/>
          <w:highlight w:val="none"/>
        </w:rPr>
        <w:t>年</w:t>
      </w:r>
      <w:r>
        <w:rPr>
          <w:rFonts w:hint="eastAsia" w:ascii="宋体" w:hAnsi="宋体" w:cs="FangSong_GB2312"/>
          <w:bCs/>
          <w:color w:val="auto"/>
          <w:sz w:val="24"/>
          <w:szCs w:val="28"/>
          <w:highlight w:val="none"/>
          <w:lang w:val="en-US" w:eastAsia="zh-CN"/>
        </w:rPr>
        <w:t>6</w:t>
      </w:r>
      <w:r>
        <w:rPr>
          <w:rFonts w:hint="eastAsia" w:ascii="宋体" w:hAnsi="宋体" w:cs="FangSong_GB2312"/>
          <w:bCs/>
          <w:color w:val="auto"/>
          <w:sz w:val="24"/>
          <w:szCs w:val="28"/>
          <w:highlight w:val="none"/>
        </w:rPr>
        <w:t>月：</w:t>
      </w:r>
      <w:r>
        <w:rPr>
          <w:rFonts w:hint="eastAsia" w:ascii="宋体" w:hAnsi="宋体" w:cs="FangSong_GB2312"/>
          <w:bCs/>
          <w:color w:val="auto"/>
          <w:sz w:val="24"/>
          <w:szCs w:val="28"/>
          <w:highlight w:val="none"/>
          <w:lang w:val="en-US" w:eastAsia="zh-CN"/>
        </w:rPr>
        <w:t>4-2、4-4</w:t>
      </w:r>
      <w:r>
        <w:rPr>
          <w:rFonts w:hint="eastAsia" w:ascii="宋体" w:hAnsi="宋体" w:cs="FangSong_GB2312"/>
          <w:bCs/>
          <w:color w:val="auto"/>
          <w:sz w:val="24"/>
          <w:szCs w:val="28"/>
          <w:highlight w:val="none"/>
        </w:rPr>
        <w:t>行车改造施工</w:t>
      </w:r>
      <w:r>
        <w:rPr>
          <w:rFonts w:hint="eastAsia" w:ascii="宋体" w:hAnsi="宋体" w:cs="FangSong_GB2312"/>
          <w:bCs/>
          <w:color w:val="auto"/>
          <w:sz w:val="24"/>
          <w:szCs w:val="28"/>
          <w:highlight w:val="none"/>
          <w:lang w:eastAsia="zh-CN"/>
        </w:rPr>
        <w:t>；</w:t>
      </w:r>
    </w:p>
    <w:p w14:paraId="2A021F92">
      <w:pPr>
        <w:adjustRightInd w:val="0"/>
        <w:snapToGrid w:val="0"/>
        <w:spacing w:before="62" w:beforeLines="20" w:line="360" w:lineRule="auto"/>
        <w:ind w:firstLine="480" w:firstLineChars="200"/>
        <w:rPr>
          <w:rFonts w:hint="default" w:ascii="宋体" w:hAnsi="宋体" w:cs="FangSong_GB2312"/>
          <w:bCs/>
          <w:color w:val="auto"/>
          <w:sz w:val="24"/>
          <w:szCs w:val="28"/>
          <w:highlight w:val="none"/>
          <w:lang w:val="en-US" w:eastAsia="zh-CN"/>
        </w:rPr>
      </w:pPr>
      <w:r>
        <w:rPr>
          <w:rFonts w:hint="eastAsia" w:ascii="宋体" w:hAnsi="宋体" w:cs="FangSong_GB2312"/>
          <w:bCs/>
          <w:color w:val="auto"/>
          <w:sz w:val="24"/>
          <w:szCs w:val="28"/>
          <w:highlight w:val="none"/>
          <w:lang w:val="en-US" w:eastAsia="zh-CN"/>
        </w:rPr>
        <w:t>具体开工时间以甲方通知为准，冷轧厂2030区域3台行车改造完成后进行项目交工。</w:t>
      </w:r>
    </w:p>
    <w:p w14:paraId="7945944E">
      <w:pPr>
        <w:pStyle w:val="4"/>
        <w:numPr>
          <w:ilvl w:val="1"/>
          <w:numId w:val="0"/>
        </w:numPr>
        <w:adjustRightInd w:val="0"/>
        <w:snapToGrid w:val="0"/>
        <w:spacing w:before="0" w:beforeLines="0" w:after="0" w:afterLines="0" w:line="360" w:lineRule="auto"/>
        <w:jc w:val="left"/>
        <w:outlineLvl w:val="1"/>
        <w:rPr>
          <w:rFonts w:hint="eastAsia" w:ascii="宋体" w:hAnsi="宋体" w:eastAsia="宋体" w:cs="宋体"/>
          <w:color w:val="auto"/>
          <w:sz w:val="24"/>
          <w:szCs w:val="24"/>
        </w:rPr>
      </w:pPr>
      <w:bookmarkStart w:id="162" w:name="_Toc7056"/>
      <w:bookmarkStart w:id="163" w:name="_Toc2143"/>
      <w:bookmarkStart w:id="164" w:name="_Toc7304"/>
      <w:bookmarkStart w:id="165" w:name="_Toc4999_WPSOffice_Level2"/>
      <w:bookmarkStart w:id="166" w:name="_Toc13619"/>
      <w:r>
        <w:rPr>
          <w:rFonts w:hint="eastAsia" w:ascii="宋体" w:hAnsi="宋体" w:eastAsia="宋体" w:cs="宋体"/>
          <w:color w:val="auto"/>
          <w:sz w:val="24"/>
          <w:szCs w:val="24"/>
        </w:rPr>
        <w:t>第二节 施工网络进度表</w:t>
      </w:r>
      <w:bookmarkEnd w:id="162"/>
      <w:bookmarkEnd w:id="163"/>
      <w:bookmarkEnd w:id="164"/>
      <w:bookmarkEnd w:id="165"/>
      <w:bookmarkEnd w:id="166"/>
    </w:p>
    <w:p w14:paraId="2D61EFD0">
      <w:pPr>
        <w:adjustRightInd w:val="0"/>
        <w:snapToGrid w:val="0"/>
        <w:spacing w:line="360" w:lineRule="auto"/>
        <w:ind w:firstLine="480" w:firstLineChars="200"/>
        <w:rPr>
          <w:rFonts w:hint="eastAsia" w:ascii="宋体" w:hAnsi="宋体" w:cs="宋体"/>
          <w:color w:val="auto"/>
          <w:sz w:val="24"/>
          <w:szCs w:val="24"/>
        </w:rPr>
      </w:pPr>
      <w:bookmarkStart w:id="167" w:name="_Toc3497"/>
      <w:bookmarkStart w:id="168" w:name="_Toc21239"/>
      <w:r>
        <w:rPr>
          <w:rFonts w:hint="eastAsia" w:ascii="宋体" w:hAnsi="宋体" w:cs="宋体"/>
          <w:color w:val="auto"/>
          <w:sz w:val="24"/>
          <w:szCs w:val="24"/>
        </w:rPr>
        <w:t>详细施工进度计划见</w:t>
      </w:r>
      <w:r>
        <w:rPr>
          <w:rFonts w:hint="eastAsia" w:ascii="宋体" w:hAnsi="宋体" w:cs="宋体"/>
          <w:color w:val="auto"/>
          <w:sz w:val="24"/>
          <w:szCs w:val="24"/>
          <w:u w:val="single"/>
        </w:rPr>
        <w:t>附件1</w:t>
      </w:r>
      <w:r>
        <w:rPr>
          <w:rFonts w:hint="eastAsia" w:ascii="宋体" w:hAnsi="宋体" w:cs="宋体"/>
          <w:color w:val="auto"/>
          <w:sz w:val="24"/>
          <w:szCs w:val="24"/>
        </w:rPr>
        <w:t>。</w:t>
      </w:r>
    </w:p>
    <w:p w14:paraId="4E15B00A">
      <w:pPr>
        <w:adjustRightInd w:val="0"/>
        <w:snapToGrid w:val="0"/>
        <w:spacing w:line="360" w:lineRule="auto"/>
        <w:jc w:val="center"/>
        <w:outlineLvl w:val="0"/>
        <w:rPr>
          <w:rFonts w:hint="eastAsia" w:ascii="宋体" w:hAnsi="宋体" w:cs="宋体"/>
          <w:b/>
          <w:bCs/>
          <w:color w:val="auto"/>
          <w:sz w:val="24"/>
          <w:szCs w:val="24"/>
        </w:rPr>
      </w:pPr>
      <w:r>
        <w:rPr>
          <w:rFonts w:hint="eastAsia" w:ascii="宋体" w:hAnsi="宋体" w:cs="宋体"/>
          <w:b/>
          <w:color w:val="auto"/>
          <w:sz w:val="24"/>
          <w:szCs w:val="24"/>
        </w:rPr>
        <w:br w:type="page"/>
      </w:r>
      <w:bookmarkEnd w:id="167"/>
      <w:bookmarkEnd w:id="168"/>
      <w:bookmarkStart w:id="169" w:name="_Toc214"/>
      <w:bookmarkStart w:id="170" w:name="_Toc10508"/>
      <w:bookmarkStart w:id="171" w:name="_Toc16712_WPSOffice_Level1"/>
      <w:bookmarkStart w:id="172" w:name="_Toc29014"/>
      <w:r>
        <w:rPr>
          <w:rFonts w:hint="eastAsia" w:ascii="宋体" w:hAnsi="宋体" w:cs="宋体"/>
          <w:b/>
          <w:bCs/>
          <w:color w:val="auto"/>
          <w:sz w:val="24"/>
          <w:szCs w:val="24"/>
        </w:rPr>
        <w:t>第五章 质量管理计划</w:t>
      </w:r>
      <w:bookmarkEnd w:id="169"/>
      <w:bookmarkEnd w:id="170"/>
      <w:bookmarkEnd w:id="171"/>
      <w:bookmarkEnd w:id="172"/>
    </w:p>
    <w:p w14:paraId="59888EC5">
      <w:pPr>
        <w:spacing w:line="360" w:lineRule="auto"/>
        <w:outlineLvl w:val="1"/>
        <w:rPr>
          <w:rFonts w:hint="eastAsia" w:ascii="宋体" w:hAnsi="宋体" w:cs="宋体"/>
          <w:b/>
          <w:bCs/>
          <w:color w:val="auto"/>
          <w:sz w:val="24"/>
          <w:szCs w:val="24"/>
        </w:rPr>
      </w:pPr>
      <w:bookmarkStart w:id="173" w:name="_Toc27639"/>
      <w:bookmarkStart w:id="174" w:name="_Toc393984722"/>
      <w:bookmarkStart w:id="175" w:name="_Toc393374176"/>
      <w:bookmarkStart w:id="176" w:name="_Toc8830"/>
      <w:bookmarkStart w:id="177" w:name="_Toc25571"/>
      <w:bookmarkStart w:id="178" w:name="_Toc27790"/>
      <w:bookmarkStart w:id="179" w:name="_Toc26175_WPSOffice_Level2"/>
      <w:bookmarkStart w:id="180" w:name="_Toc13742"/>
      <w:r>
        <w:rPr>
          <w:rFonts w:hint="eastAsia" w:ascii="宋体" w:hAnsi="宋体" w:eastAsia="宋体" w:cs="宋体"/>
          <w:b/>
          <w:bCs/>
          <w:color w:val="auto"/>
          <w:sz w:val="24"/>
          <w:szCs w:val="24"/>
        </w:rPr>
        <w:t xml:space="preserve">第一节 </w:t>
      </w:r>
      <w:bookmarkEnd w:id="173"/>
      <w:bookmarkEnd w:id="174"/>
      <w:bookmarkEnd w:id="175"/>
      <w:bookmarkEnd w:id="176"/>
      <w:bookmarkEnd w:id="177"/>
      <w:bookmarkStart w:id="181" w:name="_Toc393374177"/>
      <w:bookmarkStart w:id="182" w:name="_Toc393984723"/>
      <w:r>
        <w:rPr>
          <w:rFonts w:hint="eastAsia" w:ascii="宋体" w:hAnsi="宋体" w:cs="宋体"/>
          <w:b/>
          <w:bCs/>
          <w:color w:val="auto"/>
          <w:sz w:val="24"/>
          <w:szCs w:val="24"/>
        </w:rPr>
        <w:t>质量管理目标</w:t>
      </w:r>
      <w:bookmarkEnd w:id="178"/>
      <w:bookmarkEnd w:id="179"/>
      <w:bookmarkEnd w:id="180"/>
      <w:bookmarkEnd w:id="181"/>
      <w:bookmarkEnd w:id="182"/>
    </w:p>
    <w:p w14:paraId="73DBC865">
      <w:pPr>
        <w:spacing w:line="360" w:lineRule="auto"/>
        <w:ind w:right="-12" w:firstLine="480" w:firstLineChars="200"/>
        <w:rPr>
          <w:rFonts w:hint="eastAsia" w:ascii="宋体" w:hAnsi="宋体" w:cs="宋体"/>
          <w:color w:val="auto"/>
          <w:sz w:val="24"/>
          <w:szCs w:val="24"/>
        </w:rPr>
      </w:pPr>
      <w:r>
        <w:rPr>
          <w:rFonts w:hint="eastAsia" w:ascii="宋体" w:hAnsi="宋体" w:cs="宋体"/>
          <w:color w:val="auto"/>
          <w:sz w:val="24"/>
          <w:szCs w:val="24"/>
        </w:rPr>
        <w:t>总目标：本工程实行质量跟踪目标管理制，达到本工程设计的要求和业主招标文件中的质量规定，单位工程一次验收合格率为100%。</w:t>
      </w:r>
    </w:p>
    <w:p w14:paraId="09003A95">
      <w:pPr>
        <w:spacing w:line="360" w:lineRule="auto"/>
        <w:ind w:right="-12"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为保证质量目标的贯彻落实，在组织管理上建立以公司总工程师、</w:t>
      </w:r>
      <w:r>
        <w:rPr>
          <w:rFonts w:hint="eastAsia" w:ascii="宋体" w:hAnsi="宋体" w:cs="宋体"/>
          <w:color w:val="auto"/>
          <w:sz w:val="24"/>
          <w:szCs w:val="24"/>
          <w:highlight w:val="none"/>
          <w:lang w:val="en-US" w:eastAsia="zh-CN"/>
        </w:rPr>
        <w:t>分公司总工程师、分公司技术质量部、</w:t>
      </w:r>
      <w:r>
        <w:rPr>
          <w:rFonts w:hint="eastAsia" w:ascii="宋体" w:hAnsi="宋体" w:cs="宋体"/>
          <w:color w:val="auto"/>
          <w:sz w:val="24"/>
          <w:szCs w:val="24"/>
          <w:highlight w:val="none"/>
        </w:rPr>
        <w:t>项目技术负责人、施工班组质量员组成的三级管理网络，加强对质量工作的组织领导，强化质量意识。</w:t>
      </w:r>
    </w:p>
    <w:p w14:paraId="3D10E988">
      <w:pPr>
        <w:spacing w:line="360" w:lineRule="auto"/>
        <w:ind w:right="-12" w:firstLine="480" w:firstLineChars="20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认真执行实施</w:t>
      </w:r>
      <w:r>
        <w:rPr>
          <w:rFonts w:hint="eastAsia" w:ascii="宋体" w:hAnsi="宋体" w:eastAsia="宋体" w:cs="宋体"/>
          <w:color w:val="auto"/>
          <w:sz w:val="24"/>
          <w:szCs w:val="24"/>
          <w:highlight w:val="none"/>
          <w:lang w:val="zh-CN" w:eastAsia="zh-CN"/>
        </w:rPr>
        <w:t>工程建设施工企业质量管理规范 GB／T 50430-20</w:t>
      </w:r>
      <w:r>
        <w:rPr>
          <w:rFonts w:hint="eastAsia" w:ascii="宋体" w:hAnsi="宋体" w:eastAsia="宋体" w:cs="宋体"/>
          <w:color w:val="auto"/>
          <w:sz w:val="24"/>
          <w:szCs w:val="24"/>
          <w:highlight w:val="none"/>
          <w:lang w:val="en-US" w:eastAsia="zh-CN"/>
        </w:rPr>
        <w:t>17，实行项目经理、施工经理、项目工程师质量负责制，施工技术员岗位责任制，并制定严格的奖罚制度。围绕工程质量的管理网络，根据目标计划相应制定有关分项工程质量保证措施。</w:t>
      </w:r>
    </w:p>
    <w:p w14:paraId="69ACDCE8">
      <w:pPr>
        <w:spacing w:line="360" w:lineRule="auto"/>
        <w:ind w:right="-11"/>
      </w:pPr>
    </w:p>
    <w:p w14:paraId="703EA853">
      <w:pPr>
        <w:bidi w:val="0"/>
      </w:pPr>
    </w:p>
    <w:p w14:paraId="60B02D82">
      <w:pPr>
        <w:spacing w:line="360" w:lineRule="auto"/>
        <w:ind w:right="-11"/>
      </w:pPr>
      <w:r>
        <w:rPr>
          <w:sz w:val="21"/>
        </w:rPr>
        <mc:AlternateContent>
          <mc:Choice Requires="wps">
            <w:drawing>
              <wp:anchor distT="0" distB="0" distL="114300" distR="114300" simplePos="0" relativeHeight="251724800" behindDoc="0" locked="0" layoutInCell="1" allowOverlap="1">
                <wp:simplePos x="0" y="0"/>
                <wp:positionH relativeFrom="column">
                  <wp:posOffset>1827530</wp:posOffset>
                </wp:positionH>
                <wp:positionV relativeFrom="paragraph">
                  <wp:posOffset>41275</wp:posOffset>
                </wp:positionV>
                <wp:extent cx="1440180" cy="507365"/>
                <wp:effectExtent l="9525" t="9525" r="17145" b="16510"/>
                <wp:wrapNone/>
                <wp:docPr id="164" name="文本框 379"/>
                <wp:cNvGraphicFramePr/>
                <a:graphic xmlns:a="http://schemas.openxmlformats.org/drawingml/2006/main">
                  <a:graphicData uri="http://schemas.microsoft.com/office/word/2010/wordprocessingShape">
                    <wps:wsp>
                      <wps:cNvSpPr txBox="1"/>
                      <wps:spPr>
                        <a:xfrm>
                          <a:off x="0" y="0"/>
                          <a:ext cx="1440180" cy="507365"/>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4FEB2031">
                            <w:pPr>
                              <w:ind w:left="0" w:leftChars="0" w:firstLine="0" w:firstLineChars="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项目经理</w:t>
                            </w:r>
                          </w:p>
                          <w:p w14:paraId="29C650AE">
                            <w:pPr>
                              <w:ind w:left="0" w:leftChars="0" w:firstLine="0" w:firstLineChars="0"/>
                              <w:jc w:val="center"/>
                              <w:rPr>
                                <w:rFonts w:hint="default" w:ascii="宋体" w:hAnsi="宋体" w:eastAsia="宋体" w:cs="宋体"/>
                                <w:b/>
                                <w:bCs/>
                                <w:sz w:val="18"/>
                                <w:szCs w:val="18"/>
                                <w:lang w:val="en-US" w:eastAsia="zh-CN"/>
                              </w:rPr>
                            </w:pPr>
                            <w:r>
                              <w:rPr>
                                <w:rFonts w:hint="eastAsia" w:ascii="宋体" w:hAnsi="宋体" w:cs="宋体"/>
                                <w:sz w:val="18"/>
                                <w:szCs w:val="18"/>
                                <w:lang w:val="en-US" w:eastAsia="zh-CN"/>
                              </w:rPr>
                              <w:t>张秋</w:t>
                            </w:r>
                            <w:r>
                              <w:rPr>
                                <w:rFonts w:hint="eastAsia" w:ascii="宋体" w:hAnsi="宋体" w:cs="宋体"/>
                                <w:b w:val="0"/>
                                <w:bCs w:val="0"/>
                                <w:sz w:val="18"/>
                                <w:szCs w:val="18"/>
                                <w:lang w:val="en-US" w:eastAsia="zh-CN"/>
                              </w:rPr>
                              <w:t>杰13761790743</w:t>
                            </w:r>
                          </w:p>
                          <w:p w14:paraId="35E80315">
                            <w:pPr>
                              <w:jc w:val="center"/>
                              <w:rPr>
                                <w:rFonts w:hint="eastAsia" w:ascii="宋体" w:hAnsi="宋体" w:eastAsia="宋体" w:cs="宋体"/>
                                <w:sz w:val="18"/>
                                <w:szCs w:val="18"/>
                                <w:lang w:eastAsia="zh-CN"/>
                              </w:rPr>
                            </w:pPr>
                          </w:p>
                        </w:txbxContent>
                      </wps:txbx>
                      <wps:bodyPr wrap="square" lIns="91439" tIns="45719" rIns="91439" bIns="45719" upright="1"/>
                    </wps:wsp>
                  </a:graphicData>
                </a:graphic>
              </wp:anchor>
            </w:drawing>
          </mc:Choice>
          <mc:Fallback>
            <w:pict>
              <v:shape id="文本框 379" o:spid="_x0000_s1026" o:spt="202" type="#_x0000_t202" style="position:absolute;left:0pt;margin-left:143.9pt;margin-top:3.25pt;height:39.95pt;width:113.4pt;z-index:251724800;mso-width-relative:page;mso-height-relative:page;" fillcolor="#CCFFFF" filled="t" stroked="t" coordsize="21600,21600" o:gfxdata="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nLyUXZAAAACAEAAA8AAAAAAAAAAQAgAAAAIgAAAGRycy9kb3ducmV2Lnht&#10;bFBLAQIUABQAAAAIAIdO4kA+7/KiMQIAAH0EAAAOAAAAAAAAAAEAIAAAACgBAABkcnMvZTJvRG9j&#10;LnhtbFBLBQYAAAAABgAGAFkBAADLBQAAAAA=&#10;">
                <v:fill on="t" focussize="0,0"/>
                <v:stroke weight="1.5pt" color="#000000" joinstyle="miter"/>
                <v:imagedata o:title=""/>
                <o:lock v:ext="edit" aspectratio="f"/>
                <v:textbox inset="7.19992125984252pt,3.59992125984252pt,7.19992125984252pt,3.59992125984252pt">
                  <w:txbxContent>
                    <w:p w14:paraId="4FEB2031">
                      <w:pPr>
                        <w:ind w:left="0" w:leftChars="0" w:firstLine="0" w:firstLineChars="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项目经理</w:t>
                      </w:r>
                    </w:p>
                    <w:p w14:paraId="29C650AE">
                      <w:pPr>
                        <w:ind w:left="0" w:leftChars="0" w:firstLine="0" w:firstLineChars="0"/>
                        <w:jc w:val="center"/>
                        <w:rPr>
                          <w:rFonts w:hint="default" w:ascii="宋体" w:hAnsi="宋体" w:eastAsia="宋体" w:cs="宋体"/>
                          <w:b/>
                          <w:bCs/>
                          <w:sz w:val="18"/>
                          <w:szCs w:val="18"/>
                          <w:lang w:val="en-US" w:eastAsia="zh-CN"/>
                        </w:rPr>
                      </w:pPr>
                      <w:r>
                        <w:rPr>
                          <w:rFonts w:hint="eastAsia" w:ascii="宋体" w:hAnsi="宋体" w:cs="宋体"/>
                          <w:sz w:val="18"/>
                          <w:szCs w:val="18"/>
                          <w:lang w:val="en-US" w:eastAsia="zh-CN"/>
                        </w:rPr>
                        <w:t>张秋</w:t>
                      </w:r>
                      <w:r>
                        <w:rPr>
                          <w:rFonts w:hint="eastAsia" w:ascii="宋体" w:hAnsi="宋体" w:cs="宋体"/>
                          <w:b w:val="0"/>
                          <w:bCs w:val="0"/>
                          <w:sz w:val="18"/>
                          <w:szCs w:val="18"/>
                          <w:lang w:val="en-US" w:eastAsia="zh-CN"/>
                        </w:rPr>
                        <w:t>杰13761790743</w:t>
                      </w:r>
                    </w:p>
                    <w:p w14:paraId="35E80315">
                      <w:pPr>
                        <w:jc w:val="center"/>
                        <w:rPr>
                          <w:rFonts w:hint="eastAsia" w:ascii="宋体" w:hAnsi="宋体" w:eastAsia="宋体" w:cs="宋体"/>
                          <w:sz w:val="18"/>
                          <w:szCs w:val="18"/>
                          <w:lang w:eastAsia="zh-CN"/>
                        </w:rPr>
                      </w:pPr>
                    </w:p>
                  </w:txbxContent>
                </v:textbox>
              </v:shape>
            </w:pict>
          </mc:Fallback>
        </mc:AlternateContent>
      </w:r>
    </w:p>
    <w:p w14:paraId="7AAD9CEA">
      <w:pPr>
        <w:spacing w:line="360" w:lineRule="auto"/>
        <w:ind w:right="-11"/>
      </w:pPr>
    </w:p>
    <w:p w14:paraId="019BDC8E">
      <w:pPr>
        <w:spacing w:line="360" w:lineRule="auto"/>
        <w:ind w:right="-11"/>
      </w:pPr>
      <w:r>
        <w:rPr>
          <w:sz w:val="21"/>
        </w:rPr>
        <mc:AlternateContent>
          <mc:Choice Requires="wps">
            <w:drawing>
              <wp:anchor distT="0" distB="0" distL="114300" distR="114300" simplePos="0" relativeHeight="251744256" behindDoc="0" locked="0" layoutInCell="1" allowOverlap="1">
                <wp:simplePos x="0" y="0"/>
                <wp:positionH relativeFrom="column">
                  <wp:posOffset>2544445</wp:posOffset>
                </wp:positionH>
                <wp:positionV relativeFrom="paragraph">
                  <wp:posOffset>71755</wp:posOffset>
                </wp:positionV>
                <wp:extent cx="635" cy="203200"/>
                <wp:effectExtent l="9525" t="0" r="27940" b="6350"/>
                <wp:wrapNone/>
                <wp:docPr id="185" name="直接连接符 399"/>
                <wp:cNvGraphicFramePr/>
                <a:graphic xmlns:a="http://schemas.openxmlformats.org/drawingml/2006/main">
                  <a:graphicData uri="http://schemas.microsoft.com/office/word/2010/wordprocessingShape">
                    <wps:wsp>
                      <wps:cNvCnPr/>
                      <wps:spPr>
                        <a:xfrm rot="10800000">
                          <a:off x="0" y="0"/>
                          <a:ext cx="635" cy="203200"/>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99" o:spid="_x0000_s1026" o:spt="20" style="position:absolute;left:0pt;margin-left:200.35pt;margin-top:5.65pt;height:16pt;width:0.05pt;rotation:11796480f;z-index:251744256;mso-width-relative:page;mso-height-relative:page;" filled="f" stroked="t" coordsize="21600,21600" o:gfxdata="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&#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huP8DWAAAACQEAAA8AAAAAAAAAAQAgAAAAIgAAAGRy&#10;cy9kb3ducmV2LnhtbFBLAQIUABQAAAAIAIdO4kDa5EpjBwIAAAMEAAAOAAAAAAAAAAEAIAAAACUB&#10;AABkcnMvZTJvRG9jLnhtbFBLBQYAAAAABgAGAFkBAACeBQAAAAA=&#10;">
                <v:fill on="f" focussize="0,0"/>
                <v:stroke weight="1.5pt" color="#000000" joinstyle="round"/>
                <v:imagedata o:title=""/>
                <o:lock v:ext="edit" aspectratio="f"/>
              </v:line>
            </w:pict>
          </mc:Fallback>
        </mc:AlternateContent>
      </w:r>
    </w:p>
    <w:p w14:paraId="4C46BA00">
      <w:pPr>
        <w:spacing w:line="360" w:lineRule="auto"/>
        <w:ind w:right="-11"/>
      </w:pPr>
      <w:r>
        <w:rPr>
          <w:sz w:val="21"/>
        </w:rPr>
        <mc:AlternateContent>
          <mc:Choice Requires="wps">
            <w:drawing>
              <wp:anchor distT="0" distB="0" distL="114300" distR="114300" simplePos="0" relativeHeight="251737088" behindDoc="0" locked="0" layoutInCell="1" allowOverlap="1">
                <wp:simplePos x="0" y="0"/>
                <wp:positionH relativeFrom="column">
                  <wp:posOffset>1696720</wp:posOffset>
                </wp:positionH>
                <wp:positionV relativeFrom="paragraph">
                  <wp:posOffset>36830</wp:posOffset>
                </wp:positionV>
                <wp:extent cx="635" cy="218440"/>
                <wp:effectExtent l="37465" t="0" r="38100" b="10160"/>
                <wp:wrapNone/>
                <wp:docPr id="178" name="直接连接符 392"/>
                <wp:cNvGraphicFramePr/>
                <a:graphic xmlns:a="http://schemas.openxmlformats.org/drawingml/2006/main">
                  <a:graphicData uri="http://schemas.microsoft.com/office/word/2010/wordprocessingShape">
                    <wps:wsp>
                      <wps:cNvCnPr/>
                      <wps:spPr>
                        <a:xfrm>
                          <a:off x="0" y="0"/>
                          <a:ext cx="635" cy="218440"/>
                        </a:xfrm>
                        <a:prstGeom prst="line">
                          <a:avLst/>
                        </a:prstGeom>
                        <a:ln w="19050" cap="flat" cmpd="sng">
                          <a:solidFill>
                            <a:srgbClr val="000000"/>
                          </a:solidFill>
                          <a:prstDash val="solid"/>
                          <a:round/>
                          <a:headEnd type="none" w="med" len="med"/>
                          <a:tailEnd type="triangle" w="med" len="med"/>
                        </a:ln>
                      </wps:spPr>
                      <wps:bodyPr upright="1"/>
                    </wps:wsp>
                  </a:graphicData>
                </a:graphic>
              </wp:anchor>
            </w:drawing>
          </mc:Choice>
          <mc:Fallback>
            <w:pict>
              <v:line id="直接连接符 392" o:spid="_x0000_s1026" o:spt="20" style="position:absolute;left:0pt;margin-left:133.6pt;margin-top:2.9pt;height:17.2pt;width:0.05pt;z-index:251737088;mso-width-relative:page;mso-height-relative:page;" filled="f" stroked="t" coordsize="21600,21600" o:gfxdata="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&#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WJSYrUAAAACAEAAA8AAAAAAAAAAQAgAAAAIgAAAGRy&#10;cy9kb3ducmV2LnhtbFBLAQIUABQAAAAIAIdO4kBn4CuBCQIAAPgDAAAOAAAAAAAAAAEAIAAAACMB&#10;AABkcnMvZTJvRG9jLnhtbFBLBQYAAAAABgAGAFkBAACeBQ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736064" behindDoc="0" locked="0" layoutInCell="1" allowOverlap="1">
                <wp:simplePos x="0" y="0"/>
                <wp:positionH relativeFrom="column">
                  <wp:posOffset>3375025</wp:posOffset>
                </wp:positionH>
                <wp:positionV relativeFrom="paragraph">
                  <wp:posOffset>40005</wp:posOffset>
                </wp:positionV>
                <wp:extent cx="635" cy="203200"/>
                <wp:effectExtent l="38100" t="0" r="37465" b="6350"/>
                <wp:wrapNone/>
                <wp:docPr id="177" name="直接连接符 391"/>
                <wp:cNvGraphicFramePr/>
                <a:graphic xmlns:a="http://schemas.openxmlformats.org/drawingml/2006/main">
                  <a:graphicData uri="http://schemas.microsoft.com/office/word/2010/wordprocessingShape">
                    <wps:wsp>
                      <wps:cNvCnPr/>
                      <wps:spPr>
                        <a:xfrm flipH="1">
                          <a:off x="0" y="0"/>
                          <a:ext cx="635" cy="203200"/>
                        </a:xfrm>
                        <a:prstGeom prst="line">
                          <a:avLst/>
                        </a:prstGeom>
                        <a:ln w="19050" cap="flat" cmpd="sng">
                          <a:solidFill>
                            <a:srgbClr val="000000"/>
                          </a:solidFill>
                          <a:prstDash val="solid"/>
                          <a:round/>
                          <a:headEnd type="none" w="med" len="med"/>
                          <a:tailEnd type="triangle" w="med" len="med"/>
                        </a:ln>
                      </wps:spPr>
                      <wps:bodyPr upright="1"/>
                    </wps:wsp>
                  </a:graphicData>
                </a:graphic>
              </wp:anchor>
            </w:drawing>
          </mc:Choice>
          <mc:Fallback>
            <w:pict>
              <v:line id="直接连接符 391" o:spid="_x0000_s1026" o:spt="20" style="position:absolute;left:0pt;flip:x;margin-left:265.75pt;margin-top:3.15pt;height:16pt;width:0.05pt;z-index:251736064;mso-width-relative:page;mso-height-relative:page;" filled="f" stroked="t" coordsize="21600,21600" o:gfxdata="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DjnrS1QAAAAgBAAAPAAAAAAAAAAEAIAAAACIA&#10;AABkcnMvZG93bnJldi54bWxQSwECFAAUAAAACACHTuJANoG/9wwCAAACBAAADgAAAAAAAAABACAA&#10;AAAkAQAAZHJzL2Uyb0RvYy54bWxQSwUGAAAAAAYABgBZAQAAogU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723776" behindDoc="0" locked="0" layoutInCell="1" allowOverlap="1">
                <wp:simplePos x="0" y="0"/>
                <wp:positionH relativeFrom="column">
                  <wp:posOffset>1689735</wp:posOffset>
                </wp:positionH>
                <wp:positionV relativeFrom="paragraph">
                  <wp:posOffset>44450</wp:posOffset>
                </wp:positionV>
                <wp:extent cx="1683385" cy="635"/>
                <wp:effectExtent l="0" t="0" r="0" b="0"/>
                <wp:wrapNone/>
                <wp:docPr id="162" name="直接连接符 378"/>
                <wp:cNvGraphicFramePr/>
                <a:graphic xmlns:a="http://schemas.openxmlformats.org/drawingml/2006/main">
                  <a:graphicData uri="http://schemas.microsoft.com/office/word/2010/wordprocessingShape">
                    <wps:wsp>
                      <wps:cNvCnPr/>
                      <wps:spPr>
                        <a:xfrm flipV="1">
                          <a:off x="0" y="0"/>
                          <a:ext cx="1683385" cy="635"/>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78" o:spid="_x0000_s1026" o:spt="20" style="position:absolute;left:0pt;flip:y;margin-left:133.05pt;margin-top:3.5pt;height:0.05pt;width:132.55pt;z-index:251723776;mso-width-relative:page;mso-height-relative:page;" filled="f" stroked="t" coordsize="21600,21600" o:gfxdata="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gyY8jVAAAABwEAAA8AAAAAAAAAAQAgAAAAIgAAAGRycy9k&#10;b3ducmV2LnhtbFBLAQIUABQAAAAIAIdO4kAtcAhoBQIAAP8DAAAOAAAAAAAAAAEAIAAAACQBAABk&#10;cnMvZTJvRG9jLnhtbFBLBQYAAAAABgAGAFkBAACbBQAAAAA=&#10;">
                <v:fill on="f" focussize="0,0"/>
                <v:stroke weight="1.5pt" color="#000000" joinstyle="round"/>
                <v:imagedata o:title=""/>
                <o:lock v:ext="edit" aspectratio="f"/>
              </v:line>
            </w:pict>
          </mc:Fallback>
        </mc:AlternateContent>
      </w:r>
    </w:p>
    <w:p w14:paraId="5B0C9926">
      <w:pPr>
        <w:spacing w:line="360" w:lineRule="auto"/>
        <w:ind w:right="-11"/>
      </w:pPr>
      <w:r>
        <w:rPr>
          <w:sz w:val="21"/>
        </w:rPr>
        <mc:AlternateContent>
          <mc:Choice Requires="wps">
            <w:drawing>
              <wp:anchor distT="0" distB="0" distL="114300" distR="114300" simplePos="0" relativeHeight="251726848" behindDoc="0" locked="0" layoutInCell="1" allowOverlap="1">
                <wp:simplePos x="0" y="0"/>
                <wp:positionH relativeFrom="column">
                  <wp:posOffset>984885</wp:posOffset>
                </wp:positionH>
                <wp:positionV relativeFrom="paragraph">
                  <wp:posOffset>32385</wp:posOffset>
                </wp:positionV>
                <wp:extent cx="1429385" cy="440690"/>
                <wp:effectExtent l="9525" t="9525" r="27940" b="26035"/>
                <wp:wrapNone/>
                <wp:docPr id="167" name="文本框 381"/>
                <wp:cNvGraphicFramePr/>
                <a:graphic xmlns:a="http://schemas.openxmlformats.org/drawingml/2006/main">
                  <a:graphicData uri="http://schemas.microsoft.com/office/word/2010/wordprocessingShape">
                    <wps:wsp>
                      <wps:cNvSpPr txBox="1"/>
                      <wps:spPr>
                        <a:xfrm>
                          <a:off x="0" y="0"/>
                          <a:ext cx="1429385" cy="440690"/>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183992A1">
                            <w:pPr>
                              <w:ind w:left="0" w:lef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val="en-US" w:eastAsia="zh-CN"/>
                              </w:rPr>
                              <w:t xml:space="preserve"> </w:t>
                            </w:r>
                            <w:r>
                              <w:rPr>
                                <w:rFonts w:hint="eastAsia" w:ascii="宋体" w:hAnsi="宋体" w:cs="宋体"/>
                                <w:sz w:val="18"/>
                                <w:szCs w:val="18"/>
                                <w:lang w:eastAsia="zh-CN"/>
                              </w:rPr>
                              <w:t>施工</w:t>
                            </w:r>
                            <w:r>
                              <w:rPr>
                                <w:rFonts w:hint="eastAsia" w:ascii="宋体" w:hAnsi="宋体" w:eastAsia="宋体" w:cs="宋体"/>
                                <w:sz w:val="18"/>
                                <w:szCs w:val="18"/>
                                <w:lang w:eastAsia="zh-CN"/>
                              </w:rPr>
                              <w:t>经理</w:t>
                            </w:r>
                          </w:p>
                          <w:p w14:paraId="30B6DA95">
                            <w:pPr>
                              <w:jc w:val="center"/>
                              <w:rPr>
                                <w:rFonts w:hint="default" w:ascii="宋体" w:hAnsi="宋体" w:eastAsia="宋体" w:cs="宋体"/>
                                <w:sz w:val="18"/>
                                <w:szCs w:val="18"/>
                                <w:lang w:val="en-US" w:eastAsia="zh-CN"/>
                              </w:rPr>
                            </w:pPr>
                            <w:r>
                              <w:rPr>
                                <w:rFonts w:hint="eastAsia" w:ascii="宋体" w:hAnsi="宋体" w:cs="宋体"/>
                                <w:sz w:val="18"/>
                                <w:szCs w:val="18"/>
                                <w:highlight w:val="none"/>
                                <w:lang w:val="en-US" w:eastAsia="zh-CN"/>
                              </w:rPr>
                              <w:t>施忠平</w:t>
                            </w:r>
                            <w:r>
                              <w:rPr>
                                <w:rFonts w:hint="eastAsia" w:ascii="宋体" w:hAnsi="宋体" w:cs="宋体"/>
                                <w:b w:val="0"/>
                                <w:bCs w:val="0"/>
                                <w:sz w:val="18"/>
                                <w:szCs w:val="18"/>
                                <w:lang w:val="en-US" w:eastAsia="zh-CN"/>
                              </w:rPr>
                              <w:t>13671604022</w:t>
                            </w:r>
                          </w:p>
                          <w:p w14:paraId="7A17B097">
                            <w:pPr>
                              <w:ind w:left="0" w:leftChars="0" w:firstLine="0" w:firstLineChars="0"/>
                              <w:jc w:val="center"/>
                              <w:rPr>
                                <w:rFonts w:hint="default" w:ascii="宋体" w:hAnsi="宋体" w:eastAsia="宋体" w:cs="宋体"/>
                                <w:sz w:val="18"/>
                                <w:szCs w:val="18"/>
                                <w:lang w:val="en-US" w:eastAsia="zh-CN"/>
                              </w:rPr>
                            </w:pPr>
                          </w:p>
                        </w:txbxContent>
                      </wps:txbx>
                      <wps:bodyPr wrap="square" lIns="91439" tIns="45719" rIns="91439" bIns="45719" upright="1"/>
                    </wps:wsp>
                  </a:graphicData>
                </a:graphic>
              </wp:anchor>
            </w:drawing>
          </mc:Choice>
          <mc:Fallback>
            <w:pict>
              <v:shape id="文本框 381" o:spid="_x0000_s1026" o:spt="202" type="#_x0000_t202" style="position:absolute;left:0pt;margin-left:77.55pt;margin-top:2.55pt;height:34.7pt;width:112.55pt;z-index:251726848;mso-width-relative:page;mso-height-relative:page;" fillcolor="#CCFFFF" filled="t" stroked="t" coordsize="21600,21600" o:gfxdata="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aWWDP2AAAAAgBAAAPAAAAAAAAAAEAIAAAACIAAABkcnMvZG93bnJl&#10;di54bWxQSwECFAAUAAAACACHTuJAtKtliDYCAAB9BAAADgAAAAAAAAABACAAAAAnAQAAZHJzL2Uy&#10;b0RvYy54bWxQSwUGAAAAAAYABgBZAQAAzwUAAAAA&#10;">
                <v:fill on="t" focussize="0,0"/>
                <v:stroke weight="1.5pt" color="#000000" joinstyle="miter"/>
                <v:imagedata o:title=""/>
                <o:lock v:ext="edit" aspectratio="f"/>
                <v:textbox inset="7.19992125984252pt,3.59992125984252pt,7.19992125984252pt,3.59992125984252pt">
                  <w:txbxContent>
                    <w:p w14:paraId="183992A1">
                      <w:pPr>
                        <w:ind w:left="0" w:lef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val="en-US" w:eastAsia="zh-CN"/>
                        </w:rPr>
                        <w:t xml:space="preserve"> </w:t>
                      </w:r>
                      <w:r>
                        <w:rPr>
                          <w:rFonts w:hint="eastAsia" w:ascii="宋体" w:hAnsi="宋体" w:cs="宋体"/>
                          <w:sz w:val="18"/>
                          <w:szCs w:val="18"/>
                          <w:lang w:eastAsia="zh-CN"/>
                        </w:rPr>
                        <w:t>施工</w:t>
                      </w:r>
                      <w:r>
                        <w:rPr>
                          <w:rFonts w:hint="eastAsia" w:ascii="宋体" w:hAnsi="宋体" w:eastAsia="宋体" w:cs="宋体"/>
                          <w:sz w:val="18"/>
                          <w:szCs w:val="18"/>
                          <w:lang w:eastAsia="zh-CN"/>
                        </w:rPr>
                        <w:t>经理</w:t>
                      </w:r>
                    </w:p>
                    <w:p w14:paraId="30B6DA95">
                      <w:pPr>
                        <w:jc w:val="center"/>
                        <w:rPr>
                          <w:rFonts w:hint="default" w:ascii="宋体" w:hAnsi="宋体" w:eastAsia="宋体" w:cs="宋体"/>
                          <w:sz w:val="18"/>
                          <w:szCs w:val="18"/>
                          <w:lang w:val="en-US" w:eastAsia="zh-CN"/>
                        </w:rPr>
                      </w:pPr>
                      <w:r>
                        <w:rPr>
                          <w:rFonts w:hint="eastAsia" w:ascii="宋体" w:hAnsi="宋体" w:cs="宋体"/>
                          <w:sz w:val="18"/>
                          <w:szCs w:val="18"/>
                          <w:highlight w:val="none"/>
                          <w:lang w:val="en-US" w:eastAsia="zh-CN"/>
                        </w:rPr>
                        <w:t>施忠平</w:t>
                      </w:r>
                      <w:r>
                        <w:rPr>
                          <w:rFonts w:hint="eastAsia" w:ascii="宋体" w:hAnsi="宋体" w:cs="宋体"/>
                          <w:b w:val="0"/>
                          <w:bCs w:val="0"/>
                          <w:sz w:val="18"/>
                          <w:szCs w:val="18"/>
                          <w:lang w:val="en-US" w:eastAsia="zh-CN"/>
                        </w:rPr>
                        <w:t>13671604022</w:t>
                      </w:r>
                    </w:p>
                    <w:p w14:paraId="7A17B097">
                      <w:pPr>
                        <w:ind w:left="0" w:leftChars="0" w:firstLine="0" w:firstLineChars="0"/>
                        <w:jc w:val="center"/>
                        <w:rPr>
                          <w:rFonts w:hint="default" w:ascii="宋体" w:hAnsi="宋体" w:eastAsia="宋体" w:cs="宋体"/>
                          <w:sz w:val="18"/>
                          <w:szCs w:val="18"/>
                          <w:lang w:val="en-US" w:eastAsia="zh-CN"/>
                        </w:rPr>
                      </w:pPr>
                    </w:p>
                  </w:txbxContent>
                </v:textbox>
              </v:shape>
            </w:pict>
          </mc:Fallback>
        </mc:AlternateContent>
      </w:r>
      <w:r>
        <w:rPr>
          <w:sz w:val="21"/>
        </w:rPr>
        <mc:AlternateContent>
          <mc:Choice Requires="wps">
            <w:drawing>
              <wp:anchor distT="0" distB="0" distL="114300" distR="114300" simplePos="0" relativeHeight="251725824" behindDoc="0" locked="0" layoutInCell="1" allowOverlap="1">
                <wp:simplePos x="0" y="0"/>
                <wp:positionH relativeFrom="column">
                  <wp:posOffset>2681605</wp:posOffset>
                </wp:positionH>
                <wp:positionV relativeFrom="paragraph">
                  <wp:posOffset>26035</wp:posOffset>
                </wp:positionV>
                <wp:extent cx="1429385" cy="440690"/>
                <wp:effectExtent l="9525" t="9525" r="27940" b="26035"/>
                <wp:wrapNone/>
                <wp:docPr id="165" name="文本框 380"/>
                <wp:cNvGraphicFramePr/>
                <a:graphic xmlns:a="http://schemas.openxmlformats.org/drawingml/2006/main">
                  <a:graphicData uri="http://schemas.microsoft.com/office/word/2010/wordprocessingShape">
                    <wps:wsp>
                      <wps:cNvSpPr txBox="1"/>
                      <wps:spPr>
                        <a:xfrm>
                          <a:off x="0" y="0"/>
                          <a:ext cx="1429385" cy="440690"/>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5EA26D8A">
                            <w:pPr>
                              <w:ind w:left="0" w:lef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val="en-US" w:eastAsia="zh-CN"/>
                              </w:rPr>
                              <w:t xml:space="preserve"> </w:t>
                            </w:r>
                            <w:r>
                              <w:rPr>
                                <w:rFonts w:hint="eastAsia" w:ascii="宋体" w:hAnsi="宋体" w:cs="宋体"/>
                                <w:sz w:val="18"/>
                                <w:szCs w:val="18"/>
                                <w:lang w:eastAsia="zh-CN"/>
                              </w:rPr>
                              <w:t>总工</w:t>
                            </w:r>
                          </w:p>
                          <w:p w14:paraId="0C44CF1C">
                            <w:pPr>
                              <w:ind w:left="0" w:leftChars="0" w:firstLine="0" w:firstLineChars="0"/>
                              <w:jc w:val="center"/>
                              <w:rPr>
                                <w:rFonts w:hint="default" w:ascii="宋体" w:hAnsi="宋体" w:eastAsia="宋体" w:cs="宋体"/>
                                <w:b/>
                                <w:bCs/>
                                <w:sz w:val="18"/>
                                <w:szCs w:val="18"/>
                                <w:lang w:val="en-US" w:eastAsia="zh-CN"/>
                              </w:rPr>
                            </w:pPr>
                            <w:r>
                              <w:rPr>
                                <w:rFonts w:hint="eastAsia" w:ascii="宋体" w:hAnsi="宋体" w:cs="宋体"/>
                                <w:sz w:val="18"/>
                                <w:szCs w:val="18"/>
                                <w:lang w:val="en-US" w:eastAsia="zh-CN"/>
                              </w:rPr>
                              <w:t>陈俊</w:t>
                            </w:r>
                            <w:r>
                              <w:rPr>
                                <w:rFonts w:hint="eastAsia" w:ascii="宋体" w:hAnsi="宋体" w:cs="宋体"/>
                                <w:b w:val="0"/>
                                <w:bCs w:val="0"/>
                                <w:sz w:val="18"/>
                                <w:szCs w:val="18"/>
                                <w:lang w:val="en-US" w:eastAsia="zh-CN"/>
                              </w:rPr>
                              <w:t>杰13916624941</w:t>
                            </w:r>
                          </w:p>
                          <w:p w14:paraId="3C54523B">
                            <w:pPr>
                              <w:jc w:val="center"/>
                              <w:rPr>
                                <w:rFonts w:hint="eastAsia" w:ascii="宋体" w:hAnsi="宋体" w:eastAsia="宋体" w:cs="宋体"/>
                                <w:sz w:val="18"/>
                                <w:szCs w:val="18"/>
                                <w:lang w:eastAsia="zh-CN"/>
                              </w:rPr>
                            </w:pPr>
                          </w:p>
                        </w:txbxContent>
                      </wps:txbx>
                      <wps:bodyPr wrap="square" lIns="91439" tIns="45719" rIns="91439" bIns="45719" upright="1"/>
                    </wps:wsp>
                  </a:graphicData>
                </a:graphic>
              </wp:anchor>
            </w:drawing>
          </mc:Choice>
          <mc:Fallback>
            <w:pict>
              <v:shape id="文本框 380" o:spid="_x0000_s1026" o:spt="202" type="#_x0000_t202" style="position:absolute;left:0pt;margin-left:211.15pt;margin-top:2.05pt;height:34.7pt;width:112.55pt;z-index:251725824;mso-width-relative:page;mso-height-relative:page;" fillcolor="#CCFFFF" filled="t" stroked="t" coordsize="21600,21600" o:gfxdata="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ey0/dkAAAAIAQAADwAAAAAAAAABACAAAAAiAAAAZHJzL2Rvd25yZXYu&#10;eG1sUEsBAhQAFAAAAAgAh07iQIgnQrUzAgAAfQQAAA4AAAAAAAAAAQAgAAAAKAEAAGRycy9lMm9E&#10;b2MueG1sUEsFBgAAAAAGAAYAWQEAAM0FAAAAAA==&#10;">
                <v:fill on="t" focussize="0,0"/>
                <v:stroke weight="1.5pt" color="#000000" joinstyle="miter"/>
                <v:imagedata o:title=""/>
                <o:lock v:ext="edit" aspectratio="f"/>
                <v:textbox inset="7.19992125984252pt,3.59992125984252pt,7.19992125984252pt,3.59992125984252pt">
                  <w:txbxContent>
                    <w:p w14:paraId="5EA26D8A">
                      <w:pPr>
                        <w:ind w:left="0" w:lef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val="en-US" w:eastAsia="zh-CN"/>
                        </w:rPr>
                        <w:t xml:space="preserve"> </w:t>
                      </w:r>
                      <w:r>
                        <w:rPr>
                          <w:rFonts w:hint="eastAsia" w:ascii="宋体" w:hAnsi="宋体" w:cs="宋体"/>
                          <w:sz w:val="18"/>
                          <w:szCs w:val="18"/>
                          <w:lang w:eastAsia="zh-CN"/>
                        </w:rPr>
                        <w:t>总工</w:t>
                      </w:r>
                    </w:p>
                    <w:p w14:paraId="0C44CF1C">
                      <w:pPr>
                        <w:ind w:left="0" w:leftChars="0" w:firstLine="0" w:firstLineChars="0"/>
                        <w:jc w:val="center"/>
                        <w:rPr>
                          <w:rFonts w:hint="default" w:ascii="宋体" w:hAnsi="宋体" w:eastAsia="宋体" w:cs="宋体"/>
                          <w:b/>
                          <w:bCs/>
                          <w:sz w:val="18"/>
                          <w:szCs w:val="18"/>
                          <w:lang w:val="en-US" w:eastAsia="zh-CN"/>
                        </w:rPr>
                      </w:pPr>
                      <w:r>
                        <w:rPr>
                          <w:rFonts w:hint="eastAsia" w:ascii="宋体" w:hAnsi="宋体" w:cs="宋体"/>
                          <w:sz w:val="18"/>
                          <w:szCs w:val="18"/>
                          <w:lang w:val="en-US" w:eastAsia="zh-CN"/>
                        </w:rPr>
                        <w:t>陈俊</w:t>
                      </w:r>
                      <w:r>
                        <w:rPr>
                          <w:rFonts w:hint="eastAsia" w:ascii="宋体" w:hAnsi="宋体" w:cs="宋体"/>
                          <w:b w:val="0"/>
                          <w:bCs w:val="0"/>
                          <w:sz w:val="18"/>
                          <w:szCs w:val="18"/>
                          <w:lang w:val="en-US" w:eastAsia="zh-CN"/>
                        </w:rPr>
                        <w:t>杰13916624941</w:t>
                      </w:r>
                    </w:p>
                    <w:p w14:paraId="3C54523B">
                      <w:pPr>
                        <w:jc w:val="center"/>
                        <w:rPr>
                          <w:rFonts w:hint="eastAsia" w:ascii="宋体" w:hAnsi="宋体" w:eastAsia="宋体" w:cs="宋体"/>
                          <w:sz w:val="18"/>
                          <w:szCs w:val="18"/>
                          <w:lang w:eastAsia="zh-CN"/>
                        </w:rPr>
                      </w:pPr>
                    </w:p>
                  </w:txbxContent>
                </v:textbox>
              </v:shape>
            </w:pict>
          </mc:Fallback>
        </mc:AlternateContent>
      </w:r>
    </w:p>
    <w:p w14:paraId="38B97345">
      <w:pPr>
        <w:spacing w:line="360" w:lineRule="auto"/>
        <w:ind w:right="-11"/>
      </w:pPr>
    </w:p>
    <w:p w14:paraId="48E17AD5">
      <w:pPr>
        <w:spacing w:line="360" w:lineRule="auto"/>
        <w:ind w:right="-11"/>
      </w:pPr>
      <w:r>
        <w:rPr>
          <w:sz w:val="21"/>
        </w:rPr>
        <mc:AlternateContent>
          <mc:Choice Requires="wps">
            <w:drawing>
              <wp:anchor distT="0" distB="0" distL="114300" distR="114300" simplePos="0" relativeHeight="251738112" behindDoc="0" locked="0" layoutInCell="1" allowOverlap="1">
                <wp:simplePos x="0" y="0"/>
                <wp:positionH relativeFrom="column">
                  <wp:posOffset>1697990</wp:posOffset>
                </wp:positionH>
                <wp:positionV relativeFrom="paragraph">
                  <wp:posOffset>11430</wp:posOffset>
                </wp:positionV>
                <wp:extent cx="635" cy="183515"/>
                <wp:effectExtent l="9525" t="0" r="27940" b="6985"/>
                <wp:wrapNone/>
                <wp:docPr id="179" name="直接连接符 393"/>
                <wp:cNvGraphicFramePr/>
                <a:graphic xmlns:a="http://schemas.openxmlformats.org/drawingml/2006/main">
                  <a:graphicData uri="http://schemas.microsoft.com/office/word/2010/wordprocessingShape">
                    <wps:wsp>
                      <wps:cNvCnPr/>
                      <wps:spPr>
                        <a:xfrm rot="10800000">
                          <a:off x="0" y="0"/>
                          <a:ext cx="635" cy="183515"/>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93" o:spid="_x0000_s1026" o:spt="20" style="position:absolute;left:0pt;margin-left:133.7pt;margin-top:0.9pt;height:14.45pt;width:0.05pt;rotation:11796480f;z-index:251738112;mso-width-relative:page;mso-height-relative:page;" filled="f" stroked="t" coordsize="21600,21600" o:gfxdata="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F5DSm1QAAAAgBAAAPAAAAAAAAAAEAIAAAACIAAABk&#10;cnMvZG93bnJldi54bWxQSwECFAAUAAAACACHTuJAiERbOQkCAAADBAAADgAAAAAAAAABACAAAAAk&#10;AQAAZHJzL2Uyb0RvYy54bWxQSwUGAAAAAAYABgBZAQAAnwU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735040" behindDoc="0" locked="0" layoutInCell="1" allowOverlap="1">
                <wp:simplePos x="0" y="0"/>
                <wp:positionH relativeFrom="column">
                  <wp:posOffset>3385820</wp:posOffset>
                </wp:positionH>
                <wp:positionV relativeFrom="paragraph">
                  <wp:posOffset>2540</wp:posOffset>
                </wp:positionV>
                <wp:extent cx="635" cy="203200"/>
                <wp:effectExtent l="9525" t="0" r="27940" b="6350"/>
                <wp:wrapNone/>
                <wp:docPr id="176" name="直接连接符 390"/>
                <wp:cNvGraphicFramePr/>
                <a:graphic xmlns:a="http://schemas.openxmlformats.org/drawingml/2006/main">
                  <a:graphicData uri="http://schemas.microsoft.com/office/word/2010/wordprocessingShape">
                    <wps:wsp>
                      <wps:cNvCnPr/>
                      <wps:spPr>
                        <a:xfrm rot="10800000">
                          <a:off x="0" y="0"/>
                          <a:ext cx="635" cy="203200"/>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90" o:spid="_x0000_s1026" o:spt="20" style="position:absolute;left:0pt;margin-left:266.6pt;margin-top:0.2pt;height:16pt;width:0.05pt;rotation:11796480f;z-index:251735040;mso-width-relative:page;mso-height-relative:page;" filled="f" stroked="t" coordsize="21600,21600" o:gfxdata="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&#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z70zXVAAAABwEAAA8AAAAAAAAAAQAgAAAAIgAAAGRy&#10;cy9kb3ducmV2LnhtbFBLAQIUABQAAAAIAIdO4kBiFpIHCAIAAAMEAAAOAAAAAAAAAAEAIAAAACQB&#10;AABkcnMvZTJvRG9jLnhtbFBLBQYAAAAABgAGAFkBAACeBQ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734016" behindDoc="0" locked="0" layoutInCell="1" allowOverlap="1">
                <wp:simplePos x="0" y="0"/>
                <wp:positionH relativeFrom="column">
                  <wp:posOffset>2538095</wp:posOffset>
                </wp:positionH>
                <wp:positionV relativeFrom="paragraph">
                  <wp:posOffset>188595</wp:posOffset>
                </wp:positionV>
                <wp:extent cx="635" cy="223520"/>
                <wp:effectExtent l="37465" t="0" r="38100" b="5080"/>
                <wp:wrapNone/>
                <wp:docPr id="175" name="直接连接符 389"/>
                <wp:cNvGraphicFramePr/>
                <a:graphic xmlns:a="http://schemas.openxmlformats.org/drawingml/2006/main">
                  <a:graphicData uri="http://schemas.microsoft.com/office/word/2010/wordprocessingShape">
                    <wps:wsp>
                      <wps:cNvCnPr/>
                      <wps:spPr>
                        <a:xfrm>
                          <a:off x="0" y="0"/>
                          <a:ext cx="635" cy="223520"/>
                        </a:xfrm>
                        <a:prstGeom prst="line">
                          <a:avLst/>
                        </a:prstGeom>
                        <a:ln w="19050" cap="flat" cmpd="sng">
                          <a:solidFill>
                            <a:srgbClr val="000000"/>
                          </a:solidFill>
                          <a:prstDash val="solid"/>
                          <a:round/>
                          <a:headEnd type="none" w="med" len="med"/>
                          <a:tailEnd type="triangle" w="med" len="med"/>
                        </a:ln>
                      </wps:spPr>
                      <wps:bodyPr upright="1"/>
                    </wps:wsp>
                  </a:graphicData>
                </a:graphic>
              </wp:anchor>
            </w:drawing>
          </mc:Choice>
          <mc:Fallback>
            <w:pict>
              <v:line id="直接连接符 389" o:spid="_x0000_s1026" o:spt="20" style="position:absolute;left:0pt;margin-left:199.85pt;margin-top:14.85pt;height:17.6pt;width:0.05pt;z-index:251734016;mso-width-relative:page;mso-height-relative:page;" filled="f" stroked="t" coordsize="21600,21600" o:gfxdata="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&#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8UrP/1gAAAAkBAAAPAAAAAAAAAAEAIAAAACIAAABk&#10;cnMvZG93bnJldi54bWxQSwECFAAUAAAACACHTuJAAijKaAgCAAD4AwAADgAAAAAAAAABACAAAAAl&#10;AQAAZHJzL2Uyb0RvYy54bWxQSwUGAAAAAAYABgBZAQAAnwU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727872" behindDoc="0" locked="0" layoutInCell="1" allowOverlap="1">
                <wp:simplePos x="0" y="0"/>
                <wp:positionH relativeFrom="column">
                  <wp:posOffset>1696720</wp:posOffset>
                </wp:positionH>
                <wp:positionV relativeFrom="paragraph">
                  <wp:posOffset>195580</wp:posOffset>
                </wp:positionV>
                <wp:extent cx="1690370" cy="635"/>
                <wp:effectExtent l="0" t="0" r="0" b="0"/>
                <wp:wrapNone/>
                <wp:docPr id="168" name="直接连接符 382"/>
                <wp:cNvGraphicFramePr/>
                <a:graphic xmlns:a="http://schemas.openxmlformats.org/drawingml/2006/main">
                  <a:graphicData uri="http://schemas.microsoft.com/office/word/2010/wordprocessingShape">
                    <wps:wsp>
                      <wps:cNvCnPr/>
                      <wps:spPr>
                        <a:xfrm rot="-10800000" flipV="1">
                          <a:off x="0" y="0"/>
                          <a:ext cx="1690370" cy="635"/>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82" o:spid="_x0000_s1026" o:spt="20" style="position:absolute;left:0pt;flip:y;margin-left:133.6pt;margin-top:15.4pt;height:0.05pt;width:133.1pt;rotation:11796480f;z-index:251727872;mso-width-relative:page;mso-height-relative:page;" filled="f" stroked="t" coordsize="21600,21600" o:gfxdata="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R3mAPVAAAACQEAAA8AAAAAAAAAAQAg&#10;AAAAIgAAAGRycy9kb3ducmV2LnhtbFBLAQIUABQAAAAIAIdO4kCs3PCHEQIAAA8EAAAOAAAAAAAA&#10;AAEAIAAAACQBAABkcnMvZTJvRG9jLnhtbFBLBQYAAAAABgAGAFkBAACnBQAAAAA=&#10;">
                <v:fill on="f" focussize="0,0"/>
                <v:stroke weight="1.5pt" color="#000000" joinstyle="round"/>
                <v:imagedata o:title=""/>
                <o:lock v:ext="edit" aspectratio="f"/>
              </v:line>
            </w:pict>
          </mc:Fallback>
        </mc:AlternateContent>
      </w:r>
    </w:p>
    <w:p w14:paraId="4F7EA247">
      <w:pPr>
        <w:spacing w:line="360" w:lineRule="auto"/>
        <w:ind w:right="-11"/>
      </w:pPr>
      <w:r>
        <w:rPr>
          <w:sz w:val="21"/>
        </w:rPr>
        <mc:AlternateContent>
          <mc:Choice Requires="wps">
            <w:drawing>
              <wp:anchor distT="0" distB="0" distL="114300" distR="114300" simplePos="0" relativeHeight="251721728" behindDoc="0" locked="0" layoutInCell="1" allowOverlap="1">
                <wp:simplePos x="0" y="0"/>
                <wp:positionH relativeFrom="column">
                  <wp:posOffset>3955415</wp:posOffset>
                </wp:positionH>
                <wp:positionV relativeFrom="paragraph">
                  <wp:posOffset>187325</wp:posOffset>
                </wp:positionV>
                <wp:extent cx="635" cy="203200"/>
                <wp:effectExtent l="38100" t="0" r="37465" b="6350"/>
                <wp:wrapNone/>
                <wp:docPr id="160" name="直接连接符 376"/>
                <wp:cNvGraphicFramePr/>
                <a:graphic xmlns:a="http://schemas.openxmlformats.org/drawingml/2006/main">
                  <a:graphicData uri="http://schemas.microsoft.com/office/word/2010/wordprocessingShape">
                    <wps:wsp>
                      <wps:cNvCnPr/>
                      <wps:spPr>
                        <a:xfrm flipH="1">
                          <a:off x="0" y="0"/>
                          <a:ext cx="635" cy="203200"/>
                        </a:xfrm>
                        <a:prstGeom prst="line">
                          <a:avLst/>
                        </a:prstGeom>
                        <a:ln w="19050" cap="flat" cmpd="sng">
                          <a:solidFill>
                            <a:srgbClr val="000000"/>
                          </a:solidFill>
                          <a:prstDash val="solid"/>
                          <a:round/>
                          <a:headEnd type="none" w="med" len="med"/>
                          <a:tailEnd type="triangle" w="med" len="med"/>
                        </a:ln>
                      </wps:spPr>
                      <wps:bodyPr upright="1"/>
                    </wps:wsp>
                  </a:graphicData>
                </a:graphic>
              </wp:anchor>
            </w:drawing>
          </mc:Choice>
          <mc:Fallback>
            <w:pict>
              <v:line id="直接连接符 376" o:spid="_x0000_s1026" o:spt="20" style="position:absolute;left:0pt;flip:x;margin-left:311.45pt;margin-top:14.75pt;height:16pt;width:0.05pt;z-index:251721728;mso-width-relative:page;mso-height-relative:page;" filled="f" stroked="t" coordsize="21600,21600" o:gfxdata="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nz0NcAAAAJAQAADwAAAAAAAAABACAAAAAi&#10;AAAAZHJzL2Rvd25yZXYueG1sUEsBAhQAFAAAAAgAh07iQI8M5moLAgAAAgQAAA4AAAAAAAAAAQAg&#10;AAAAJgEAAGRycy9lMm9Eb2MueG1sUEsFBgAAAAAGAAYAWQEAAKMFA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720704" behindDoc="0" locked="0" layoutInCell="1" allowOverlap="1">
                <wp:simplePos x="0" y="0"/>
                <wp:positionH relativeFrom="column">
                  <wp:posOffset>1122680</wp:posOffset>
                </wp:positionH>
                <wp:positionV relativeFrom="paragraph">
                  <wp:posOffset>184150</wp:posOffset>
                </wp:positionV>
                <wp:extent cx="635" cy="203200"/>
                <wp:effectExtent l="38100" t="0" r="37465" b="6350"/>
                <wp:wrapNone/>
                <wp:docPr id="159" name="直接连接符 375"/>
                <wp:cNvGraphicFramePr/>
                <a:graphic xmlns:a="http://schemas.openxmlformats.org/drawingml/2006/main">
                  <a:graphicData uri="http://schemas.microsoft.com/office/word/2010/wordprocessingShape">
                    <wps:wsp>
                      <wps:cNvCnPr/>
                      <wps:spPr>
                        <a:xfrm flipH="1">
                          <a:off x="0" y="0"/>
                          <a:ext cx="635" cy="203200"/>
                        </a:xfrm>
                        <a:prstGeom prst="line">
                          <a:avLst/>
                        </a:prstGeom>
                        <a:ln w="19050" cap="flat" cmpd="sng">
                          <a:solidFill>
                            <a:srgbClr val="000000"/>
                          </a:solidFill>
                          <a:prstDash val="solid"/>
                          <a:round/>
                          <a:headEnd type="none" w="med" len="med"/>
                          <a:tailEnd type="triangle" w="med" len="med"/>
                        </a:ln>
                      </wps:spPr>
                      <wps:bodyPr upright="1"/>
                    </wps:wsp>
                  </a:graphicData>
                </a:graphic>
              </wp:anchor>
            </w:drawing>
          </mc:Choice>
          <mc:Fallback>
            <w:pict>
              <v:line id="直接连接符 375" o:spid="_x0000_s1026" o:spt="20" style="position:absolute;left:0pt;flip:x;margin-left:88.4pt;margin-top:14.5pt;height:16pt;width:0.05pt;z-index:251720704;mso-width-relative:page;mso-height-relative:page;" filled="f" stroked="t" coordsize="21600,21600" o:gfxdata="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X4gdPtYAAAAJAQAADwAAAAAAAAABACAAAAAi&#10;AAAAZHJzL2Rvd25yZXYueG1sUEsBAhQAFAAAAAgAh07iQKu2GXIMAgAAAgQAAA4AAAAAAAAAAQAg&#10;AAAAJQEAAGRycy9lMm9Eb2MueG1sUEsFBgAAAAAGAAYAWQEAAKMFA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719680" behindDoc="0" locked="0" layoutInCell="1" allowOverlap="1">
                <wp:simplePos x="0" y="0"/>
                <wp:positionH relativeFrom="column">
                  <wp:posOffset>1117600</wp:posOffset>
                </wp:positionH>
                <wp:positionV relativeFrom="paragraph">
                  <wp:posOffset>182880</wp:posOffset>
                </wp:positionV>
                <wp:extent cx="2842895" cy="635"/>
                <wp:effectExtent l="0" t="0" r="0" b="0"/>
                <wp:wrapNone/>
                <wp:docPr id="158" name="直接连接符 374"/>
                <wp:cNvGraphicFramePr/>
                <a:graphic xmlns:a="http://schemas.openxmlformats.org/drawingml/2006/main">
                  <a:graphicData uri="http://schemas.microsoft.com/office/word/2010/wordprocessingShape">
                    <wps:wsp>
                      <wps:cNvCnPr/>
                      <wps:spPr>
                        <a:xfrm flipV="1">
                          <a:off x="0" y="0"/>
                          <a:ext cx="2842895" cy="635"/>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74" o:spid="_x0000_s1026" o:spt="20" style="position:absolute;left:0pt;flip:y;margin-left:88pt;margin-top:14.4pt;height:0.05pt;width:223.85pt;z-index:251719680;mso-width-relative:page;mso-height-relative:page;" filled="f" stroked="t" coordsize="21600,21600" o:gfxdata="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&#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7VDX3WAAAACQEAAA8AAAAAAAAAAQAgAAAAIgAAAGRy&#10;cy9kb3ducmV2LnhtbFBLAQIUABQAAAAIAIdO4kA5fY1IBwIAAP8DAAAOAAAAAAAAAAEAIAAAACUB&#10;AABkcnMvZTJvRG9jLnhtbFBLBQYAAAAABgAGAFkBAACeBQAAAAA=&#10;">
                <v:fill on="f" focussize="0,0"/>
                <v:stroke weight="1.5pt" color="#000000" joinstyle="round"/>
                <v:imagedata o:title=""/>
                <o:lock v:ext="edit" aspectratio="f"/>
              </v:line>
            </w:pict>
          </mc:Fallback>
        </mc:AlternateContent>
      </w:r>
    </w:p>
    <w:p w14:paraId="36C4DA72">
      <w:pPr>
        <w:spacing w:line="360" w:lineRule="auto"/>
        <w:ind w:right="-11"/>
      </w:pPr>
      <w:r>
        <w:rPr>
          <w:sz w:val="21"/>
        </w:rPr>
        <mc:AlternateContent>
          <mc:Choice Requires="wps">
            <w:drawing>
              <wp:anchor distT="0" distB="0" distL="114300" distR="114300" simplePos="0" relativeHeight="251741184" behindDoc="0" locked="0" layoutInCell="1" allowOverlap="1">
                <wp:simplePos x="0" y="0"/>
                <wp:positionH relativeFrom="column">
                  <wp:posOffset>510540</wp:posOffset>
                </wp:positionH>
                <wp:positionV relativeFrom="paragraph">
                  <wp:posOffset>158750</wp:posOffset>
                </wp:positionV>
                <wp:extent cx="1224280" cy="486410"/>
                <wp:effectExtent l="9525" t="9525" r="23495" b="18415"/>
                <wp:wrapNone/>
                <wp:docPr id="182" name="文本框 396"/>
                <wp:cNvGraphicFramePr/>
                <a:graphic xmlns:a="http://schemas.openxmlformats.org/drawingml/2006/main">
                  <a:graphicData uri="http://schemas.microsoft.com/office/word/2010/wordprocessingShape">
                    <wps:wsp>
                      <wps:cNvSpPr txBox="1"/>
                      <wps:spPr>
                        <a:xfrm>
                          <a:off x="0" y="0"/>
                          <a:ext cx="1224280" cy="486410"/>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58EE1379">
                            <w:pPr>
                              <w:ind w:left="0" w:lef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lang w:eastAsia="zh-CN"/>
                              </w:rPr>
                              <w:t>施工</w:t>
                            </w:r>
                            <w:r>
                              <w:rPr>
                                <w:rFonts w:hint="eastAsia" w:ascii="宋体" w:hAnsi="宋体" w:cs="宋体"/>
                                <w:sz w:val="18"/>
                                <w:szCs w:val="18"/>
                                <w:lang w:val="en-US" w:eastAsia="zh-CN"/>
                              </w:rPr>
                              <w:t>员</w:t>
                            </w:r>
                          </w:p>
                          <w:p w14:paraId="27F34195">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尚海丰13681907421</w:t>
                            </w:r>
                          </w:p>
                          <w:p w14:paraId="2F97A43F">
                            <w:pPr>
                              <w:ind w:left="0" w:leftChars="0" w:firstLine="0" w:firstLineChars="0"/>
                              <w:jc w:val="center"/>
                              <w:rPr>
                                <w:rFonts w:hint="default" w:ascii="宋体" w:hAnsi="宋体" w:eastAsia="宋体" w:cs="宋体"/>
                                <w:sz w:val="18"/>
                                <w:szCs w:val="18"/>
                                <w:lang w:val="en-US" w:eastAsia="zh-CN"/>
                              </w:rPr>
                            </w:pPr>
                          </w:p>
                        </w:txbxContent>
                      </wps:txbx>
                      <wps:bodyPr wrap="square" lIns="91439" tIns="45719" rIns="91439" bIns="45719" upright="1"/>
                    </wps:wsp>
                  </a:graphicData>
                </a:graphic>
              </wp:anchor>
            </w:drawing>
          </mc:Choice>
          <mc:Fallback>
            <w:pict>
              <v:shape id="文本框 396" o:spid="_x0000_s1026" o:spt="202" type="#_x0000_t202" style="position:absolute;left:0pt;margin-left:40.2pt;margin-top:12.5pt;height:38.3pt;width:96.4pt;z-index:251741184;mso-width-relative:page;mso-height-relative:page;" fillcolor="#CCFFFF" filled="t" stroked="t" coordsize="21600,21600" o:gfxdata="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KQ6c8rZAAAACQEAAA8AAAAAAAAAAQAgAAAAIgAAAGRycy9kb3ducmV2&#10;LnhtbFBLAQIUABQAAAAIAIdO4kDmJ1z8NAIAAH0EAAAOAAAAAAAAAAEAIAAAACgBAABkcnMvZTJv&#10;RG9jLnhtbFBLBQYAAAAABgAGAFkBAADOBQAAAAA=&#10;">
                <v:fill on="t" focussize="0,0"/>
                <v:stroke weight="1.5pt" color="#000000" joinstyle="miter"/>
                <v:imagedata o:title=""/>
                <o:lock v:ext="edit" aspectratio="f"/>
                <v:textbox inset="7.19992125984252pt,3.59992125984252pt,7.19992125984252pt,3.59992125984252pt">
                  <w:txbxContent>
                    <w:p w14:paraId="58EE1379">
                      <w:pPr>
                        <w:ind w:left="0" w:lef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lang w:eastAsia="zh-CN"/>
                        </w:rPr>
                        <w:t>施工</w:t>
                      </w:r>
                      <w:r>
                        <w:rPr>
                          <w:rFonts w:hint="eastAsia" w:ascii="宋体" w:hAnsi="宋体" w:cs="宋体"/>
                          <w:sz w:val="18"/>
                          <w:szCs w:val="18"/>
                          <w:lang w:val="en-US" w:eastAsia="zh-CN"/>
                        </w:rPr>
                        <w:t>员</w:t>
                      </w:r>
                    </w:p>
                    <w:p w14:paraId="27F34195">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尚海丰13681907421</w:t>
                      </w:r>
                    </w:p>
                    <w:p w14:paraId="2F97A43F">
                      <w:pPr>
                        <w:ind w:left="0" w:leftChars="0" w:firstLine="0" w:firstLineChars="0"/>
                        <w:jc w:val="center"/>
                        <w:rPr>
                          <w:rFonts w:hint="default" w:ascii="宋体" w:hAnsi="宋体" w:eastAsia="宋体" w:cs="宋体"/>
                          <w:sz w:val="18"/>
                          <w:szCs w:val="18"/>
                          <w:lang w:val="en-US" w:eastAsia="zh-CN"/>
                        </w:rPr>
                      </w:pPr>
                    </w:p>
                  </w:txbxContent>
                </v:textbox>
              </v:shape>
            </w:pict>
          </mc:Fallback>
        </mc:AlternateContent>
      </w:r>
      <w:r>
        <w:rPr>
          <w:sz w:val="21"/>
        </w:rPr>
        <mc:AlternateContent>
          <mc:Choice Requires="wps">
            <w:drawing>
              <wp:anchor distT="0" distB="0" distL="114300" distR="114300" simplePos="0" relativeHeight="251722752" behindDoc="0" locked="0" layoutInCell="1" allowOverlap="1">
                <wp:simplePos x="0" y="0"/>
                <wp:positionH relativeFrom="column">
                  <wp:posOffset>3332480</wp:posOffset>
                </wp:positionH>
                <wp:positionV relativeFrom="paragraph">
                  <wp:posOffset>153035</wp:posOffset>
                </wp:positionV>
                <wp:extent cx="1224280" cy="546735"/>
                <wp:effectExtent l="9525" t="9525" r="23495" b="15240"/>
                <wp:wrapNone/>
                <wp:docPr id="161" name="文本框 377"/>
                <wp:cNvGraphicFramePr/>
                <a:graphic xmlns:a="http://schemas.openxmlformats.org/drawingml/2006/main">
                  <a:graphicData uri="http://schemas.microsoft.com/office/word/2010/wordprocessingShape">
                    <wps:wsp>
                      <wps:cNvSpPr txBox="1"/>
                      <wps:spPr>
                        <a:xfrm>
                          <a:off x="0" y="0"/>
                          <a:ext cx="1224280" cy="546735"/>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3AC74F32">
                            <w:pPr>
                              <w:ind w:left="0" w:leftChars="0" w:firstLine="0" w:firstLineChars="0"/>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质量员</w:t>
                            </w:r>
                          </w:p>
                          <w:p w14:paraId="6208D732">
                            <w:pPr>
                              <w:pStyle w:val="22"/>
                              <w:ind w:left="0" w:leftChars="0" w:firstLine="0" w:firstLineChars="0"/>
                              <w:jc w:val="center"/>
                              <w:rPr>
                                <w:rFonts w:hint="default" w:eastAsia="宋体"/>
                                <w:highlight w:val="none"/>
                                <w:lang w:val="en-US" w:eastAsia="zh-CN"/>
                              </w:rPr>
                            </w:pPr>
                            <w:r>
                              <w:rPr>
                                <w:rFonts w:hint="eastAsia" w:ascii="宋体" w:hAnsi="宋体" w:cs="宋体"/>
                                <w:sz w:val="18"/>
                                <w:szCs w:val="18"/>
                                <w:lang w:val="en-US" w:eastAsia="zh-CN"/>
                              </w:rPr>
                              <w:t>于海航</w:t>
                            </w:r>
                            <w:r>
                              <w:rPr>
                                <w:rFonts w:hint="eastAsia" w:ascii="宋体" w:hAnsi="宋体" w:cs="宋体"/>
                                <w:b w:val="0"/>
                                <w:bCs w:val="0"/>
                                <w:sz w:val="18"/>
                                <w:szCs w:val="18"/>
                                <w:lang w:val="en-US" w:eastAsia="zh-CN"/>
                              </w:rPr>
                              <w:t>15921159101</w:t>
                            </w:r>
                          </w:p>
                        </w:txbxContent>
                      </wps:txbx>
                      <wps:bodyPr wrap="square" lIns="91439" tIns="45719" rIns="91439" bIns="45719" upright="1"/>
                    </wps:wsp>
                  </a:graphicData>
                </a:graphic>
              </wp:anchor>
            </w:drawing>
          </mc:Choice>
          <mc:Fallback>
            <w:pict>
              <v:shape id="文本框 377" o:spid="_x0000_s1026" o:spt="202" type="#_x0000_t202" style="position:absolute;left:0pt;margin-left:262.4pt;margin-top:12.05pt;height:43.05pt;width:96.4pt;z-index:251722752;mso-width-relative:page;mso-height-relative:page;" fillcolor="#CCFFFF" filled="t" stroked="t" coordsize="21600,21600" o:gfxdata="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g4/fkNoAAAAKAQAADwAAAAAAAAABACAAAAAiAAAAZHJzL2Rvd25yZXYu&#10;eG1sUEsBAhQAFAAAAAgAh07iQG0iq8IyAgAAfQQAAA4AAAAAAAAAAQAgAAAAKQEAAGRycy9lMm9E&#10;b2MueG1sUEsFBgAAAAAGAAYAWQEAAM0FAAAAAA==&#10;">
                <v:fill on="t" focussize="0,0"/>
                <v:stroke weight="1.5pt" color="#000000" joinstyle="miter"/>
                <v:imagedata o:title=""/>
                <o:lock v:ext="edit" aspectratio="f"/>
                <v:textbox inset="7.19992125984252pt,3.59992125984252pt,7.19992125984252pt,3.59992125984252pt">
                  <w:txbxContent>
                    <w:p w14:paraId="3AC74F32">
                      <w:pPr>
                        <w:ind w:left="0" w:leftChars="0" w:firstLine="0" w:firstLineChars="0"/>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质量员</w:t>
                      </w:r>
                    </w:p>
                    <w:p w14:paraId="6208D732">
                      <w:pPr>
                        <w:pStyle w:val="22"/>
                        <w:ind w:left="0" w:leftChars="0" w:firstLine="0" w:firstLineChars="0"/>
                        <w:jc w:val="center"/>
                        <w:rPr>
                          <w:rFonts w:hint="default" w:eastAsia="宋体"/>
                          <w:highlight w:val="none"/>
                          <w:lang w:val="en-US" w:eastAsia="zh-CN"/>
                        </w:rPr>
                      </w:pPr>
                      <w:r>
                        <w:rPr>
                          <w:rFonts w:hint="eastAsia" w:ascii="宋体" w:hAnsi="宋体" w:cs="宋体"/>
                          <w:sz w:val="18"/>
                          <w:szCs w:val="18"/>
                          <w:lang w:val="en-US" w:eastAsia="zh-CN"/>
                        </w:rPr>
                        <w:t>于海航</w:t>
                      </w:r>
                      <w:r>
                        <w:rPr>
                          <w:rFonts w:hint="eastAsia" w:ascii="宋体" w:hAnsi="宋体" w:cs="宋体"/>
                          <w:b w:val="0"/>
                          <w:bCs w:val="0"/>
                          <w:sz w:val="18"/>
                          <w:szCs w:val="18"/>
                          <w:lang w:val="en-US" w:eastAsia="zh-CN"/>
                        </w:rPr>
                        <w:t>15921159101</w:t>
                      </w:r>
                    </w:p>
                  </w:txbxContent>
                </v:textbox>
              </v:shape>
            </w:pict>
          </mc:Fallback>
        </mc:AlternateContent>
      </w:r>
    </w:p>
    <w:p w14:paraId="1D53AB3D">
      <w:pPr>
        <w:spacing w:line="360" w:lineRule="auto"/>
        <w:ind w:right="-11"/>
      </w:pPr>
    </w:p>
    <w:p w14:paraId="7CB00DDD">
      <w:pPr>
        <w:spacing w:line="360" w:lineRule="auto"/>
        <w:ind w:right="-11"/>
      </w:pPr>
      <w:r>
        <w:rPr>
          <w:sz w:val="21"/>
        </w:rPr>
        <mc:AlternateContent>
          <mc:Choice Requires="wps">
            <w:drawing>
              <wp:anchor distT="0" distB="0" distL="114300" distR="114300" simplePos="0" relativeHeight="251740160" behindDoc="0" locked="0" layoutInCell="1" allowOverlap="1">
                <wp:simplePos x="0" y="0"/>
                <wp:positionH relativeFrom="column">
                  <wp:posOffset>1124585</wp:posOffset>
                </wp:positionH>
                <wp:positionV relativeFrom="paragraph">
                  <wp:posOffset>119380</wp:posOffset>
                </wp:positionV>
                <wp:extent cx="635" cy="203200"/>
                <wp:effectExtent l="9525" t="0" r="27940" b="6350"/>
                <wp:wrapNone/>
                <wp:docPr id="181" name="直接连接符 395"/>
                <wp:cNvGraphicFramePr/>
                <a:graphic xmlns:a="http://schemas.openxmlformats.org/drawingml/2006/main">
                  <a:graphicData uri="http://schemas.microsoft.com/office/word/2010/wordprocessingShape">
                    <wps:wsp>
                      <wps:cNvCnPr/>
                      <wps:spPr>
                        <a:xfrm rot="-10800000" flipH="1">
                          <a:off x="0" y="0"/>
                          <a:ext cx="635" cy="203200"/>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95" o:spid="_x0000_s1026" o:spt="20" style="position:absolute;left:0pt;flip:x;margin-left:88.55pt;margin-top:9.4pt;height:16pt;width:0.05pt;rotation:11796480f;z-index:251740160;mso-width-relative:page;mso-height-relative:page;" filled="f" stroked="t" coordsize="21600,21600" o:gfxdata="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5K9iY1AAAAAkBAAAPAAAAAAAAAAEAIAAA&#10;ACIAAABkcnMvZG93bnJldi54bWxQSwECFAAUAAAACACHTuJAteM9OhACAAAOBAAADgAAAAAAAAAB&#10;ACAAAAAjAQAAZHJzL2Uyb0RvYy54bWxQSwUGAAAAAAYABgBZAQAApQUAAAAA&#10;">
                <v:fill on="f" focussize="0,0"/>
                <v:stroke weight="1.5pt" color="#000000" joinstyle="round"/>
                <v:imagedata o:title=""/>
                <o:lock v:ext="edit" aspectratio="f"/>
              </v:line>
            </w:pict>
          </mc:Fallback>
        </mc:AlternateContent>
      </w:r>
    </w:p>
    <w:p w14:paraId="6351094F">
      <w:pPr>
        <w:spacing w:line="360" w:lineRule="auto"/>
        <w:ind w:right="-11"/>
      </w:pPr>
      <w:r>
        <w:rPr>
          <w:sz w:val="21"/>
        </w:rPr>
        <mc:AlternateContent>
          <mc:Choice Requires="wps">
            <w:drawing>
              <wp:anchor distT="0" distB="0" distL="114300" distR="114300" simplePos="0" relativeHeight="251739136" behindDoc="0" locked="0" layoutInCell="1" allowOverlap="1">
                <wp:simplePos x="0" y="0"/>
                <wp:positionH relativeFrom="column">
                  <wp:posOffset>3956050</wp:posOffset>
                </wp:positionH>
                <wp:positionV relativeFrom="paragraph">
                  <wp:posOffset>16510</wp:posOffset>
                </wp:positionV>
                <wp:extent cx="7620" cy="78740"/>
                <wp:effectExtent l="9525" t="635" r="20955" b="15875"/>
                <wp:wrapNone/>
                <wp:docPr id="180" name="直接连接符 394"/>
                <wp:cNvGraphicFramePr/>
                <a:graphic xmlns:a="http://schemas.openxmlformats.org/drawingml/2006/main">
                  <a:graphicData uri="http://schemas.microsoft.com/office/word/2010/wordprocessingShape">
                    <wps:wsp>
                      <wps:cNvCnPr/>
                      <wps:spPr>
                        <a:xfrm flipH="1">
                          <a:off x="0" y="0"/>
                          <a:ext cx="7620" cy="78740"/>
                        </a:xfrm>
                        <a:prstGeom prst="straightConnector1">
                          <a:avLst/>
                        </a:prstGeom>
                        <a:ln w="19050" cap="flat" cmpd="sng">
                          <a:solidFill>
                            <a:srgbClr val="000000"/>
                          </a:solidFill>
                          <a:prstDash val="solid"/>
                          <a:round/>
                          <a:headEnd type="none" w="med" len="med"/>
                          <a:tailEnd type="none" w="med" len="med"/>
                        </a:ln>
                      </wps:spPr>
                      <wps:bodyPr/>
                    </wps:wsp>
                  </a:graphicData>
                </a:graphic>
              </wp:anchor>
            </w:drawing>
          </mc:Choice>
          <mc:Fallback>
            <w:pict>
              <v:shape id="直接连接符 394" o:spid="_x0000_s1026" o:spt="32" type="#_x0000_t32" style="position:absolute;left:0pt;flip:x;margin-left:311.5pt;margin-top:1.3pt;height:6.2pt;width:0.6pt;z-index:251739136;mso-width-relative:page;mso-height-relative:page;" filled="f" stroked="t" coordsize="21600,21600" o:gfxdata="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RssPs1wAAAAgBAAAPAAAAAAAAAAEAIAAAACIAAABk&#10;cnMvZG93bnJldi54bWxQSwECFAAUAAAACACHTuJAWDoJkgcCAAAABAAADgAAAAAAAAABACAAAAAm&#10;AQAAZHJzL2Uyb0RvYy54bWxQSwUGAAAAAAYABgBZAQAAnwUAAAAA&#10;">
                <v:fill on="f" focussize="0,0"/>
                <v:stroke weight="1.5pt" color="#000000" joinstyle="round"/>
                <v:imagedata o:title=""/>
                <o:lock v:ext="edit" aspectratio="f"/>
              </v:shape>
            </w:pict>
          </mc:Fallback>
        </mc:AlternateContent>
      </w:r>
      <w:r>
        <w:rPr>
          <w:sz w:val="21"/>
        </w:rPr>
        <mc:AlternateContent>
          <mc:Choice Requires="wps">
            <w:drawing>
              <wp:anchor distT="0" distB="0" distL="114300" distR="114300" simplePos="0" relativeHeight="251732992" behindDoc="0" locked="0" layoutInCell="1" allowOverlap="1">
                <wp:simplePos x="0" y="0"/>
                <wp:positionH relativeFrom="column">
                  <wp:posOffset>2508885</wp:posOffset>
                </wp:positionH>
                <wp:positionV relativeFrom="paragraph">
                  <wp:posOffset>86995</wp:posOffset>
                </wp:positionV>
                <wp:extent cx="5715" cy="231140"/>
                <wp:effectExtent l="36195" t="0" r="34290" b="16510"/>
                <wp:wrapNone/>
                <wp:docPr id="174" name="直接连接符 388"/>
                <wp:cNvGraphicFramePr/>
                <a:graphic xmlns:a="http://schemas.openxmlformats.org/drawingml/2006/main">
                  <a:graphicData uri="http://schemas.microsoft.com/office/word/2010/wordprocessingShape">
                    <wps:wsp>
                      <wps:cNvCnPr/>
                      <wps:spPr>
                        <a:xfrm flipH="1">
                          <a:off x="0" y="0"/>
                          <a:ext cx="5715" cy="231140"/>
                        </a:xfrm>
                        <a:prstGeom prst="straightConnector1">
                          <a:avLst/>
                        </a:prstGeom>
                        <a:ln w="19050" cap="flat" cmpd="sng">
                          <a:solidFill>
                            <a:srgbClr val="000000"/>
                          </a:solidFill>
                          <a:prstDash val="solid"/>
                          <a:round/>
                          <a:headEnd type="none" w="med" len="med"/>
                          <a:tailEnd type="triangle" w="med" len="med"/>
                        </a:ln>
                      </wps:spPr>
                      <wps:bodyPr/>
                    </wps:wsp>
                  </a:graphicData>
                </a:graphic>
              </wp:anchor>
            </w:drawing>
          </mc:Choice>
          <mc:Fallback>
            <w:pict>
              <v:shape id="直接连接符 388" o:spid="_x0000_s1026" o:spt="32" type="#_x0000_t32" style="position:absolute;left:0pt;flip:x;margin-left:197.55pt;margin-top:6.85pt;height:18.2pt;width:0.45pt;z-index:251732992;mso-width-relative:page;mso-height-relative:page;" filled="f" stroked="t" coordsize="21600,21600" o:gfxdata="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WSvKItcAAAAJAQAADwAAAAAAAAAB&#10;ACAAAAAiAAAAZHJzL2Rvd25yZXYueG1sUEsBAhQAFAAAAAgAh07iQCVoqzIRAgAABQQAAA4AAAAA&#10;AAAAAQAgAAAAJgEAAGRycy9lMm9Eb2MueG1sUEsFBgAAAAAGAAYAWQEAAKkFAAAAAA==&#10;">
                <v:fill on="f" focussize="0,0"/>
                <v:stroke weight="1.5pt" color="#000000" joinstyle="round" endarrow="block"/>
                <v:imagedata o:title=""/>
                <o:lock v:ext="edit" aspectratio="f"/>
              </v:shape>
            </w:pict>
          </mc:Fallback>
        </mc:AlternateContent>
      </w:r>
      <w:r>
        <w:rPr>
          <w:sz w:val="21"/>
        </w:rPr>
        <mc:AlternateContent>
          <mc:Choice Requires="wps">
            <w:drawing>
              <wp:anchor distT="0" distB="0" distL="114300" distR="114300" simplePos="0" relativeHeight="251742208" behindDoc="0" locked="0" layoutInCell="1" allowOverlap="1">
                <wp:simplePos x="0" y="0"/>
                <wp:positionH relativeFrom="column">
                  <wp:posOffset>1133475</wp:posOffset>
                </wp:positionH>
                <wp:positionV relativeFrom="paragraph">
                  <wp:posOffset>92075</wp:posOffset>
                </wp:positionV>
                <wp:extent cx="2825115" cy="635"/>
                <wp:effectExtent l="0" t="0" r="0" b="0"/>
                <wp:wrapNone/>
                <wp:docPr id="183" name="直接连接符 397"/>
                <wp:cNvGraphicFramePr/>
                <a:graphic xmlns:a="http://schemas.openxmlformats.org/drawingml/2006/main">
                  <a:graphicData uri="http://schemas.microsoft.com/office/word/2010/wordprocessingShape">
                    <wps:wsp>
                      <wps:cNvCnPr/>
                      <wps:spPr>
                        <a:xfrm rot="-10800000" flipV="1">
                          <a:off x="0" y="0"/>
                          <a:ext cx="2825115" cy="635"/>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97" o:spid="_x0000_s1026" o:spt="20" style="position:absolute;left:0pt;flip:y;margin-left:89.25pt;margin-top:7.25pt;height:0.05pt;width:222.45pt;rotation:11796480f;z-index:251742208;mso-width-relative:page;mso-height-relative:page;" filled="f" stroked="t" coordsize="21600,21600" o:gfxdata="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Xykds1QAAAAkBAAAPAAAAAAAAAAEA&#10;IAAAACIAAABkcnMvZG93bnJldi54bWxQSwECFAAUAAAACACHTuJACFXHJRICAAAPBAAADgAAAAAA&#10;AAABACAAAAAkAQAAZHJzL2Uyb0RvYy54bWxQSwUGAAAAAAYABgBZAQAAqAUAAAAA&#10;">
                <v:fill on="f" focussize="0,0"/>
                <v:stroke weight="1.5pt" color="#000000" joinstyle="round"/>
                <v:imagedata o:title=""/>
                <o:lock v:ext="edit" aspectratio="f"/>
              </v:line>
            </w:pict>
          </mc:Fallback>
        </mc:AlternateContent>
      </w:r>
      <w:r>
        <w:rPr>
          <w:sz w:val="21"/>
        </w:rPr>
        <mc:AlternateContent>
          <mc:Choice Requires="wpg">
            <w:drawing>
              <wp:anchor distT="0" distB="0" distL="114300" distR="114300" simplePos="0" relativeHeight="251718656" behindDoc="0" locked="0" layoutInCell="1" allowOverlap="1">
                <wp:simplePos x="0" y="0"/>
                <wp:positionH relativeFrom="column">
                  <wp:posOffset>1656715</wp:posOffset>
                </wp:positionH>
                <wp:positionV relativeFrom="paragraph">
                  <wp:posOffset>7042150</wp:posOffset>
                </wp:positionV>
                <wp:extent cx="4331970" cy="2668270"/>
                <wp:effectExtent l="9525" t="9525" r="20955" b="27305"/>
                <wp:wrapNone/>
                <wp:docPr id="351" name="组合 351"/>
                <wp:cNvGraphicFramePr/>
                <a:graphic xmlns:a="http://schemas.openxmlformats.org/drawingml/2006/main">
                  <a:graphicData uri="http://schemas.microsoft.com/office/word/2010/wordprocessingGroup">
                    <wpg:wgp>
                      <wpg:cNvGrpSpPr/>
                      <wpg:grpSpPr>
                        <a:xfrm>
                          <a:off x="0" y="0"/>
                          <a:ext cx="4331970" cy="2668270"/>
                          <a:chOff x="0" y="0"/>
                          <a:chExt cx="7507" cy="5875"/>
                        </a:xfrm>
                        <a:effectLst/>
                      </wpg:grpSpPr>
                      <wps:wsp>
                        <wps:cNvPr id="296" name="直接连接符 296"/>
                        <wps:cNvCnPr/>
                        <wps:spPr>
                          <a:xfrm flipV="1">
                            <a:off x="1475" y="3116"/>
                            <a:ext cx="4477" cy="1"/>
                          </a:xfrm>
                          <a:prstGeom prst="line">
                            <a:avLst/>
                          </a:prstGeom>
                          <a:ln w="19050" cap="flat" cmpd="sng">
                            <a:solidFill>
                              <a:srgbClr val="000000"/>
                            </a:solidFill>
                            <a:prstDash val="solid"/>
                            <a:headEnd type="none" w="med" len="med"/>
                            <a:tailEnd type="none" w="med" len="med"/>
                          </a:ln>
                          <a:effectLst/>
                        </wps:spPr>
                        <wps:bodyPr upright="1"/>
                      </wps:wsp>
                      <wps:wsp>
                        <wps:cNvPr id="297" name="直接连接符 297"/>
                        <wps:cNvCnPr/>
                        <wps:spPr>
                          <a:xfrm flipH="1">
                            <a:off x="1483" y="3119"/>
                            <a:ext cx="1" cy="361"/>
                          </a:xfrm>
                          <a:prstGeom prst="line">
                            <a:avLst/>
                          </a:prstGeom>
                          <a:ln w="19050" cap="flat" cmpd="sng">
                            <a:solidFill>
                              <a:srgbClr val="000000"/>
                            </a:solidFill>
                            <a:prstDash val="solid"/>
                            <a:headEnd type="none" w="med" len="med"/>
                            <a:tailEnd type="triangle" w="med" len="med"/>
                          </a:ln>
                          <a:effectLst/>
                        </wps:spPr>
                        <wps:bodyPr upright="1"/>
                      </wps:wsp>
                      <wps:wsp>
                        <wps:cNvPr id="298" name="直接连接符 298"/>
                        <wps:cNvCnPr/>
                        <wps:spPr>
                          <a:xfrm flipH="1">
                            <a:off x="5944" y="3125"/>
                            <a:ext cx="1" cy="361"/>
                          </a:xfrm>
                          <a:prstGeom prst="line">
                            <a:avLst/>
                          </a:prstGeom>
                          <a:ln w="19050" cap="flat" cmpd="sng">
                            <a:solidFill>
                              <a:srgbClr val="000000"/>
                            </a:solidFill>
                            <a:prstDash val="solid"/>
                            <a:headEnd type="none" w="med" len="med"/>
                            <a:tailEnd type="triangle" w="med" len="med"/>
                          </a:ln>
                          <a:effectLst/>
                        </wps:spPr>
                        <wps:bodyPr upright="1"/>
                      </wps:wsp>
                      <wps:wsp>
                        <wps:cNvPr id="299" name="文本框 299"/>
                        <wps:cNvSpPr txBox="1"/>
                        <wps:spPr>
                          <a:xfrm>
                            <a:off x="4963" y="3472"/>
                            <a:ext cx="1928" cy="865"/>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4A0BC8E7">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eastAsia="zh-CN"/>
                                </w:rPr>
                              </w:pPr>
                              <w:r>
                                <w:rPr>
                                  <w:rFonts w:hint="eastAsia" w:ascii="仿宋_GB2312" w:hAnsi="仿宋_GB2312" w:eastAsia="仿宋_GB2312" w:cs="仿宋_GB2312"/>
                                  <w:color w:val="auto"/>
                                  <w:sz w:val="13"/>
                                  <w:szCs w:val="13"/>
                                  <w:lang w:eastAsia="zh-CN"/>
                                </w:rPr>
                                <w:t>质量员</w:t>
                              </w:r>
                            </w:p>
                            <w:p w14:paraId="640B75F3">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val="en-US" w:eastAsia="zh-CN"/>
                                </w:rPr>
                              </w:pPr>
                              <w:r>
                                <w:rPr>
                                  <w:rFonts w:hint="eastAsia" w:ascii="仿宋_GB2312" w:hAnsi="仿宋_GB2312" w:eastAsia="仿宋_GB2312" w:cs="仿宋_GB2312"/>
                                  <w:color w:val="auto"/>
                                  <w:sz w:val="13"/>
                                  <w:szCs w:val="13"/>
                                  <w:lang w:val="en-US" w:eastAsia="zh-CN"/>
                                </w:rPr>
                                <w:t>戴旭13681603961</w:t>
                              </w:r>
                            </w:p>
                            <w:p w14:paraId="0E041C28">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张秋杰13761790743</w:t>
                              </w:r>
                            </w:p>
                          </w:txbxContent>
                        </wps:txbx>
                        <wps:bodyPr wrap="square" lIns="91439" tIns="45719" rIns="91439" bIns="45719" upright="1"/>
                      </wps:wsp>
                      <wps:wsp>
                        <wps:cNvPr id="300" name="直接连接符 300"/>
                        <wps:cNvCnPr/>
                        <wps:spPr>
                          <a:xfrm flipV="1">
                            <a:off x="2376" y="1234"/>
                            <a:ext cx="2651" cy="1"/>
                          </a:xfrm>
                          <a:prstGeom prst="line">
                            <a:avLst/>
                          </a:prstGeom>
                          <a:ln w="19050" cap="flat" cmpd="sng">
                            <a:solidFill>
                              <a:srgbClr val="000000"/>
                            </a:solidFill>
                            <a:prstDash val="solid"/>
                            <a:headEnd type="none" w="med" len="med"/>
                            <a:tailEnd type="none" w="med" len="med"/>
                          </a:ln>
                          <a:effectLst/>
                        </wps:spPr>
                        <wps:bodyPr upright="1"/>
                      </wps:wsp>
                      <wps:wsp>
                        <wps:cNvPr id="301" name="文本框 301"/>
                        <wps:cNvSpPr txBox="1"/>
                        <wps:spPr>
                          <a:xfrm>
                            <a:off x="2593" y="0"/>
                            <a:ext cx="2268" cy="902"/>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159F088D">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项目经理</w:t>
                              </w:r>
                            </w:p>
                            <w:p w14:paraId="3DE5DF5A">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张秋杰13761790743</w:t>
                              </w:r>
                            </w:p>
                          </w:txbxContent>
                        </wps:txbx>
                        <wps:bodyPr wrap="square" lIns="91439" tIns="45719" rIns="91439" bIns="45719" upright="1"/>
                      </wps:wsp>
                      <wps:wsp>
                        <wps:cNvPr id="302" name="文本框 302"/>
                        <wps:cNvSpPr txBox="1"/>
                        <wps:spPr>
                          <a:xfrm>
                            <a:off x="3938" y="1610"/>
                            <a:ext cx="2251" cy="784"/>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593C6EF4">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项目总工</w:t>
                              </w:r>
                            </w:p>
                            <w:p w14:paraId="37E6C6AD">
                              <w:pPr>
                                <w:spacing w:line="240" w:lineRule="auto"/>
                                <w:jc w:val="center"/>
                                <w:rPr>
                                  <w:rFonts w:hint="eastAsia" w:ascii="仿宋_GB2312" w:hAnsi="仿宋_GB2312" w:eastAsia="仿宋_GB2312" w:cs="仿宋_GB2312"/>
                                  <w:sz w:val="15"/>
                                  <w:szCs w:val="15"/>
                                  <w:lang w:val="en-US" w:eastAsia="zh-CN"/>
                                </w:rPr>
                              </w:pPr>
                              <w:r>
                                <w:rPr>
                                  <w:rFonts w:hint="eastAsia" w:ascii="仿宋_GB2312" w:hAnsi="仿宋_GB2312" w:eastAsia="仿宋_GB2312" w:cs="仿宋_GB2312"/>
                                  <w:sz w:val="15"/>
                                  <w:szCs w:val="15"/>
                                  <w:lang w:val="en-US" w:eastAsia="zh-CN"/>
                                </w:rPr>
                                <w:t>张秋杰</w:t>
                              </w:r>
                              <w:r>
                                <w:rPr>
                                  <w:rFonts w:hint="eastAsia" w:ascii="仿宋_GB2312" w:hAnsi="仿宋_GB2312" w:eastAsia="仿宋_GB2312" w:cs="仿宋_GB2312"/>
                                  <w:sz w:val="15"/>
                                  <w:szCs w:val="15"/>
                                  <w:lang w:eastAsia="zh-CN"/>
                                </w:rPr>
                                <w:t>：</w:t>
                              </w:r>
                              <w:r>
                                <w:rPr>
                                  <w:rFonts w:hint="eastAsia" w:ascii="仿宋_GB2312" w:hAnsi="仿宋_GB2312" w:eastAsia="仿宋_GB2312" w:cs="仿宋_GB2312"/>
                                  <w:sz w:val="15"/>
                                  <w:szCs w:val="15"/>
                                  <w:lang w:val="en-US" w:eastAsia="zh-CN"/>
                                </w:rPr>
                                <w:t>13761790743</w:t>
                              </w:r>
                            </w:p>
                            <w:p w14:paraId="329A113B">
                              <w:pPr>
                                <w:spacing w:line="240" w:lineRule="auto"/>
                                <w:jc w:val="center"/>
                                <w:rPr>
                                  <w:rFonts w:hint="eastAsia" w:ascii="仿宋_GB2312" w:hAnsi="仿宋_GB2312" w:eastAsia="仿宋_GB2312" w:cs="仿宋_GB2312"/>
                                  <w:sz w:val="15"/>
                                  <w:szCs w:val="15"/>
                                  <w:lang w:eastAsia="zh-CN"/>
                                </w:rPr>
                              </w:pPr>
                            </w:p>
                          </w:txbxContent>
                        </wps:txbx>
                        <wps:bodyPr wrap="square" lIns="91439" tIns="45719" rIns="91439" bIns="45719" upright="1"/>
                      </wps:wsp>
                      <wps:wsp>
                        <wps:cNvPr id="303" name="文本框 303"/>
                        <wps:cNvSpPr txBox="1"/>
                        <wps:spPr>
                          <a:xfrm>
                            <a:off x="1266" y="1621"/>
                            <a:ext cx="2251" cy="784"/>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06569F69">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项目施工经理</w:t>
                              </w:r>
                            </w:p>
                            <w:p w14:paraId="3D332DF2">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万青13816365287</w:t>
                              </w:r>
                            </w:p>
                            <w:p w14:paraId="1B15AD7A">
                              <w:pPr>
                                <w:spacing w:line="240" w:lineRule="auto"/>
                                <w:jc w:val="center"/>
                                <w:rPr>
                                  <w:rFonts w:hint="eastAsia" w:ascii="仿宋_GB2312" w:hAnsi="仿宋_GB2312" w:eastAsia="仿宋_GB2312" w:cs="仿宋_GB2312"/>
                                  <w:sz w:val="15"/>
                                  <w:szCs w:val="15"/>
                                  <w:lang w:eastAsia="zh-CN"/>
                                </w:rPr>
                              </w:pPr>
                            </w:p>
                          </w:txbxContent>
                        </wps:txbx>
                        <wps:bodyPr wrap="square" lIns="91439" tIns="45719" rIns="91439" bIns="45719" upright="1"/>
                      </wps:wsp>
                      <wps:wsp>
                        <wps:cNvPr id="333" name="直接连接符 333"/>
                        <wps:cNvCnPr/>
                        <wps:spPr>
                          <a:xfrm rot="-10800000" flipV="1">
                            <a:off x="2387" y="2730"/>
                            <a:ext cx="2662" cy="1"/>
                          </a:xfrm>
                          <a:prstGeom prst="line">
                            <a:avLst/>
                          </a:prstGeom>
                          <a:ln w="19050" cap="flat" cmpd="sng">
                            <a:solidFill>
                              <a:srgbClr val="000000"/>
                            </a:solidFill>
                            <a:prstDash val="solid"/>
                            <a:headEnd type="none" w="med" len="med"/>
                            <a:tailEnd type="none" w="med" len="med"/>
                          </a:ln>
                          <a:effectLst/>
                        </wps:spPr>
                        <wps:bodyPr upright="1"/>
                      </wps:wsp>
                      <wps:wsp>
                        <wps:cNvPr id="334" name="直接连接符 334"/>
                        <wps:cNvCnPr/>
                        <wps:spPr>
                          <a:xfrm flipH="1">
                            <a:off x="1129" y="4922"/>
                            <a:ext cx="1" cy="361"/>
                          </a:xfrm>
                          <a:prstGeom prst="line">
                            <a:avLst/>
                          </a:prstGeom>
                          <a:ln w="19050" cap="flat" cmpd="sng">
                            <a:solidFill>
                              <a:srgbClr val="000000"/>
                            </a:solidFill>
                            <a:prstDash val="solid"/>
                            <a:headEnd type="none" w="med" len="med"/>
                            <a:tailEnd type="triangle" w="med" len="med"/>
                          </a:ln>
                          <a:effectLst/>
                        </wps:spPr>
                        <wps:bodyPr upright="1"/>
                      </wps:wsp>
                      <wps:wsp>
                        <wps:cNvPr id="335" name="文本框 335"/>
                        <wps:cNvSpPr txBox="1"/>
                        <wps:spPr>
                          <a:xfrm>
                            <a:off x="2576" y="5284"/>
                            <a:ext cx="2268" cy="587"/>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70DF73BC">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机械</w:t>
                              </w:r>
                              <w:r>
                                <w:rPr>
                                  <w:rFonts w:hint="eastAsia" w:ascii="仿宋_GB2312" w:hAnsi="仿宋_GB2312" w:eastAsia="仿宋_GB2312" w:cs="仿宋_GB2312"/>
                                  <w:color w:val="auto"/>
                                  <w:sz w:val="18"/>
                                  <w:szCs w:val="18"/>
                                </w:rPr>
                                <w:t>施工班组</w:t>
                              </w:r>
                            </w:p>
                            <w:p w14:paraId="4FD8DEB4">
                              <w:pPr>
                                <w:rPr>
                                  <w:rFonts w:hint="eastAsia" w:ascii="仿宋_GB2312" w:hAnsi="仿宋_GB2312" w:eastAsia="仿宋_GB2312" w:cs="仿宋_GB2312"/>
                                  <w:color w:val="0000FF"/>
                                  <w:sz w:val="18"/>
                                  <w:szCs w:val="18"/>
                                </w:rPr>
                              </w:pPr>
                            </w:p>
                          </w:txbxContent>
                        </wps:txbx>
                        <wps:bodyPr wrap="square" lIns="91439" tIns="45719" rIns="91439" bIns="45719" upright="1"/>
                      </wps:wsp>
                      <wps:wsp>
                        <wps:cNvPr id="336" name="文本框 336"/>
                        <wps:cNvSpPr txBox="1"/>
                        <wps:spPr>
                          <a:xfrm>
                            <a:off x="5239" y="5289"/>
                            <a:ext cx="2268" cy="587"/>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3CE75699">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电气</w:t>
                              </w:r>
                              <w:r>
                                <w:rPr>
                                  <w:rFonts w:hint="eastAsia" w:ascii="仿宋_GB2312" w:hAnsi="仿宋_GB2312" w:eastAsia="仿宋_GB2312" w:cs="仿宋_GB2312"/>
                                  <w:color w:val="auto"/>
                                  <w:sz w:val="18"/>
                                  <w:szCs w:val="18"/>
                                </w:rPr>
                                <w:t>施工班组</w:t>
                              </w:r>
                            </w:p>
                            <w:p w14:paraId="4B9EF33C">
                              <w:pPr>
                                <w:rPr>
                                  <w:rFonts w:hint="eastAsia" w:ascii="仿宋_GB2312" w:hAnsi="仿宋_GB2312" w:eastAsia="仿宋_GB2312" w:cs="仿宋_GB2312"/>
                                  <w:color w:val="0000FF"/>
                                  <w:sz w:val="18"/>
                                  <w:szCs w:val="18"/>
                                </w:rPr>
                              </w:pPr>
                            </w:p>
                          </w:txbxContent>
                        </wps:txbx>
                        <wps:bodyPr wrap="square" lIns="91439" tIns="45719" rIns="91439" bIns="45719" upright="1"/>
                      </wps:wsp>
                      <wps:wsp>
                        <wps:cNvPr id="337" name="直接连接符 337"/>
                        <wps:cNvCnPr/>
                        <wps:spPr>
                          <a:xfrm flipH="1">
                            <a:off x="6381" y="4926"/>
                            <a:ext cx="1" cy="361"/>
                          </a:xfrm>
                          <a:prstGeom prst="line">
                            <a:avLst/>
                          </a:prstGeom>
                          <a:ln w="19050" cap="flat" cmpd="sng">
                            <a:solidFill>
                              <a:srgbClr val="000000"/>
                            </a:solidFill>
                            <a:prstDash val="solid"/>
                            <a:headEnd type="none" w="med" len="med"/>
                            <a:tailEnd type="triangle" w="med" len="med"/>
                          </a:ln>
                          <a:effectLst/>
                        </wps:spPr>
                        <wps:bodyPr upright="1"/>
                      </wps:wsp>
                      <wps:wsp>
                        <wps:cNvPr id="338" name="直接连接符 338"/>
                        <wps:cNvCnPr/>
                        <wps:spPr>
                          <a:xfrm flipV="1">
                            <a:off x="1117" y="4913"/>
                            <a:ext cx="5275" cy="1"/>
                          </a:xfrm>
                          <a:prstGeom prst="line">
                            <a:avLst/>
                          </a:prstGeom>
                          <a:ln w="19050" cap="flat" cmpd="sng">
                            <a:solidFill>
                              <a:srgbClr val="000000"/>
                            </a:solidFill>
                            <a:prstDash val="solid"/>
                            <a:headEnd type="none" w="med" len="med"/>
                            <a:tailEnd type="none" w="med" len="med"/>
                          </a:ln>
                          <a:effectLst/>
                        </wps:spPr>
                        <wps:bodyPr upright="1"/>
                      </wps:wsp>
                      <wps:wsp>
                        <wps:cNvPr id="339" name="直接连接符 339"/>
                        <wps:cNvCnPr/>
                        <wps:spPr>
                          <a:xfrm>
                            <a:off x="3697" y="4597"/>
                            <a:ext cx="18" cy="694"/>
                          </a:xfrm>
                          <a:prstGeom prst="line">
                            <a:avLst/>
                          </a:prstGeom>
                          <a:ln w="19050" cap="flat" cmpd="sng">
                            <a:solidFill>
                              <a:srgbClr val="000000"/>
                            </a:solidFill>
                            <a:prstDash val="solid"/>
                            <a:headEnd type="none" w="med" len="med"/>
                            <a:tailEnd type="triangle" w="med" len="med"/>
                          </a:ln>
                          <a:effectLst/>
                        </wps:spPr>
                        <wps:bodyPr upright="1"/>
                      </wps:wsp>
                      <wps:wsp>
                        <wps:cNvPr id="340" name="直接连接符 340"/>
                        <wps:cNvCnPr/>
                        <wps:spPr>
                          <a:xfrm>
                            <a:off x="3712" y="2718"/>
                            <a:ext cx="1" cy="398"/>
                          </a:xfrm>
                          <a:prstGeom prst="line">
                            <a:avLst/>
                          </a:prstGeom>
                          <a:ln w="19050" cap="flat" cmpd="sng">
                            <a:solidFill>
                              <a:srgbClr val="000000"/>
                            </a:solidFill>
                            <a:prstDash val="solid"/>
                            <a:headEnd type="none" w="med" len="med"/>
                            <a:tailEnd type="triangle" w="med" len="med"/>
                          </a:ln>
                          <a:effectLst/>
                        </wps:spPr>
                        <wps:bodyPr upright="1"/>
                      </wps:wsp>
                      <wps:wsp>
                        <wps:cNvPr id="341" name="直接连接符 341"/>
                        <wps:cNvCnPr/>
                        <wps:spPr>
                          <a:xfrm rot="10800000">
                            <a:off x="5047" y="2387"/>
                            <a:ext cx="1" cy="361"/>
                          </a:xfrm>
                          <a:prstGeom prst="line">
                            <a:avLst/>
                          </a:prstGeom>
                          <a:ln w="19050" cap="flat" cmpd="sng">
                            <a:solidFill>
                              <a:srgbClr val="000000"/>
                            </a:solidFill>
                            <a:prstDash val="solid"/>
                            <a:headEnd type="none" w="med" len="med"/>
                            <a:tailEnd type="none" w="med" len="med"/>
                          </a:ln>
                          <a:effectLst/>
                        </wps:spPr>
                        <wps:bodyPr upright="1"/>
                      </wps:wsp>
                      <wps:wsp>
                        <wps:cNvPr id="342" name="直接连接符 342"/>
                        <wps:cNvCnPr/>
                        <wps:spPr>
                          <a:xfrm flipH="1">
                            <a:off x="5030" y="1226"/>
                            <a:ext cx="1" cy="361"/>
                          </a:xfrm>
                          <a:prstGeom prst="line">
                            <a:avLst/>
                          </a:prstGeom>
                          <a:ln w="19050" cap="flat" cmpd="sng">
                            <a:solidFill>
                              <a:srgbClr val="000000"/>
                            </a:solidFill>
                            <a:prstDash val="solid"/>
                            <a:headEnd type="none" w="med" len="med"/>
                            <a:tailEnd type="triangle" w="med" len="med"/>
                          </a:ln>
                          <a:effectLst/>
                        </wps:spPr>
                        <wps:bodyPr upright="1"/>
                      </wps:wsp>
                      <wps:wsp>
                        <wps:cNvPr id="343" name="直接连接符 343"/>
                        <wps:cNvCnPr/>
                        <wps:spPr>
                          <a:xfrm>
                            <a:off x="2387" y="1220"/>
                            <a:ext cx="1" cy="389"/>
                          </a:xfrm>
                          <a:prstGeom prst="line">
                            <a:avLst/>
                          </a:prstGeom>
                          <a:ln w="19050" cap="flat" cmpd="sng">
                            <a:solidFill>
                              <a:srgbClr val="000000"/>
                            </a:solidFill>
                            <a:prstDash val="solid"/>
                            <a:headEnd type="none" w="med" len="med"/>
                            <a:tailEnd type="triangle" w="med" len="med"/>
                          </a:ln>
                          <a:effectLst/>
                        </wps:spPr>
                        <wps:bodyPr upright="1"/>
                      </wps:wsp>
                      <wps:wsp>
                        <wps:cNvPr id="344" name="直接连接符 344"/>
                        <wps:cNvCnPr/>
                        <wps:spPr>
                          <a:xfrm rot="10800000">
                            <a:off x="2389" y="2403"/>
                            <a:ext cx="1" cy="327"/>
                          </a:xfrm>
                          <a:prstGeom prst="line">
                            <a:avLst/>
                          </a:prstGeom>
                          <a:ln w="19050" cap="flat" cmpd="sng">
                            <a:solidFill>
                              <a:srgbClr val="000000"/>
                            </a:solidFill>
                            <a:prstDash val="solid"/>
                            <a:headEnd type="none" w="med" len="med"/>
                            <a:tailEnd type="none" w="med" len="med"/>
                          </a:ln>
                          <a:effectLst/>
                        </wps:spPr>
                        <wps:bodyPr upright="1"/>
                      </wps:wsp>
                      <wps:wsp>
                        <wps:cNvPr id="345" name="直接连接符 345"/>
                        <wps:cNvCnPr/>
                        <wps:spPr>
                          <a:xfrm rot="-10800000" flipH="1">
                            <a:off x="5923" y="4333"/>
                            <a:ext cx="1" cy="266"/>
                          </a:xfrm>
                          <a:prstGeom prst="line">
                            <a:avLst/>
                          </a:prstGeom>
                          <a:ln w="19050" cap="flat" cmpd="sng">
                            <a:solidFill>
                              <a:srgbClr val="000000"/>
                            </a:solidFill>
                            <a:prstDash val="solid"/>
                            <a:headEnd type="none" w="med" len="med"/>
                            <a:tailEnd type="none" w="med" len="med"/>
                          </a:ln>
                          <a:effectLst/>
                        </wps:spPr>
                        <wps:bodyPr upright="1"/>
                      </wps:wsp>
                      <wps:wsp>
                        <wps:cNvPr id="346" name="直接连接符 346"/>
                        <wps:cNvCnPr/>
                        <wps:spPr>
                          <a:xfrm rot="-10800000" flipH="1">
                            <a:off x="1486" y="4232"/>
                            <a:ext cx="1" cy="361"/>
                          </a:xfrm>
                          <a:prstGeom prst="line">
                            <a:avLst/>
                          </a:prstGeom>
                          <a:ln w="19050" cap="flat" cmpd="sng">
                            <a:solidFill>
                              <a:srgbClr val="000000"/>
                            </a:solidFill>
                            <a:prstDash val="solid"/>
                            <a:headEnd type="none" w="med" len="med"/>
                            <a:tailEnd type="none" w="med" len="med"/>
                          </a:ln>
                          <a:effectLst/>
                        </wps:spPr>
                        <wps:bodyPr upright="1"/>
                      </wps:wsp>
                      <wps:wsp>
                        <wps:cNvPr id="347" name="文本框 347"/>
                        <wps:cNvSpPr txBox="1"/>
                        <wps:spPr>
                          <a:xfrm>
                            <a:off x="519" y="3482"/>
                            <a:ext cx="1928" cy="865"/>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3C496C5C">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施工员</w:t>
                              </w:r>
                            </w:p>
                            <w:p w14:paraId="6AC59D69">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赵斌13816454098</w:t>
                              </w:r>
                            </w:p>
                            <w:p w14:paraId="23F4ACE6">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张德峰13788981295</w:t>
                              </w:r>
                            </w:p>
                            <w:p w14:paraId="4E3AC666">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p>
                          </w:txbxContent>
                        </wps:txbx>
                        <wps:bodyPr wrap="square" lIns="91439" tIns="45719" rIns="91439" bIns="45719" upright="1"/>
                      </wps:wsp>
                      <wps:wsp>
                        <wps:cNvPr id="348" name="直接连接符 348"/>
                        <wps:cNvCnPr/>
                        <wps:spPr>
                          <a:xfrm rot="-10800000" flipV="1">
                            <a:off x="1500" y="4592"/>
                            <a:ext cx="4449" cy="1"/>
                          </a:xfrm>
                          <a:prstGeom prst="line">
                            <a:avLst/>
                          </a:prstGeom>
                          <a:ln w="19050" cap="flat" cmpd="sng">
                            <a:solidFill>
                              <a:srgbClr val="000000"/>
                            </a:solidFill>
                            <a:prstDash val="solid"/>
                            <a:headEnd type="none" w="med" len="med"/>
                            <a:tailEnd type="none" w="med" len="med"/>
                          </a:ln>
                          <a:effectLst/>
                        </wps:spPr>
                        <wps:bodyPr upright="1"/>
                      </wps:wsp>
                      <wps:wsp>
                        <wps:cNvPr id="349" name="文本框 349"/>
                        <wps:cNvSpPr txBox="1"/>
                        <wps:spPr>
                          <a:xfrm>
                            <a:off x="0" y="5281"/>
                            <a:ext cx="2268" cy="587"/>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112C83FE">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土建</w:t>
                              </w:r>
                              <w:r>
                                <w:rPr>
                                  <w:rFonts w:hint="eastAsia" w:ascii="仿宋_GB2312" w:hAnsi="仿宋_GB2312" w:eastAsia="仿宋_GB2312" w:cs="仿宋_GB2312"/>
                                  <w:color w:val="auto"/>
                                  <w:sz w:val="18"/>
                                  <w:szCs w:val="18"/>
                                </w:rPr>
                                <w:t>施工班组</w:t>
                              </w:r>
                            </w:p>
                            <w:p w14:paraId="050F3723">
                              <w:pPr>
                                <w:rPr>
                                  <w:rFonts w:hint="eastAsia" w:ascii="仿宋_GB2312" w:hAnsi="仿宋_GB2312" w:eastAsia="仿宋_GB2312" w:cs="仿宋_GB2312"/>
                                  <w:color w:val="auto"/>
                                  <w:sz w:val="18"/>
                                  <w:szCs w:val="18"/>
                                </w:rPr>
                              </w:pPr>
                            </w:p>
                          </w:txbxContent>
                        </wps:txbx>
                        <wps:bodyPr wrap="square" lIns="91439" tIns="45719" rIns="91439" bIns="45719" upright="1"/>
                      </wps:wsp>
                      <wps:wsp>
                        <wps:cNvPr id="350" name="直接连接符 350"/>
                        <wps:cNvCnPr/>
                        <wps:spPr>
                          <a:xfrm rot="10800000">
                            <a:off x="3722" y="873"/>
                            <a:ext cx="1" cy="361"/>
                          </a:xfrm>
                          <a:prstGeom prst="line">
                            <a:avLst/>
                          </a:prstGeom>
                          <a:ln w="19050" cap="flat" cmpd="sng">
                            <a:solidFill>
                              <a:srgbClr val="000000"/>
                            </a:solidFill>
                            <a:prstDash val="solid"/>
                            <a:headEnd type="none" w="med" len="med"/>
                            <a:tailEnd type="none" w="med" len="med"/>
                          </a:ln>
                          <a:effectLst/>
                        </wps:spPr>
                        <wps:bodyPr upright="1"/>
                      </wps:wsp>
                    </wpg:wgp>
                  </a:graphicData>
                </a:graphic>
              </wp:anchor>
            </w:drawing>
          </mc:Choice>
          <mc:Fallback>
            <w:pict>
              <v:group id="_x0000_s1026" o:spid="_x0000_s1026" o:spt="203" style="position:absolute;left:0pt;margin-left:130.45pt;margin-top:554.5pt;height:210.1pt;width:341.1pt;z-index:251718656;mso-width-relative:page;mso-height-relative:page;" coordsize="7507,5875" o:gfxdata="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">
                <o:lock v:ext="edit" aspectratio="f"/>
                <v:line id="_x0000_s1026" o:spid="_x0000_s1026" o:spt="20" style="position:absolute;left:1475;top:3116;flip:y;height:1;width:4477;" filled="f" stroked="t" coordsize="21600,21600" o:gfxdata="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qggELgAAADc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v:line id="_x0000_s1026" o:spid="_x0000_s1026" o:spt="20" style="position:absolute;left:1483;top:3119;flip:x;height:361;width:1;" filled="f" stroked="t" coordsize="21600,21600" o:gfxdata="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cgz74A&#10;AADcAAAADwAAAAAAAAABACAAAAAiAAAAZHJzL2Rvd25yZXYueG1sUEsBAhQAFAAAAAgAh07iQDMv&#10;BZ47AAAAOQAAABAAAAAAAAAAAQAgAAAADQEAAGRycy9zaGFwZXhtbC54bWxQSwUGAAAAAAYABgBb&#10;AQAAtwMAAAAA&#10;">
                  <v:fill on="f" focussize="0,0"/>
                  <v:stroke weight="1.5pt" color="#000000" joinstyle="round" endarrow="block"/>
                  <v:imagedata o:title=""/>
                  <o:lock v:ext="edit" aspectratio="f"/>
                </v:line>
                <v:line id="_x0000_s1026" o:spid="_x0000_s1026" o:spt="20" style="position:absolute;left:5944;top:3125;flip:x;height:361;width:1;" filled="f" stroked="t" coordsize="21600,21600" o:gfxdata="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i0vbsAAADc&#10;AAAADwAAAAAAAAABACAAAAAiAAAAZHJzL2Rvd25yZXYueG1sUEsBAhQAFAAAAAgAh07iQDMvBZ47&#10;AAAAOQAAABAAAAAAAAAAAQAgAAAACgEAAGRycy9zaGFwZXhtbC54bWxQSwUGAAAAAAYABgBbAQAA&#10;tAMAAAAA&#10;">
                  <v:fill on="f" focussize="0,0"/>
                  <v:stroke weight="1.5pt" color="#000000" joinstyle="round" endarrow="block"/>
                  <v:imagedata o:title=""/>
                  <o:lock v:ext="edit" aspectratio="f"/>
                </v:line>
                <v:shape id="_x0000_s1026" o:spid="_x0000_s1026" o:spt="202" type="#_x0000_t202" style="position:absolute;left:4963;top:3472;height:865;width:1928;" fillcolor="#CCFFFF" filled="t" stroked="t" coordsize="21600,21600" o:gfxdata="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1qS&#10;4MEAAADcAAAADwAAAAAAAAABACAAAAAiAAAAZHJzL2Rvd25yZXYueG1sUEsBAhQAFAAAAAgAh07i&#10;QDMvBZ47AAAAOQAAABAAAAAAAAAAAQAgAAAAEAEAAGRycy9zaGFwZXhtbC54bWxQSwUGAAAAAAYA&#10;BgBbAQAAugMAAAAA&#10;">
                  <v:fill on="t" focussize="0,0"/>
                  <v:stroke weight="1.5pt" color="#000000" joinstyle="miter"/>
                  <v:imagedata o:title=""/>
                  <o:lock v:ext="edit" aspectratio="f"/>
                  <v:textbox inset="7.19992125984252pt,3.59992125984252pt,7.19992125984252pt,3.59992125984252pt">
                    <w:txbxContent>
                      <w:p w14:paraId="4A0BC8E7">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eastAsia="zh-CN"/>
                          </w:rPr>
                        </w:pPr>
                        <w:r>
                          <w:rPr>
                            <w:rFonts w:hint="eastAsia" w:ascii="仿宋_GB2312" w:hAnsi="仿宋_GB2312" w:eastAsia="仿宋_GB2312" w:cs="仿宋_GB2312"/>
                            <w:color w:val="auto"/>
                            <w:sz w:val="13"/>
                            <w:szCs w:val="13"/>
                            <w:lang w:eastAsia="zh-CN"/>
                          </w:rPr>
                          <w:t>质量员</w:t>
                        </w:r>
                      </w:p>
                      <w:p w14:paraId="640B75F3">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val="en-US" w:eastAsia="zh-CN"/>
                          </w:rPr>
                        </w:pPr>
                        <w:r>
                          <w:rPr>
                            <w:rFonts w:hint="eastAsia" w:ascii="仿宋_GB2312" w:hAnsi="仿宋_GB2312" w:eastAsia="仿宋_GB2312" w:cs="仿宋_GB2312"/>
                            <w:color w:val="auto"/>
                            <w:sz w:val="13"/>
                            <w:szCs w:val="13"/>
                            <w:lang w:val="en-US" w:eastAsia="zh-CN"/>
                          </w:rPr>
                          <w:t>戴旭13681603961</w:t>
                        </w:r>
                      </w:p>
                      <w:p w14:paraId="0E041C28">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张秋杰13761790743</w:t>
                        </w:r>
                      </w:p>
                    </w:txbxContent>
                  </v:textbox>
                </v:shape>
                <v:line id="_x0000_s1026" o:spid="_x0000_s1026" o:spt="20" style="position:absolute;left:2376;top:1234;flip:y;height:1;width:2651;" filled="f" stroked="t" coordsize="21600,21600" o:gfxdata="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OaH5bgAAADc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v:shape id="_x0000_s1026" o:spid="_x0000_s1026" o:spt="202" type="#_x0000_t202" style="position:absolute;left:2593;top:0;height:902;width:2268;" fillcolor="#CCFFFF" filled="t" stroked="t" coordsize="21600,21600" o:gfxdata="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xwT8&#10;wAAAANwAAAAPAAAAAAAAAAEAIAAAACIAAABkcnMvZG93bnJldi54bWxQSwECFAAUAAAACACHTuJA&#10;My8FnjsAAAA5AAAAEAAAAAAAAAABACAAAAAPAQAAZHJzL3NoYXBleG1sLnhtbFBLBQYAAAAABgAG&#10;AFsBAAC5AwAAAAA=&#10;">
                  <v:fill on="t" focussize="0,0"/>
                  <v:stroke weight="1.5pt" color="#000000" joinstyle="miter"/>
                  <v:imagedata o:title=""/>
                  <o:lock v:ext="edit" aspectratio="f"/>
                  <v:textbox inset="7.19992125984252pt,3.59992125984252pt,7.19992125984252pt,3.59992125984252pt">
                    <w:txbxContent>
                      <w:p w14:paraId="159F088D">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项目经理</w:t>
                        </w:r>
                      </w:p>
                      <w:p w14:paraId="3DE5DF5A">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张秋杰13761790743</w:t>
                        </w:r>
                      </w:p>
                    </w:txbxContent>
                  </v:textbox>
                </v:shape>
                <v:shape id="_x0000_s1026" o:spid="_x0000_s1026" o:spt="202" type="#_x0000_t202" style="position:absolute;left:3938;top:1610;height:784;width:2251;" fillcolor="#CCFFFF" filled="t" stroked="t" coordsize="21600,21600" o:gfxdata="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FZqL&#10;wAAAANwAAAAPAAAAAAAAAAEAIAAAACIAAABkcnMvZG93bnJldi54bWxQSwECFAAUAAAACACHTuJA&#10;My8FnjsAAAA5AAAAEAAAAAAAAAABACAAAAAPAQAAZHJzL3NoYXBleG1sLnhtbFBLBQYAAAAABgAG&#10;AFsBAAC5AwAAAAA=&#10;">
                  <v:fill on="t" focussize="0,0"/>
                  <v:stroke weight="1.5pt" color="#000000" joinstyle="miter"/>
                  <v:imagedata o:title=""/>
                  <o:lock v:ext="edit" aspectratio="f"/>
                  <v:textbox inset="7.19992125984252pt,3.59992125984252pt,7.19992125984252pt,3.59992125984252pt">
                    <w:txbxContent>
                      <w:p w14:paraId="593C6EF4">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项目总工</w:t>
                        </w:r>
                      </w:p>
                      <w:p w14:paraId="37E6C6AD">
                        <w:pPr>
                          <w:spacing w:line="240" w:lineRule="auto"/>
                          <w:jc w:val="center"/>
                          <w:rPr>
                            <w:rFonts w:hint="eastAsia" w:ascii="仿宋_GB2312" w:hAnsi="仿宋_GB2312" w:eastAsia="仿宋_GB2312" w:cs="仿宋_GB2312"/>
                            <w:sz w:val="15"/>
                            <w:szCs w:val="15"/>
                            <w:lang w:val="en-US" w:eastAsia="zh-CN"/>
                          </w:rPr>
                        </w:pPr>
                        <w:r>
                          <w:rPr>
                            <w:rFonts w:hint="eastAsia" w:ascii="仿宋_GB2312" w:hAnsi="仿宋_GB2312" w:eastAsia="仿宋_GB2312" w:cs="仿宋_GB2312"/>
                            <w:sz w:val="15"/>
                            <w:szCs w:val="15"/>
                            <w:lang w:val="en-US" w:eastAsia="zh-CN"/>
                          </w:rPr>
                          <w:t>张秋杰</w:t>
                        </w:r>
                        <w:r>
                          <w:rPr>
                            <w:rFonts w:hint="eastAsia" w:ascii="仿宋_GB2312" w:hAnsi="仿宋_GB2312" w:eastAsia="仿宋_GB2312" w:cs="仿宋_GB2312"/>
                            <w:sz w:val="15"/>
                            <w:szCs w:val="15"/>
                            <w:lang w:eastAsia="zh-CN"/>
                          </w:rPr>
                          <w:t>：</w:t>
                        </w:r>
                        <w:r>
                          <w:rPr>
                            <w:rFonts w:hint="eastAsia" w:ascii="仿宋_GB2312" w:hAnsi="仿宋_GB2312" w:eastAsia="仿宋_GB2312" w:cs="仿宋_GB2312"/>
                            <w:sz w:val="15"/>
                            <w:szCs w:val="15"/>
                            <w:lang w:val="en-US" w:eastAsia="zh-CN"/>
                          </w:rPr>
                          <w:t>13761790743</w:t>
                        </w:r>
                      </w:p>
                      <w:p w14:paraId="329A113B">
                        <w:pPr>
                          <w:spacing w:line="240" w:lineRule="auto"/>
                          <w:jc w:val="center"/>
                          <w:rPr>
                            <w:rFonts w:hint="eastAsia" w:ascii="仿宋_GB2312" w:hAnsi="仿宋_GB2312" w:eastAsia="仿宋_GB2312" w:cs="仿宋_GB2312"/>
                            <w:sz w:val="15"/>
                            <w:szCs w:val="15"/>
                            <w:lang w:eastAsia="zh-CN"/>
                          </w:rPr>
                        </w:pPr>
                      </w:p>
                    </w:txbxContent>
                  </v:textbox>
                </v:shape>
                <v:shape id="_x0000_s1026" o:spid="_x0000_s1026" o:spt="202" type="#_x0000_t202" style="position:absolute;left:1266;top:1621;height:784;width:2251;" fillcolor="#CCFFFF" filled="t" stroked="t" coordsize="21600,21600" o:gfxdata="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xZPxC/&#10;AAAA3AAAAA8AAAAAAAAAAQAgAAAAIgAAAGRycy9kb3ducmV2LnhtbFBLAQIUABQAAAAIAIdO4kAz&#10;LwWeOwAAADkAAAAQAAAAAAAAAAEAIAAAAA4BAABkcnMvc2hhcGV4bWwueG1sUEsFBgAAAAAGAAYA&#10;WwEAALgDAAAAAA==&#10;">
                  <v:fill on="t" focussize="0,0"/>
                  <v:stroke weight="1.5pt" color="#000000" joinstyle="miter"/>
                  <v:imagedata o:title=""/>
                  <o:lock v:ext="edit" aspectratio="f"/>
                  <v:textbox inset="7.19992125984252pt,3.59992125984252pt,7.19992125984252pt,3.59992125984252pt">
                    <w:txbxContent>
                      <w:p w14:paraId="06569F69">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项目施工经理</w:t>
                        </w:r>
                      </w:p>
                      <w:p w14:paraId="3D332DF2">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万青13816365287</w:t>
                        </w:r>
                      </w:p>
                      <w:p w14:paraId="1B15AD7A">
                        <w:pPr>
                          <w:spacing w:line="240" w:lineRule="auto"/>
                          <w:jc w:val="center"/>
                          <w:rPr>
                            <w:rFonts w:hint="eastAsia" w:ascii="仿宋_GB2312" w:hAnsi="仿宋_GB2312" w:eastAsia="仿宋_GB2312" w:cs="仿宋_GB2312"/>
                            <w:sz w:val="15"/>
                            <w:szCs w:val="15"/>
                            <w:lang w:eastAsia="zh-CN"/>
                          </w:rPr>
                        </w:pPr>
                      </w:p>
                    </w:txbxContent>
                  </v:textbox>
                </v:shape>
                <v:line id="_x0000_s1026" o:spid="_x0000_s1026" o:spt="20" style="position:absolute;left:2387;top:2730;flip:y;height:1;width:2662;rotation:11796480f;" filled="f" stroked="t" coordsize="21600,21600" o:gfxdata="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sU0e8AAAA&#10;3A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_x0000_s1026" o:spid="_x0000_s1026" o:spt="20" style="position:absolute;left:1129;top:4922;flip:x;height:361;width:1;" filled="f" stroked="t" coordsize="21600,21600" o:gfxdata="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Uu4fvQAA&#10;ANwAAAAPAAAAAAAAAAEAIAAAACIAAABkcnMvZG93bnJldi54bWxQSwECFAAUAAAACACHTuJAMy8F&#10;njsAAAA5AAAAEAAAAAAAAAABACAAAAAMAQAAZHJzL3NoYXBleG1sLnhtbFBLBQYAAAAABgAGAFsB&#10;AAC2AwAAAAA=&#10;">
                  <v:fill on="f" focussize="0,0"/>
                  <v:stroke weight="1.5pt" color="#000000" joinstyle="round" endarrow="block"/>
                  <v:imagedata o:title=""/>
                  <o:lock v:ext="edit" aspectratio="f"/>
                </v:line>
                <v:shape id="_x0000_s1026" o:spid="_x0000_s1026" o:spt="202" type="#_x0000_t202" style="position:absolute;left:2576;top:5284;height:587;width:2268;" fillcolor="#CCFFFF" filled="t" stroked="t" coordsize="21600,21600" o:gfxdata="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kMhC&#10;wAAAANwAAAAPAAAAAAAAAAEAIAAAACIAAABkcnMvZG93bnJldi54bWxQSwECFAAUAAAACACHTuJA&#10;My8FnjsAAAA5AAAAEAAAAAAAAAABACAAAAAPAQAAZHJzL3NoYXBleG1sLnhtbFBLBQYAAAAABgAG&#10;AFsBAAC5AwAAAAA=&#10;">
                  <v:fill on="t" focussize="0,0"/>
                  <v:stroke weight="1.5pt" color="#000000" joinstyle="miter"/>
                  <v:imagedata o:title=""/>
                  <o:lock v:ext="edit" aspectratio="f"/>
                  <v:textbox inset="7.19992125984252pt,3.59992125984252pt,7.19992125984252pt,3.59992125984252pt">
                    <w:txbxContent>
                      <w:p w14:paraId="70DF73BC">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机械</w:t>
                        </w:r>
                        <w:r>
                          <w:rPr>
                            <w:rFonts w:hint="eastAsia" w:ascii="仿宋_GB2312" w:hAnsi="仿宋_GB2312" w:eastAsia="仿宋_GB2312" w:cs="仿宋_GB2312"/>
                            <w:color w:val="auto"/>
                            <w:sz w:val="18"/>
                            <w:szCs w:val="18"/>
                          </w:rPr>
                          <w:t>施工班组</w:t>
                        </w:r>
                      </w:p>
                      <w:p w14:paraId="4FD8DEB4">
                        <w:pPr>
                          <w:rPr>
                            <w:rFonts w:hint="eastAsia" w:ascii="仿宋_GB2312" w:hAnsi="仿宋_GB2312" w:eastAsia="仿宋_GB2312" w:cs="仿宋_GB2312"/>
                            <w:color w:val="0000FF"/>
                            <w:sz w:val="18"/>
                            <w:szCs w:val="18"/>
                          </w:rPr>
                        </w:pPr>
                      </w:p>
                    </w:txbxContent>
                  </v:textbox>
                </v:shape>
                <v:shape id="_x0000_s1026" o:spid="_x0000_s1026" o:spt="202" type="#_x0000_t202" style="position:absolute;left:5239;top:5289;height:587;width:2268;" fillcolor="#CCFFFF" filled="t" stroked="t" coordsize="21600,21600" o:gfxdata="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QlY1&#10;wAAAANwAAAAPAAAAAAAAAAEAIAAAACIAAABkcnMvZG93bnJldi54bWxQSwECFAAUAAAACACHTuJA&#10;My8FnjsAAAA5AAAAEAAAAAAAAAABACAAAAAPAQAAZHJzL3NoYXBleG1sLnhtbFBLBQYAAAAABgAG&#10;AFsBAAC5AwAAAAA=&#10;">
                  <v:fill on="t" focussize="0,0"/>
                  <v:stroke weight="1.5pt" color="#000000" joinstyle="miter"/>
                  <v:imagedata o:title=""/>
                  <o:lock v:ext="edit" aspectratio="f"/>
                  <v:textbox inset="7.19992125984252pt,3.59992125984252pt,7.19992125984252pt,3.59992125984252pt">
                    <w:txbxContent>
                      <w:p w14:paraId="3CE75699">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电气</w:t>
                        </w:r>
                        <w:r>
                          <w:rPr>
                            <w:rFonts w:hint="eastAsia" w:ascii="仿宋_GB2312" w:hAnsi="仿宋_GB2312" w:eastAsia="仿宋_GB2312" w:cs="仿宋_GB2312"/>
                            <w:color w:val="auto"/>
                            <w:sz w:val="18"/>
                            <w:szCs w:val="18"/>
                          </w:rPr>
                          <w:t>施工班组</w:t>
                        </w:r>
                      </w:p>
                      <w:p w14:paraId="4B9EF33C">
                        <w:pPr>
                          <w:rPr>
                            <w:rFonts w:hint="eastAsia" w:ascii="仿宋_GB2312" w:hAnsi="仿宋_GB2312" w:eastAsia="仿宋_GB2312" w:cs="仿宋_GB2312"/>
                            <w:color w:val="0000FF"/>
                            <w:sz w:val="18"/>
                            <w:szCs w:val="18"/>
                          </w:rPr>
                        </w:pPr>
                      </w:p>
                    </w:txbxContent>
                  </v:textbox>
                </v:shape>
                <v:line id="_x0000_s1026" o:spid="_x0000_s1026" o:spt="20" style="position:absolute;left:6381;top:4926;flip:x;height:361;width:1;" filled="f" stroked="t" coordsize="21600,21600" o:gfxdata="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IBwaL4A&#10;AADcAAAADwAAAAAAAAABACAAAAAiAAAAZHJzL2Rvd25yZXYueG1sUEsBAhQAFAAAAAgAh07iQDMv&#10;BZ47AAAAOQAAABAAAAAAAAAAAQAgAAAADQEAAGRycy9zaGFwZXhtbC54bWxQSwUGAAAAAAYABgBb&#10;AQAAtwMAAAAA&#10;">
                  <v:fill on="f" focussize="0,0"/>
                  <v:stroke weight="1.5pt" color="#000000" joinstyle="round" endarrow="block"/>
                  <v:imagedata o:title=""/>
                  <o:lock v:ext="edit" aspectratio="f"/>
                </v:line>
                <v:line id="_x0000_s1026" o:spid="_x0000_s1026" o:spt="20" style="position:absolute;left:1117;top:4913;flip:y;height:1;width:5275;" filled="f" stroked="t" coordsize="21600,21600" o:gfxdata="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EFeugAAANwA&#10;AAAPAAAAAAAAAAEAIAAAACIAAABkcnMvZG93bnJldi54bWxQSwECFAAUAAAACACHTuJAMy8FnjsA&#10;AAA5AAAAEAAAAAAAAAABACAAAAAJAQAAZHJzL3NoYXBleG1sLnhtbFBLBQYAAAAABgAGAFsBAACz&#10;AwAAAAA=&#10;">
                  <v:fill on="f" focussize="0,0"/>
                  <v:stroke weight="1.5pt" color="#000000" joinstyle="round"/>
                  <v:imagedata o:title=""/>
                  <o:lock v:ext="edit" aspectratio="f"/>
                </v:line>
                <v:line id="_x0000_s1026" o:spid="_x0000_s1026" o:spt="20" style="position:absolute;left:3697;top:4597;height:694;width:18;" filled="f" stroked="t" coordsize="21600,21600" o:gfxdata="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yc2PL4A&#10;AADcAAAADwAAAAAAAAABACAAAAAiAAAAZHJzL2Rvd25yZXYueG1sUEsBAhQAFAAAAAgAh07iQDMv&#10;BZ47AAAAOQAAABAAAAAAAAAAAQAgAAAADQEAAGRycy9zaGFwZXhtbC54bWxQSwUGAAAAAAYABgBb&#10;AQAAtwMAAAAA&#10;">
                  <v:fill on="f" focussize="0,0"/>
                  <v:stroke weight="1.5pt" color="#000000" joinstyle="round" endarrow="block"/>
                  <v:imagedata o:title=""/>
                  <o:lock v:ext="edit" aspectratio="f"/>
                </v:line>
                <v:line id="_x0000_s1026" o:spid="_x0000_s1026" o:spt="20" style="position:absolute;left:3712;top:2718;height:398;width:1;" filled="f" stroked="t" coordsize="21600,21600" o:gfxdata="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vs3LsAAADc&#10;AAAADwAAAAAAAAABACAAAAAiAAAAZHJzL2Rvd25yZXYueG1sUEsBAhQAFAAAAAgAh07iQDMvBZ47&#10;AAAAOQAAABAAAAAAAAAAAQAgAAAACgEAAGRycy9zaGFwZXhtbC54bWxQSwUGAAAAAAYABgBbAQAA&#10;tAMAAAAA&#10;">
                  <v:fill on="f" focussize="0,0"/>
                  <v:stroke weight="1.5pt" color="#000000" joinstyle="round" endarrow="block"/>
                  <v:imagedata o:title=""/>
                  <o:lock v:ext="edit" aspectratio="f"/>
                </v:line>
                <v:line id="_x0000_s1026" o:spid="_x0000_s1026" o:spt="20" style="position:absolute;left:5047;top:2387;height:361;width:1;rotation:11796480f;" filled="f" stroked="t" coordsize="21600,21600" o:gfxdata="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xuSr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line>
                <v:line id="_x0000_s1026" o:spid="_x0000_s1026" o:spt="20" style="position:absolute;left:5030;top:1226;flip:x;height:361;width:1;" filled="f" stroked="t" coordsize="21600,21600" o:gfxdata="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8aCNvQAA&#10;ANwAAAAPAAAAAAAAAAEAIAAAACIAAABkcnMvZG93bnJldi54bWxQSwECFAAUAAAACACHTuJAMy8F&#10;njsAAAA5AAAAEAAAAAAAAAABACAAAAAMAQAAZHJzL3NoYXBleG1sLnhtbFBLBQYAAAAABgAGAFsB&#10;AAC2AwAAAAA=&#10;">
                  <v:fill on="f" focussize="0,0"/>
                  <v:stroke weight="1.5pt" color="#000000" joinstyle="round" endarrow="block"/>
                  <v:imagedata o:title=""/>
                  <o:lock v:ext="edit" aspectratio="f"/>
                </v:line>
                <v:line id="_x0000_s1026" o:spid="_x0000_s1026" o:spt="20" style="position:absolute;left:2387;top:1220;height:389;width:1;" filled="f" stroked="t" coordsize="21600,21600" o:gfxdata="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lyq74A&#10;AADcAAAADwAAAAAAAAABACAAAAAiAAAAZHJzL2Rvd25yZXYueG1sUEsBAhQAFAAAAAgAh07iQDMv&#10;BZ47AAAAOQAAABAAAAAAAAAAAQAgAAAADQEAAGRycy9zaGFwZXhtbC54bWxQSwUGAAAAAAYABgBb&#10;AQAAtwMAAAAA&#10;">
                  <v:fill on="f" focussize="0,0"/>
                  <v:stroke weight="1.5pt" color="#000000" joinstyle="round" endarrow="block"/>
                  <v:imagedata o:title=""/>
                  <o:lock v:ext="edit" aspectratio="f"/>
                </v:line>
                <v:line id="_x0000_s1026" o:spid="_x0000_s1026" o:spt="20" style="position:absolute;left:2389;top:2403;height:327;width:1;rotation:11796480f;" filled="f" stroked="t" coordsize="21600,21600" o:gfxdata="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gvN0r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line>
                <v:line id="_x0000_s1026" o:spid="_x0000_s1026" o:spt="20" style="position:absolute;left:5923;top:4333;flip:x;height:266;width:1;rotation:11796480f;" filled="f" stroked="t" coordsize="21600,21600" o:gfxdata="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PHdW8AAAA&#10;3A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_x0000_s1026" o:spid="_x0000_s1026" o:spt="20" style="position:absolute;left:1486;top:4232;flip:x;height:361;width:1;rotation:11796480f;" filled="f" stroked="t" coordsize="21600,21600" o:gfxdata="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HYOi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shape id="_x0000_s1026" o:spid="_x0000_s1026" o:spt="202" type="#_x0000_t202" style="position:absolute;left:519;top:3482;height:865;width:1928;" fillcolor="#CCFFFF" filled="t" stroked="t" coordsize="21600,21600" o:gfxdata="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CIDT&#10;wAAAANwAAAAPAAAAAAAAAAEAIAAAACIAAABkcnMvZG93bnJldi54bWxQSwECFAAUAAAACACHTuJA&#10;My8FnjsAAAA5AAAAEAAAAAAAAAABACAAAAAPAQAAZHJzL3NoYXBleG1sLnhtbFBLBQYAAAAABgAG&#10;AFsBAAC5AwAAAAA=&#10;">
                  <v:fill on="t" focussize="0,0"/>
                  <v:stroke weight="1.5pt" color="#000000" joinstyle="miter"/>
                  <v:imagedata o:title=""/>
                  <o:lock v:ext="edit" aspectratio="f"/>
                  <v:textbox inset="7.19992125984252pt,3.59992125984252pt,7.19992125984252pt,3.59992125984252pt">
                    <w:txbxContent>
                      <w:p w14:paraId="3C496C5C">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施工员</w:t>
                        </w:r>
                      </w:p>
                      <w:p w14:paraId="6AC59D69">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赵斌13816454098</w:t>
                        </w:r>
                      </w:p>
                      <w:p w14:paraId="23F4ACE6">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张德峰13788981295</w:t>
                        </w:r>
                      </w:p>
                      <w:p w14:paraId="4E3AC666">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p>
                    </w:txbxContent>
                  </v:textbox>
                </v:shape>
                <v:line id="_x0000_s1026" o:spid="_x0000_s1026" o:spt="20" style="position:absolute;left:1500;top:4592;flip:y;height:1;width:4449;rotation:11796480f;" filled="f" stroked="t" coordsize="21600,21600" o:gfxdata="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zrJLugAAANwA&#10;AAAPAAAAAAAAAAEAIAAAACIAAABkcnMvZG93bnJldi54bWxQSwECFAAUAAAACACHTuJAMy8FnjsA&#10;AAA5AAAAEAAAAAAAAAABACAAAAAJAQAAZHJzL3NoYXBleG1sLnhtbFBLBQYAAAAABgAGAFsBAACz&#10;AwAAAAA=&#10;">
                  <v:fill on="f" focussize="0,0"/>
                  <v:stroke weight="1.5pt" color="#000000" joinstyle="round"/>
                  <v:imagedata o:title=""/>
                  <o:lock v:ext="edit" aspectratio="f"/>
                </v:line>
                <v:shape id="_x0000_s1026" o:spid="_x0000_s1026" o:spt="202" type="#_x0000_t202" style="position:absolute;left:0;top:5281;height:587;width:2268;" fillcolor="#CCFFFF" filled="t" stroked="t" coordsize="21600,21600" o:gfxdata="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9ux&#10;OsEAAADcAAAADwAAAAAAAAABACAAAAAiAAAAZHJzL2Rvd25yZXYueG1sUEsBAhQAFAAAAAgAh07i&#10;QDMvBZ47AAAAOQAAABAAAAAAAAAAAQAgAAAAEAEAAGRycy9zaGFwZXhtbC54bWxQSwUGAAAAAAYA&#10;BgBbAQAAugMAAAAA&#10;">
                  <v:fill on="t" focussize="0,0"/>
                  <v:stroke weight="1.5pt" color="#000000" joinstyle="miter"/>
                  <v:imagedata o:title=""/>
                  <o:lock v:ext="edit" aspectratio="f"/>
                  <v:textbox inset="7.19992125984252pt,3.59992125984252pt,7.19992125984252pt,3.59992125984252pt">
                    <w:txbxContent>
                      <w:p w14:paraId="112C83FE">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土建</w:t>
                        </w:r>
                        <w:r>
                          <w:rPr>
                            <w:rFonts w:hint="eastAsia" w:ascii="仿宋_GB2312" w:hAnsi="仿宋_GB2312" w:eastAsia="仿宋_GB2312" w:cs="仿宋_GB2312"/>
                            <w:color w:val="auto"/>
                            <w:sz w:val="18"/>
                            <w:szCs w:val="18"/>
                          </w:rPr>
                          <w:t>施工班组</w:t>
                        </w:r>
                      </w:p>
                      <w:p w14:paraId="050F3723">
                        <w:pPr>
                          <w:rPr>
                            <w:rFonts w:hint="eastAsia" w:ascii="仿宋_GB2312" w:hAnsi="仿宋_GB2312" w:eastAsia="仿宋_GB2312" w:cs="仿宋_GB2312"/>
                            <w:color w:val="auto"/>
                            <w:sz w:val="18"/>
                            <w:szCs w:val="18"/>
                          </w:rPr>
                        </w:pPr>
                      </w:p>
                    </w:txbxContent>
                  </v:textbox>
                </v:shape>
                <v:line id="_x0000_s1026" o:spid="_x0000_s1026" o:spt="20" style="position:absolute;left:3722;top:873;height:361;width:1;rotation:11796480f;" filled="f" stroked="t" coordsize="21600,21600" o:gfxdata="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ldDLsAAADc&#10;AAAADwAAAAAAAAABACAAAAAiAAAAZHJzL2Rvd25yZXYueG1sUEsBAhQAFAAAAAgAh07iQDMvBZ47&#10;AAAAOQAAABAAAAAAAAAAAQAgAAAACgEAAGRycy9zaGFwZXhtbC54bWxQSwUGAAAAAAYABgBbAQAA&#10;tAMAAAAA&#10;">
                  <v:fill on="f" focussize="0,0"/>
                  <v:stroke weight="1.5pt" color="#000000" joinstyle="round"/>
                  <v:imagedata o:title=""/>
                  <o:lock v:ext="edit" aspectratio="f"/>
                </v:line>
              </v:group>
            </w:pict>
          </mc:Fallback>
        </mc:AlternateContent>
      </w:r>
      <w:r>
        <w:rPr>
          <w:sz w:val="28"/>
        </w:rPr>
        <mc:AlternateContent>
          <mc:Choice Requires="wps">
            <w:drawing>
              <wp:anchor distT="0" distB="0" distL="114300" distR="114300" simplePos="0" relativeHeight="251717632" behindDoc="0" locked="0" layoutInCell="1" allowOverlap="1">
                <wp:simplePos x="0" y="0"/>
                <wp:positionH relativeFrom="column">
                  <wp:posOffset>2792730</wp:posOffset>
                </wp:positionH>
                <wp:positionV relativeFrom="paragraph">
                  <wp:posOffset>9736455</wp:posOffset>
                </wp:positionV>
                <wp:extent cx="2087880" cy="285115"/>
                <wp:effectExtent l="0" t="0" r="0" b="0"/>
                <wp:wrapNone/>
                <wp:docPr id="157" name="文本框 295"/>
                <wp:cNvGraphicFramePr/>
                <a:graphic xmlns:a="http://schemas.openxmlformats.org/drawingml/2006/main">
                  <a:graphicData uri="http://schemas.microsoft.com/office/word/2010/wordprocessingShape">
                    <wps:wsp>
                      <wps:cNvSpPr txBox="1"/>
                      <wps:spPr>
                        <a:xfrm>
                          <a:off x="0" y="0"/>
                          <a:ext cx="2087880" cy="285115"/>
                        </a:xfrm>
                        <a:prstGeom prst="rect">
                          <a:avLst/>
                        </a:prstGeom>
                        <a:noFill/>
                        <a:ln w="9525">
                          <a:noFill/>
                        </a:ln>
                        <a:effectLst/>
                      </wps:spPr>
                      <wps:txbx>
                        <w:txbxContent>
                          <w:p w14:paraId="5304DA9B">
                            <w:pPr>
                              <w:rPr>
                                <w:rFonts w:hint="eastAsia" w:ascii="仿宋" w:hAnsi="仿宋" w:eastAsia="仿宋" w:cs="仿宋"/>
                                <w:sz w:val="21"/>
                                <w:szCs w:val="21"/>
                                <w:lang w:eastAsia="zh-CN"/>
                              </w:rPr>
                            </w:pPr>
                            <w:r>
                              <w:rPr>
                                <w:rFonts w:hint="eastAsia" w:ascii="仿宋" w:hAnsi="仿宋" w:eastAsia="仿宋" w:cs="仿宋"/>
                                <w:sz w:val="21"/>
                                <w:szCs w:val="21"/>
                                <w:lang w:eastAsia="zh-CN"/>
                              </w:rPr>
                              <w:t>图</w:t>
                            </w:r>
                            <w:r>
                              <w:rPr>
                                <w:rFonts w:hint="eastAsia" w:ascii="仿宋" w:hAnsi="仿宋" w:eastAsia="仿宋" w:cs="仿宋"/>
                                <w:sz w:val="21"/>
                                <w:szCs w:val="21"/>
                                <w:lang w:val="en-US" w:eastAsia="zh-CN"/>
                              </w:rPr>
                              <w:t>5-2 工程质量管理网络图</w:t>
                            </w:r>
                          </w:p>
                        </w:txbxContent>
                      </wps:txbx>
                      <wps:bodyPr wrap="square" upright="1"/>
                    </wps:wsp>
                  </a:graphicData>
                </a:graphic>
              </wp:anchor>
            </w:drawing>
          </mc:Choice>
          <mc:Fallback>
            <w:pict>
              <v:shape id="文本框 295" o:spid="_x0000_s1026" o:spt="202" type="#_x0000_t202" style="position:absolute;left:0pt;margin-left:219.9pt;margin-top:766.65pt;height:22.45pt;width:164.4pt;z-index:251717632;mso-width-relative:page;mso-height-relative:page;" filled="f" stroked="f" coordsize="21600,21600" o:gfxdata="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LqYikPaAAAADQEAAA8AAAAAAAAAAQAgAAAAIgAAAGRycy9k&#10;b3ducmV2LnhtbFBLAQIUABQAAAAIAIdO4kD0JYT1xwEAAHcDAAAOAAAAAAAAAAEAIAAAACkBAABk&#10;cnMvZTJvRG9jLnhtbFBLBQYAAAAABgAGAFkBAABiBQAAAAA=&#10;">
                <v:fill on="f" focussize="0,0"/>
                <v:stroke on="f"/>
                <v:imagedata o:title=""/>
                <o:lock v:ext="edit" aspectratio="f"/>
                <v:textbox>
                  <w:txbxContent>
                    <w:p w14:paraId="5304DA9B">
                      <w:pPr>
                        <w:rPr>
                          <w:rFonts w:hint="eastAsia" w:ascii="仿宋" w:hAnsi="仿宋" w:eastAsia="仿宋" w:cs="仿宋"/>
                          <w:sz w:val="21"/>
                          <w:szCs w:val="21"/>
                          <w:lang w:eastAsia="zh-CN"/>
                        </w:rPr>
                      </w:pPr>
                      <w:r>
                        <w:rPr>
                          <w:rFonts w:hint="eastAsia" w:ascii="仿宋" w:hAnsi="仿宋" w:eastAsia="仿宋" w:cs="仿宋"/>
                          <w:sz w:val="21"/>
                          <w:szCs w:val="21"/>
                          <w:lang w:eastAsia="zh-CN"/>
                        </w:rPr>
                        <w:t>图</w:t>
                      </w:r>
                      <w:r>
                        <w:rPr>
                          <w:rFonts w:hint="eastAsia" w:ascii="仿宋" w:hAnsi="仿宋" w:eastAsia="仿宋" w:cs="仿宋"/>
                          <w:sz w:val="21"/>
                          <w:szCs w:val="21"/>
                          <w:lang w:val="en-US" w:eastAsia="zh-CN"/>
                        </w:rPr>
                        <w:t>5-2 工程质量管理网络图</w:t>
                      </w:r>
                    </w:p>
                  </w:txbxContent>
                </v:textbox>
              </v:shape>
            </w:pict>
          </mc:Fallback>
        </mc:AlternateContent>
      </w:r>
    </w:p>
    <w:p w14:paraId="1B8F4448">
      <w:pPr>
        <w:spacing w:line="360" w:lineRule="auto"/>
        <w:ind w:right="-11"/>
      </w:pPr>
      <w:r>
        <w:rPr>
          <w:sz w:val="21"/>
        </w:rPr>
        <mc:AlternateContent>
          <mc:Choice Requires="wps">
            <w:drawing>
              <wp:anchor distT="0" distB="0" distL="114300" distR="114300" simplePos="0" relativeHeight="251731968" behindDoc="0" locked="0" layoutInCell="1" allowOverlap="1">
                <wp:simplePos x="0" y="0"/>
                <wp:positionH relativeFrom="column">
                  <wp:posOffset>890270</wp:posOffset>
                </wp:positionH>
                <wp:positionV relativeFrom="paragraph">
                  <wp:posOffset>42545</wp:posOffset>
                </wp:positionV>
                <wp:extent cx="3349625" cy="635"/>
                <wp:effectExtent l="0" t="0" r="0" b="0"/>
                <wp:wrapNone/>
                <wp:docPr id="173" name="直接连接符 387"/>
                <wp:cNvGraphicFramePr/>
                <a:graphic xmlns:a="http://schemas.openxmlformats.org/drawingml/2006/main">
                  <a:graphicData uri="http://schemas.microsoft.com/office/word/2010/wordprocessingShape">
                    <wps:wsp>
                      <wps:cNvCnPr/>
                      <wps:spPr>
                        <a:xfrm flipV="1">
                          <a:off x="0" y="0"/>
                          <a:ext cx="3349625" cy="635"/>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87" o:spid="_x0000_s1026" o:spt="20" style="position:absolute;left:0pt;flip:y;margin-left:70.1pt;margin-top:3.35pt;height:0.05pt;width:263.75pt;z-index:251731968;mso-width-relative:page;mso-height-relative:page;" filled="f" stroked="t" coordsize="21600,21600" o:gfxdata="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XfSzTAAAABwEAAA8AAAAAAAAAAQAgAAAAIgAAAGRycy9k&#10;b3ducmV2LnhtbFBLAQIUABQAAAAIAIdO4kDG5yy3BwIAAP8DAAAOAAAAAAAAAAEAIAAAACIBAABk&#10;cnMvZTJvRG9jLnhtbFBLBQYAAAAABgAGAFkBAACbBQ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730944" behindDoc="0" locked="0" layoutInCell="1" allowOverlap="1">
                <wp:simplePos x="0" y="0"/>
                <wp:positionH relativeFrom="column">
                  <wp:posOffset>4232910</wp:posOffset>
                </wp:positionH>
                <wp:positionV relativeFrom="paragraph">
                  <wp:posOffset>50165</wp:posOffset>
                </wp:positionV>
                <wp:extent cx="635" cy="203200"/>
                <wp:effectExtent l="38100" t="0" r="37465" b="6350"/>
                <wp:wrapNone/>
                <wp:docPr id="172" name="直接连接符 386"/>
                <wp:cNvGraphicFramePr/>
                <a:graphic xmlns:a="http://schemas.openxmlformats.org/drawingml/2006/main">
                  <a:graphicData uri="http://schemas.microsoft.com/office/word/2010/wordprocessingShape">
                    <wps:wsp>
                      <wps:cNvCnPr/>
                      <wps:spPr>
                        <a:xfrm flipH="1">
                          <a:off x="0" y="0"/>
                          <a:ext cx="635" cy="203200"/>
                        </a:xfrm>
                        <a:prstGeom prst="line">
                          <a:avLst/>
                        </a:prstGeom>
                        <a:ln w="19050" cap="flat" cmpd="sng">
                          <a:solidFill>
                            <a:srgbClr val="000000"/>
                          </a:solidFill>
                          <a:prstDash val="solid"/>
                          <a:round/>
                          <a:headEnd type="none" w="med" len="med"/>
                          <a:tailEnd type="triangle" w="med" len="med"/>
                        </a:ln>
                      </wps:spPr>
                      <wps:bodyPr upright="1"/>
                    </wps:wsp>
                  </a:graphicData>
                </a:graphic>
              </wp:anchor>
            </w:drawing>
          </mc:Choice>
          <mc:Fallback>
            <w:pict>
              <v:line id="直接连接符 386" o:spid="_x0000_s1026" o:spt="20" style="position:absolute;left:0pt;flip:x;margin-left:333.3pt;margin-top:3.95pt;height:16pt;width:0.05pt;z-index:251730944;mso-width-relative:page;mso-height-relative:page;" filled="f" stroked="t" coordsize="21600,21600" o:gfxdata="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9TG4O1QAAAAgBAAAPAAAAAAAAAAEAIAAAACIA&#10;AABkcnMvZG93bnJldi54bWxQSwECFAAUAAAACACHTuJAklR/bgwCAAACBAAADgAAAAAAAAABACAA&#10;AAAkAQAAZHJzL2Uyb0RvYy54bWxQSwUGAAAAAAYABgBZAQAAogU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728896" behindDoc="0" locked="0" layoutInCell="1" allowOverlap="1">
                <wp:simplePos x="0" y="0"/>
                <wp:positionH relativeFrom="column">
                  <wp:posOffset>897890</wp:posOffset>
                </wp:positionH>
                <wp:positionV relativeFrom="paragraph">
                  <wp:posOffset>47625</wp:posOffset>
                </wp:positionV>
                <wp:extent cx="635" cy="203200"/>
                <wp:effectExtent l="38100" t="0" r="37465" b="6350"/>
                <wp:wrapNone/>
                <wp:docPr id="170" name="直接连接符 383"/>
                <wp:cNvGraphicFramePr/>
                <a:graphic xmlns:a="http://schemas.openxmlformats.org/drawingml/2006/main">
                  <a:graphicData uri="http://schemas.microsoft.com/office/word/2010/wordprocessingShape">
                    <wps:wsp>
                      <wps:cNvCnPr/>
                      <wps:spPr>
                        <a:xfrm flipH="1">
                          <a:off x="0" y="0"/>
                          <a:ext cx="635" cy="203200"/>
                        </a:xfrm>
                        <a:prstGeom prst="line">
                          <a:avLst/>
                        </a:prstGeom>
                        <a:ln w="19050" cap="flat" cmpd="sng">
                          <a:solidFill>
                            <a:srgbClr val="000000"/>
                          </a:solidFill>
                          <a:prstDash val="solid"/>
                          <a:round/>
                          <a:headEnd type="none" w="med" len="med"/>
                          <a:tailEnd type="triangle" w="med" len="med"/>
                        </a:ln>
                      </wps:spPr>
                      <wps:bodyPr upright="1"/>
                    </wps:wsp>
                  </a:graphicData>
                </a:graphic>
              </wp:anchor>
            </w:drawing>
          </mc:Choice>
          <mc:Fallback>
            <w:pict>
              <v:line id="直接连接符 383" o:spid="_x0000_s1026" o:spt="20" style="position:absolute;left:0pt;flip:x;margin-left:70.7pt;margin-top:3.75pt;height:16pt;width:0.05pt;z-index:251728896;mso-width-relative:page;mso-height-relative:page;" filled="f" stroked="t" coordsize="21600,21600" o:gfxdata="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7vcRs1QAAAAgBAAAPAAAAAAAAAAEAIAAAACIA&#10;AABkcnMvZG93bnJldi54bWxQSwECFAAUAAAACACHTuJAR8pH2AwCAAACBAAADgAAAAAAAAABACAA&#10;AAAkAQAAZHJzL2Uyb0RvYy54bWxQSwUGAAAAAAYABgBZAQAAogUAAAAA&#10;">
                <v:fill on="f" focussize="0,0"/>
                <v:stroke weight="1.5pt" color="#000000" joinstyle="round" endarrow="block"/>
                <v:imagedata o:title=""/>
                <o:lock v:ext="edit" aspectratio="f"/>
              </v:line>
            </w:pict>
          </mc:Fallback>
        </mc:AlternateContent>
      </w:r>
    </w:p>
    <w:p w14:paraId="0C2AFF26">
      <w:pPr>
        <w:spacing w:line="360" w:lineRule="auto"/>
        <w:ind w:right="-11"/>
        <w:rPr>
          <w:rFonts w:hint="eastAsia" w:ascii="宋体" w:hAnsi="宋体" w:cs="宋体"/>
          <w:color w:val="auto"/>
          <w:sz w:val="28"/>
          <w:szCs w:val="28"/>
        </w:rPr>
      </w:pPr>
      <w:r>
        <w:rPr>
          <w:sz w:val="21"/>
        </w:rPr>
        <mc:AlternateContent>
          <mc:Choice Requires="wps">
            <w:drawing>
              <wp:anchor distT="0" distB="0" distL="114300" distR="114300" simplePos="0" relativeHeight="251743232" behindDoc="0" locked="0" layoutInCell="1" allowOverlap="1">
                <wp:simplePos x="0" y="0"/>
                <wp:positionH relativeFrom="column">
                  <wp:posOffset>180975</wp:posOffset>
                </wp:positionH>
                <wp:positionV relativeFrom="paragraph">
                  <wp:posOffset>19685</wp:posOffset>
                </wp:positionV>
                <wp:extent cx="1440180" cy="330200"/>
                <wp:effectExtent l="9525" t="9525" r="17145" b="22225"/>
                <wp:wrapNone/>
                <wp:docPr id="184" name="文本框 398"/>
                <wp:cNvGraphicFramePr/>
                <a:graphic xmlns:a="http://schemas.openxmlformats.org/drawingml/2006/main">
                  <a:graphicData uri="http://schemas.microsoft.com/office/word/2010/wordprocessingShape">
                    <wps:wsp>
                      <wps:cNvSpPr txBox="1"/>
                      <wps:spPr>
                        <a:xfrm>
                          <a:off x="0" y="0"/>
                          <a:ext cx="1440180" cy="330200"/>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031A374F">
                            <w:pPr>
                              <w:ind w:left="0" w:leftChars="0" w:firstLine="0" w:firstLineChars="0"/>
                              <w:jc w:val="center"/>
                              <w:rPr>
                                <w:rFonts w:hint="eastAsia" w:ascii="宋体" w:hAnsi="宋体" w:eastAsia="宋体" w:cs="宋体"/>
                                <w:color w:val="auto"/>
                                <w:sz w:val="18"/>
                                <w:szCs w:val="18"/>
                              </w:rPr>
                            </w:pPr>
                            <w:r>
                              <w:rPr>
                                <w:rFonts w:hint="eastAsia" w:ascii="宋体" w:hAnsi="宋体" w:cs="宋体"/>
                                <w:color w:val="auto"/>
                                <w:sz w:val="18"/>
                                <w:szCs w:val="18"/>
                                <w:lang w:eastAsia="zh-CN"/>
                              </w:rPr>
                              <w:t>机械</w:t>
                            </w:r>
                            <w:r>
                              <w:rPr>
                                <w:rFonts w:hint="eastAsia" w:ascii="宋体" w:hAnsi="宋体" w:eastAsia="宋体" w:cs="宋体"/>
                                <w:color w:val="auto"/>
                                <w:sz w:val="18"/>
                                <w:szCs w:val="18"/>
                              </w:rPr>
                              <w:t>施工班组</w:t>
                            </w:r>
                          </w:p>
                          <w:p w14:paraId="2C228713">
                            <w:pPr>
                              <w:rPr>
                                <w:rFonts w:hint="eastAsia" w:ascii="宋体" w:hAnsi="宋体" w:eastAsia="宋体" w:cs="宋体"/>
                                <w:color w:val="auto"/>
                                <w:sz w:val="18"/>
                                <w:szCs w:val="18"/>
                              </w:rPr>
                            </w:pPr>
                          </w:p>
                        </w:txbxContent>
                      </wps:txbx>
                      <wps:bodyPr wrap="square" lIns="91439" tIns="45719" rIns="91439" bIns="45719" upright="1"/>
                    </wps:wsp>
                  </a:graphicData>
                </a:graphic>
              </wp:anchor>
            </w:drawing>
          </mc:Choice>
          <mc:Fallback>
            <w:pict>
              <v:shape id="文本框 398" o:spid="_x0000_s1026" o:spt="202" type="#_x0000_t202" style="position:absolute;left:0pt;margin-left:14.25pt;margin-top:1.55pt;height:26pt;width:113.4pt;z-index:251743232;mso-width-relative:page;mso-height-relative:page;" fillcolor="#CCFFFF" filled="t" stroked="t" coordsize="21600,21600" o:gfxdata="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5SbuzWAAAABwEAAA8AAAAAAAAAAQAgAAAAIgAAAGRycy9kb3ducmV2LnhtbFBL&#10;AQIUABQAAAAIAIdO4kDXs/2JMQIAAH0EAAAOAAAAAAAAAAEAIAAAACUBAABkcnMvZTJvRG9jLnht&#10;bFBLBQYAAAAABgAGAFkBAADIBQAAAAA=&#10;">
                <v:fill on="t" focussize="0,0"/>
                <v:stroke weight="1.5pt" color="#000000" joinstyle="miter"/>
                <v:imagedata o:title=""/>
                <o:lock v:ext="edit" aspectratio="f"/>
                <v:textbox inset="7.19992125984252pt,3.59992125984252pt,7.19992125984252pt,3.59992125984252pt">
                  <w:txbxContent>
                    <w:p w14:paraId="031A374F">
                      <w:pPr>
                        <w:ind w:left="0" w:leftChars="0" w:firstLine="0" w:firstLineChars="0"/>
                        <w:jc w:val="center"/>
                        <w:rPr>
                          <w:rFonts w:hint="eastAsia" w:ascii="宋体" w:hAnsi="宋体" w:eastAsia="宋体" w:cs="宋体"/>
                          <w:color w:val="auto"/>
                          <w:sz w:val="18"/>
                          <w:szCs w:val="18"/>
                        </w:rPr>
                      </w:pPr>
                      <w:r>
                        <w:rPr>
                          <w:rFonts w:hint="eastAsia" w:ascii="宋体" w:hAnsi="宋体" w:cs="宋体"/>
                          <w:color w:val="auto"/>
                          <w:sz w:val="18"/>
                          <w:szCs w:val="18"/>
                          <w:lang w:eastAsia="zh-CN"/>
                        </w:rPr>
                        <w:t>机械</w:t>
                      </w:r>
                      <w:r>
                        <w:rPr>
                          <w:rFonts w:hint="eastAsia" w:ascii="宋体" w:hAnsi="宋体" w:eastAsia="宋体" w:cs="宋体"/>
                          <w:color w:val="auto"/>
                          <w:sz w:val="18"/>
                          <w:szCs w:val="18"/>
                        </w:rPr>
                        <w:t>施工班组</w:t>
                      </w:r>
                    </w:p>
                    <w:p w14:paraId="2C228713">
                      <w:pPr>
                        <w:rPr>
                          <w:rFonts w:hint="eastAsia" w:ascii="宋体" w:hAnsi="宋体" w:eastAsia="宋体" w:cs="宋体"/>
                          <w:color w:val="auto"/>
                          <w:sz w:val="18"/>
                          <w:szCs w:val="18"/>
                        </w:rPr>
                      </w:pPr>
                    </w:p>
                  </w:txbxContent>
                </v:textbox>
              </v:shape>
            </w:pict>
          </mc:Fallback>
        </mc:AlternateContent>
      </w:r>
      <w:r>
        <w:rPr>
          <w:sz w:val="21"/>
        </w:rPr>
        <mc:AlternateContent>
          <mc:Choice Requires="wps">
            <w:drawing>
              <wp:anchor distT="0" distB="0" distL="114300" distR="114300" simplePos="0" relativeHeight="251729920" behindDoc="0" locked="0" layoutInCell="1" allowOverlap="1">
                <wp:simplePos x="0" y="0"/>
                <wp:positionH relativeFrom="column">
                  <wp:posOffset>3507740</wp:posOffset>
                </wp:positionH>
                <wp:positionV relativeFrom="paragraph">
                  <wp:posOffset>24130</wp:posOffset>
                </wp:positionV>
                <wp:extent cx="1440180" cy="330200"/>
                <wp:effectExtent l="9525" t="9525" r="17145" b="22225"/>
                <wp:wrapNone/>
                <wp:docPr id="171" name="文本框 385"/>
                <wp:cNvGraphicFramePr/>
                <a:graphic xmlns:a="http://schemas.openxmlformats.org/drawingml/2006/main">
                  <a:graphicData uri="http://schemas.microsoft.com/office/word/2010/wordprocessingShape">
                    <wps:wsp>
                      <wps:cNvSpPr txBox="1"/>
                      <wps:spPr>
                        <a:xfrm>
                          <a:off x="0" y="0"/>
                          <a:ext cx="1440180" cy="330200"/>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2716AE41">
                            <w:pPr>
                              <w:ind w:left="0" w:leftChars="0" w:firstLine="0" w:firstLineChars="0"/>
                              <w:jc w:val="center"/>
                              <w:rPr>
                                <w:rFonts w:hint="eastAsia" w:ascii="宋体" w:hAnsi="宋体" w:eastAsia="宋体" w:cs="宋体"/>
                                <w:color w:val="auto"/>
                                <w:sz w:val="18"/>
                                <w:szCs w:val="18"/>
                              </w:rPr>
                            </w:pPr>
                            <w:r>
                              <w:rPr>
                                <w:rFonts w:hint="eastAsia" w:ascii="宋体" w:hAnsi="宋体" w:cs="宋体"/>
                                <w:color w:val="auto"/>
                                <w:sz w:val="18"/>
                                <w:szCs w:val="18"/>
                                <w:lang w:eastAsia="zh-CN"/>
                              </w:rPr>
                              <w:t>电气</w:t>
                            </w:r>
                            <w:r>
                              <w:rPr>
                                <w:rFonts w:hint="eastAsia" w:ascii="宋体" w:hAnsi="宋体" w:eastAsia="宋体" w:cs="宋体"/>
                                <w:color w:val="auto"/>
                                <w:sz w:val="18"/>
                                <w:szCs w:val="18"/>
                              </w:rPr>
                              <w:t>施工班组</w:t>
                            </w:r>
                          </w:p>
                          <w:p w14:paraId="0A3E104C">
                            <w:pPr>
                              <w:rPr>
                                <w:rFonts w:hint="eastAsia" w:ascii="宋体" w:hAnsi="宋体" w:eastAsia="宋体" w:cs="宋体"/>
                                <w:color w:val="0000FF"/>
                                <w:sz w:val="18"/>
                                <w:szCs w:val="18"/>
                              </w:rPr>
                            </w:pPr>
                          </w:p>
                        </w:txbxContent>
                      </wps:txbx>
                      <wps:bodyPr wrap="square" lIns="91439" tIns="45719" rIns="91439" bIns="45719" upright="1"/>
                    </wps:wsp>
                  </a:graphicData>
                </a:graphic>
              </wp:anchor>
            </w:drawing>
          </mc:Choice>
          <mc:Fallback>
            <w:pict>
              <v:shape id="文本框 385" o:spid="_x0000_s1026" o:spt="202" type="#_x0000_t202" style="position:absolute;left:0pt;margin-left:276.2pt;margin-top:1.9pt;height:26pt;width:113.4pt;z-index:251729920;mso-width-relative:page;mso-height-relative:page;" fillcolor="#CCFFFF" filled="t" stroked="t" coordsize="21600,21600" o:gfxdata="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aV3v71wAAAAgBAAAPAAAAAAAAAAEAIAAAACIAAABkcnMvZG93bnJldi54bWxQ&#10;SwECFAAUAAAACACHTuJA8oP2xDECAAB9BAAADgAAAAAAAAABACAAAAAmAQAAZHJzL2Uyb0RvYy54&#10;bWxQSwUGAAAAAAYABgBZAQAAyQUAAAAA&#10;">
                <v:fill on="t" focussize="0,0"/>
                <v:stroke weight="1.5pt" color="#000000" joinstyle="miter"/>
                <v:imagedata o:title=""/>
                <o:lock v:ext="edit" aspectratio="f"/>
                <v:textbox inset="7.19992125984252pt,3.59992125984252pt,7.19992125984252pt,3.59992125984252pt">
                  <w:txbxContent>
                    <w:p w14:paraId="2716AE41">
                      <w:pPr>
                        <w:ind w:left="0" w:leftChars="0" w:firstLine="0" w:firstLineChars="0"/>
                        <w:jc w:val="center"/>
                        <w:rPr>
                          <w:rFonts w:hint="eastAsia" w:ascii="宋体" w:hAnsi="宋体" w:eastAsia="宋体" w:cs="宋体"/>
                          <w:color w:val="auto"/>
                          <w:sz w:val="18"/>
                          <w:szCs w:val="18"/>
                        </w:rPr>
                      </w:pPr>
                      <w:r>
                        <w:rPr>
                          <w:rFonts w:hint="eastAsia" w:ascii="宋体" w:hAnsi="宋体" w:cs="宋体"/>
                          <w:color w:val="auto"/>
                          <w:sz w:val="18"/>
                          <w:szCs w:val="18"/>
                          <w:lang w:eastAsia="zh-CN"/>
                        </w:rPr>
                        <w:t>电气</w:t>
                      </w:r>
                      <w:r>
                        <w:rPr>
                          <w:rFonts w:hint="eastAsia" w:ascii="宋体" w:hAnsi="宋体" w:eastAsia="宋体" w:cs="宋体"/>
                          <w:color w:val="auto"/>
                          <w:sz w:val="18"/>
                          <w:szCs w:val="18"/>
                        </w:rPr>
                        <w:t>施工班组</w:t>
                      </w:r>
                    </w:p>
                    <w:p w14:paraId="0A3E104C">
                      <w:pPr>
                        <w:rPr>
                          <w:rFonts w:hint="eastAsia" w:ascii="宋体" w:hAnsi="宋体" w:eastAsia="宋体" w:cs="宋体"/>
                          <w:color w:val="0000FF"/>
                          <w:sz w:val="18"/>
                          <w:szCs w:val="18"/>
                        </w:rPr>
                      </w:pPr>
                    </w:p>
                  </w:txbxContent>
                </v:textbox>
              </v:shape>
            </w:pict>
          </mc:Fallback>
        </mc:AlternateContent>
      </w:r>
      <w:r>
        <w:rPr>
          <w:sz w:val="21"/>
        </w:rPr>
        <mc:AlternateContent>
          <mc:Choice Requires="wpg">
            <w:drawing>
              <wp:anchor distT="0" distB="0" distL="114300" distR="114300" simplePos="0" relativeHeight="251716608" behindDoc="0" locked="0" layoutInCell="1" allowOverlap="1">
                <wp:simplePos x="0" y="0"/>
                <wp:positionH relativeFrom="column">
                  <wp:posOffset>1656715</wp:posOffset>
                </wp:positionH>
                <wp:positionV relativeFrom="paragraph">
                  <wp:posOffset>7042150</wp:posOffset>
                </wp:positionV>
                <wp:extent cx="4331970" cy="2668270"/>
                <wp:effectExtent l="9525" t="9525" r="20955" b="27305"/>
                <wp:wrapNone/>
                <wp:docPr id="293" name="组合 293"/>
                <wp:cNvGraphicFramePr/>
                <a:graphic xmlns:a="http://schemas.openxmlformats.org/drawingml/2006/main">
                  <a:graphicData uri="http://schemas.microsoft.com/office/word/2010/wordprocessingGroup">
                    <wpg:wgp>
                      <wpg:cNvGrpSpPr/>
                      <wpg:grpSpPr>
                        <a:xfrm>
                          <a:off x="0" y="0"/>
                          <a:ext cx="4331970" cy="2668270"/>
                          <a:chOff x="0" y="0"/>
                          <a:chExt cx="7507" cy="5875"/>
                        </a:xfrm>
                        <a:effectLst/>
                      </wpg:grpSpPr>
                      <wps:wsp>
                        <wps:cNvPr id="136" name="直接连接符 55"/>
                        <wps:cNvCnPr/>
                        <wps:spPr>
                          <a:xfrm flipV="1">
                            <a:off x="1475" y="3116"/>
                            <a:ext cx="4477" cy="1"/>
                          </a:xfrm>
                          <a:prstGeom prst="line">
                            <a:avLst/>
                          </a:prstGeom>
                          <a:ln w="19050" cap="flat" cmpd="sng">
                            <a:solidFill>
                              <a:srgbClr val="000000"/>
                            </a:solidFill>
                            <a:prstDash val="solid"/>
                            <a:headEnd type="none" w="med" len="med"/>
                            <a:tailEnd type="none" w="med" len="med"/>
                          </a:ln>
                          <a:effectLst/>
                        </wps:spPr>
                        <wps:bodyPr upright="1"/>
                      </wps:wsp>
                      <wps:wsp>
                        <wps:cNvPr id="137" name="直接连接符 56"/>
                        <wps:cNvCnPr/>
                        <wps:spPr>
                          <a:xfrm flipH="1">
                            <a:off x="1483" y="3119"/>
                            <a:ext cx="1" cy="361"/>
                          </a:xfrm>
                          <a:prstGeom prst="line">
                            <a:avLst/>
                          </a:prstGeom>
                          <a:ln w="19050" cap="flat" cmpd="sng">
                            <a:solidFill>
                              <a:srgbClr val="000000"/>
                            </a:solidFill>
                            <a:prstDash val="solid"/>
                            <a:headEnd type="none" w="med" len="med"/>
                            <a:tailEnd type="triangle" w="med" len="med"/>
                          </a:ln>
                          <a:effectLst/>
                        </wps:spPr>
                        <wps:bodyPr upright="1"/>
                      </wps:wsp>
                      <wps:wsp>
                        <wps:cNvPr id="138" name="直接连接符 57"/>
                        <wps:cNvCnPr/>
                        <wps:spPr>
                          <a:xfrm flipH="1">
                            <a:off x="5944" y="3125"/>
                            <a:ext cx="1" cy="361"/>
                          </a:xfrm>
                          <a:prstGeom prst="line">
                            <a:avLst/>
                          </a:prstGeom>
                          <a:ln w="19050" cap="flat" cmpd="sng">
                            <a:solidFill>
                              <a:srgbClr val="000000"/>
                            </a:solidFill>
                            <a:prstDash val="solid"/>
                            <a:headEnd type="none" w="med" len="med"/>
                            <a:tailEnd type="triangle" w="med" len="med"/>
                          </a:ln>
                          <a:effectLst/>
                        </wps:spPr>
                        <wps:bodyPr upright="1"/>
                      </wps:wsp>
                      <wps:wsp>
                        <wps:cNvPr id="139" name="文本框 58"/>
                        <wps:cNvSpPr txBox="1"/>
                        <wps:spPr>
                          <a:xfrm>
                            <a:off x="4963" y="3472"/>
                            <a:ext cx="1928" cy="865"/>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72149A4D">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eastAsia="zh-CN"/>
                                </w:rPr>
                              </w:pPr>
                              <w:r>
                                <w:rPr>
                                  <w:rFonts w:hint="eastAsia" w:ascii="仿宋_GB2312" w:hAnsi="仿宋_GB2312" w:eastAsia="仿宋_GB2312" w:cs="仿宋_GB2312"/>
                                  <w:color w:val="auto"/>
                                  <w:sz w:val="13"/>
                                  <w:szCs w:val="13"/>
                                  <w:lang w:eastAsia="zh-CN"/>
                                </w:rPr>
                                <w:t>质量员</w:t>
                              </w:r>
                            </w:p>
                            <w:p w14:paraId="41CD1148">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val="en-US" w:eastAsia="zh-CN"/>
                                </w:rPr>
                              </w:pPr>
                              <w:r>
                                <w:rPr>
                                  <w:rFonts w:hint="eastAsia" w:ascii="仿宋_GB2312" w:hAnsi="仿宋_GB2312" w:eastAsia="仿宋_GB2312" w:cs="仿宋_GB2312"/>
                                  <w:color w:val="auto"/>
                                  <w:sz w:val="13"/>
                                  <w:szCs w:val="13"/>
                                  <w:lang w:val="en-US" w:eastAsia="zh-CN"/>
                                </w:rPr>
                                <w:t>戴旭13681603961</w:t>
                              </w:r>
                            </w:p>
                            <w:p w14:paraId="35FE0444">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张秋杰13761790743</w:t>
                              </w:r>
                            </w:p>
                          </w:txbxContent>
                        </wps:txbx>
                        <wps:bodyPr wrap="square" lIns="91439" tIns="45719" rIns="91439" bIns="45719" upright="1"/>
                      </wps:wsp>
                      <wps:wsp>
                        <wps:cNvPr id="140" name="直接连接符 59"/>
                        <wps:cNvCnPr/>
                        <wps:spPr>
                          <a:xfrm flipV="1">
                            <a:off x="2376" y="1234"/>
                            <a:ext cx="2651" cy="1"/>
                          </a:xfrm>
                          <a:prstGeom prst="line">
                            <a:avLst/>
                          </a:prstGeom>
                          <a:ln w="19050" cap="flat" cmpd="sng">
                            <a:solidFill>
                              <a:srgbClr val="000000"/>
                            </a:solidFill>
                            <a:prstDash val="solid"/>
                            <a:headEnd type="none" w="med" len="med"/>
                            <a:tailEnd type="none" w="med" len="med"/>
                          </a:ln>
                          <a:effectLst/>
                        </wps:spPr>
                        <wps:bodyPr upright="1"/>
                      </wps:wsp>
                      <wps:wsp>
                        <wps:cNvPr id="141" name="文本框 60"/>
                        <wps:cNvSpPr txBox="1"/>
                        <wps:spPr>
                          <a:xfrm>
                            <a:off x="2593" y="0"/>
                            <a:ext cx="2268" cy="902"/>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12591D29">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项目经理</w:t>
                              </w:r>
                            </w:p>
                            <w:p w14:paraId="0ABD230D">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张秋杰13761790743</w:t>
                              </w:r>
                            </w:p>
                          </w:txbxContent>
                        </wps:txbx>
                        <wps:bodyPr wrap="square" lIns="91439" tIns="45719" rIns="91439" bIns="45719" upright="1"/>
                      </wps:wsp>
                      <wps:wsp>
                        <wps:cNvPr id="142" name="文本框 61"/>
                        <wps:cNvSpPr txBox="1"/>
                        <wps:spPr>
                          <a:xfrm>
                            <a:off x="3938" y="1610"/>
                            <a:ext cx="2251" cy="784"/>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1A208D7D">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项目总工</w:t>
                              </w:r>
                            </w:p>
                            <w:p w14:paraId="4E1789BB">
                              <w:pPr>
                                <w:spacing w:line="240" w:lineRule="auto"/>
                                <w:jc w:val="center"/>
                                <w:rPr>
                                  <w:rFonts w:hint="eastAsia" w:ascii="仿宋_GB2312" w:hAnsi="仿宋_GB2312" w:eastAsia="仿宋_GB2312" w:cs="仿宋_GB2312"/>
                                  <w:sz w:val="15"/>
                                  <w:szCs w:val="15"/>
                                  <w:lang w:val="en-US" w:eastAsia="zh-CN"/>
                                </w:rPr>
                              </w:pPr>
                              <w:r>
                                <w:rPr>
                                  <w:rFonts w:hint="eastAsia" w:ascii="仿宋_GB2312" w:hAnsi="仿宋_GB2312" w:eastAsia="仿宋_GB2312" w:cs="仿宋_GB2312"/>
                                  <w:sz w:val="15"/>
                                  <w:szCs w:val="15"/>
                                  <w:lang w:val="en-US" w:eastAsia="zh-CN"/>
                                </w:rPr>
                                <w:t>张秋杰</w:t>
                              </w:r>
                              <w:r>
                                <w:rPr>
                                  <w:rFonts w:hint="eastAsia" w:ascii="仿宋_GB2312" w:hAnsi="仿宋_GB2312" w:eastAsia="仿宋_GB2312" w:cs="仿宋_GB2312"/>
                                  <w:sz w:val="15"/>
                                  <w:szCs w:val="15"/>
                                  <w:lang w:eastAsia="zh-CN"/>
                                </w:rPr>
                                <w:t>：</w:t>
                              </w:r>
                              <w:r>
                                <w:rPr>
                                  <w:rFonts w:hint="eastAsia" w:ascii="仿宋_GB2312" w:hAnsi="仿宋_GB2312" w:eastAsia="仿宋_GB2312" w:cs="仿宋_GB2312"/>
                                  <w:sz w:val="15"/>
                                  <w:szCs w:val="15"/>
                                  <w:lang w:val="en-US" w:eastAsia="zh-CN"/>
                                </w:rPr>
                                <w:t>13761790743</w:t>
                              </w:r>
                            </w:p>
                            <w:p w14:paraId="122669AC">
                              <w:pPr>
                                <w:spacing w:line="240" w:lineRule="auto"/>
                                <w:jc w:val="center"/>
                                <w:rPr>
                                  <w:rFonts w:hint="eastAsia" w:ascii="仿宋_GB2312" w:hAnsi="仿宋_GB2312" w:eastAsia="仿宋_GB2312" w:cs="仿宋_GB2312"/>
                                  <w:sz w:val="15"/>
                                  <w:szCs w:val="15"/>
                                  <w:lang w:eastAsia="zh-CN"/>
                                </w:rPr>
                              </w:pPr>
                            </w:p>
                          </w:txbxContent>
                        </wps:txbx>
                        <wps:bodyPr wrap="square" lIns="91439" tIns="45719" rIns="91439" bIns="45719" upright="1"/>
                      </wps:wsp>
                      <wps:wsp>
                        <wps:cNvPr id="143" name="文本框 83"/>
                        <wps:cNvSpPr txBox="1"/>
                        <wps:spPr>
                          <a:xfrm>
                            <a:off x="1266" y="1621"/>
                            <a:ext cx="2251" cy="784"/>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0A324EC3">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项目施工经理</w:t>
                              </w:r>
                            </w:p>
                            <w:p w14:paraId="53D2FAA1">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万青13816365287</w:t>
                              </w:r>
                            </w:p>
                            <w:p w14:paraId="70B94B79">
                              <w:pPr>
                                <w:spacing w:line="240" w:lineRule="auto"/>
                                <w:jc w:val="center"/>
                                <w:rPr>
                                  <w:rFonts w:hint="eastAsia" w:ascii="仿宋_GB2312" w:hAnsi="仿宋_GB2312" w:eastAsia="仿宋_GB2312" w:cs="仿宋_GB2312"/>
                                  <w:sz w:val="15"/>
                                  <w:szCs w:val="15"/>
                                  <w:lang w:eastAsia="zh-CN"/>
                                </w:rPr>
                              </w:pPr>
                            </w:p>
                          </w:txbxContent>
                        </wps:txbx>
                        <wps:bodyPr wrap="square" lIns="91439" tIns="45719" rIns="91439" bIns="45719" upright="1"/>
                      </wps:wsp>
                      <wps:wsp>
                        <wps:cNvPr id="144" name="直接连接符 113"/>
                        <wps:cNvCnPr/>
                        <wps:spPr>
                          <a:xfrm rot="-10800000" flipV="1">
                            <a:off x="2387" y="2730"/>
                            <a:ext cx="2662" cy="1"/>
                          </a:xfrm>
                          <a:prstGeom prst="line">
                            <a:avLst/>
                          </a:prstGeom>
                          <a:ln w="19050" cap="flat" cmpd="sng">
                            <a:solidFill>
                              <a:srgbClr val="000000"/>
                            </a:solidFill>
                            <a:prstDash val="solid"/>
                            <a:headEnd type="none" w="med" len="med"/>
                            <a:tailEnd type="none" w="med" len="med"/>
                          </a:ln>
                          <a:effectLst/>
                        </wps:spPr>
                        <wps:bodyPr upright="1"/>
                      </wps:wsp>
                      <wps:wsp>
                        <wps:cNvPr id="145" name="直接连接符 114"/>
                        <wps:cNvCnPr/>
                        <wps:spPr>
                          <a:xfrm flipH="1">
                            <a:off x="1129" y="4922"/>
                            <a:ext cx="1" cy="361"/>
                          </a:xfrm>
                          <a:prstGeom prst="line">
                            <a:avLst/>
                          </a:prstGeom>
                          <a:ln w="19050" cap="flat" cmpd="sng">
                            <a:solidFill>
                              <a:srgbClr val="000000"/>
                            </a:solidFill>
                            <a:prstDash val="solid"/>
                            <a:headEnd type="none" w="med" len="med"/>
                            <a:tailEnd type="triangle" w="med" len="med"/>
                          </a:ln>
                          <a:effectLst/>
                        </wps:spPr>
                        <wps:bodyPr upright="1"/>
                      </wps:wsp>
                      <wps:wsp>
                        <wps:cNvPr id="146" name="文本框 115"/>
                        <wps:cNvSpPr txBox="1"/>
                        <wps:spPr>
                          <a:xfrm>
                            <a:off x="2576" y="5284"/>
                            <a:ext cx="2268" cy="587"/>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36883690">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机械</w:t>
                              </w:r>
                              <w:r>
                                <w:rPr>
                                  <w:rFonts w:hint="eastAsia" w:ascii="仿宋_GB2312" w:hAnsi="仿宋_GB2312" w:eastAsia="仿宋_GB2312" w:cs="仿宋_GB2312"/>
                                  <w:color w:val="auto"/>
                                  <w:sz w:val="18"/>
                                  <w:szCs w:val="18"/>
                                </w:rPr>
                                <w:t>施工班组</w:t>
                              </w:r>
                            </w:p>
                            <w:p w14:paraId="5E82B269">
                              <w:pPr>
                                <w:rPr>
                                  <w:rFonts w:hint="eastAsia" w:ascii="仿宋_GB2312" w:hAnsi="仿宋_GB2312" w:eastAsia="仿宋_GB2312" w:cs="仿宋_GB2312"/>
                                  <w:color w:val="0000FF"/>
                                  <w:sz w:val="18"/>
                                  <w:szCs w:val="18"/>
                                </w:rPr>
                              </w:pPr>
                            </w:p>
                          </w:txbxContent>
                        </wps:txbx>
                        <wps:bodyPr wrap="square" lIns="91439" tIns="45719" rIns="91439" bIns="45719" upright="1"/>
                      </wps:wsp>
                      <wps:wsp>
                        <wps:cNvPr id="147" name="文本框 116"/>
                        <wps:cNvSpPr txBox="1"/>
                        <wps:spPr>
                          <a:xfrm>
                            <a:off x="5239" y="5289"/>
                            <a:ext cx="2268" cy="587"/>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67C054D8">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电气</w:t>
                              </w:r>
                              <w:r>
                                <w:rPr>
                                  <w:rFonts w:hint="eastAsia" w:ascii="仿宋_GB2312" w:hAnsi="仿宋_GB2312" w:eastAsia="仿宋_GB2312" w:cs="仿宋_GB2312"/>
                                  <w:color w:val="auto"/>
                                  <w:sz w:val="18"/>
                                  <w:szCs w:val="18"/>
                                </w:rPr>
                                <w:t>施工班组</w:t>
                              </w:r>
                            </w:p>
                            <w:p w14:paraId="6FEFD615">
                              <w:pPr>
                                <w:rPr>
                                  <w:rFonts w:hint="eastAsia" w:ascii="仿宋_GB2312" w:hAnsi="仿宋_GB2312" w:eastAsia="仿宋_GB2312" w:cs="仿宋_GB2312"/>
                                  <w:color w:val="0000FF"/>
                                  <w:sz w:val="18"/>
                                  <w:szCs w:val="18"/>
                                </w:rPr>
                              </w:pPr>
                            </w:p>
                          </w:txbxContent>
                        </wps:txbx>
                        <wps:bodyPr wrap="square" lIns="91439" tIns="45719" rIns="91439" bIns="45719" upright="1"/>
                      </wps:wsp>
                      <wps:wsp>
                        <wps:cNvPr id="148" name="直接连接符 117"/>
                        <wps:cNvCnPr/>
                        <wps:spPr>
                          <a:xfrm flipH="1">
                            <a:off x="6381" y="4926"/>
                            <a:ext cx="1" cy="361"/>
                          </a:xfrm>
                          <a:prstGeom prst="line">
                            <a:avLst/>
                          </a:prstGeom>
                          <a:ln w="19050" cap="flat" cmpd="sng">
                            <a:solidFill>
                              <a:srgbClr val="000000"/>
                            </a:solidFill>
                            <a:prstDash val="solid"/>
                            <a:headEnd type="none" w="med" len="med"/>
                            <a:tailEnd type="triangle" w="med" len="med"/>
                          </a:ln>
                          <a:effectLst/>
                        </wps:spPr>
                        <wps:bodyPr upright="1"/>
                      </wps:wsp>
                      <wps:wsp>
                        <wps:cNvPr id="149" name="直接连接符 118"/>
                        <wps:cNvCnPr/>
                        <wps:spPr>
                          <a:xfrm flipV="1">
                            <a:off x="1117" y="4913"/>
                            <a:ext cx="5275" cy="1"/>
                          </a:xfrm>
                          <a:prstGeom prst="line">
                            <a:avLst/>
                          </a:prstGeom>
                          <a:ln w="19050" cap="flat" cmpd="sng">
                            <a:solidFill>
                              <a:srgbClr val="000000"/>
                            </a:solidFill>
                            <a:prstDash val="solid"/>
                            <a:headEnd type="none" w="med" len="med"/>
                            <a:tailEnd type="none" w="med" len="med"/>
                          </a:ln>
                          <a:effectLst/>
                        </wps:spPr>
                        <wps:bodyPr upright="1"/>
                      </wps:wsp>
                      <wps:wsp>
                        <wps:cNvPr id="150" name="直接连接符 119"/>
                        <wps:cNvCnPr/>
                        <wps:spPr>
                          <a:xfrm>
                            <a:off x="3697" y="4597"/>
                            <a:ext cx="18" cy="694"/>
                          </a:xfrm>
                          <a:prstGeom prst="line">
                            <a:avLst/>
                          </a:prstGeom>
                          <a:ln w="19050" cap="flat" cmpd="sng">
                            <a:solidFill>
                              <a:srgbClr val="000000"/>
                            </a:solidFill>
                            <a:prstDash val="solid"/>
                            <a:headEnd type="none" w="med" len="med"/>
                            <a:tailEnd type="triangle" w="med" len="med"/>
                          </a:ln>
                          <a:effectLst/>
                        </wps:spPr>
                        <wps:bodyPr upright="1"/>
                      </wps:wsp>
                      <wps:wsp>
                        <wps:cNvPr id="151" name="直接连接符 121"/>
                        <wps:cNvCnPr/>
                        <wps:spPr>
                          <a:xfrm>
                            <a:off x="3712" y="2718"/>
                            <a:ext cx="1" cy="398"/>
                          </a:xfrm>
                          <a:prstGeom prst="line">
                            <a:avLst/>
                          </a:prstGeom>
                          <a:ln w="19050" cap="flat" cmpd="sng">
                            <a:solidFill>
                              <a:srgbClr val="000000"/>
                            </a:solidFill>
                            <a:prstDash val="solid"/>
                            <a:headEnd type="none" w="med" len="med"/>
                            <a:tailEnd type="triangle" w="med" len="med"/>
                          </a:ln>
                          <a:effectLst/>
                        </wps:spPr>
                        <wps:bodyPr upright="1"/>
                      </wps:wsp>
                      <wps:wsp>
                        <wps:cNvPr id="152" name="直接连接符 122"/>
                        <wps:cNvCnPr/>
                        <wps:spPr>
                          <a:xfrm rot="10800000">
                            <a:off x="5047" y="2387"/>
                            <a:ext cx="1" cy="361"/>
                          </a:xfrm>
                          <a:prstGeom prst="line">
                            <a:avLst/>
                          </a:prstGeom>
                          <a:ln w="19050" cap="flat" cmpd="sng">
                            <a:solidFill>
                              <a:srgbClr val="000000"/>
                            </a:solidFill>
                            <a:prstDash val="solid"/>
                            <a:headEnd type="none" w="med" len="med"/>
                            <a:tailEnd type="none" w="med" len="med"/>
                          </a:ln>
                          <a:effectLst/>
                        </wps:spPr>
                        <wps:bodyPr upright="1"/>
                      </wps:wsp>
                      <wps:wsp>
                        <wps:cNvPr id="153" name="直接连接符 123"/>
                        <wps:cNvCnPr/>
                        <wps:spPr>
                          <a:xfrm flipH="1">
                            <a:off x="5030" y="1226"/>
                            <a:ext cx="1" cy="361"/>
                          </a:xfrm>
                          <a:prstGeom prst="line">
                            <a:avLst/>
                          </a:prstGeom>
                          <a:ln w="19050" cap="flat" cmpd="sng">
                            <a:solidFill>
                              <a:srgbClr val="000000"/>
                            </a:solidFill>
                            <a:prstDash val="solid"/>
                            <a:headEnd type="none" w="med" len="med"/>
                            <a:tailEnd type="triangle" w="med" len="med"/>
                          </a:ln>
                          <a:effectLst/>
                        </wps:spPr>
                        <wps:bodyPr upright="1"/>
                      </wps:wsp>
                      <wps:wsp>
                        <wps:cNvPr id="154" name="直接连接符 127"/>
                        <wps:cNvCnPr/>
                        <wps:spPr>
                          <a:xfrm>
                            <a:off x="2387" y="1220"/>
                            <a:ext cx="1" cy="389"/>
                          </a:xfrm>
                          <a:prstGeom prst="line">
                            <a:avLst/>
                          </a:prstGeom>
                          <a:ln w="19050" cap="flat" cmpd="sng">
                            <a:solidFill>
                              <a:srgbClr val="000000"/>
                            </a:solidFill>
                            <a:prstDash val="solid"/>
                            <a:headEnd type="none" w="med" len="med"/>
                            <a:tailEnd type="triangle" w="med" len="med"/>
                          </a:ln>
                          <a:effectLst/>
                        </wps:spPr>
                        <wps:bodyPr upright="1"/>
                      </wps:wsp>
                      <wps:wsp>
                        <wps:cNvPr id="155" name="直接连接符 128"/>
                        <wps:cNvCnPr/>
                        <wps:spPr>
                          <a:xfrm rot="10800000">
                            <a:off x="2389" y="2403"/>
                            <a:ext cx="1" cy="327"/>
                          </a:xfrm>
                          <a:prstGeom prst="line">
                            <a:avLst/>
                          </a:prstGeom>
                          <a:ln w="19050" cap="flat" cmpd="sng">
                            <a:solidFill>
                              <a:srgbClr val="000000"/>
                            </a:solidFill>
                            <a:prstDash val="solid"/>
                            <a:headEnd type="none" w="med" len="med"/>
                            <a:tailEnd type="none" w="med" len="med"/>
                          </a:ln>
                          <a:effectLst/>
                        </wps:spPr>
                        <wps:bodyPr upright="1"/>
                      </wps:wsp>
                      <wps:wsp>
                        <wps:cNvPr id="156" name="直接连接符 155"/>
                        <wps:cNvCnPr/>
                        <wps:spPr>
                          <a:xfrm rot="-10800000" flipH="1">
                            <a:off x="5923" y="4333"/>
                            <a:ext cx="1" cy="266"/>
                          </a:xfrm>
                          <a:prstGeom prst="line">
                            <a:avLst/>
                          </a:prstGeom>
                          <a:ln w="19050" cap="flat" cmpd="sng">
                            <a:solidFill>
                              <a:srgbClr val="000000"/>
                            </a:solidFill>
                            <a:prstDash val="solid"/>
                            <a:headEnd type="none" w="med" len="med"/>
                            <a:tailEnd type="none" w="med" len="med"/>
                          </a:ln>
                          <a:effectLst/>
                        </wps:spPr>
                        <wps:bodyPr upright="1"/>
                      </wps:wsp>
                      <wps:wsp>
                        <wps:cNvPr id="163" name="直接连接符 163"/>
                        <wps:cNvCnPr/>
                        <wps:spPr>
                          <a:xfrm rot="-10800000" flipH="1">
                            <a:off x="1486" y="4232"/>
                            <a:ext cx="1" cy="361"/>
                          </a:xfrm>
                          <a:prstGeom prst="line">
                            <a:avLst/>
                          </a:prstGeom>
                          <a:ln w="19050" cap="flat" cmpd="sng">
                            <a:solidFill>
                              <a:srgbClr val="000000"/>
                            </a:solidFill>
                            <a:prstDash val="solid"/>
                            <a:headEnd type="none" w="med" len="med"/>
                            <a:tailEnd type="none" w="med" len="med"/>
                          </a:ln>
                          <a:effectLst/>
                        </wps:spPr>
                        <wps:bodyPr upright="1"/>
                      </wps:wsp>
                      <wps:wsp>
                        <wps:cNvPr id="166" name="文本框 166"/>
                        <wps:cNvSpPr txBox="1"/>
                        <wps:spPr>
                          <a:xfrm>
                            <a:off x="519" y="3482"/>
                            <a:ext cx="1928" cy="865"/>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7E5C79CD">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施工员</w:t>
                              </w:r>
                            </w:p>
                            <w:p w14:paraId="2D25870F">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赵斌13816454098</w:t>
                              </w:r>
                            </w:p>
                            <w:p w14:paraId="11021D5A">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张德峰13788981295</w:t>
                              </w:r>
                            </w:p>
                            <w:p w14:paraId="3A37DD19">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p>
                          </w:txbxContent>
                        </wps:txbx>
                        <wps:bodyPr wrap="square" lIns="91439" tIns="45719" rIns="91439" bIns="45719" upright="1"/>
                      </wps:wsp>
                      <wps:wsp>
                        <wps:cNvPr id="169" name="直接连接符 169"/>
                        <wps:cNvCnPr/>
                        <wps:spPr>
                          <a:xfrm rot="-10800000" flipV="1">
                            <a:off x="1500" y="4592"/>
                            <a:ext cx="4449" cy="1"/>
                          </a:xfrm>
                          <a:prstGeom prst="line">
                            <a:avLst/>
                          </a:prstGeom>
                          <a:ln w="19050" cap="flat" cmpd="sng">
                            <a:solidFill>
                              <a:srgbClr val="000000"/>
                            </a:solidFill>
                            <a:prstDash val="solid"/>
                            <a:headEnd type="none" w="med" len="med"/>
                            <a:tailEnd type="none" w="med" len="med"/>
                          </a:ln>
                          <a:effectLst/>
                        </wps:spPr>
                        <wps:bodyPr upright="1"/>
                      </wps:wsp>
                      <wps:wsp>
                        <wps:cNvPr id="291" name="文本框 291"/>
                        <wps:cNvSpPr txBox="1"/>
                        <wps:spPr>
                          <a:xfrm>
                            <a:off x="0" y="5281"/>
                            <a:ext cx="2268" cy="587"/>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1226400F">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土建</w:t>
                              </w:r>
                              <w:r>
                                <w:rPr>
                                  <w:rFonts w:hint="eastAsia" w:ascii="仿宋_GB2312" w:hAnsi="仿宋_GB2312" w:eastAsia="仿宋_GB2312" w:cs="仿宋_GB2312"/>
                                  <w:color w:val="auto"/>
                                  <w:sz w:val="18"/>
                                  <w:szCs w:val="18"/>
                                </w:rPr>
                                <w:t>施工班组</w:t>
                              </w:r>
                            </w:p>
                            <w:p w14:paraId="7C273A77">
                              <w:pPr>
                                <w:rPr>
                                  <w:rFonts w:hint="eastAsia" w:ascii="仿宋_GB2312" w:hAnsi="仿宋_GB2312" w:eastAsia="仿宋_GB2312" w:cs="仿宋_GB2312"/>
                                  <w:color w:val="auto"/>
                                  <w:sz w:val="18"/>
                                  <w:szCs w:val="18"/>
                                </w:rPr>
                              </w:pPr>
                            </w:p>
                          </w:txbxContent>
                        </wps:txbx>
                        <wps:bodyPr wrap="square" lIns="91439" tIns="45719" rIns="91439" bIns="45719" upright="1"/>
                      </wps:wsp>
                      <wps:wsp>
                        <wps:cNvPr id="292" name="直接连接符 292"/>
                        <wps:cNvCnPr/>
                        <wps:spPr>
                          <a:xfrm rot="10800000">
                            <a:off x="3722" y="873"/>
                            <a:ext cx="1" cy="361"/>
                          </a:xfrm>
                          <a:prstGeom prst="line">
                            <a:avLst/>
                          </a:prstGeom>
                          <a:ln w="19050" cap="flat" cmpd="sng">
                            <a:solidFill>
                              <a:srgbClr val="000000"/>
                            </a:solidFill>
                            <a:prstDash val="solid"/>
                            <a:headEnd type="none" w="med" len="med"/>
                            <a:tailEnd type="none" w="med" len="med"/>
                          </a:ln>
                          <a:effectLst/>
                        </wps:spPr>
                        <wps:bodyPr upright="1"/>
                      </wps:wsp>
                    </wpg:wgp>
                  </a:graphicData>
                </a:graphic>
              </wp:anchor>
            </w:drawing>
          </mc:Choice>
          <mc:Fallback>
            <w:pict>
              <v:group id="_x0000_s1026" o:spid="_x0000_s1026" o:spt="203" style="position:absolute;left:0pt;margin-left:130.45pt;margin-top:554.5pt;height:210.1pt;width:341.1pt;z-index:251716608;mso-width-relative:page;mso-height-relative:page;" coordsize="7507,5875" o:gfxdata="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">
                <o:lock v:ext="edit" aspectratio="f"/>
                <v:line id="直接连接符 55" o:spid="_x0000_s1026" o:spt="20" style="position:absolute;left:1475;top:3116;flip:y;height:1;width:4477;" filled="f" stroked="t" coordsize="21600,21600" o:gfxdata="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Hla5AAAA3AAA&#10;AA8AAAAAAAAAAQAgAAAAIgAAAGRycy9kb3ducmV2LnhtbFBLAQIUABQAAAAIAIdO4kAzLwWeOwAA&#10;ADkAAAAQAAAAAAAAAAEAIAAAAAgBAABkcnMvc2hhcGV4bWwueG1sUEsFBgAAAAAGAAYAWwEAALID&#10;AAAAAA==&#10;">
                  <v:fill on="f" focussize="0,0"/>
                  <v:stroke weight="1.5pt" color="#000000" joinstyle="round"/>
                  <v:imagedata o:title=""/>
                  <o:lock v:ext="edit" aspectratio="f"/>
                </v:line>
                <v:line id="直接连接符 56" o:spid="_x0000_s1026" o:spt="20" style="position:absolute;left:1483;top:3119;flip:x;height:361;width:1;" filled="f" stroked="t" coordsize="21600,21600" o:gfxdata="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RB6JugAAANwA&#10;AAAPAAAAAAAAAAEAIAAAACIAAABkcnMvZG93bnJldi54bWxQSwECFAAUAAAACACHTuJAMy8FnjsA&#10;AAA5AAAAEAAAAAAAAAABACAAAAAJAQAAZHJzL3NoYXBleG1sLnhtbFBLBQYAAAAABgAGAFsBAACz&#10;AwAAAAA=&#10;">
                  <v:fill on="f" focussize="0,0"/>
                  <v:stroke weight="1.5pt" color="#000000" joinstyle="round" endarrow="block"/>
                  <v:imagedata o:title=""/>
                  <o:lock v:ext="edit" aspectratio="f"/>
                </v:line>
                <v:line id="直接连接符 57" o:spid="_x0000_s1026" o:spt="20" style="position:absolute;left:5944;top:3125;flip:x;height:361;width:1;" filled="f" stroked="t" coordsize="21600,21600" o:gfxdata="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uK+74A&#10;AADcAAAADwAAAAAAAAABACAAAAAiAAAAZHJzL2Rvd25yZXYueG1sUEsBAhQAFAAAAAgAh07iQDMv&#10;BZ47AAAAOQAAABAAAAAAAAAAAQAgAAAADQEAAGRycy9zaGFwZXhtbC54bWxQSwUGAAAAAAYABgBb&#10;AQAAtwMAAAAA&#10;">
                  <v:fill on="f" focussize="0,0"/>
                  <v:stroke weight="1.5pt" color="#000000" joinstyle="round" endarrow="block"/>
                  <v:imagedata o:title=""/>
                  <o:lock v:ext="edit" aspectratio="f"/>
                </v:line>
                <v:shape id="文本框 58" o:spid="_x0000_s1026" o:spt="202" type="#_x0000_t202" style="position:absolute;left:4963;top:3472;height:865;width:1928;" fillcolor="#CCFFFF" filled="t" stroked="t" coordsize="21600,21600" o:gfxdata="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mspr4A&#10;AADcAAAADwAAAAAAAAABACAAAAAiAAAAZHJzL2Rvd25yZXYueG1sUEsBAhQAFAAAAAgAh07iQDMv&#10;BZ47AAAAOQAAABAAAAAAAAAAAQAgAAAADQEAAGRycy9zaGFwZXhtbC54bWxQSwUGAAAAAAYABgBb&#10;AQAAtwMAAAAA&#10;">
                  <v:fill on="t" focussize="0,0"/>
                  <v:stroke weight="1.5pt" color="#000000" joinstyle="miter"/>
                  <v:imagedata o:title=""/>
                  <o:lock v:ext="edit" aspectratio="f"/>
                  <v:textbox inset="7.19992125984252pt,3.59992125984252pt,7.19992125984252pt,3.59992125984252pt">
                    <w:txbxContent>
                      <w:p w14:paraId="72149A4D">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eastAsia="zh-CN"/>
                          </w:rPr>
                        </w:pPr>
                        <w:r>
                          <w:rPr>
                            <w:rFonts w:hint="eastAsia" w:ascii="仿宋_GB2312" w:hAnsi="仿宋_GB2312" w:eastAsia="仿宋_GB2312" w:cs="仿宋_GB2312"/>
                            <w:color w:val="auto"/>
                            <w:sz w:val="13"/>
                            <w:szCs w:val="13"/>
                            <w:lang w:eastAsia="zh-CN"/>
                          </w:rPr>
                          <w:t>质量员</w:t>
                        </w:r>
                      </w:p>
                      <w:p w14:paraId="41CD1148">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val="en-US" w:eastAsia="zh-CN"/>
                          </w:rPr>
                        </w:pPr>
                        <w:r>
                          <w:rPr>
                            <w:rFonts w:hint="eastAsia" w:ascii="仿宋_GB2312" w:hAnsi="仿宋_GB2312" w:eastAsia="仿宋_GB2312" w:cs="仿宋_GB2312"/>
                            <w:color w:val="auto"/>
                            <w:sz w:val="13"/>
                            <w:szCs w:val="13"/>
                            <w:lang w:val="en-US" w:eastAsia="zh-CN"/>
                          </w:rPr>
                          <w:t>戴旭13681603961</w:t>
                        </w:r>
                      </w:p>
                      <w:p w14:paraId="35FE0444">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张秋杰13761790743</w:t>
                        </w:r>
                      </w:p>
                    </w:txbxContent>
                  </v:textbox>
                </v:shape>
                <v:line id="直接连接符 59" o:spid="_x0000_s1026" o:spt="20" style="position:absolute;left:2376;top:1234;flip:y;height:1;width:2651;" filled="f" stroked="t" coordsize="21600,21600" o:gfxdata="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0hQxLsAAADc&#10;AAAADwAAAAAAAAABACAAAAAiAAAAZHJzL2Rvd25yZXYueG1sUEsBAhQAFAAAAAgAh07iQDMvBZ47&#10;AAAAOQAAABAAAAAAAAAAAQAgAAAACgEAAGRycy9zaGFwZXhtbC54bWxQSwUGAAAAAAYABgBbAQAA&#10;tAMAAAAA&#10;">
                  <v:fill on="f" focussize="0,0"/>
                  <v:stroke weight="1.5pt" color="#000000" joinstyle="round"/>
                  <v:imagedata o:title=""/>
                  <o:lock v:ext="edit" aspectratio="f"/>
                </v:line>
                <v:shape id="文本框 60" o:spid="_x0000_s1026" o:spt="202" type="#_x0000_t202" style="position:absolute;left:2593;top:0;height:902;width:2268;" fillcolor="#CCFFFF" filled="t" stroked="t" coordsize="21600,21600" o:gfxdata="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nT3b4A&#10;AADcAAAADwAAAAAAAAABACAAAAAiAAAAZHJzL2Rvd25yZXYueG1sUEsBAhQAFAAAAAgAh07iQDMv&#10;BZ47AAAAOQAAABAAAAAAAAAAAQAgAAAADQEAAGRycy9zaGFwZXhtbC54bWxQSwUGAAAAAAYABgBb&#10;AQAAtwMAAAAA&#10;">
                  <v:fill on="t" focussize="0,0"/>
                  <v:stroke weight="1.5pt" color="#000000" joinstyle="miter"/>
                  <v:imagedata o:title=""/>
                  <o:lock v:ext="edit" aspectratio="f"/>
                  <v:textbox inset="7.19992125984252pt,3.59992125984252pt,7.19992125984252pt,3.59992125984252pt">
                    <w:txbxContent>
                      <w:p w14:paraId="12591D29">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项目经理</w:t>
                        </w:r>
                      </w:p>
                      <w:p w14:paraId="0ABD230D">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张秋杰13761790743</w:t>
                        </w:r>
                      </w:p>
                    </w:txbxContent>
                  </v:textbox>
                </v:shape>
                <v:shape id="文本框 61" o:spid="_x0000_s1026" o:spt="202" type="#_x0000_t202" style="position:absolute;left:3938;top:1610;height:784;width:2251;" fillcolor="#CCFFFF" filled="t" stroked="t" coordsize="21600,21600" o:gfxdata="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LtNqr4A&#10;AADcAAAADwAAAAAAAAABACAAAAAiAAAAZHJzL2Rvd25yZXYueG1sUEsBAhQAFAAAAAgAh07iQDMv&#10;BZ47AAAAOQAAABAAAAAAAAAAAQAgAAAADQEAAGRycy9zaGFwZXhtbC54bWxQSwUGAAAAAAYABgBb&#10;AQAAtwMAAAAA&#10;">
                  <v:fill on="t" focussize="0,0"/>
                  <v:stroke weight="1.5pt" color="#000000" joinstyle="miter"/>
                  <v:imagedata o:title=""/>
                  <o:lock v:ext="edit" aspectratio="f"/>
                  <v:textbox inset="7.19992125984252pt,3.59992125984252pt,7.19992125984252pt,3.59992125984252pt">
                    <w:txbxContent>
                      <w:p w14:paraId="1A208D7D">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项目总工</w:t>
                        </w:r>
                      </w:p>
                      <w:p w14:paraId="4E1789BB">
                        <w:pPr>
                          <w:spacing w:line="240" w:lineRule="auto"/>
                          <w:jc w:val="center"/>
                          <w:rPr>
                            <w:rFonts w:hint="eastAsia" w:ascii="仿宋_GB2312" w:hAnsi="仿宋_GB2312" w:eastAsia="仿宋_GB2312" w:cs="仿宋_GB2312"/>
                            <w:sz w:val="15"/>
                            <w:szCs w:val="15"/>
                            <w:lang w:val="en-US" w:eastAsia="zh-CN"/>
                          </w:rPr>
                        </w:pPr>
                        <w:r>
                          <w:rPr>
                            <w:rFonts w:hint="eastAsia" w:ascii="仿宋_GB2312" w:hAnsi="仿宋_GB2312" w:eastAsia="仿宋_GB2312" w:cs="仿宋_GB2312"/>
                            <w:sz w:val="15"/>
                            <w:szCs w:val="15"/>
                            <w:lang w:val="en-US" w:eastAsia="zh-CN"/>
                          </w:rPr>
                          <w:t>张秋杰</w:t>
                        </w:r>
                        <w:r>
                          <w:rPr>
                            <w:rFonts w:hint="eastAsia" w:ascii="仿宋_GB2312" w:hAnsi="仿宋_GB2312" w:eastAsia="仿宋_GB2312" w:cs="仿宋_GB2312"/>
                            <w:sz w:val="15"/>
                            <w:szCs w:val="15"/>
                            <w:lang w:eastAsia="zh-CN"/>
                          </w:rPr>
                          <w:t>：</w:t>
                        </w:r>
                        <w:r>
                          <w:rPr>
                            <w:rFonts w:hint="eastAsia" w:ascii="仿宋_GB2312" w:hAnsi="仿宋_GB2312" w:eastAsia="仿宋_GB2312" w:cs="仿宋_GB2312"/>
                            <w:sz w:val="15"/>
                            <w:szCs w:val="15"/>
                            <w:lang w:val="en-US" w:eastAsia="zh-CN"/>
                          </w:rPr>
                          <w:t>13761790743</w:t>
                        </w:r>
                      </w:p>
                      <w:p w14:paraId="122669AC">
                        <w:pPr>
                          <w:spacing w:line="240" w:lineRule="auto"/>
                          <w:jc w:val="center"/>
                          <w:rPr>
                            <w:rFonts w:hint="eastAsia" w:ascii="仿宋_GB2312" w:hAnsi="仿宋_GB2312" w:eastAsia="仿宋_GB2312" w:cs="仿宋_GB2312"/>
                            <w:sz w:val="15"/>
                            <w:szCs w:val="15"/>
                            <w:lang w:eastAsia="zh-CN"/>
                          </w:rPr>
                        </w:pPr>
                      </w:p>
                    </w:txbxContent>
                  </v:textbox>
                </v:shape>
                <v:shape id="文本框 83" o:spid="_x0000_s1026" o:spt="202" type="#_x0000_t202" style="position:absolute;left:1266;top:1621;height:784;width:2251;" fillcolor="#CCFFFF" filled="t" stroked="t" coordsize="21600,21600" o:gfxdata="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oMb4A&#10;AADcAAAADwAAAAAAAAABACAAAAAiAAAAZHJzL2Rvd25yZXYueG1sUEsBAhQAFAAAAAgAh07iQDMv&#10;BZ47AAAAOQAAABAAAAAAAAAAAQAgAAAADQEAAGRycy9zaGFwZXhtbC54bWxQSwUGAAAAAAYABgBb&#10;AQAAtwMAAAAA&#10;">
                  <v:fill on="t" focussize="0,0"/>
                  <v:stroke weight="1.5pt" color="#000000" joinstyle="miter"/>
                  <v:imagedata o:title=""/>
                  <o:lock v:ext="edit" aspectratio="f"/>
                  <v:textbox inset="7.19992125984252pt,3.59992125984252pt,7.19992125984252pt,3.59992125984252pt">
                    <w:txbxContent>
                      <w:p w14:paraId="0A324EC3">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项目施工经理</w:t>
                        </w:r>
                      </w:p>
                      <w:p w14:paraId="53D2FAA1">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万青13816365287</w:t>
                        </w:r>
                      </w:p>
                      <w:p w14:paraId="70B94B79">
                        <w:pPr>
                          <w:spacing w:line="240" w:lineRule="auto"/>
                          <w:jc w:val="center"/>
                          <w:rPr>
                            <w:rFonts w:hint="eastAsia" w:ascii="仿宋_GB2312" w:hAnsi="仿宋_GB2312" w:eastAsia="仿宋_GB2312" w:cs="仿宋_GB2312"/>
                            <w:sz w:val="15"/>
                            <w:szCs w:val="15"/>
                            <w:lang w:eastAsia="zh-CN"/>
                          </w:rPr>
                        </w:pPr>
                      </w:p>
                    </w:txbxContent>
                  </v:textbox>
                </v:shape>
                <v:line id="直接连接符 113" o:spid="_x0000_s1026" o:spt="20" style="position:absolute;left:2387;top:2730;flip:y;height:1;width:2662;rotation:11796480f;" filled="f" stroked="t" coordsize="21600,21600" o:gfxdata="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NH1q+5AAAA3AAA&#10;AA8AAAAAAAAAAQAgAAAAIgAAAGRycy9kb3ducmV2LnhtbFBLAQIUABQAAAAIAIdO4kAzLwWeOwAA&#10;ADkAAAAQAAAAAAAAAAEAIAAAAAgBAABkcnMvc2hhcGV4bWwueG1sUEsFBgAAAAAGAAYAWwEAALID&#10;AAAAAA==&#10;">
                  <v:fill on="f" focussize="0,0"/>
                  <v:stroke weight="1.5pt" color="#000000" joinstyle="round"/>
                  <v:imagedata o:title=""/>
                  <o:lock v:ext="edit" aspectratio="f"/>
                </v:line>
                <v:line id="直接连接符 114" o:spid="_x0000_s1026" o:spt="20" style="position:absolute;left:1129;top:4922;flip:x;height:361;width:1;" filled="f" stroked="t" coordsize="21600,21600" o:gfxdata="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txWGLsAAADc&#10;AAAADwAAAAAAAAABACAAAAAiAAAAZHJzL2Rvd25yZXYueG1sUEsBAhQAFAAAAAgAh07iQDMvBZ47&#10;AAAAOQAAABAAAAAAAAAAAQAgAAAACgEAAGRycy9zaGFwZXhtbC54bWxQSwUGAAAAAAYABgBbAQAA&#10;tAMAAAAA&#10;">
                  <v:fill on="f" focussize="0,0"/>
                  <v:stroke weight="1.5pt" color="#000000" joinstyle="round" endarrow="block"/>
                  <v:imagedata o:title=""/>
                  <o:lock v:ext="edit" aspectratio="f"/>
                </v:line>
                <v:shape id="文本框 115" o:spid="_x0000_s1026" o:spt="202" type="#_x0000_t202" style="position:absolute;left:2576;top:5284;height:587;width:2268;" fillcolor="#CCFFFF" filled="t" stroked="t" coordsize="21600,21600" o:gfxdata="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4BLqb4A&#10;AADcAAAADwAAAAAAAAABACAAAAAiAAAAZHJzL2Rvd25yZXYueG1sUEsBAhQAFAAAAAgAh07iQDMv&#10;BZ47AAAAOQAAABAAAAAAAAAAAQAgAAAADQEAAGRycy9zaGFwZXhtbC54bWxQSwUGAAAAAAYABgBb&#10;AQAAtwMAAAAA&#10;">
                  <v:fill on="t" focussize="0,0"/>
                  <v:stroke weight="1.5pt" color="#000000" joinstyle="miter"/>
                  <v:imagedata o:title=""/>
                  <o:lock v:ext="edit" aspectratio="f"/>
                  <v:textbox inset="7.19992125984252pt,3.59992125984252pt,7.19992125984252pt,3.59992125984252pt">
                    <w:txbxContent>
                      <w:p w14:paraId="36883690">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机械</w:t>
                        </w:r>
                        <w:r>
                          <w:rPr>
                            <w:rFonts w:hint="eastAsia" w:ascii="仿宋_GB2312" w:hAnsi="仿宋_GB2312" w:eastAsia="仿宋_GB2312" w:cs="仿宋_GB2312"/>
                            <w:color w:val="auto"/>
                            <w:sz w:val="18"/>
                            <w:szCs w:val="18"/>
                          </w:rPr>
                          <w:t>施工班组</w:t>
                        </w:r>
                      </w:p>
                      <w:p w14:paraId="5E82B269">
                        <w:pPr>
                          <w:rPr>
                            <w:rFonts w:hint="eastAsia" w:ascii="仿宋_GB2312" w:hAnsi="仿宋_GB2312" w:eastAsia="仿宋_GB2312" w:cs="仿宋_GB2312"/>
                            <w:color w:val="0000FF"/>
                            <w:sz w:val="18"/>
                            <w:szCs w:val="18"/>
                          </w:rPr>
                        </w:pPr>
                      </w:p>
                    </w:txbxContent>
                  </v:textbox>
                </v:shape>
                <v:shape id="文本框 116" o:spid="_x0000_s1026" o:spt="202" type="#_x0000_t202" style="position:absolute;left:5239;top:5289;height:587;width:2268;" fillcolor="#CCFFFF" filled="t" stroked="t" coordsize="21600,21600" o:gfxdata="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MzuMr4A&#10;AADcAAAADwAAAAAAAAABACAAAAAiAAAAZHJzL2Rvd25yZXYueG1sUEsBAhQAFAAAAAgAh07iQDMv&#10;BZ47AAAAOQAAABAAAAAAAAAAAQAgAAAADQEAAGRycy9zaGFwZXhtbC54bWxQSwUGAAAAAAYABgBb&#10;AQAAtwMAAAAA&#10;">
                  <v:fill on="t" focussize="0,0"/>
                  <v:stroke weight="1.5pt" color="#000000" joinstyle="miter"/>
                  <v:imagedata o:title=""/>
                  <o:lock v:ext="edit" aspectratio="f"/>
                  <v:textbox inset="7.19992125984252pt,3.59992125984252pt,7.19992125984252pt,3.59992125984252pt">
                    <w:txbxContent>
                      <w:p w14:paraId="67C054D8">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电气</w:t>
                        </w:r>
                        <w:r>
                          <w:rPr>
                            <w:rFonts w:hint="eastAsia" w:ascii="仿宋_GB2312" w:hAnsi="仿宋_GB2312" w:eastAsia="仿宋_GB2312" w:cs="仿宋_GB2312"/>
                            <w:color w:val="auto"/>
                            <w:sz w:val="18"/>
                            <w:szCs w:val="18"/>
                          </w:rPr>
                          <w:t>施工班组</w:t>
                        </w:r>
                      </w:p>
                      <w:p w14:paraId="6FEFD615">
                        <w:pPr>
                          <w:rPr>
                            <w:rFonts w:hint="eastAsia" w:ascii="仿宋_GB2312" w:hAnsi="仿宋_GB2312" w:eastAsia="仿宋_GB2312" w:cs="仿宋_GB2312"/>
                            <w:color w:val="0000FF"/>
                            <w:sz w:val="18"/>
                            <w:szCs w:val="18"/>
                          </w:rPr>
                        </w:pPr>
                      </w:p>
                    </w:txbxContent>
                  </v:textbox>
                </v:shape>
                <v:line id="直接连接符 117" o:spid="_x0000_s1026" o:spt="20" style="position:absolute;left:6381;top:4926;flip:x;height:361;width:1;" filled="f" stroked="t" coordsize="21600,21600" o:gfxdata="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N35hr4A&#10;AADcAAAADwAAAAAAAAABACAAAAAiAAAAZHJzL2Rvd25yZXYueG1sUEsBAhQAFAAAAAgAh07iQDMv&#10;BZ47AAAAOQAAABAAAAAAAAAAAQAgAAAADQEAAGRycy9zaGFwZXhtbC54bWxQSwUGAAAAAAYABgBb&#10;AQAAtwMAAAAA&#10;">
                  <v:fill on="f" focussize="0,0"/>
                  <v:stroke weight="1.5pt" color="#000000" joinstyle="round" endarrow="block"/>
                  <v:imagedata o:title=""/>
                  <o:lock v:ext="edit" aspectratio="f"/>
                </v:line>
                <v:line id="直接连接符 118" o:spid="_x0000_s1026" o:spt="20" style="position:absolute;left:1117;top:4913;flip:y;height:1;width:5275;" filled="f" stroked="t" coordsize="21600,21600" o:gfxdata="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Zy+Vm5AAAA3AAA&#10;AA8AAAAAAAAAAQAgAAAAIgAAAGRycy9kb3ducmV2LnhtbFBLAQIUABQAAAAIAIdO4kAzLwWeOwAA&#10;ADkAAAAQAAAAAAAAAAEAIAAAAAgBAABkcnMvc2hhcGV4bWwueG1sUEsFBgAAAAAGAAYAWwEAALID&#10;AAAAAA==&#10;">
                  <v:fill on="f" focussize="0,0"/>
                  <v:stroke weight="1.5pt" color="#000000" joinstyle="round"/>
                  <v:imagedata o:title=""/>
                  <o:lock v:ext="edit" aspectratio="f"/>
                </v:line>
                <v:line id="直接连接符 119" o:spid="_x0000_s1026" o:spt="20" style="position:absolute;left:3697;top:4597;height:694;width:18;" filled="f" stroked="t" coordsize="21600,21600" o:gfxdata="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BhTgvQAA&#10;ANwAAAAPAAAAAAAAAAEAIAAAACIAAABkcnMvZG93bnJldi54bWxQSwECFAAUAAAACACHTuJAMy8F&#10;njsAAAA5AAAAEAAAAAAAAAABACAAAAAMAQAAZHJzL3NoYXBleG1sLnhtbFBLBQYAAAAABgAGAFsB&#10;AAC2AwAAAAA=&#10;">
                  <v:fill on="f" focussize="0,0"/>
                  <v:stroke weight="1.5pt" color="#000000" joinstyle="round" endarrow="block"/>
                  <v:imagedata o:title=""/>
                  <o:lock v:ext="edit" aspectratio="f"/>
                </v:line>
                <v:line id="直接连接符 121" o:spid="_x0000_s1026" o:spt="20" style="position:absolute;left:3712;top:2718;height:398;width:1;" filled="f" stroked="t" coordsize="21600,21600" o:gfxdata="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Uqxe7sAAADc&#10;AAAADwAAAAAAAAABACAAAAAiAAAAZHJzL2Rvd25yZXYueG1sUEsBAhQAFAAAAAgAh07iQDMvBZ47&#10;AAAAOQAAABAAAAAAAAAAAQAgAAAACgEAAGRycy9zaGFwZXhtbC54bWxQSwUGAAAAAAYABgBbAQAA&#10;tAMAAAAA&#10;">
                  <v:fill on="f" focussize="0,0"/>
                  <v:stroke weight="1.5pt" color="#000000" joinstyle="round" endarrow="block"/>
                  <v:imagedata o:title=""/>
                  <o:lock v:ext="edit" aspectratio="f"/>
                </v:line>
                <v:line id="直接连接符 122" o:spid="_x0000_s1026" o:spt="20" style="position:absolute;left:5047;top:2387;height:361;width:1;rotation:11796480f;" filled="f" stroked="t" coordsize="21600,21600" o:gfxdata="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rMIAbsAAADc&#10;AAAADwAAAAAAAAABACAAAAAiAAAAZHJzL2Rvd25yZXYueG1sUEsBAhQAFAAAAAgAh07iQDMvBZ47&#10;AAAAOQAAABAAAAAAAAAAAQAgAAAACgEAAGRycy9zaGFwZXhtbC54bWxQSwUGAAAAAAYABgBbAQAA&#10;tAMAAAAA&#10;">
                  <v:fill on="f" focussize="0,0"/>
                  <v:stroke weight="1.5pt" color="#000000" joinstyle="round"/>
                  <v:imagedata o:title=""/>
                  <o:lock v:ext="edit" aspectratio="f"/>
                </v:line>
                <v:line id="直接连接符 123" o:spid="_x0000_s1026" o:spt="20" style="position:absolute;left:5030;top:1226;flip:x;height:361;width:1;" filled="f" stroked="t" coordsize="21600,21600" o:gfxdata="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oP0qugAAANwA&#10;AAAPAAAAAAAAAAEAIAAAACIAAABkcnMvZG93bnJldi54bWxQSwECFAAUAAAACACHTuJAMy8FnjsA&#10;AAA5AAAAEAAAAAAAAAABACAAAAAJAQAAZHJzL3NoYXBleG1sLnhtbFBLBQYAAAAABgAGAFsBAACz&#10;AwAAAAA=&#10;">
                  <v:fill on="f" focussize="0,0"/>
                  <v:stroke weight="1.5pt" color="#000000" joinstyle="round" endarrow="block"/>
                  <v:imagedata o:title=""/>
                  <o:lock v:ext="edit" aspectratio="f"/>
                </v:line>
                <v:line id="直接连接符 127" o:spid="_x0000_s1026" o:spt="20" style="position:absolute;left:2387;top:1220;height:389;width:1;" filled="f" stroked="t" coordsize="21600,21600" o:gfxdata="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T0S47sAAADc&#10;AAAADwAAAAAAAAABACAAAAAiAAAAZHJzL2Rvd25yZXYueG1sUEsBAhQAFAAAAAgAh07iQDMvBZ47&#10;AAAAOQAAABAAAAAAAAAAAQAgAAAACgEAAGRycy9zaGFwZXhtbC54bWxQSwUGAAAAAAYABgBbAQAA&#10;tAMAAAAA&#10;">
                  <v:fill on="f" focussize="0,0"/>
                  <v:stroke weight="1.5pt" color="#000000" joinstyle="round" endarrow="block"/>
                  <v:imagedata o:title=""/>
                  <o:lock v:ext="edit" aspectratio="f"/>
                </v:line>
                <v:line id="直接连接符 128" o:spid="_x0000_s1026" o:spt="20" style="position:absolute;left:2389;top:2403;height:327;width:1;rotation:11796480f;" filled="f" stroked="t" coordsize="21600,21600" o:gfxdata="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qQdbsAAADc&#10;AAAADwAAAAAAAAABACAAAAAiAAAAZHJzL2Rvd25yZXYueG1sUEsBAhQAFAAAAAgAh07iQDMvBZ47&#10;AAAAOQAAABAAAAAAAAAAAQAgAAAACgEAAGRycy9zaGFwZXhtbC54bWxQSwUGAAAAAAYABgBbAQAA&#10;tAMAAAAA&#10;">
                  <v:fill on="f" focussize="0,0"/>
                  <v:stroke weight="1.5pt" color="#000000" joinstyle="round"/>
                  <v:imagedata o:title=""/>
                  <o:lock v:ext="edit" aspectratio="f"/>
                </v:line>
                <v:line id="直接连接符 155" o:spid="_x0000_s1026" o:spt="20" style="position:absolute;left:5923;top:4333;flip:x;height:266;width:1;rotation:11796480f;" filled="f" stroked="t" coordsize="21600,21600" o:gfxdata="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kAe565AAAA3AAA&#10;AA8AAAAAAAAAAQAgAAAAIgAAAGRycy9kb3ducmV2LnhtbFBLAQIUABQAAAAIAIdO4kAzLwWeOwAA&#10;ADkAAAAQAAAAAAAAAAEAIAAAAAgBAABkcnMvc2hhcGV4bWwueG1sUEsFBgAAAAAGAAYAWwEAALID&#10;AAAAAA==&#10;">
                  <v:fill on="f" focussize="0,0"/>
                  <v:stroke weight="1.5pt" color="#000000" joinstyle="round"/>
                  <v:imagedata o:title=""/>
                  <o:lock v:ext="edit" aspectratio="f"/>
                </v:line>
                <v:line id="_x0000_s1026" o:spid="_x0000_s1026" o:spt="20" style="position:absolute;left:1486;top:4232;flip:x;height:361;width:1;rotation:11796480f;" filled="f" stroked="t" coordsize="21600,21600" o:gfxdata="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cbEru5AAAA3AAA&#10;AA8AAAAAAAAAAQAgAAAAIgAAAGRycy9kb3ducmV2LnhtbFBLAQIUABQAAAAIAIdO4kAzLwWeOwAA&#10;ADkAAAAQAAAAAAAAAAEAIAAAAAgBAABkcnMvc2hhcGV4bWwueG1sUEsFBgAAAAAGAAYAWwEAALID&#10;AAAAAA==&#10;">
                  <v:fill on="f" focussize="0,0"/>
                  <v:stroke weight="1.5pt" color="#000000" joinstyle="round"/>
                  <v:imagedata o:title=""/>
                  <o:lock v:ext="edit" aspectratio="f"/>
                </v:line>
                <v:shape id="_x0000_s1026" o:spid="_x0000_s1026" o:spt="202" type="#_x0000_t202" style="position:absolute;left:519;top:3482;height:865;width:1928;" fillcolor="#CCFFFF" filled="t" stroked="t" coordsize="21600,21600" o:gfxdata="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DUXyb4A&#10;AADcAAAADwAAAAAAAAABACAAAAAiAAAAZHJzL2Rvd25yZXYueG1sUEsBAhQAFAAAAAgAh07iQDMv&#10;BZ47AAAAOQAAABAAAAAAAAAAAQAgAAAADQEAAGRycy9zaGFwZXhtbC54bWxQSwUGAAAAAAYABgBb&#10;AQAAtwMAAAAA&#10;">
                  <v:fill on="t" focussize="0,0"/>
                  <v:stroke weight="1.5pt" color="#000000" joinstyle="miter"/>
                  <v:imagedata o:title=""/>
                  <o:lock v:ext="edit" aspectratio="f"/>
                  <v:textbox inset="7.19992125984252pt,3.59992125984252pt,7.19992125984252pt,3.59992125984252pt">
                    <w:txbxContent>
                      <w:p w14:paraId="7E5C79CD">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施工员</w:t>
                        </w:r>
                      </w:p>
                      <w:p w14:paraId="2D25870F">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赵斌13816454098</w:t>
                        </w:r>
                      </w:p>
                      <w:p w14:paraId="11021D5A">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张德峰13788981295</w:t>
                        </w:r>
                      </w:p>
                      <w:p w14:paraId="3A37DD19">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p>
                    </w:txbxContent>
                  </v:textbox>
                </v:shape>
                <v:line id="_x0000_s1026" o:spid="_x0000_s1026" o:spt="20" style="position:absolute;left:1500;top:4592;flip:y;height:1;width:4449;rotation:11796480f;" filled="f" stroked="t" coordsize="21600,21600" o:gfxdata="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bzJVG5AAAA3AAA&#10;AA8AAAAAAAAAAQAgAAAAIgAAAGRycy9kb3ducmV2LnhtbFBLAQIUABQAAAAIAIdO4kAzLwWeOwAA&#10;ADkAAAAQAAAAAAAAAAEAIAAAAAgBAABkcnMvc2hhcGV4bWwueG1sUEsFBgAAAAAGAAYAWwEAALID&#10;AAAAAA==&#10;">
                  <v:fill on="f" focussize="0,0"/>
                  <v:stroke weight="1.5pt" color="#000000" joinstyle="round"/>
                  <v:imagedata o:title=""/>
                  <o:lock v:ext="edit" aspectratio="f"/>
                </v:line>
                <v:shape id="_x0000_s1026" o:spid="_x0000_s1026" o:spt="202" type="#_x0000_t202" style="position:absolute;left:0;top:5281;height:587;width:2268;" fillcolor="#CCFFFF" filled="t" stroked="t" coordsize="21600,21600" o:gfxdata="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Sye&#10;5sEAAADcAAAADwAAAAAAAAABACAAAAAiAAAAZHJzL2Rvd25yZXYueG1sUEsBAhQAFAAAAAgAh07i&#10;QDMvBZ47AAAAOQAAABAAAAAAAAAAAQAgAAAAEAEAAGRycy9zaGFwZXhtbC54bWxQSwUGAAAAAAYA&#10;BgBbAQAAugMAAAAA&#10;">
                  <v:fill on="t" focussize="0,0"/>
                  <v:stroke weight="1.5pt" color="#000000" joinstyle="miter"/>
                  <v:imagedata o:title=""/>
                  <o:lock v:ext="edit" aspectratio="f"/>
                  <v:textbox inset="7.19992125984252pt,3.59992125984252pt,7.19992125984252pt,3.59992125984252pt">
                    <w:txbxContent>
                      <w:p w14:paraId="1226400F">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土建</w:t>
                        </w:r>
                        <w:r>
                          <w:rPr>
                            <w:rFonts w:hint="eastAsia" w:ascii="仿宋_GB2312" w:hAnsi="仿宋_GB2312" w:eastAsia="仿宋_GB2312" w:cs="仿宋_GB2312"/>
                            <w:color w:val="auto"/>
                            <w:sz w:val="18"/>
                            <w:szCs w:val="18"/>
                          </w:rPr>
                          <w:t>施工班组</w:t>
                        </w:r>
                      </w:p>
                      <w:p w14:paraId="7C273A77">
                        <w:pPr>
                          <w:rPr>
                            <w:rFonts w:hint="eastAsia" w:ascii="仿宋_GB2312" w:hAnsi="仿宋_GB2312" w:eastAsia="仿宋_GB2312" w:cs="仿宋_GB2312"/>
                            <w:color w:val="auto"/>
                            <w:sz w:val="18"/>
                            <w:szCs w:val="18"/>
                          </w:rPr>
                        </w:pPr>
                      </w:p>
                    </w:txbxContent>
                  </v:textbox>
                </v:shape>
                <v:line id="_x0000_s1026" o:spid="_x0000_s1026" o:spt="20" style="position:absolute;left:3722;top:873;height:361;width:1;rotation:11796480f;" filled="f" stroked="t" coordsize="21600,21600" o:gfxdata="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L9Pn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group>
            </w:pict>
          </mc:Fallback>
        </mc:AlternateContent>
      </w:r>
      <w:r>
        <w:rPr>
          <w:sz w:val="28"/>
        </w:rPr>
        <mc:AlternateContent>
          <mc:Choice Requires="wps">
            <w:drawing>
              <wp:anchor distT="0" distB="0" distL="114300" distR="114300" simplePos="0" relativeHeight="251715584" behindDoc="0" locked="0" layoutInCell="1" allowOverlap="1">
                <wp:simplePos x="0" y="0"/>
                <wp:positionH relativeFrom="column">
                  <wp:posOffset>2792730</wp:posOffset>
                </wp:positionH>
                <wp:positionV relativeFrom="paragraph">
                  <wp:posOffset>9736455</wp:posOffset>
                </wp:positionV>
                <wp:extent cx="2087880" cy="285115"/>
                <wp:effectExtent l="0" t="0" r="0" b="0"/>
                <wp:wrapNone/>
                <wp:docPr id="135" name="文本框 294"/>
                <wp:cNvGraphicFramePr/>
                <a:graphic xmlns:a="http://schemas.openxmlformats.org/drawingml/2006/main">
                  <a:graphicData uri="http://schemas.microsoft.com/office/word/2010/wordprocessingShape">
                    <wps:wsp>
                      <wps:cNvSpPr txBox="1"/>
                      <wps:spPr>
                        <a:xfrm>
                          <a:off x="0" y="0"/>
                          <a:ext cx="2087880" cy="285115"/>
                        </a:xfrm>
                        <a:prstGeom prst="rect">
                          <a:avLst/>
                        </a:prstGeom>
                        <a:noFill/>
                        <a:ln w="9525">
                          <a:noFill/>
                        </a:ln>
                        <a:effectLst/>
                      </wps:spPr>
                      <wps:txbx>
                        <w:txbxContent>
                          <w:p w14:paraId="4DB9764C">
                            <w:pPr>
                              <w:rPr>
                                <w:rFonts w:hint="eastAsia" w:ascii="仿宋" w:hAnsi="仿宋" w:eastAsia="仿宋" w:cs="仿宋"/>
                                <w:sz w:val="21"/>
                                <w:szCs w:val="21"/>
                                <w:lang w:eastAsia="zh-CN"/>
                              </w:rPr>
                            </w:pPr>
                            <w:r>
                              <w:rPr>
                                <w:rFonts w:hint="eastAsia" w:ascii="仿宋" w:hAnsi="仿宋" w:eastAsia="仿宋" w:cs="仿宋"/>
                                <w:sz w:val="21"/>
                                <w:szCs w:val="21"/>
                                <w:lang w:eastAsia="zh-CN"/>
                              </w:rPr>
                              <w:t>图</w:t>
                            </w:r>
                            <w:r>
                              <w:rPr>
                                <w:rFonts w:hint="eastAsia" w:ascii="仿宋" w:hAnsi="仿宋" w:eastAsia="仿宋" w:cs="仿宋"/>
                                <w:sz w:val="21"/>
                                <w:szCs w:val="21"/>
                                <w:lang w:val="en-US" w:eastAsia="zh-CN"/>
                              </w:rPr>
                              <w:t>5-2 工程质量管理网络图</w:t>
                            </w:r>
                          </w:p>
                        </w:txbxContent>
                      </wps:txbx>
                      <wps:bodyPr wrap="square" upright="1"/>
                    </wps:wsp>
                  </a:graphicData>
                </a:graphic>
              </wp:anchor>
            </w:drawing>
          </mc:Choice>
          <mc:Fallback>
            <w:pict>
              <v:shape id="文本框 294" o:spid="_x0000_s1026" o:spt="202" type="#_x0000_t202" style="position:absolute;left:0pt;margin-left:219.9pt;margin-top:766.65pt;height:22.45pt;width:164.4pt;z-index:251715584;mso-width-relative:page;mso-height-relative:page;" filled="f" stroked="f" coordsize="21600,21600" o:gfxdata="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LqYikPaAAAADQEAAA8AAAAAAAAAAQAgAAAAIgAAAGRycy9k&#10;b3ducmV2LnhtbFBLAQIUABQAAAAIAIdO4kBglm7fxwEAAHcDAAAOAAAAAAAAAAEAIAAAACkBAABk&#10;cnMvZTJvRG9jLnhtbFBLBQYAAAAABgAGAFkBAABiBQAAAAA=&#10;">
                <v:fill on="f" focussize="0,0"/>
                <v:stroke on="f"/>
                <v:imagedata o:title=""/>
                <o:lock v:ext="edit" aspectratio="f"/>
                <v:textbox>
                  <w:txbxContent>
                    <w:p w14:paraId="4DB9764C">
                      <w:pPr>
                        <w:rPr>
                          <w:rFonts w:hint="eastAsia" w:ascii="仿宋" w:hAnsi="仿宋" w:eastAsia="仿宋" w:cs="仿宋"/>
                          <w:sz w:val="21"/>
                          <w:szCs w:val="21"/>
                          <w:lang w:eastAsia="zh-CN"/>
                        </w:rPr>
                      </w:pPr>
                      <w:r>
                        <w:rPr>
                          <w:rFonts w:hint="eastAsia" w:ascii="仿宋" w:hAnsi="仿宋" w:eastAsia="仿宋" w:cs="仿宋"/>
                          <w:sz w:val="21"/>
                          <w:szCs w:val="21"/>
                          <w:lang w:eastAsia="zh-CN"/>
                        </w:rPr>
                        <w:t>图</w:t>
                      </w:r>
                      <w:r>
                        <w:rPr>
                          <w:rFonts w:hint="eastAsia" w:ascii="仿宋" w:hAnsi="仿宋" w:eastAsia="仿宋" w:cs="仿宋"/>
                          <w:sz w:val="21"/>
                          <w:szCs w:val="21"/>
                          <w:lang w:val="en-US" w:eastAsia="zh-CN"/>
                        </w:rPr>
                        <w:t>5-2 工程质量管理网络图</w:t>
                      </w:r>
                    </w:p>
                  </w:txbxContent>
                </v:textbox>
              </v:shape>
            </w:pict>
          </mc:Fallback>
        </mc:AlternateContent>
      </w:r>
    </w:p>
    <w:p w14:paraId="3A11C296">
      <w:pPr>
        <w:spacing w:line="360" w:lineRule="auto"/>
        <w:ind w:right="-11"/>
        <w:rPr>
          <w:rFonts w:hint="eastAsia" w:ascii="宋体" w:hAnsi="宋体" w:cs="宋体"/>
          <w:color w:val="auto"/>
          <w:sz w:val="28"/>
          <w:szCs w:val="28"/>
        </w:rPr>
      </w:pPr>
    </w:p>
    <w:p w14:paraId="36737F99">
      <w:pPr>
        <w:pStyle w:val="4"/>
        <w:numPr>
          <w:ilvl w:val="1"/>
          <w:numId w:val="0"/>
        </w:numPr>
        <w:spacing w:before="0" w:after="0" w:line="360" w:lineRule="auto"/>
        <w:jc w:val="both"/>
        <w:outlineLvl w:val="9"/>
        <w:rPr>
          <w:rFonts w:hint="eastAsia" w:ascii="宋体" w:hAnsi="宋体" w:eastAsia="宋体" w:cs="宋体"/>
          <w:bCs w:val="0"/>
          <w:color w:val="auto"/>
          <w:sz w:val="24"/>
          <w:szCs w:val="24"/>
        </w:rPr>
        <w:sectPr>
          <w:headerReference r:id="rId12" w:type="default"/>
          <w:footerReference r:id="rId13" w:type="default"/>
          <w:pgSz w:w="11850" w:h="16783"/>
          <w:pgMar w:top="1440" w:right="1797" w:bottom="1440" w:left="1797" w:header="851" w:footer="992" w:gutter="0"/>
          <w:pgNumType w:fmt="decimal"/>
          <w:cols w:space="720" w:num="1"/>
          <w:docGrid w:linePitch="312" w:charSpace="0"/>
        </w:sectPr>
      </w:pPr>
      <w:bookmarkStart w:id="183" w:name="_Toc260842302"/>
      <w:bookmarkEnd w:id="183"/>
      <w:bookmarkStart w:id="184" w:name="_Toc260843200"/>
      <w:bookmarkEnd w:id="184"/>
      <w:bookmarkStart w:id="185" w:name="_Toc260843409"/>
      <w:bookmarkEnd w:id="185"/>
      <w:bookmarkStart w:id="186" w:name="_Toc260906247"/>
      <w:bookmarkEnd w:id="186"/>
      <w:bookmarkStart w:id="187" w:name="_Toc260842126"/>
      <w:bookmarkEnd w:id="187"/>
      <w:bookmarkStart w:id="188" w:name="_Toc260843286"/>
      <w:bookmarkEnd w:id="188"/>
      <w:bookmarkStart w:id="189" w:name="_Toc260842215"/>
      <w:bookmarkEnd w:id="189"/>
      <w:bookmarkStart w:id="190" w:name="_Toc7359"/>
      <w:bookmarkStart w:id="191" w:name="_Toc18880_WPSOffice_Level2"/>
      <w:bookmarkStart w:id="192" w:name="_Toc393374180"/>
      <w:bookmarkStart w:id="193" w:name="_Toc393984726"/>
      <w:bookmarkStart w:id="194" w:name="_Toc1233"/>
      <w:bookmarkStart w:id="195" w:name="_Toc26876"/>
      <w:bookmarkStart w:id="196" w:name="_Toc10749"/>
      <w:bookmarkStart w:id="197" w:name="_Toc260964016"/>
      <w:bookmarkStart w:id="198" w:name="_Toc17240"/>
    </w:p>
    <w:p w14:paraId="3C250A9D">
      <w:pPr>
        <w:bidi w:val="0"/>
        <w:ind w:left="0" w:leftChars="0" w:firstLine="0" w:firstLineChars="0"/>
        <w:rPr>
          <w:rFonts w:hint="default" w:ascii="宋体" w:hAnsi="宋体" w:eastAsia="宋体" w:cs="宋体"/>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val="en-US" w:eastAsia="zh-CN" w:bidi="ar-SA"/>
        </w:rPr>
        <w:t>质量控制程序如下图5-2所示：</w:t>
      </w:r>
    </w:p>
    <w:p w14:paraId="770E4BD4">
      <w:pPr>
        <w:pStyle w:val="65"/>
        <w:bidi w:val="0"/>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mc:AlternateContent>
          <mc:Choice Requires="wpg">
            <w:drawing>
              <wp:anchor distT="0" distB="0" distL="114300" distR="114300" simplePos="0" relativeHeight="251776000" behindDoc="0" locked="0" layoutInCell="1" allowOverlap="1">
                <wp:simplePos x="0" y="0"/>
                <wp:positionH relativeFrom="column">
                  <wp:posOffset>-218440</wp:posOffset>
                </wp:positionH>
                <wp:positionV relativeFrom="paragraph">
                  <wp:posOffset>14605</wp:posOffset>
                </wp:positionV>
                <wp:extent cx="5640705" cy="6258560"/>
                <wp:effectExtent l="0" t="0" r="17145" b="8890"/>
                <wp:wrapTopAndBottom/>
                <wp:docPr id="270" name="组合 132"/>
                <wp:cNvGraphicFramePr/>
                <a:graphic xmlns:a="http://schemas.openxmlformats.org/drawingml/2006/main">
                  <a:graphicData uri="http://schemas.microsoft.com/office/word/2010/wordprocessingGroup">
                    <wpg:wgp>
                      <wpg:cNvGrpSpPr/>
                      <wpg:grpSpPr>
                        <a:xfrm>
                          <a:off x="0" y="0"/>
                          <a:ext cx="5640705" cy="6258560"/>
                          <a:chOff x="0" y="0"/>
                          <a:chExt cx="8883" cy="9856"/>
                        </a:xfrm>
                      </wpg:grpSpPr>
                      <pic:pic xmlns:pic="http://schemas.openxmlformats.org/drawingml/2006/picture">
                        <pic:nvPicPr>
                          <pic:cNvPr id="268" name="图片 115" descr="旋转 册"/>
                          <pic:cNvPicPr>
                            <a:picLocks noChangeAspect="1"/>
                          </pic:cNvPicPr>
                        </pic:nvPicPr>
                        <pic:blipFill>
                          <a:blip r:embed="rId45"/>
                          <a:stretch>
                            <a:fillRect/>
                          </a:stretch>
                        </pic:blipFill>
                        <pic:spPr>
                          <a:xfrm>
                            <a:off x="0" y="0"/>
                            <a:ext cx="8883" cy="9856"/>
                          </a:xfrm>
                          <a:prstGeom prst="rect">
                            <a:avLst/>
                          </a:prstGeom>
                          <a:noFill/>
                          <a:ln>
                            <a:noFill/>
                          </a:ln>
                        </pic:spPr>
                      </pic:pic>
                      <wps:wsp>
                        <wps:cNvPr id="269" name="文本框 116"/>
                        <wps:cNvSpPr txBox="1"/>
                        <wps:spPr>
                          <a:xfrm>
                            <a:off x="3758" y="6024"/>
                            <a:ext cx="1536" cy="447"/>
                          </a:xfrm>
                          <a:prstGeom prst="rect">
                            <a:avLst/>
                          </a:prstGeom>
                          <a:gradFill rotWithShape="0">
                            <a:gsLst>
                              <a:gs pos="0">
                                <a:srgbClr val="BBD5F0"/>
                              </a:gs>
                              <a:gs pos="100000">
                                <a:srgbClr val="9CBEE0"/>
                              </a:gs>
                            </a:gsLst>
                            <a:lin ang="5400000"/>
                            <a:tileRect/>
                          </a:gradFill>
                          <a:ln>
                            <a:noFill/>
                          </a:ln>
                        </wps:spPr>
                        <wps:txbx>
                          <w:txbxContent>
                            <w:p w14:paraId="6CE9C44D">
                              <w:pPr>
                                <w:jc w:val="center"/>
                                <w:rPr>
                                  <w:rFonts w:hint="eastAsia" w:ascii="华文仿宋" w:hAnsi="华文仿宋" w:eastAsia="华文仿宋"/>
                                  <w:szCs w:val="21"/>
                                </w:rPr>
                              </w:pPr>
                              <w:r>
                                <w:rPr>
                                  <w:rFonts w:hint="eastAsia" w:ascii="华文仿宋" w:hAnsi="华文仿宋" w:eastAsia="华文仿宋"/>
                                  <w:szCs w:val="21"/>
                                </w:rPr>
                                <w:t>质量验收</w:t>
                              </w:r>
                            </w:p>
                          </w:txbxContent>
                        </wps:txbx>
                        <wps:bodyPr wrap="square" upright="1"/>
                      </wps:wsp>
                    </wpg:wgp>
                  </a:graphicData>
                </a:graphic>
              </wp:anchor>
            </w:drawing>
          </mc:Choice>
          <mc:Fallback>
            <w:pict>
              <v:group id="组合 132" o:spid="_x0000_s1026" o:spt="203" style="position:absolute;left:0pt;margin-left:-17.2pt;margin-top:1.15pt;height:492.8pt;width:444.15pt;mso-wrap-distance-bottom:0pt;mso-wrap-distance-top:0pt;z-index:251776000;mso-width-relative:page;mso-height-relative:page;" coordsize="8883,9856" o:gfxdata="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Fhgsxu0AAAAIgEAABkAAABkcnMv&#10;X3JlbHMvZTJvRG9jLnhtbC5yZWxzhY/LCsIwEEX3gv8QZm/TuhCRpm5EcCv1A4ZkmkabB0kU+/cG&#10;3CgILude7jlMu3/aiT0oJuOdgKaqgZGTXhmnBVz642oLLGV0CifvSMBMCfbdctGeacJcRmk0IbFC&#10;cUnAmHPYcZ7kSBZT5QO50gw+WszljJoHlDfUxNd1veHxkwHdF5OdlIB4Ug2wfg7F/J/th8FIOnh5&#10;t+TyDwU3trgLEKOmLMCSMvgOm+oaSAPvWv71WfcC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">
                <o:lock v:ext="edit" aspectratio="f"/>
                <v:shape id="图片 115" o:spid="_x0000_s1026" o:spt="75" alt="旋转 册" type="#_x0000_t75" style="position:absolute;left:0;top:0;height:9856;width:8883;" filled="f" o:preferrelative="t" stroked="f" coordsize="21600,21600" o:gfxdata="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FRQYa2AAAA3AAAAA8A&#10;AAAAAAAAAQAgAAAAIgAAAGRycy9kb3ducmV2LnhtbFBLAQIUABQAAAAIAIdO4kAzLwWeOwAAADkA&#10;AAAQAAAAAAAAAAEAIAAAAAUBAABkcnMvc2hhcGV4bWwueG1sUEsFBgAAAAAGAAYAWwEAAK8DAAAA&#10;AA==&#10;">
                  <v:fill on="f" focussize="0,0"/>
                  <v:stroke on="f"/>
                  <v:imagedata r:id="rId45" o:title=""/>
                  <o:lock v:ext="edit" aspectratio="t"/>
                </v:shape>
                <v:shape id="文本框 116" o:spid="_x0000_s1026" o:spt="202" type="#_x0000_t202" style="position:absolute;left:3758;top:6024;height:447;width:1536;" fillcolor="#BBD5F0" filled="t" stroked="f" coordsize="21600,21600" o:gfxdata="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pAs/&#10;wAAAANwAAAAPAAAAAAAAAAEAIAAAACIAAABkcnMvZG93bnJldi54bWxQSwECFAAUAAAACACHTuJA&#10;My8FnjsAAAA5AAAAEAAAAAAAAAABACAAAAAPAQAAZHJzL3NoYXBleG1sLnhtbFBLBQYAAAAABgAG&#10;AFsBAAC5AwAAAAA=&#10;">
                  <v:fill type="gradient" on="t" color2="#9CBEE0" focus="100%" focussize="0,0">
                    <o:fill type="gradientUnscaled" v:ext="backwardCompatible"/>
                  </v:fill>
                  <v:stroke on="f"/>
                  <v:imagedata o:title=""/>
                  <o:lock v:ext="edit" aspectratio="f"/>
                  <v:textbox>
                    <w:txbxContent>
                      <w:p w14:paraId="6CE9C44D">
                        <w:pPr>
                          <w:jc w:val="center"/>
                          <w:rPr>
                            <w:rFonts w:hint="eastAsia" w:ascii="华文仿宋" w:hAnsi="华文仿宋" w:eastAsia="华文仿宋"/>
                            <w:szCs w:val="21"/>
                          </w:rPr>
                        </w:pPr>
                        <w:r>
                          <w:rPr>
                            <w:rFonts w:hint="eastAsia" w:ascii="华文仿宋" w:hAnsi="华文仿宋" w:eastAsia="华文仿宋"/>
                            <w:szCs w:val="21"/>
                          </w:rPr>
                          <w:t>质量验收</w:t>
                        </w:r>
                      </w:p>
                    </w:txbxContent>
                  </v:textbox>
                </v:shape>
                <w10:wrap type="topAndBottom"/>
              </v:group>
            </w:pict>
          </mc:Fallback>
        </mc:AlternateContent>
      </w:r>
      <w:r>
        <w:rPr>
          <w:rFonts w:hint="eastAsia" w:ascii="宋体" w:hAnsi="宋体" w:eastAsia="宋体" w:cs="宋体"/>
          <w:b w:val="0"/>
          <w:bCs w:val="0"/>
          <w:color w:val="auto"/>
          <w:kern w:val="2"/>
          <w:sz w:val="24"/>
          <w:szCs w:val="24"/>
          <w:lang w:val="en-US" w:eastAsia="zh-CN" w:bidi="ar-SA"/>
        </w:rPr>
        <w:t>图5-2 质量控制程序</w:t>
      </w:r>
    </w:p>
    <w:p w14:paraId="0EC03EDC">
      <w:pPr>
        <w:rPr>
          <w:rFonts w:hint="eastAsia"/>
          <w:b/>
          <w:bCs/>
        </w:rPr>
        <w:sectPr>
          <w:pgSz w:w="11850" w:h="16783"/>
          <w:pgMar w:top="1440" w:right="1797" w:bottom="1440" w:left="1797" w:header="851" w:footer="992" w:gutter="0"/>
          <w:pgNumType w:fmt="decimal"/>
          <w:cols w:space="720" w:num="1"/>
          <w:docGrid w:linePitch="312" w:charSpace="0"/>
        </w:sectPr>
      </w:pPr>
    </w:p>
    <w:p w14:paraId="06BF14B4">
      <w:pPr>
        <w:pStyle w:val="22"/>
        <w:rPr>
          <w:rFonts w:hint="eastAsia"/>
        </w:rPr>
      </w:pPr>
    </w:p>
    <w:p w14:paraId="0196A162">
      <w:pPr>
        <w:pStyle w:val="4"/>
        <w:numPr>
          <w:ilvl w:val="1"/>
          <w:numId w:val="0"/>
        </w:numPr>
        <w:spacing w:before="0" w:after="0" w:line="360" w:lineRule="auto"/>
        <w:jc w:val="both"/>
        <w:outlineLvl w:val="1"/>
        <w:rPr>
          <w:rFonts w:hint="eastAsia" w:ascii="宋体" w:hAnsi="宋体" w:eastAsia="宋体" w:cs="宋体"/>
          <w:bCs w:val="0"/>
          <w:color w:val="auto"/>
          <w:sz w:val="24"/>
          <w:szCs w:val="24"/>
          <w:lang w:val="en-US" w:eastAsia="zh-CN"/>
        </w:rPr>
      </w:pPr>
      <w:bookmarkStart w:id="199" w:name="_Toc13005"/>
      <w:r>
        <w:rPr>
          <w:rFonts w:hint="eastAsia" w:ascii="宋体" w:hAnsi="宋体" w:eastAsia="宋体" w:cs="宋体"/>
          <w:bCs w:val="0"/>
          <w:color w:val="auto"/>
          <w:sz w:val="24"/>
          <w:szCs w:val="24"/>
        </w:rPr>
        <w:t>第二节</w:t>
      </w:r>
      <w:r>
        <w:rPr>
          <w:rFonts w:hint="eastAsia" w:ascii="宋体" w:hAnsi="宋体" w:eastAsia="宋体" w:cs="宋体"/>
          <w:bCs w:val="0"/>
          <w:color w:val="auto"/>
          <w:sz w:val="24"/>
          <w:szCs w:val="24"/>
          <w:lang w:val="en-US" w:eastAsia="zh-CN"/>
        </w:rPr>
        <w:t xml:space="preserve"> </w:t>
      </w:r>
      <w:r>
        <w:rPr>
          <w:rFonts w:hint="eastAsia" w:ascii="宋体" w:hAnsi="宋体" w:eastAsia="宋体" w:cs="宋体"/>
          <w:color w:val="auto"/>
          <w:sz w:val="24"/>
          <w:highlight w:val="none"/>
        </w:rPr>
        <w:t>主要关键工序、专业质量控制指标</w:t>
      </w:r>
      <w:bookmarkEnd w:id="190"/>
      <w:bookmarkEnd w:id="191"/>
      <w:bookmarkEnd w:id="199"/>
    </w:p>
    <w:p w14:paraId="239BE25B">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bookmarkStart w:id="200" w:name="_Toc2297"/>
      <w:bookmarkStart w:id="201" w:name="_Toc11836"/>
      <w:bookmarkStart w:id="202" w:name="_Toc31850"/>
      <w:bookmarkStart w:id="203" w:name="_Toc22585"/>
      <w:bookmarkStart w:id="204" w:name="_Toc1845"/>
      <w:bookmarkStart w:id="205" w:name="_Toc13834"/>
      <w:bookmarkStart w:id="206" w:name="_Toc31248"/>
      <w:bookmarkStart w:id="207" w:name="_Toc260964017"/>
      <w:bookmarkStart w:id="208" w:name="_Toc14006_WPSOffice_Level2"/>
      <w:bookmarkStart w:id="209" w:name="_Toc3944"/>
      <w:r>
        <w:rPr>
          <w:rFonts w:hint="eastAsia" w:ascii="宋体" w:hAnsi="宋体" w:cs="宋体"/>
          <w:color w:val="auto"/>
          <w:sz w:val="24"/>
          <w:szCs w:val="24"/>
          <w:lang w:val="en-US" w:eastAsia="zh-CN"/>
        </w:rPr>
        <w:t>一、保证工程质量管理措施</w:t>
      </w:r>
    </w:p>
    <w:p w14:paraId="3E4C4412">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1.1制定各级岗位质量责任制，同时展开质量竞赛，把质量搞好。全面提高全体施工人员的质量意识和创优信念。</w:t>
      </w:r>
    </w:p>
    <w:p w14:paraId="57D50F74">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1.2 加强技术质量管理监控能力，认真学习和执行国家验收规范，规程及上级部门颁发的建筑法规、规定、文件，认真学习设计图纸，开好设计交底会议，认真接受监理单位的监督，对有影响质量和施工难度的问题尽量预先与设计沟通，取得共识，为创优工程打下良好的基础。</w:t>
      </w:r>
    </w:p>
    <w:p w14:paraId="7CC7E6FE">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1.3 在全面深刻理解图纸和设计意图的情况，根据工程的特点，编制科学、先进和可行的施工组织设计，由上级总工审批同意，并上报业主和监理单位，全面规划和指导整个工程的施工。</w:t>
      </w:r>
    </w:p>
    <w:p w14:paraId="735C670B">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1.4 根据提出的质量目标，进行质量策划。并在工程施工前编制项目质量保证计划，并经监理同意后实施。</w:t>
      </w:r>
    </w:p>
    <w:p w14:paraId="77864F7F">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1.5 编制好施工组织设计，对各分项工程的施工人员进行技术交底，使每一个施工人员都了解和掌握质量要求进度、施工节点、安全措施各环节，关键操作部位应建立书面技术交底，书面交底坚持签字认可制度。技术员应先对施工员交底，预先列出施工难点、重点进行指导。</w:t>
      </w:r>
    </w:p>
    <w:p w14:paraId="3FEF2CFF">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1.6 加强工程的现场管理，在整个施工过程中进行PDCA全面质量控制。</w:t>
      </w:r>
    </w:p>
    <w:p w14:paraId="511F6648">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1.7 工程施工质量实行“工序质量”控制管理方法。对主要工序实行施工员事先交底，监护工程质量跟踪控制，质量员对工序质量过程检查，做到以工作质量保证工序质量，以工序质量保证工程质量。</w:t>
      </w:r>
    </w:p>
    <w:p w14:paraId="249EC047">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1.8 在每施工操作面，对整个工程施工质量进行全面监护和动态管理，实施质量否决制，不让不合格产品进入下一道工序，确保工程的质量。</w:t>
      </w:r>
    </w:p>
    <w:p w14:paraId="5B055AEF">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1.9 施工过程配备质量员、技术员、专检员岗位进行对各项工序的质量跟踪控制。</w:t>
      </w:r>
    </w:p>
    <w:bookmarkEnd w:id="200"/>
    <w:bookmarkEnd w:id="201"/>
    <w:bookmarkEnd w:id="202"/>
    <w:bookmarkEnd w:id="203"/>
    <w:bookmarkEnd w:id="204"/>
    <w:bookmarkEnd w:id="205"/>
    <w:bookmarkEnd w:id="206"/>
    <w:bookmarkEnd w:id="207"/>
    <w:p w14:paraId="7C917993">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二、保证工程质量技术措施</w:t>
      </w:r>
    </w:p>
    <w:p w14:paraId="720B633A">
      <w:pPr>
        <w:keepNext w:val="0"/>
        <w:keepLines w:val="0"/>
        <w:pageBreakBefore w:val="0"/>
        <w:widowControl w:val="0"/>
        <w:kinsoku/>
        <w:wordWrap/>
        <w:overflowPunct/>
        <w:topLinePunct w:val="0"/>
        <w:autoSpaceDE/>
        <w:autoSpaceDN/>
        <w:bidi w:val="0"/>
        <w:adjustRightInd/>
        <w:snapToGrid/>
        <w:spacing w:line="360" w:lineRule="auto"/>
        <w:ind w:right="-11"/>
        <w:jc w:val="left"/>
        <w:textAlignment w:val="auto"/>
        <w:rPr>
          <w:rFonts w:hint="eastAsia" w:ascii="宋体" w:hAnsi="宋体" w:cs="宋体"/>
          <w:color w:val="auto"/>
          <w:sz w:val="24"/>
          <w:szCs w:val="24"/>
          <w:lang w:val="en-US" w:eastAsia="zh-CN"/>
        </w:rPr>
      </w:pPr>
      <w:bookmarkStart w:id="210" w:name="_Toc10497"/>
      <w:bookmarkStart w:id="211" w:name="_Toc14158"/>
      <w:bookmarkStart w:id="212" w:name="_Toc32348"/>
      <w:bookmarkStart w:id="213" w:name="_Toc6549"/>
      <w:bookmarkStart w:id="214" w:name="_Toc23414"/>
      <w:bookmarkStart w:id="215" w:name="_Toc13276"/>
      <w:bookmarkStart w:id="216" w:name="_Toc16825"/>
      <w:bookmarkStart w:id="217" w:name="_Toc25586"/>
      <w:bookmarkStart w:id="218" w:name="_Toc20112"/>
      <w:r>
        <w:rPr>
          <w:rFonts w:hint="eastAsia" w:ascii="宋体" w:hAnsi="宋体" w:cs="宋体"/>
          <w:color w:val="auto"/>
          <w:sz w:val="24"/>
          <w:szCs w:val="24"/>
          <w:lang w:val="en-US" w:eastAsia="zh-CN"/>
        </w:rPr>
        <w:t>2.1 总体措施</w:t>
      </w:r>
      <w:bookmarkEnd w:id="210"/>
      <w:bookmarkEnd w:id="211"/>
      <w:bookmarkEnd w:id="212"/>
      <w:bookmarkEnd w:id="213"/>
      <w:bookmarkEnd w:id="214"/>
      <w:bookmarkEnd w:id="215"/>
      <w:bookmarkEnd w:id="216"/>
      <w:bookmarkEnd w:id="217"/>
      <w:bookmarkEnd w:id="218"/>
    </w:p>
    <w:p w14:paraId="2F2C7E87">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2.1.1 加强对全员质量意识教育，坚持把质量放在施工生产的首位；质量是企业生存之本，发展之道。</w:t>
      </w:r>
    </w:p>
    <w:p w14:paraId="6E951BE8">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2.1.2 认真落实各级质量责任制，使本工程的各道工序的质量自始至终得到有效控制。</w:t>
      </w:r>
    </w:p>
    <w:p w14:paraId="07E6C83D">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2.1.3 接受甲方的监督和指导，对于甲方管理人员在检查工作中提出的问题，应虚心接受，并及时纠正；对施工中出现的质量问题或质量事故，应及时如实上报，制定纠正措施，认真整改，直至达到质量标准。</w:t>
      </w:r>
    </w:p>
    <w:p w14:paraId="3BA64FAF">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2.1.4 加强质量专检和班组质量自检，充分发挥质量专检部门的预防和把关作用。</w:t>
      </w:r>
    </w:p>
    <w:p w14:paraId="23BD0D5C">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2.1.5 严格按照设计图纸和资料执行施工。</w:t>
      </w:r>
    </w:p>
    <w:p w14:paraId="53CE942E">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2.1.6 在施工前对图纸及资料细致地阅读，同时作好技术交底。</w:t>
      </w:r>
    </w:p>
    <w:p w14:paraId="60CA2767">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2.1.7 在施工中如发现有质量问题，应及时与设计和制造厂取得联系，进行处理解决。</w:t>
      </w:r>
    </w:p>
    <w:p w14:paraId="491CF009">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2.1.8 设备安装中心、标高，盘柜水平度、垂直度在复核后再报监理复核，未经同意不得进入下一道工序。</w:t>
      </w:r>
    </w:p>
    <w:p w14:paraId="70A5DEA0">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2.1.9 对各分部、分项项目均严格按建设部颁发的“质量检验和试验标准”，切实做好现场试验工作有专人负责测试及报告。</w:t>
      </w:r>
    </w:p>
    <w:p w14:paraId="1F8921B9">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2.1.10 测量严格控制，对对角线、上拱度的测量，在复核后再报监理复核，未经同意不得自行其事。</w:t>
      </w:r>
    </w:p>
    <w:p w14:paraId="7750D2F0">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2.1.11 材料质量控制、管材质量有专门的试验机构及人员进行质量检验。</w:t>
      </w:r>
    </w:p>
    <w:p w14:paraId="15B19954">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2.1.12 定位基准的面、线或点确定后，应做好标记，复测时应在原来的测量位置。</w:t>
      </w:r>
    </w:p>
    <w:p w14:paraId="11DE5B59">
      <w:pPr>
        <w:keepNext w:val="0"/>
        <w:keepLines w:val="0"/>
        <w:pageBreakBefore w:val="0"/>
        <w:widowControl w:val="0"/>
        <w:kinsoku/>
        <w:wordWrap/>
        <w:overflowPunct/>
        <w:topLinePunct w:val="0"/>
        <w:autoSpaceDE/>
        <w:autoSpaceDN/>
        <w:bidi w:val="0"/>
        <w:adjustRightInd/>
        <w:snapToGrid/>
        <w:spacing w:line="360" w:lineRule="auto"/>
        <w:ind w:right="-11"/>
        <w:jc w:val="left"/>
        <w:textAlignment w:val="auto"/>
        <w:rPr>
          <w:rFonts w:hint="eastAsia" w:ascii="宋体" w:hAnsi="宋体" w:cs="宋体"/>
          <w:color w:val="auto"/>
          <w:sz w:val="24"/>
          <w:szCs w:val="24"/>
          <w:lang w:val="en-US" w:eastAsia="zh-CN"/>
        </w:rPr>
      </w:pPr>
      <w:bookmarkStart w:id="219" w:name="_Toc14972"/>
      <w:bookmarkStart w:id="220" w:name="_Toc24309"/>
      <w:bookmarkStart w:id="221" w:name="_Toc11394"/>
      <w:bookmarkStart w:id="222" w:name="_Toc32713"/>
      <w:bookmarkStart w:id="223" w:name="_Toc16563"/>
      <w:bookmarkStart w:id="224" w:name="_Toc88"/>
      <w:bookmarkStart w:id="225" w:name="_Toc31640"/>
      <w:bookmarkStart w:id="226" w:name="_Toc31391"/>
      <w:bookmarkStart w:id="227" w:name="_Toc6696"/>
      <w:r>
        <w:rPr>
          <w:rFonts w:hint="eastAsia" w:ascii="宋体" w:hAnsi="宋体" w:cs="宋体"/>
          <w:color w:val="auto"/>
          <w:sz w:val="24"/>
          <w:szCs w:val="24"/>
          <w:lang w:val="en-US" w:eastAsia="zh-CN"/>
        </w:rPr>
        <w:t>2.2 施工质量要求</w:t>
      </w:r>
      <w:bookmarkEnd w:id="219"/>
      <w:bookmarkEnd w:id="220"/>
      <w:bookmarkEnd w:id="221"/>
      <w:bookmarkEnd w:id="222"/>
      <w:bookmarkEnd w:id="223"/>
      <w:bookmarkEnd w:id="224"/>
      <w:bookmarkEnd w:id="225"/>
      <w:bookmarkEnd w:id="226"/>
      <w:bookmarkEnd w:id="227"/>
    </w:p>
    <w:p w14:paraId="76E9F472">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2.2.1 电气盘柜施工质量要求</w:t>
      </w:r>
    </w:p>
    <w:p w14:paraId="72BC1A61">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2.2.1.1 安装前将盘柜吊至现场备件存放点。盘（柜）安装前，按图纸规定将高低压盘（柜）顺序编号，接着将所有盘（柜）调整到大致水平位置，然后再进行精确地调整。</w:t>
      </w:r>
    </w:p>
    <w:p w14:paraId="24C5BE22">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2.2.1.2 精调时，可以先调整一台盘（柜），然后以这台盘（柜）为标准，逐次调整其它盘（柜）。水平调整时用水平尺，垂直调整时用线锤。水平偏差和垂直偏差必须符合5.1表中的规定。</w:t>
      </w:r>
    </w:p>
    <w:p w14:paraId="52B9E64E">
      <w:pPr>
        <w:spacing w:line="360" w:lineRule="auto"/>
        <w:ind w:right="-11"/>
        <w:jc w:val="center"/>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表5.1盘（柜）安装的允许偏差表</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9"/>
        <w:gridCol w:w="3667"/>
        <w:gridCol w:w="2445"/>
      </w:tblGrid>
      <w:tr w14:paraId="238B4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5" w:hRule="exact"/>
          <w:jc w:val="center"/>
        </w:trPr>
        <w:tc>
          <w:tcPr>
            <w:tcW w:w="5446" w:type="dxa"/>
            <w:gridSpan w:val="2"/>
            <w:noWrap w:val="0"/>
            <w:vAlign w:val="center"/>
          </w:tcPr>
          <w:p w14:paraId="67CA09CE">
            <w:pPr>
              <w:spacing w:line="360" w:lineRule="auto"/>
              <w:ind w:right="-11"/>
              <w:jc w:val="center"/>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项      目</w:t>
            </w:r>
          </w:p>
        </w:tc>
        <w:tc>
          <w:tcPr>
            <w:tcW w:w="2445" w:type="dxa"/>
            <w:noWrap w:val="0"/>
            <w:vAlign w:val="center"/>
          </w:tcPr>
          <w:p w14:paraId="547C6D32">
            <w:pPr>
              <w:spacing w:line="360" w:lineRule="auto"/>
              <w:ind w:right="-11"/>
              <w:jc w:val="center"/>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允许偏差（mm）</w:t>
            </w:r>
          </w:p>
        </w:tc>
      </w:tr>
      <w:tr w14:paraId="58CA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5446" w:type="dxa"/>
            <w:gridSpan w:val="2"/>
            <w:noWrap w:val="0"/>
            <w:vAlign w:val="center"/>
          </w:tcPr>
          <w:p w14:paraId="0DCF6661">
            <w:pPr>
              <w:spacing w:line="360" w:lineRule="auto"/>
              <w:ind w:right="-11"/>
              <w:jc w:val="center"/>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垂直度（每米）</w:t>
            </w:r>
          </w:p>
        </w:tc>
        <w:tc>
          <w:tcPr>
            <w:tcW w:w="2445" w:type="dxa"/>
            <w:noWrap w:val="0"/>
            <w:vAlign w:val="center"/>
          </w:tcPr>
          <w:p w14:paraId="55E5A624">
            <w:pPr>
              <w:spacing w:line="360" w:lineRule="auto"/>
              <w:ind w:right="-11"/>
              <w:jc w:val="center"/>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&lt;1.5</w:t>
            </w:r>
          </w:p>
        </w:tc>
      </w:tr>
      <w:tr w14:paraId="2239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5446" w:type="dxa"/>
            <w:gridSpan w:val="2"/>
            <w:noWrap w:val="0"/>
            <w:vAlign w:val="center"/>
          </w:tcPr>
          <w:p w14:paraId="2B2EC255">
            <w:pPr>
              <w:spacing w:line="360" w:lineRule="auto"/>
              <w:ind w:right="-11"/>
              <w:jc w:val="center"/>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盘（柜）间接缝</w:t>
            </w:r>
          </w:p>
        </w:tc>
        <w:tc>
          <w:tcPr>
            <w:tcW w:w="2445" w:type="dxa"/>
            <w:noWrap w:val="0"/>
            <w:vAlign w:val="center"/>
          </w:tcPr>
          <w:p w14:paraId="268C8340">
            <w:pPr>
              <w:spacing w:line="360" w:lineRule="auto"/>
              <w:ind w:right="-11"/>
              <w:jc w:val="center"/>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&lt;2</w:t>
            </w:r>
          </w:p>
        </w:tc>
      </w:tr>
      <w:tr w14:paraId="022A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exact"/>
          <w:jc w:val="center"/>
        </w:trPr>
        <w:tc>
          <w:tcPr>
            <w:tcW w:w="1779" w:type="dxa"/>
            <w:vMerge w:val="restart"/>
            <w:noWrap w:val="0"/>
            <w:vAlign w:val="center"/>
          </w:tcPr>
          <w:p w14:paraId="5D4EDFD3">
            <w:pPr>
              <w:spacing w:line="360" w:lineRule="auto"/>
              <w:ind w:right="-11"/>
              <w:jc w:val="center"/>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盘面偏差</w:t>
            </w:r>
          </w:p>
        </w:tc>
        <w:tc>
          <w:tcPr>
            <w:tcW w:w="3667" w:type="dxa"/>
            <w:noWrap w:val="0"/>
            <w:vAlign w:val="center"/>
          </w:tcPr>
          <w:p w14:paraId="09CB5A40">
            <w:pPr>
              <w:spacing w:line="360" w:lineRule="auto"/>
              <w:ind w:right="-11"/>
              <w:jc w:val="center"/>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相邻两盘（柜）顶部</w:t>
            </w:r>
          </w:p>
        </w:tc>
        <w:tc>
          <w:tcPr>
            <w:tcW w:w="2445" w:type="dxa"/>
            <w:noWrap w:val="0"/>
            <w:vAlign w:val="center"/>
          </w:tcPr>
          <w:p w14:paraId="1C754818">
            <w:pPr>
              <w:spacing w:line="360" w:lineRule="auto"/>
              <w:ind w:right="-11"/>
              <w:jc w:val="center"/>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&lt;1</w:t>
            </w:r>
          </w:p>
        </w:tc>
      </w:tr>
      <w:tr w14:paraId="4627E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exact"/>
          <w:jc w:val="center"/>
        </w:trPr>
        <w:tc>
          <w:tcPr>
            <w:tcW w:w="1779" w:type="dxa"/>
            <w:vMerge w:val="continue"/>
            <w:noWrap w:val="0"/>
            <w:vAlign w:val="center"/>
          </w:tcPr>
          <w:p w14:paraId="15B0EF1B">
            <w:pPr>
              <w:spacing w:line="360" w:lineRule="auto"/>
              <w:ind w:right="-11"/>
              <w:jc w:val="center"/>
              <w:rPr>
                <w:rFonts w:hint="eastAsia" w:ascii="宋体" w:hAnsi="宋体" w:cs="宋体"/>
                <w:color w:val="auto"/>
                <w:sz w:val="24"/>
                <w:szCs w:val="24"/>
                <w:lang w:val="en-US" w:eastAsia="zh-CN"/>
              </w:rPr>
            </w:pPr>
          </w:p>
        </w:tc>
        <w:tc>
          <w:tcPr>
            <w:tcW w:w="3667" w:type="dxa"/>
            <w:noWrap w:val="0"/>
            <w:vAlign w:val="center"/>
          </w:tcPr>
          <w:p w14:paraId="107F106C">
            <w:pPr>
              <w:spacing w:line="360" w:lineRule="auto"/>
              <w:ind w:right="-11"/>
              <w:jc w:val="center"/>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成列盘（柜）顶部</w:t>
            </w:r>
          </w:p>
        </w:tc>
        <w:tc>
          <w:tcPr>
            <w:tcW w:w="2445" w:type="dxa"/>
            <w:noWrap w:val="0"/>
            <w:vAlign w:val="center"/>
          </w:tcPr>
          <w:p w14:paraId="6E3DC42E">
            <w:pPr>
              <w:spacing w:line="360" w:lineRule="auto"/>
              <w:ind w:right="-11"/>
              <w:jc w:val="center"/>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&lt;5</w:t>
            </w:r>
          </w:p>
        </w:tc>
      </w:tr>
    </w:tbl>
    <w:p w14:paraId="5A09B123">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2.2.1.3 在水平和垂直调整完毕后，所有盘箱与底座间的固定一律采用镀锌螺丝连接固定，杜绝电焊焊接，而且保持柜面美观，盘箱底座与地面连接的焊缝应在柜的内侧。安装固定完毕后，采用吊线、水平仪进行测量盘箱安装质量检测。现场做好质量检测记录。</w:t>
      </w:r>
    </w:p>
    <w:p w14:paraId="733C4387">
      <w:pPr>
        <w:pStyle w:val="22"/>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val="en-US" w:eastAsia="zh-CN" w:bidi="ar-SA"/>
        </w:rPr>
        <w:t>2.2.1.4盘、柜的金属框架及基础型钢必须接地（PE）或接零（PEN）可靠。盘、柜的接地线应采用100mm²及以上铜导线与接地干线相连。</w:t>
      </w:r>
    </w:p>
    <w:p w14:paraId="56751677">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2.2.2 电缆槽安装质量要求</w:t>
      </w:r>
    </w:p>
    <w:p w14:paraId="3F355451">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bookmarkStart w:id="228" w:name="_Toc361153094"/>
      <w:bookmarkStart w:id="229" w:name="_Toc361646159"/>
      <w:bookmarkStart w:id="230" w:name="_Toc361646073"/>
      <w:bookmarkStart w:id="231" w:name="_Toc361153007"/>
      <w:r>
        <w:rPr>
          <w:rFonts w:hint="eastAsia" w:ascii="仿宋" w:hAnsi="仿宋" w:eastAsia="仿宋" w:cs="宋体"/>
          <w:color w:val="auto"/>
          <w:sz w:val="24"/>
          <w:szCs w:val="24"/>
          <w:lang w:val="en-US" w:eastAsia="zh-CN"/>
        </w:rPr>
        <w:t xml:space="preserve">    </w:t>
      </w:r>
      <w:r>
        <w:rPr>
          <w:rFonts w:hint="eastAsia" w:ascii="宋体" w:hAnsi="宋体" w:cs="宋体"/>
          <w:color w:val="auto"/>
          <w:sz w:val="24"/>
          <w:szCs w:val="24"/>
          <w:lang w:val="en-US" w:eastAsia="zh-CN"/>
        </w:rPr>
        <w:t>电缆槽的配件焊接应牢固，每一固定点的两侧均需焊接，每一侧焊接长度为30-40mm。电缆槽转弯角度大于电缆弯曲半径。电缆槽安装应横平竖直，垂直度≤2%，立柱间距≤2m。电缆槽应可靠地固定在构件或托臂上，直线水平倾斜≤±5mm，中心左右偏差≤±10mm，高低偏差≤±5mm。电缆槽（架）必须与接地干线接通。</w:t>
      </w:r>
    </w:p>
    <w:p w14:paraId="510D9DD8">
      <w:pPr>
        <w:keepNext w:val="0"/>
        <w:keepLines w:val="0"/>
        <w:pageBreakBefore w:val="0"/>
        <w:widowControl w:val="0"/>
        <w:kinsoku/>
        <w:wordWrap/>
        <w:overflowPunct/>
        <w:topLinePunct w:val="0"/>
        <w:autoSpaceDE/>
        <w:autoSpaceDN/>
        <w:bidi w:val="0"/>
        <w:adjustRightInd/>
        <w:snapToGrid/>
        <w:spacing w:line="360" w:lineRule="auto"/>
        <w:ind w:right="-11"/>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2.2.3 管路敷设与连接</w:t>
      </w:r>
      <w:bookmarkEnd w:id="228"/>
      <w:bookmarkEnd w:id="229"/>
      <w:bookmarkEnd w:id="230"/>
      <w:bookmarkEnd w:id="231"/>
      <w:r>
        <w:rPr>
          <w:rFonts w:hint="eastAsia" w:ascii="宋体" w:hAnsi="宋体" w:cs="宋体"/>
          <w:color w:val="auto"/>
          <w:sz w:val="24"/>
          <w:szCs w:val="24"/>
          <w:lang w:val="en-US" w:eastAsia="zh-CN"/>
        </w:rPr>
        <w:t>的技术要求</w:t>
      </w:r>
    </w:p>
    <w:p w14:paraId="2300896A">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2.2.3.1 有关弯曲半径、管路长度及弯曲数量、固定、防腐安装工艺必须满足冶金电气装置施工及验收规范的要求。明配管在支架上的固定一律采用“U”型螺栓卡固，支架本身沿钢构件焊接固定。管子套丝后采用螺纹管箍连接和接地跨接，管端应配齐护口零件，分支处需加接线盒。</w:t>
      </w:r>
    </w:p>
    <w:p w14:paraId="17C993EB">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2.2.3.2 水平或垂直敷设明配管允许偏差值，管路在任意2m段内，偏差为3mm；检查管路是否畅通，内侧有无毛刺，管子不顺直的应调直。敷设时，使用铁支架时，可将管固定在支架上，不准将钢管焊接在其它管道上，铁支架要做防腐处理。钢管敷设到设备内时，可在钢管的出口处加保护软管引入设备。</w:t>
      </w:r>
    </w:p>
    <w:p w14:paraId="337BC46F">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2.2.3.3 金属软管引入设备时，应符合下列要求：</w:t>
      </w:r>
    </w:p>
    <w:p w14:paraId="6009E9DF">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default"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金属软管与钢管或设备连接时，应采用金属软管接头连接。金属软管用管卡固定，其固定间距不应大于1m，管卡与终端、弯头中间的距离宜为300mm。不得利用金属软管作为接地导体。接地线连接应采用国家施工规范的规定对镀锌钢管用专用接地卡进行接地跨接。相邻设备间使用金属软管长度不得大于800mm，金属软管与箱体设备连接要使用箱接头，与钢管连接要使用管接头。</w:t>
      </w:r>
    </w:p>
    <w:p w14:paraId="0170DC5D">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2.2.3.4 管与管的连接，一般均应采用管箍连接。管口光滑平整，套丝不得有乱扣现象，上好管箍后，管口应对严，接头应牢固紧密。</w:t>
      </w:r>
    </w:p>
    <w:p w14:paraId="465974AD">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 xml:space="preserve">    管与盒、箱的连接：盒、箱开孔应整齐并与管径相吻合，要求一管一孔，铁制盒、箱严禁用电焊开孔，并应刷防腐漆。管口入盒、箱，应用锁紧螺母（管丝片）固定，露出锁紧螺母的丝扣为2-3扣，并配上丝扣护口零件（管帽）。两根以上管入盒、箱要长短一致，间距均匀，排列整齐。</w:t>
      </w:r>
    </w:p>
    <w:p w14:paraId="5AC1AA4E">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管子的卡距应采取如下方式：先取箱盒的边及转弯处300mm距离固定管子；管子的中间固定应按规范要求进行，并且固定间距均匀；管子的接地线接到接地干线上；接地卡与分线盒的间距为100mm；管子卡距与接地线在接地卡中有进有出时接地线不能断开。</w:t>
      </w:r>
    </w:p>
    <w:p w14:paraId="224CA542">
      <w:pPr>
        <w:keepNext w:val="0"/>
        <w:keepLines w:val="0"/>
        <w:pageBreakBefore w:val="0"/>
        <w:widowControl w:val="0"/>
        <w:kinsoku/>
        <w:wordWrap/>
        <w:overflowPunct/>
        <w:topLinePunct w:val="0"/>
        <w:autoSpaceDE/>
        <w:autoSpaceDN/>
        <w:bidi w:val="0"/>
        <w:adjustRightInd/>
        <w:snapToGrid/>
        <w:spacing w:line="360" w:lineRule="auto"/>
        <w:ind w:right="-11"/>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2.2.4 电缆敷设的质量要求</w:t>
      </w:r>
    </w:p>
    <w:p w14:paraId="196A28DE">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2.2.4.1 校对所到位电缆的型号、规格与设计是否相符，察看电缆有无扭纹，表面有无划伤，是否具备产品合格证。</w:t>
      </w:r>
    </w:p>
    <w:p w14:paraId="5C0CD806">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2.2.4.2 在电缆敷设时，应在同一根电缆两端用通明胶布贴好同一编号的电缆标识牌（电缆编号），电缆切割后，切口处应及时包扎好。</w:t>
      </w:r>
    </w:p>
    <w:p w14:paraId="4861E665">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2.2.4.3 电缆运到现场后，将电缆放到支架上进行敷设，特殊电缆切记采用先长后短的方法进行敷设。</w:t>
      </w:r>
    </w:p>
    <w:p w14:paraId="4A025E22">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2.2.4.4 低压电缆、控制电缆、弱电电缆应分开排列，电缆在直槽内不得交叉，拐弯处应留有弧度，满足弯曲半径要求。</w:t>
      </w:r>
    </w:p>
    <w:p w14:paraId="0822835B">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2.2.4.5 电缆从槽内引向设备时，一般从槽中部开孔引出，转弯处需加软绝缘衬垫，引出部位应满足弯曲半径要求。</w:t>
      </w:r>
    </w:p>
    <w:p w14:paraId="6ED83800">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2.2.4.6 电缆穿管时，尽量将管内电缆理成束后一次穿过，必要时可使用滑粉、中性凡士林油等。</w:t>
      </w:r>
    </w:p>
    <w:p w14:paraId="79233B3B">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2.2.4.7 应及时整理电缆，栓上自锁带，特别是对于拐弯、上下坡、垂直导管处的电缆，要绑扎整齐、牢靠。</w:t>
      </w:r>
    </w:p>
    <w:p w14:paraId="75C9C601">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2.2.4.8 封闭电缆槽、盘柜等处的电缆出入口、封闭材料应防火、防雨、防水。</w:t>
      </w:r>
    </w:p>
    <w:p w14:paraId="4B204299">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2.2.4.9 电缆弯曲过度，将损伤电缆的绝缘层和外护层，因此电缆的安装和敷设过程中，电缆的弯曲半径应不小于表5.2中的规定：</w:t>
      </w:r>
    </w:p>
    <w:p w14:paraId="022B487E">
      <w:pPr>
        <w:spacing w:line="360" w:lineRule="auto"/>
        <w:ind w:right="-11"/>
        <w:jc w:val="center"/>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表5.2电缆的最小弯曲半径</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2906"/>
        <w:gridCol w:w="1196"/>
        <w:gridCol w:w="138"/>
        <w:gridCol w:w="1335"/>
      </w:tblGrid>
      <w:tr w14:paraId="2E0A0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602" w:type="dxa"/>
            <w:gridSpan w:val="2"/>
            <w:noWrap w:val="0"/>
            <w:vAlign w:val="center"/>
          </w:tcPr>
          <w:p w14:paraId="59883B88">
            <w:pPr>
              <w:spacing w:line="360" w:lineRule="auto"/>
              <w:jc w:val="center"/>
              <w:rPr>
                <w:rFonts w:hint="eastAsia" w:ascii="宋体" w:hAnsi="宋体" w:cs="宋体"/>
                <w:color w:val="auto"/>
                <w:sz w:val="24"/>
                <w:szCs w:val="24"/>
              </w:rPr>
            </w:pPr>
            <w:r>
              <w:rPr>
                <w:rFonts w:hint="eastAsia" w:ascii="宋体" w:hAnsi="宋体" w:cs="宋体"/>
                <w:color w:val="auto"/>
                <w:sz w:val="24"/>
                <w:szCs w:val="24"/>
              </w:rPr>
              <w:t>电缆型式</w:t>
            </w:r>
          </w:p>
        </w:tc>
        <w:tc>
          <w:tcPr>
            <w:tcW w:w="1196" w:type="dxa"/>
            <w:noWrap w:val="0"/>
            <w:vAlign w:val="center"/>
          </w:tcPr>
          <w:p w14:paraId="38649AAE">
            <w:pPr>
              <w:spacing w:line="360" w:lineRule="auto"/>
              <w:jc w:val="center"/>
              <w:rPr>
                <w:rFonts w:hint="eastAsia" w:ascii="宋体" w:hAnsi="宋体" w:cs="宋体"/>
                <w:color w:val="auto"/>
                <w:sz w:val="24"/>
                <w:szCs w:val="24"/>
              </w:rPr>
            </w:pPr>
            <w:r>
              <w:rPr>
                <w:rFonts w:hint="eastAsia" w:ascii="宋体" w:hAnsi="宋体" w:cs="宋体"/>
                <w:color w:val="auto"/>
                <w:sz w:val="24"/>
                <w:szCs w:val="24"/>
              </w:rPr>
              <w:t>多芯</w:t>
            </w:r>
          </w:p>
        </w:tc>
        <w:tc>
          <w:tcPr>
            <w:tcW w:w="1473" w:type="dxa"/>
            <w:gridSpan w:val="2"/>
            <w:noWrap w:val="0"/>
            <w:vAlign w:val="center"/>
          </w:tcPr>
          <w:p w14:paraId="7811F2AD">
            <w:pPr>
              <w:spacing w:line="360" w:lineRule="auto"/>
              <w:jc w:val="center"/>
              <w:rPr>
                <w:rFonts w:hint="eastAsia" w:ascii="宋体" w:hAnsi="宋体" w:cs="宋体"/>
                <w:color w:val="auto"/>
                <w:sz w:val="24"/>
                <w:szCs w:val="24"/>
              </w:rPr>
            </w:pPr>
            <w:r>
              <w:rPr>
                <w:rFonts w:hint="eastAsia" w:ascii="宋体" w:hAnsi="宋体" w:cs="宋体"/>
                <w:color w:val="auto"/>
                <w:sz w:val="24"/>
                <w:szCs w:val="24"/>
              </w:rPr>
              <w:t>单芯</w:t>
            </w:r>
          </w:p>
        </w:tc>
      </w:tr>
      <w:tr w14:paraId="1DF3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602" w:type="dxa"/>
            <w:gridSpan w:val="2"/>
            <w:noWrap w:val="0"/>
            <w:vAlign w:val="center"/>
          </w:tcPr>
          <w:p w14:paraId="3DE7A3FF">
            <w:pPr>
              <w:spacing w:line="360" w:lineRule="auto"/>
              <w:jc w:val="center"/>
              <w:rPr>
                <w:rFonts w:hint="eastAsia" w:ascii="宋体" w:hAnsi="宋体" w:cs="宋体"/>
                <w:color w:val="auto"/>
                <w:sz w:val="24"/>
                <w:szCs w:val="24"/>
              </w:rPr>
            </w:pPr>
            <w:r>
              <w:rPr>
                <w:rFonts w:hint="eastAsia" w:ascii="宋体" w:hAnsi="宋体" w:cs="宋体"/>
                <w:color w:val="auto"/>
                <w:sz w:val="24"/>
                <w:szCs w:val="24"/>
              </w:rPr>
              <w:t>控制电缆</w:t>
            </w:r>
          </w:p>
          <w:p w14:paraId="08C5CD83">
            <w:pPr>
              <w:spacing w:line="360" w:lineRule="auto"/>
              <w:jc w:val="center"/>
              <w:rPr>
                <w:rFonts w:hint="eastAsia" w:ascii="宋体" w:hAnsi="宋体" w:cs="宋体"/>
                <w:color w:val="auto"/>
                <w:sz w:val="24"/>
                <w:szCs w:val="24"/>
              </w:rPr>
            </w:pPr>
            <w:r>
              <w:rPr>
                <w:rFonts w:hint="eastAsia" w:ascii="宋体" w:hAnsi="宋体" w:cs="宋体"/>
                <w:color w:val="auto"/>
                <w:sz w:val="24"/>
                <w:szCs w:val="24"/>
              </w:rPr>
              <w:t>非铠装型、屏蔽型软电缆</w:t>
            </w:r>
          </w:p>
        </w:tc>
        <w:tc>
          <w:tcPr>
            <w:tcW w:w="1196" w:type="dxa"/>
            <w:noWrap w:val="0"/>
            <w:vAlign w:val="center"/>
          </w:tcPr>
          <w:p w14:paraId="0A948FC5">
            <w:pPr>
              <w:spacing w:line="360" w:lineRule="auto"/>
              <w:jc w:val="center"/>
              <w:rPr>
                <w:rFonts w:hint="eastAsia" w:ascii="宋体" w:hAnsi="宋体" w:cs="宋体"/>
                <w:color w:val="auto"/>
                <w:sz w:val="24"/>
                <w:szCs w:val="24"/>
              </w:rPr>
            </w:pPr>
            <w:r>
              <w:rPr>
                <w:rFonts w:hint="eastAsia" w:ascii="宋体" w:hAnsi="宋体" w:cs="宋体"/>
                <w:color w:val="auto"/>
                <w:sz w:val="24"/>
                <w:szCs w:val="24"/>
                <w:lang w:val="en-US" w:eastAsia="zh-CN"/>
              </w:rPr>
              <w:t>10</w:t>
            </w:r>
            <w:r>
              <w:rPr>
                <w:rFonts w:hint="eastAsia" w:ascii="宋体" w:hAnsi="宋体" w:cs="宋体"/>
                <w:color w:val="auto"/>
                <w:sz w:val="24"/>
                <w:szCs w:val="24"/>
              </w:rPr>
              <w:t>D</w:t>
            </w:r>
          </w:p>
        </w:tc>
        <w:tc>
          <w:tcPr>
            <w:tcW w:w="1473" w:type="dxa"/>
            <w:gridSpan w:val="2"/>
            <w:noWrap w:val="0"/>
            <w:vAlign w:val="center"/>
          </w:tcPr>
          <w:p w14:paraId="1827C2E2">
            <w:pPr>
              <w:spacing w:line="360" w:lineRule="auto"/>
              <w:jc w:val="center"/>
              <w:rPr>
                <w:rFonts w:hint="eastAsia" w:ascii="宋体" w:hAnsi="宋体" w:cs="宋体"/>
                <w:color w:val="auto"/>
                <w:sz w:val="24"/>
                <w:szCs w:val="24"/>
              </w:rPr>
            </w:pPr>
            <w:r>
              <w:rPr>
                <w:rFonts w:hint="eastAsia" w:ascii="宋体" w:hAnsi="宋体" w:cs="宋体"/>
                <w:color w:val="auto"/>
                <w:sz w:val="24"/>
                <w:szCs w:val="24"/>
              </w:rPr>
              <w:t>—</w:t>
            </w:r>
          </w:p>
        </w:tc>
      </w:tr>
      <w:tr w14:paraId="2CDFB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696" w:type="dxa"/>
            <w:vMerge w:val="restart"/>
            <w:noWrap w:val="0"/>
            <w:vAlign w:val="center"/>
          </w:tcPr>
          <w:p w14:paraId="2B2D6517">
            <w:pPr>
              <w:spacing w:line="360" w:lineRule="auto"/>
              <w:jc w:val="center"/>
              <w:rPr>
                <w:rFonts w:hint="eastAsia" w:ascii="宋体" w:hAnsi="宋体" w:cs="宋体"/>
                <w:color w:val="auto"/>
                <w:sz w:val="24"/>
                <w:szCs w:val="24"/>
              </w:rPr>
            </w:pPr>
            <w:r>
              <w:rPr>
                <w:rFonts w:hint="eastAsia" w:ascii="宋体" w:hAnsi="宋体" w:cs="宋体"/>
                <w:color w:val="auto"/>
                <w:sz w:val="24"/>
                <w:szCs w:val="24"/>
              </w:rPr>
              <w:t>橡胶绝缘电力电缆</w:t>
            </w:r>
          </w:p>
        </w:tc>
        <w:tc>
          <w:tcPr>
            <w:tcW w:w="2906" w:type="dxa"/>
            <w:noWrap w:val="0"/>
            <w:vAlign w:val="center"/>
          </w:tcPr>
          <w:p w14:paraId="68148BB4">
            <w:pPr>
              <w:spacing w:line="360" w:lineRule="auto"/>
              <w:jc w:val="center"/>
              <w:rPr>
                <w:rFonts w:hint="eastAsia" w:ascii="宋体" w:hAnsi="宋体" w:cs="宋体"/>
                <w:color w:val="auto"/>
                <w:sz w:val="24"/>
                <w:szCs w:val="24"/>
              </w:rPr>
            </w:pPr>
            <w:r>
              <w:rPr>
                <w:rFonts w:hint="eastAsia" w:ascii="宋体" w:hAnsi="宋体" w:cs="宋体"/>
                <w:color w:val="auto"/>
                <w:sz w:val="24"/>
                <w:szCs w:val="24"/>
              </w:rPr>
              <w:t>无铅包、钢铠护套</w:t>
            </w:r>
          </w:p>
        </w:tc>
        <w:tc>
          <w:tcPr>
            <w:tcW w:w="2669" w:type="dxa"/>
            <w:gridSpan w:val="3"/>
            <w:noWrap w:val="0"/>
            <w:vAlign w:val="center"/>
          </w:tcPr>
          <w:p w14:paraId="7B9329BE">
            <w:pPr>
              <w:spacing w:line="360" w:lineRule="auto"/>
              <w:jc w:val="center"/>
              <w:rPr>
                <w:rFonts w:hint="eastAsia" w:ascii="宋体" w:hAnsi="宋体" w:cs="宋体"/>
                <w:color w:val="auto"/>
                <w:sz w:val="24"/>
                <w:szCs w:val="24"/>
              </w:rPr>
            </w:pPr>
            <w:r>
              <w:rPr>
                <w:rFonts w:hint="eastAsia" w:ascii="宋体" w:hAnsi="宋体" w:cs="宋体"/>
                <w:color w:val="auto"/>
                <w:sz w:val="24"/>
                <w:szCs w:val="24"/>
              </w:rPr>
              <w:t>10D</w:t>
            </w:r>
          </w:p>
        </w:tc>
      </w:tr>
      <w:tr w14:paraId="3B62E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696" w:type="dxa"/>
            <w:vMerge w:val="continue"/>
            <w:noWrap w:val="0"/>
            <w:vAlign w:val="center"/>
          </w:tcPr>
          <w:p w14:paraId="018CF123">
            <w:pPr>
              <w:spacing w:line="360" w:lineRule="auto"/>
              <w:jc w:val="center"/>
              <w:rPr>
                <w:rFonts w:hint="eastAsia" w:ascii="宋体" w:hAnsi="宋体" w:cs="宋体"/>
                <w:color w:val="auto"/>
                <w:sz w:val="24"/>
                <w:szCs w:val="24"/>
              </w:rPr>
            </w:pPr>
          </w:p>
        </w:tc>
        <w:tc>
          <w:tcPr>
            <w:tcW w:w="2906" w:type="dxa"/>
            <w:noWrap w:val="0"/>
            <w:vAlign w:val="center"/>
          </w:tcPr>
          <w:p w14:paraId="48C8E562">
            <w:pPr>
              <w:spacing w:line="360" w:lineRule="auto"/>
              <w:jc w:val="center"/>
              <w:rPr>
                <w:rFonts w:hint="eastAsia" w:ascii="宋体" w:hAnsi="宋体" w:cs="宋体"/>
                <w:color w:val="auto"/>
                <w:sz w:val="24"/>
                <w:szCs w:val="24"/>
              </w:rPr>
            </w:pPr>
            <w:r>
              <w:rPr>
                <w:rFonts w:hint="eastAsia" w:ascii="宋体" w:hAnsi="宋体" w:cs="宋体"/>
                <w:color w:val="auto"/>
                <w:sz w:val="24"/>
                <w:szCs w:val="24"/>
              </w:rPr>
              <w:t>铠</w:t>
            </w:r>
            <w:r>
              <w:rPr>
                <w:rFonts w:hint="eastAsia" w:ascii="宋体" w:hAnsi="宋体" w:cs="宋体"/>
                <w:color w:val="auto"/>
                <w:sz w:val="24"/>
                <w:szCs w:val="24"/>
                <w:lang w:val="en-US" w:eastAsia="zh-CN"/>
              </w:rPr>
              <w:t>装</w:t>
            </w:r>
            <w:r>
              <w:rPr>
                <w:rFonts w:hint="eastAsia" w:ascii="宋体" w:hAnsi="宋体" w:cs="宋体"/>
                <w:color w:val="auto"/>
                <w:sz w:val="24"/>
                <w:szCs w:val="24"/>
              </w:rPr>
              <w:t>护套</w:t>
            </w:r>
          </w:p>
        </w:tc>
        <w:tc>
          <w:tcPr>
            <w:tcW w:w="2669" w:type="dxa"/>
            <w:gridSpan w:val="3"/>
            <w:noWrap w:val="0"/>
            <w:vAlign w:val="center"/>
          </w:tcPr>
          <w:p w14:paraId="011BE089">
            <w:pPr>
              <w:spacing w:line="360" w:lineRule="auto"/>
              <w:jc w:val="center"/>
              <w:rPr>
                <w:rFonts w:hint="eastAsia" w:ascii="宋体" w:hAnsi="宋体" w:cs="宋体"/>
                <w:color w:val="auto"/>
                <w:sz w:val="24"/>
                <w:szCs w:val="24"/>
              </w:rPr>
            </w:pPr>
            <w:r>
              <w:rPr>
                <w:rFonts w:hint="eastAsia" w:ascii="宋体" w:hAnsi="宋体" w:cs="宋体"/>
                <w:color w:val="auto"/>
                <w:sz w:val="24"/>
                <w:szCs w:val="24"/>
              </w:rPr>
              <w:t>20D</w:t>
            </w:r>
          </w:p>
        </w:tc>
      </w:tr>
      <w:tr w14:paraId="42AA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exact"/>
          <w:jc w:val="center"/>
        </w:trPr>
        <w:tc>
          <w:tcPr>
            <w:tcW w:w="4602" w:type="dxa"/>
            <w:gridSpan w:val="2"/>
            <w:noWrap w:val="0"/>
            <w:vAlign w:val="center"/>
          </w:tcPr>
          <w:p w14:paraId="503230AE">
            <w:pPr>
              <w:spacing w:line="360" w:lineRule="auto"/>
              <w:jc w:val="center"/>
              <w:rPr>
                <w:rFonts w:hint="eastAsia" w:ascii="宋体" w:hAnsi="宋体" w:cs="宋体"/>
                <w:color w:val="auto"/>
                <w:sz w:val="24"/>
                <w:szCs w:val="24"/>
              </w:rPr>
            </w:pPr>
            <w:r>
              <w:rPr>
                <w:rFonts w:hint="eastAsia" w:ascii="宋体" w:hAnsi="宋体" w:cs="宋体"/>
                <w:color w:val="auto"/>
                <w:sz w:val="24"/>
                <w:szCs w:val="24"/>
                <w:lang w:val="en-US" w:eastAsia="zh-CN"/>
              </w:rPr>
              <w:t>聚氯乙烯绝缘电力电缆</w:t>
            </w:r>
          </w:p>
        </w:tc>
        <w:tc>
          <w:tcPr>
            <w:tcW w:w="2669" w:type="dxa"/>
            <w:gridSpan w:val="3"/>
            <w:noWrap w:val="0"/>
            <w:vAlign w:val="center"/>
          </w:tcPr>
          <w:p w14:paraId="4556446C">
            <w:pPr>
              <w:spacing w:line="360" w:lineRule="auto"/>
              <w:jc w:val="center"/>
              <w:rPr>
                <w:rFonts w:hint="eastAsia" w:ascii="宋体" w:hAnsi="宋体" w:cs="宋体"/>
                <w:color w:val="auto"/>
                <w:sz w:val="24"/>
                <w:szCs w:val="24"/>
              </w:rPr>
            </w:pPr>
            <w:r>
              <w:rPr>
                <w:rFonts w:hint="eastAsia" w:ascii="宋体" w:hAnsi="宋体" w:cs="宋体"/>
                <w:color w:val="auto"/>
                <w:sz w:val="24"/>
                <w:szCs w:val="24"/>
              </w:rPr>
              <w:t>1</w:t>
            </w:r>
            <w:r>
              <w:rPr>
                <w:rFonts w:hint="eastAsia" w:ascii="宋体" w:hAnsi="宋体" w:cs="宋体"/>
                <w:color w:val="auto"/>
                <w:sz w:val="24"/>
                <w:szCs w:val="24"/>
                <w:lang w:val="en-US" w:eastAsia="zh-CN"/>
              </w:rPr>
              <w:t>0</w:t>
            </w:r>
            <w:r>
              <w:rPr>
                <w:rFonts w:hint="eastAsia" w:ascii="宋体" w:hAnsi="宋体" w:cs="宋体"/>
                <w:color w:val="auto"/>
                <w:sz w:val="24"/>
                <w:szCs w:val="24"/>
              </w:rPr>
              <w:t>D</w:t>
            </w:r>
          </w:p>
          <w:p w14:paraId="3A5F8D31">
            <w:pPr>
              <w:spacing w:line="360" w:lineRule="auto"/>
              <w:jc w:val="center"/>
              <w:rPr>
                <w:rFonts w:hint="eastAsia" w:ascii="宋体" w:hAnsi="宋体" w:cs="宋体"/>
                <w:color w:val="auto"/>
                <w:sz w:val="24"/>
                <w:szCs w:val="24"/>
              </w:rPr>
            </w:pPr>
            <w:r>
              <w:rPr>
                <w:rFonts w:hint="eastAsia" w:ascii="宋体" w:hAnsi="宋体" w:cs="宋体"/>
                <w:color w:val="auto"/>
                <w:sz w:val="24"/>
                <w:szCs w:val="24"/>
              </w:rPr>
              <w:t>20D</w:t>
            </w:r>
          </w:p>
        </w:tc>
      </w:tr>
      <w:tr w14:paraId="283EF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602" w:type="dxa"/>
            <w:gridSpan w:val="2"/>
            <w:noWrap w:val="0"/>
            <w:vAlign w:val="center"/>
          </w:tcPr>
          <w:p w14:paraId="5D013A75">
            <w:pPr>
              <w:spacing w:line="360" w:lineRule="auto"/>
              <w:jc w:val="center"/>
              <w:rPr>
                <w:rFonts w:hint="eastAsia" w:ascii="宋体" w:hAnsi="宋体" w:cs="宋体"/>
                <w:color w:val="auto"/>
                <w:sz w:val="24"/>
                <w:szCs w:val="24"/>
              </w:rPr>
            </w:pPr>
            <w:r>
              <w:rPr>
                <w:rFonts w:hint="eastAsia" w:ascii="宋体" w:hAnsi="宋体" w:cs="宋体"/>
                <w:color w:val="auto"/>
                <w:sz w:val="24"/>
                <w:szCs w:val="24"/>
                <w:lang w:val="en-US" w:eastAsia="zh-CN"/>
              </w:rPr>
              <w:t>交联聚乙烯</w:t>
            </w:r>
            <w:r>
              <w:rPr>
                <w:rFonts w:hint="eastAsia" w:ascii="宋体" w:hAnsi="宋体" w:cs="宋体"/>
                <w:color w:val="auto"/>
                <w:sz w:val="24"/>
                <w:szCs w:val="24"/>
              </w:rPr>
              <w:t>电力电缆</w:t>
            </w:r>
          </w:p>
          <w:p w14:paraId="0F94FAF7">
            <w:pPr>
              <w:spacing w:line="360" w:lineRule="auto"/>
              <w:jc w:val="center"/>
              <w:rPr>
                <w:rFonts w:hint="eastAsia" w:ascii="宋体" w:hAnsi="宋体" w:cs="宋体"/>
                <w:color w:val="auto"/>
                <w:sz w:val="24"/>
                <w:szCs w:val="24"/>
              </w:rPr>
            </w:pPr>
            <w:r>
              <w:rPr>
                <w:rFonts w:hint="eastAsia" w:ascii="宋体" w:hAnsi="宋体" w:cs="宋体"/>
                <w:color w:val="auto"/>
                <w:sz w:val="24"/>
                <w:szCs w:val="24"/>
              </w:rPr>
              <w:t>铝装</w:t>
            </w:r>
          </w:p>
        </w:tc>
        <w:tc>
          <w:tcPr>
            <w:tcW w:w="1334" w:type="dxa"/>
            <w:gridSpan w:val="2"/>
            <w:noWrap w:val="0"/>
            <w:vAlign w:val="center"/>
          </w:tcPr>
          <w:p w14:paraId="3967B287">
            <w:pPr>
              <w:spacing w:line="360" w:lineRule="auto"/>
              <w:jc w:val="center"/>
              <w:rPr>
                <w:rFonts w:hint="eastAsia" w:ascii="宋体" w:hAnsi="宋体" w:cs="宋体"/>
                <w:color w:val="auto"/>
                <w:sz w:val="24"/>
                <w:szCs w:val="24"/>
              </w:rPr>
            </w:pPr>
            <w:r>
              <w:rPr>
                <w:rFonts w:hint="eastAsia" w:ascii="宋体" w:hAnsi="宋体" w:cs="宋体"/>
                <w:color w:val="auto"/>
                <w:sz w:val="24"/>
                <w:szCs w:val="24"/>
                <w:lang w:val="en-US" w:eastAsia="zh-CN"/>
              </w:rPr>
              <w:t>15</w:t>
            </w:r>
            <w:r>
              <w:rPr>
                <w:rFonts w:hint="eastAsia" w:ascii="宋体" w:hAnsi="宋体" w:cs="宋体"/>
                <w:color w:val="auto"/>
                <w:sz w:val="24"/>
                <w:szCs w:val="24"/>
              </w:rPr>
              <w:t>D</w:t>
            </w:r>
          </w:p>
        </w:tc>
        <w:tc>
          <w:tcPr>
            <w:tcW w:w="1335" w:type="dxa"/>
            <w:noWrap w:val="0"/>
            <w:vAlign w:val="center"/>
          </w:tcPr>
          <w:p w14:paraId="157B8081">
            <w:pPr>
              <w:spacing w:line="360" w:lineRule="auto"/>
              <w:jc w:val="center"/>
              <w:rPr>
                <w:rFonts w:hint="eastAsia" w:ascii="宋体" w:hAnsi="宋体" w:eastAsia="仿宋_GB2312" w:cs="宋体"/>
                <w:color w:val="auto"/>
                <w:sz w:val="24"/>
                <w:szCs w:val="24"/>
                <w:lang w:val="en-US" w:eastAsia="zh-CN"/>
              </w:rPr>
            </w:pPr>
            <w:r>
              <w:rPr>
                <w:rFonts w:hint="eastAsia" w:ascii="宋体" w:hAnsi="宋体" w:cs="宋体"/>
                <w:color w:val="auto"/>
                <w:sz w:val="24"/>
                <w:szCs w:val="24"/>
                <w:lang w:val="en-US" w:eastAsia="zh-CN"/>
              </w:rPr>
              <w:t>20D</w:t>
            </w:r>
          </w:p>
        </w:tc>
      </w:tr>
      <w:tr w14:paraId="67386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602" w:type="dxa"/>
            <w:gridSpan w:val="2"/>
            <w:noWrap w:val="0"/>
            <w:vAlign w:val="center"/>
          </w:tcPr>
          <w:p w14:paraId="224B9697">
            <w:pPr>
              <w:spacing w:line="360" w:lineRule="auto"/>
              <w:jc w:val="center"/>
              <w:rPr>
                <w:rFonts w:hint="eastAsia" w:ascii="宋体" w:hAnsi="宋体" w:cs="宋体"/>
                <w:color w:val="auto"/>
                <w:sz w:val="24"/>
                <w:szCs w:val="24"/>
              </w:rPr>
            </w:pPr>
            <w:r>
              <w:rPr>
                <w:rFonts w:hint="eastAsia" w:ascii="宋体" w:hAnsi="宋体" w:cs="宋体"/>
                <w:color w:val="auto"/>
                <w:sz w:val="24"/>
                <w:szCs w:val="24"/>
              </w:rPr>
              <w:t>自容式充油（铅包）电缆</w:t>
            </w:r>
          </w:p>
        </w:tc>
        <w:tc>
          <w:tcPr>
            <w:tcW w:w="1196" w:type="dxa"/>
            <w:noWrap w:val="0"/>
            <w:vAlign w:val="center"/>
          </w:tcPr>
          <w:p w14:paraId="3DB6F69A">
            <w:pPr>
              <w:spacing w:line="360" w:lineRule="auto"/>
              <w:jc w:val="center"/>
              <w:rPr>
                <w:rFonts w:hint="eastAsia" w:ascii="宋体" w:hAnsi="宋体" w:cs="宋体"/>
                <w:color w:val="auto"/>
                <w:sz w:val="24"/>
                <w:szCs w:val="24"/>
              </w:rPr>
            </w:pPr>
            <w:r>
              <w:rPr>
                <w:rFonts w:hint="eastAsia" w:ascii="宋体" w:hAnsi="宋体" w:cs="宋体"/>
                <w:color w:val="auto"/>
                <w:sz w:val="24"/>
                <w:szCs w:val="24"/>
              </w:rPr>
              <w:t>—</w:t>
            </w:r>
          </w:p>
        </w:tc>
        <w:tc>
          <w:tcPr>
            <w:tcW w:w="1473" w:type="dxa"/>
            <w:gridSpan w:val="2"/>
            <w:noWrap w:val="0"/>
            <w:vAlign w:val="center"/>
          </w:tcPr>
          <w:p w14:paraId="63EF0C64">
            <w:pPr>
              <w:spacing w:line="360" w:lineRule="auto"/>
              <w:jc w:val="center"/>
              <w:rPr>
                <w:rFonts w:hint="eastAsia" w:ascii="宋体" w:hAnsi="宋体" w:cs="宋体"/>
                <w:color w:val="auto"/>
                <w:sz w:val="24"/>
                <w:szCs w:val="24"/>
              </w:rPr>
            </w:pPr>
            <w:r>
              <w:rPr>
                <w:rFonts w:hint="eastAsia" w:ascii="宋体" w:hAnsi="宋体" w:cs="宋体"/>
                <w:color w:val="auto"/>
                <w:sz w:val="24"/>
                <w:szCs w:val="24"/>
              </w:rPr>
              <w:t>20D</w:t>
            </w:r>
          </w:p>
        </w:tc>
      </w:tr>
    </w:tbl>
    <w:p w14:paraId="4C5DFAF0">
      <w:pPr>
        <w:spacing w:line="360" w:lineRule="auto"/>
        <w:rPr>
          <w:rFonts w:hint="eastAsia" w:ascii="仿宋" w:hAnsi="仿宋" w:eastAsia="仿宋" w:cs="宋体"/>
          <w:color w:val="auto"/>
          <w:sz w:val="24"/>
          <w:szCs w:val="24"/>
        </w:rPr>
      </w:pPr>
      <w:r>
        <w:rPr>
          <w:rFonts w:hint="eastAsia" w:ascii="仿宋" w:hAnsi="仿宋" w:eastAsia="仿宋" w:cs="宋体"/>
          <w:color w:val="auto"/>
          <w:sz w:val="24"/>
          <w:szCs w:val="24"/>
        </w:rPr>
        <w:t xml:space="preserve">   </w:t>
      </w:r>
      <w:r>
        <w:rPr>
          <w:rFonts w:hint="eastAsia" w:ascii="宋体" w:hAnsi="宋体" w:cs="宋体"/>
          <w:color w:val="auto"/>
          <w:sz w:val="24"/>
          <w:szCs w:val="24"/>
          <w:lang w:val="en-US" w:eastAsia="zh-CN"/>
        </w:rPr>
        <w:t xml:space="preserve"> 注：D—电缆外径。</w:t>
      </w:r>
    </w:p>
    <w:p w14:paraId="25F0CCA8">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2.2.4.10电缆敷设排列：在电缆敷设过程中，动力电缆、控制电缆、信号电缆应分开敷设，不得将控制电缆同信号电缆同槽敷设。</w:t>
      </w:r>
    </w:p>
    <w:p w14:paraId="0111F234">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2.2.4.11 电缆穿管敷设，管的内径应不小于电缆外径的1.5倍。单芯电缆不应单独穿于铁管内。</w:t>
      </w:r>
    </w:p>
    <w:p w14:paraId="375C04CF">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2.2.4.12 电缆槽内电缆只能占槽截面积的75%，槽内应留25%的空间。</w:t>
      </w:r>
    </w:p>
    <w:p w14:paraId="20D63FA4">
      <w:pPr>
        <w:keepNext w:val="0"/>
        <w:keepLines w:val="0"/>
        <w:pageBreakBefore w:val="0"/>
        <w:widowControl w:val="0"/>
        <w:kinsoku/>
        <w:wordWrap/>
        <w:overflowPunct/>
        <w:topLinePunct w:val="0"/>
        <w:autoSpaceDE/>
        <w:autoSpaceDN/>
        <w:bidi w:val="0"/>
        <w:adjustRightInd/>
        <w:snapToGrid/>
        <w:spacing w:line="360" w:lineRule="auto"/>
        <w:ind w:right="-11"/>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2.2.5 焊接施工的质量要求</w:t>
      </w:r>
    </w:p>
    <w:p w14:paraId="092ACF9A">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2.2.5.1 焊接作业人员必须持有效合格证件且有现场施工经验。</w:t>
      </w:r>
    </w:p>
    <w:p w14:paraId="20F36671">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2.2.5.2 焊接人员必须按国家规范和设计要求进行焊接，严格控制焊接质量，焊缝不允许有夹渣、气孔和未焊透现象；焊后进行焊渣清理，焊缝检查并按设计要求进行无损检测。</w:t>
      </w:r>
    </w:p>
    <w:p w14:paraId="53863F4D">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2.2.5.3 焊条与母材匹配应符合设计要求，在使用前必须按照说明书进行烘焙和存放。</w:t>
      </w:r>
    </w:p>
    <w:p w14:paraId="6AE7F359">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2.2.5.4 焊缝表面不得有裂缝、焊瘤等缺陷。</w:t>
      </w:r>
    </w:p>
    <w:p w14:paraId="733F490C">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2.2.5.5 焊成凹形的角焊缝，焊缝金属与母材间应平缓过渡；加工成凹形的角焊缝，不得在其表面留下切痕。</w:t>
      </w:r>
    </w:p>
    <w:p w14:paraId="23C5A0C4">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2.2.5.6 焊缝外形均匀，成型较好，焊道与焊道、焊道与基本金属面间过渡平滑，焊渣和飞溅物基本清理干净。</w:t>
      </w:r>
    </w:p>
    <w:p w14:paraId="18D03AB8">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2.2.5.7 钢结构表面防腐涂装的涂料不应误涂、漏涂，涂层不应脱皮和返锈等。涂层应均匀、无明显皱皮、流坠、针眼和气泡等。</w:t>
      </w:r>
    </w:p>
    <w:p w14:paraId="46A3A1B1">
      <w:pPr>
        <w:keepNext w:val="0"/>
        <w:keepLines w:val="0"/>
        <w:pageBreakBefore w:val="0"/>
        <w:widowControl w:val="0"/>
        <w:kinsoku/>
        <w:wordWrap/>
        <w:overflowPunct/>
        <w:topLinePunct w:val="0"/>
        <w:autoSpaceDE/>
        <w:autoSpaceDN/>
        <w:bidi w:val="0"/>
        <w:adjustRightInd/>
        <w:snapToGrid/>
        <w:spacing w:line="360" w:lineRule="auto"/>
        <w:ind w:right="-11"/>
        <w:jc w:val="left"/>
        <w:textAlignment w:val="auto"/>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2.2.6 电机安装要求</w:t>
      </w:r>
    </w:p>
    <w:p w14:paraId="1E57322A">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highlight w:val="none"/>
          <w:lang w:val="en-US" w:eastAsia="zh-CN"/>
        </w:rPr>
      </w:pPr>
      <w:r>
        <w:rPr>
          <w:rFonts w:hint="eastAsia" w:ascii="宋体" w:hAnsi="宋体" w:cs="宋体"/>
          <w:color w:val="auto"/>
          <w:sz w:val="24"/>
          <w:szCs w:val="24"/>
          <w:lang w:val="en-US" w:eastAsia="zh-CN"/>
        </w:rPr>
        <w:t>1）电动机安装前，应进行宏观检查，</w:t>
      </w:r>
      <w:r>
        <w:rPr>
          <w:rFonts w:hint="eastAsia" w:ascii="宋体" w:hAnsi="宋体" w:cs="宋体"/>
          <w:color w:val="auto"/>
          <w:sz w:val="24"/>
          <w:szCs w:val="24"/>
          <w:lang w:val="en-US" w:eastAsia="zh-CN"/>
        </w:rPr>
        <w:fldChar w:fldCharType="begin"/>
      </w:r>
      <w:r>
        <w:rPr>
          <w:rFonts w:hint="eastAsia" w:ascii="宋体" w:hAnsi="宋体" w:cs="宋体"/>
          <w:color w:val="auto"/>
          <w:sz w:val="24"/>
          <w:szCs w:val="24"/>
          <w:lang w:val="en-US" w:eastAsia="zh-CN"/>
        </w:rPr>
        <w:instrText xml:space="preserve"> HYPERLINK "http://search.178b2b.com/Sell.aspx?keywords=%u7535%u673A" \t "_blank" </w:instrText>
      </w:r>
      <w:r>
        <w:rPr>
          <w:rFonts w:hint="eastAsia" w:ascii="宋体" w:hAnsi="宋体" w:cs="宋体"/>
          <w:color w:val="auto"/>
          <w:sz w:val="24"/>
          <w:szCs w:val="24"/>
          <w:lang w:val="en-US" w:eastAsia="zh-CN"/>
        </w:rPr>
        <w:fldChar w:fldCharType="separate"/>
      </w:r>
      <w:r>
        <w:rPr>
          <w:rFonts w:hint="eastAsia" w:ascii="宋体" w:hAnsi="宋体" w:cs="宋体"/>
          <w:color w:val="auto"/>
          <w:sz w:val="24"/>
          <w:szCs w:val="24"/>
          <w:lang w:val="en-US" w:eastAsia="zh-CN"/>
        </w:rPr>
        <w:t>电机</w:t>
      </w:r>
      <w:r>
        <w:rPr>
          <w:rFonts w:hint="eastAsia" w:ascii="宋体" w:hAnsi="宋体" w:cs="宋体"/>
          <w:color w:val="auto"/>
          <w:sz w:val="24"/>
          <w:szCs w:val="24"/>
          <w:lang w:val="en-US" w:eastAsia="zh-CN"/>
        </w:rPr>
        <w:fldChar w:fldCharType="end"/>
      </w:r>
      <w:r>
        <w:rPr>
          <w:rFonts w:hint="eastAsia" w:ascii="宋体" w:hAnsi="宋体" w:cs="宋体"/>
          <w:color w:val="auto"/>
          <w:sz w:val="24"/>
          <w:szCs w:val="24"/>
          <w:lang w:val="en-US" w:eastAsia="zh-CN"/>
        </w:rPr>
        <w:t>的编号、铭牌应齐全，电动机的引出线焊接或压接应良好，盘动转子应转动灵活，无磁卡声。</w:t>
      </w:r>
      <w:r>
        <w:rPr>
          <w:rFonts w:hint="eastAsia" w:ascii="宋体" w:hAnsi="宋体" w:cs="宋体"/>
          <w:color w:val="auto"/>
          <w:sz w:val="24"/>
          <w:szCs w:val="24"/>
          <w:lang w:val="en-US" w:eastAsia="zh-CN"/>
        </w:rPr>
        <w:br w:type="textWrapping"/>
      </w:r>
      <w:r>
        <w:rPr>
          <w:rFonts w:hint="eastAsia" w:ascii="宋体" w:hAnsi="宋体" w:cs="宋体"/>
          <w:color w:val="auto"/>
          <w:sz w:val="24"/>
          <w:szCs w:val="24"/>
          <w:lang w:val="en-US" w:eastAsia="zh-CN"/>
        </w:rPr>
        <w:t xml:space="preserve">    2）调整电动机机座的水平度，其偏差应小于0.10mm/m；电动机与机身相应中心位置偏差应小于0.50mm。</w:t>
      </w:r>
      <w:r>
        <w:rPr>
          <w:rFonts w:hint="eastAsia" w:ascii="宋体" w:hAnsi="宋体" w:cs="宋体"/>
          <w:color w:val="auto"/>
          <w:sz w:val="24"/>
          <w:szCs w:val="24"/>
          <w:lang w:val="en-US" w:eastAsia="zh-CN"/>
        </w:rPr>
        <w:br w:type="textWrapping"/>
      </w:r>
      <w:r>
        <w:rPr>
          <w:rFonts w:hint="eastAsia" w:ascii="宋体" w:hAnsi="宋体" w:cs="宋体"/>
          <w:color w:val="auto"/>
          <w:sz w:val="24"/>
          <w:szCs w:val="24"/>
          <w:lang w:val="en-US" w:eastAsia="zh-CN"/>
        </w:rPr>
        <w:t xml:space="preserve">    3）电动机与主轴的对中偏差，当采用刚性联轴器时，径向不应大于0.03 mm，轴向倾斜不应大于0.05mm/m，两端轴向间隙应符合技术资料的规定；当采用非刚性联轴器时，应按有关技术资料的规定执行。联轴器安装主要技术标</w:t>
      </w:r>
      <w:r>
        <w:rPr>
          <w:rFonts w:hint="eastAsia" w:ascii="宋体" w:hAnsi="宋体" w:cs="宋体"/>
          <w:color w:val="auto"/>
          <w:sz w:val="24"/>
          <w:szCs w:val="24"/>
          <w:highlight w:val="none"/>
          <w:lang w:val="en-US" w:eastAsia="zh-CN"/>
        </w:rPr>
        <w:t>准见下表5.3（依据机械设备安装工程施工及验收通用规范GB50231-2009）。</w:t>
      </w:r>
    </w:p>
    <w:p w14:paraId="520348FF">
      <w:pPr>
        <w:spacing w:line="360" w:lineRule="auto"/>
        <w:ind w:right="-11"/>
        <w:jc w:val="center"/>
        <w:rPr>
          <w:rFonts w:hint="default" w:ascii="宋体" w:hAnsi="宋体" w:cs="宋体"/>
          <w:b/>
          <w:color w:val="000000"/>
          <w:sz w:val="24"/>
          <w:szCs w:val="24"/>
          <w:highlight w:val="none"/>
          <w:lang w:val="en-US"/>
        </w:rPr>
      </w:pPr>
      <w:r>
        <w:rPr>
          <w:rFonts w:hint="eastAsia" w:ascii="宋体" w:hAnsi="宋体" w:cs="宋体"/>
          <w:color w:val="auto"/>
          <w:sz w:val="24"/>
          <w:szCs w:val="24"/>
          <w:highlight w:val="none"/>
          <w:lang w:val="en-US" w:eastAsia="zh-CN"/>
        </w:rPr>
        <w:t>表5.3</w:t>
      </w:r>
    </w:p>
    <w:tbl>
      <w:tblPr>
        <w:tblStyle w:val="23"/>
        <w:tblW w:w="0" w:type="auto"/>
        <w:tblInd w:w="0" w:type="dxa"/>
        <w:tblLayout w:type="fixed"/>
        <w:tblCellMar>
          <w:top w:w="0" w:type="dxa"/>
          <w:left w:w="108" w:type="dxa"/>
          <w:bottom w:w="0" w:type="dxa"/>
          <w:right w:w="108" w:type="dxa"/>
        </w:tblCellMar>
      </w:tblPr>
      <w:tblGrid>
        <w:gridCol w:w="416"/>
        <w:gridCol w:w="533"/>
        <w:gridCol w:w="841"/>
        <w:gridCol w:w="716"/>
        <w:gridCol w:w="1026"/>
        <w:gridCol w:w="1626"/>
        <w:gridCol w:w="3306"/>
        <w:gridCol w:w="936"/>
      </w:tblGrid>
      <w:tr w14:paraId="1915E6D0">
        <w:tblPrEx>
          <w:tblCellMar>
            <w:top w:w="0" w:type="dxa"/>
            <w:left w:w="108" w:type="dxa"/>
            <w:bottom w:w="0" w:type="dxa"/>
            <w:right w:w="108" w:type="dxa"/>
          </w:tblCellMar>
        </w:tblPrEx>
        <w:trPr>
          <w:trHeight w:val="480" w:hRule="atLeast"/>
        </w:trPr>
        <w:tc>
          <w:tcPr>
            <w:tcW w:w="416" w:type="dxa"/>
            <w:tcBorders>
              <w:top w:val="single" w:color="auto" w:sz="4" w:space="0"/>
              <w:left w:val="single" w:color="auto" w:sz="4" w:space="0"/>
              <w:bottom w:val="single" w:color="auto" w:sz="4" w:space="0"/>
              <w:right w:val="single" w:color="auto" w:sz="4" w:space="0"/>
            </w:tcBorders>
            <w:noWrap w:val="0"/>
            <w:vAlign w:val="center"/>
          </w:tcPr>
          <w:p w14:paraId="71DBD4D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序号</w:t>
            </w:r>
          </w:p>
        </w:tc>
        <w:tc>
          <w:tcPr>
            <w:tcW w:w="2090" w:type="dxa"/>
            <w:gridSpan w:val="3"/>
            <w:tcBorders>
              <w:top w:val="single" w:color="auto" w:sz="4" w:space="0"/>
              <w:left w:val="nil"/>
              <w:bottom w:val="single" w:color="auto" w:sz="4" w:space="0"/>
              <w:right w:val="single" w:color="auto" w:sz="4" w:space="0"/>
            </w:tcBorders>
            <w:noWrap w:val="0"/>
            <w:vAlign w:val="center"/>
          </w:tcPr>
          <w:p w14:paraId="516DEA0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工作内容</w:t>
            </w:r>
          </w:p>
        </w:tc>
        <w:tc>
          <w:tcPr>
            <w:tcW w:w="1026" w:type="dxa"/>
            <w:tcBorders>
              <w:top w:val="single" w:color="auto" w:sz="4" w:space="0"/>
              <w:left w:val="nil"/>
              <w:bottom w:val="single" w:color="auto" w:sz="4" w:space="0"/>
              <w:right w:val="single" w:color="auto" w:sz="4" w:space="0"/>
            </w:tcBorders>
            <w:noWrap w:val="0"/>
            <w:vAlign w:val="center"/>
          </w:tcPr>
          <w:p w14:paraId="045C0C2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检查项目</w:t>
            </w:r>
          </w:p>
        </w:tc>
        <w:tc>
          <w:tcPr>
            <w:tcW w:w="1626" w:type="dxa"/>
            <w:tcBorders>
              <w:top w:val="single" w:color="auto" w:sz="4" w:space="0"/>
              <w:left w:val="nil"/>
              <w:bottom w:val="single" w:color="auto" w:sz="4" w:space="0"/>
              <w:right w:val="single" w:color="auto" w:sz="4" w:space="0"/>
            </w:tcBorders>
            <w:noWrap w:val="0"/>
            <w:vAlign w:val="center"/>
          </w:tcPr>
          <w:p w14:paraId="6E2C59B5">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技术要求</w:t>
            </w:r>
          </w:p>
        </w:tc>
        <w:tc>
          <w:tcPr>
            <w:tcW w:w="3306" w:type="dxa"/>
            <w:tcBorders>
              <w:top w:val="single" w:color="auto" w:sz="4" w:space="0"/>
              <w:left w:val="nil"/>
              <w:bottom w:val="single" w:color="auto" w:sz="4" w:space="0"/>
              <w:right w:val="single" w:color="auto" w:sz="4" w:space="0"/>
            </w:tcBorders>
            <w:noWrap w:val="0"/>
            <w:vAlign w:val="center"/>
          </w:tcPr>
          <w:p w14:paraId="1F845BCC">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操作要领</w:t>
            </w:r>
          </w:p>
        </w:tc>
        <w:tc>
          <w:tcPr>
            <w:tcW w:w="936" w:type="dxa"/>
            <w:tcBorders>
              <w:top w:val="single" w:color="auto" w:sz="4" w:space="0"/>
              <w:left w:val="nil"/>
              <w:bottom w:val="single" w:color="auto" w:sz="4" w:space="0"/>
              <w:right w:val="single" w:color="auto" w:sz="4" w:space="0"/>
            </w:tcBorders>
            <w:noWrap w:val="0"/>
            <w:vAlign w:val="center"/>
          </w:tcPr>
          <w:p w14:paraId="67B87FD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检测器具</w:t>
            </w:r>
          </w:p>
        </w:tc>
      </w:tr>
      <w:tr w14:paraId="5794DC10">
        <w:tblPrEx>
          <w:tblCellMar>
            <w:top w:w="0" w:type="dxa"/>
            <w:left w:w="108" w:type="dxa"/>
            <w:bottom w:w="0" w:type="dxa"/>
            <w:right w:w="108" w:type="dxa"/>
          </w:tblCellMar>
        </w:tblPrEx>
        <w:trPr>
          <w:trHeight w:val="270" w:hRule="atLeast"/>
        </w:trPr>
        <w:tc>
          <w:tcPr>
            <w:tcW w:w="416" w:type="dxa"/>
            <w:vMerge w:val="restart"/>
            <w:tcBorders>
              <w:top w:val="nil"/>
              <w:left w:val="single" w:color="auto" w:sz="4" w:space="0"/>
              <w:bottom w:val="single" w:color="auto" w:sz="4" w:space="0"/>
              <w:right w:val="single" w:color="auto" w:sz="4" w:space="0"/>
            </w:tcBorders>
            <w:noWrap w:val="0"/>
            <w:vAlign w:val="center"/>
          </w:tcPr>
          <w:p w14:paraId="34CC36D1">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1</w:t>
            </w:r>
          </w:p>
        </w:tc>
        <w:tc>
          <w:tcPr>
            <w:tcW w:w="533" w:type="dxa"/>
            <w:vMerge w:val="restart"/>
            <w:tcBorders>
              <w:top w:val="nil"/>
              <w:left w:val="single" w:color="auto" w:sz="4" w:space="0"/>
              <w:bottom w:val="single" w:color="auto" w:sz="4" w:space="0"/>
              <w:right w:val="single" w:color="auto" w:sz="4" w:space="0"/>
            </w:tcBorders>
            <w:noWrap w:val="0"/>
            <w:vAlign w:val="center"/>
          </w:tcPr>
          <w:p w14:paraId="19C0FDD4">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十字滑块和挠性爪型联轴器找正</w:t>
            </w:r>
          </w:p>
        </w:tc>
        <w:tc>
          <w:tcPr>
            <w:tcW w:w="1557"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5199ACD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D≤300mm</w:t>
            </w:r>
          </w:p>
        </w:tc>
        <w:tc>
          <w:tcPr>
            <w:tcW w:w="1026" w:type="dxa"/>
            <w:tcBorders>
              <w:top w:val="nil"/>
              <w:left w:val="nil"/>
              <w:bottom w:val="single" w:color="auto" w:sz="4" w:space="0"/>
              <w:right w:val="single" w:color="auto" w:sz="4" w:space="0"/>
            </w:tcBorders>
            <w:noWrap w:val="0"/>
            <w:vAlign w:val="center"/>
          </w:tcPr>
          <w:p w14:paraId="3ECB321B">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径向位移</w:t>
            </w:r>
          </w:p>
        </w:tc>
        <w:tc>
          <w:tcPr>
            <w:tcW w:w="1626" w:type="dxa"/>
            <w:tcBorders>
              <w:top w:val="nil"/>
              <w:left w:val="nil"/>
              <w:bottom w:val="single" w:color="auto" w:sz="4" w:space="0"/>
              <w:right w:val="single" w:color="auto" w:sz="4" w:space="0"/>
            </w:tcBorders>
            <w:noWrap w:val="0"/>
            <w:vAlign w:val="center"/>
          </w:tcPr>
          <w:p w14:paraId="46CC148B">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≤0.1mm</w:t>
            </w:r>
          </w:p>
        </w:tc>
        <w:tc>
          <w:tcPr>
            <w:tcW w:w="3306" w:type="dxa"/>
            <w:vMerge w:val="restart"/>
            <w:tcBorders>
              <w:top w:val="nil"/>
              <w:left w:val="single" w:color="auto" w:sz="4" w:space="0"/>
              <w:bottom w:val="single" w:color="auto" w:sz="4" w:space="0"/>
              <w:right w:val="single" w:color="auto" w:sz="4" w:space="0"/>
            </w:tcBorders>
            <w:noWrap w:val="0"/>
            <w:vAlign w:val="center"/>
          </w:tcPr>
          <w:p w14:paraId="4DFB19EC">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　</w:t>
            </w:r>
          </w:p>
        </w:tc>
        <w:tc>
          <w:tcPr>
            <w:tcW w:w="936" w:type="dxa"/>
            <w:vMerge w:val="restart"/>
            <w:tcBorders>
              <w:top w:val="nil"/>
              <w:left w:val="single" w:color="auto" w:sz="4" w:space="0"/>
              <w:bottom w:val="single" w:color="000000" w:sz="4" w:space="0"/>
              <w:right w:val="single" w:color="auto" w:sz="4" w:space="0"/>
            </w:tcBorders>
            <w:noWrap w:val="0"/>
            <w:vAlign w:val="center"/>
          </w:tcPr>
          <w:p w14:paraId="76A62D82">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百分表、塞尺</w:t>
            </w:r>
          </w:p>
        </w:tc>
      </w:tr>
      <w:tr w14:paraId="3DE7C9A3">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666540DC">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61C27B34">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05BBECFF">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1A2D193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倾斜</w:t>
            </w:r>
          </w:p>
        </w:tc>
        <w:tc>
          <w:tcPr>
            <w:tcW w:w="1626" w:type="dxa"/>
            <w:tcBorders>
              <w:top w:val="nil"/>
              <w:left w:val="nil"/>
              <w:bottom w:val="single" w:color="auto" w:sz="4" w:space="0"/>
              <w:right w:val="single" w:color="auto" w:sz="4" w:space="0"/>
            </w:tcBorders>
            <w:noWrap w:val="0"/>
            <w:vAlign w:val="center"/>
          </w:tcPr>
          <w:p w14:paraId="1C74944E">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≤0.8/1000</w:t>
            </w:r>
          </w:p>
        </w:tc>
        <w:tc>
          <w:tcPr>
            <w:tcW w:w="3306" w:type="dxa"/>
            <w:vMerge w:val="continue"/>
            <w:tcBorders>
              <w:top w:val="nil"/>
              <w:left w:val="single" w:color="auto" w:sz="4" w:space="0"/>
              <w:bottom w:val="single" w:color="auto" w:sz="4" w:space="0"/>
              <w:right w:val="single" w:color="auto" w:sz="4" w:space="0"/>
            </w:tcBorders>
            <w:noWrap w:val="0"/>
            <w:vAlign w:val="center"/>
          </w:tcPr>
          <w:p w14:paraId="74D7C9F1">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3EE4DBD1">
            <w:pPr>
              <w:widowControl/>
              <w:jc w:val="left"/>
              <w:rPr>
                <w:rFonts w:hint="eastAsia" w:ascii="宋体" w:hAnsi="宋体" w:cs="宋体"/>
                <w:color w:val="000000"/>
                <w:kern w:val="0"/>
                <w:sz w:val="18"/>
                <w:szCs w:val="18"/>
              </w:rPr>
            </w:pPr>
          </w:p>
        </w:tc>
      </w:tr>
      <w:tr w14:paraId="26411EC8">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7162F407">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39CFE11F">
            <w:pPr>
              <w:widowControl/>
              <w:jc w:val="left"/>
              <w:rPr>
                <w:rFonts w:hint="eastAsia" w:ascii="宋体" w:hAnsi="宋体" w:cs="宋体"/>
                <w:color w:val="000000"/>
                <w:kern w:val="0"/>
                <w:sz w:val="20"/>
                <w:szCs w:val="20"/>
              </w:rPr>
            </w:pPr>
          </w:p>
        </w:tc>
        <w:tc>
          <w:tcPr>
            <w:tcW w:w="1557"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31C74CEC">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D:300～600mmm</w:t>
            </w:r>
          </w:p>
        </w:tc>
        <w:tc>
          <w:tcPr>
            <w:tcW w:w="1026" w:type="dxa"/>
            <w:tcBorders>
              <w:top w:val="nil"/>
              <w:left w:val="nil"/>
              <w:bottom w:val="single" w:color="auto" w:sz="4" w:space="0"/>
              <w:right w:val="single" w:color="auto" w:sz="4" w:space="0"/>
            </w:tcBorders>
            <w:noWrap w:val="0"/>
            <w:vAlign w:val="center"/>
          </w:tcPr>
          <w:p w14:paraId="4E22B659">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径向位移</w:t>
            </w:r>
          </w:p>
        </w:tc>
        <w:tc>
          <w:tcPr>
            <w:tcW w:w="1626" w:type="dxa"/>
            <w:tcBorders>
              <w:top w:val="nil"/>
              <w:left w:val="nil"/>
              <w:bottom w:val="single" w:color="auto" w:sz="4" w:space="0"/>
              <w:right w:val="single" w:color="auto" w:sz="4" w:space="0"/>
            </w:tcBorders>
            <w:noWrap w:val="0"/>
            <w:vAlign w:val="center"/>
          </w:tcPr>
          <w:p w14:paraId="552EDEE9">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≤0.2mm</w:t>
            </w:r>
          </w:p>
        </w:tc>
        <w:tc>
          <w:tcPr>
            <w:tcW w:w="3306" w:type="dxa"/>
            <w:vMerge w:val="continue"/>
            <w:tcBorders>
              <w:top w:val="nil"/>
              <w:left w:val="single" w:color="auto" w:sz="4" w:space="0"/>
              <w:bottom w:val="single" w:color="auto" w:sz="4" w:space="0"/>
              <w:right w:val="single" w:color="auto" w:sz="4" w:space="0"/>
            </w:tcBorders>
            <w:noWrap w:val="0"/>
            <w:vAlign w:val="center"/>
          </w:tcPr>
          <w:p w14:paraId="720D481B">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7C065E84">
            <w:pPr>
              <w:widowControl/>
              <w:jc w:val="left"/>
              <w:rPr>
                <w:rFonts w:hint="eastAsia" w:ascii="宋体" w:hAnsi="宋体" w:cs="宋体"/>
                <w:color w:val="000000"/>
                <w:kern w:val="0"/>
                <w:sz w:val="18"/>
                <w:szCs w:val="18"/>
              </w:rPr>
            </w:pPr>
          </w:p>
        </w:tc>
      </w:tr>
      <w:tr w14:paraId="3FBFE607">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11EAF946">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7696338C">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514C9A5A">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4B00B7F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倾斜</w:t>
            </w:r>
          </w:p>
        </w:tc>
        <w:tc>
          <w:tcPr>
            <w:tcW w:w="1626" w:type="dxa"/>
            <w:tcBorders>
              <w:top w:val="nil"/>
              <w:left w:val="nil"/>
              <w:bottom w:val="single" w:color="auto" w:sz="4" w:space="0"/>
              <w:right w:val="single" w:color="auto" w:sz="4" w:space="0"/>
            </w:tcBorders>
            <w:noWrap w:val="0"/>
            <w:vAlign w:val="center"/>
          </w:tcPr>
          <w:p w14:paraId="2CAA3DDF">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≤1.2/1000</w:t>
            </w:r>
          </w:p>
        </w:tc>
        <w:tc>
          <w:tcPr>
            <w:tcW w:w="3306" w:type="dxa"/>
            <w:vMerge w:val="continue"/>
            <w:tcBorders>
              <w:top w:val="nil"/>
              <w:left w:val="single" w:color="auto" w:sz="4" w:space="0"/>
              <w:bottom w:val="single" w:color="auto" w:sz="4" w:space="0"/>
              <w:right w:val="single" w:color="auto" w:sz="4" w:space="0"/>
            </w:tcBorders>
            <w:noWrap w:val="0"/>
            <w:vAlign w:val="center"/>
          </w:tcPr>
          <w:p w14:paraId="5570720E">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2A4F4005">
            <w:pPr>
              <w:widowControl/>
              <w:jc w:val="left"/>
              <w:rPr>
                <w:rFonts w:hint="eastAsia" w:ascii="宋体" w:hAnsi="宋体" w:cs="宋体"/>
                <w:color w:val="000000"/>
                <w:kern w:val="0"/>
                <w:sz w:val="18"/>
                <w:szCs w:val="18"/>
              </w:rPr>
            </w:pPr>
          </w:p>
        </w:tc>
      </w:tr>
      <w:tr w14:paraId="3858DAF6">
        <w:tblPrEx>
          <w:tblCellMar>
            <w:top w:w="0" w:type="dxa"/>
            <w:left w:w="108" w:type="dxa"/>
            <w:bottom w:w="0" w:type="dxa"/>
            <w:right w:w="108" w:type="dxa"/>
          </w:tblCellMar>
        </w:tblPrEx>
        <w:trPr>
          <w:trHeight w:val="48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17EF296E">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38D962CB">
            <w:pPr>
              <w:widowControl/>
              <w:jc w:val="left"/>
              <w:rPr>
                <w:rFonts w:hint="eastAsia" w:ascii="宋体" w:hAnsi="宋体" w:cs="宋体"/>
                <w:color w:val="000000"/>
                <w:kern w:val="0"/>
                <w:sz w:val="20"/>
                <w:szCs w:val="20"/>
              </w:rPr>
            </w:pPr>
          </w:p>
        </w:tc>
        <w:tc>
          <w:tcPr>
            <w:tcW w:w="841" w:type="dxa"/>
            <w:vMerge w:val="restart"/>
            <w:tcBorders>
              <w:top w:val="nil"/>
              <w:left w:val="single" w:color="auto" w:sz="4" w:space="0"/>
              <w:bottom w:val="single" w:color="auto" w:sz="4" w:space="0"/>
              <w:right w:val="single" w:color="auto" w:sz="4" w:space="0"/>
            </w:tcBorders>
            <w:noWrap w:val="0"/>
            <w:vAlign w:val="center"/>
          </w:tcPr>
          <w:p w14:paraId="4A016C81">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十字滑块</w:t>
            </w:r>
          </w:p>
        </w:tc>
        <w:tc>
          <w:tcPr>
            <w:tcW w:w="716" w:type="dxa"/>
            <w:tcBorders>
              <w:top w:val="nil"/>
              <w:left w:val="nil"/>
              <w:bottom w:val="single" w:color="auto" w:sz="4" w:space="0"/>
              <w:right w:val="single" w:color="auto" w:sz="4" w:space="0"/>
            </w:tcBorders>
            <w:noWrap w:val="0"/>
            <w:vAlign w:val="center"/>
          </w:tcPr>
          <w:p w14:paraId="3606CFC7">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 xml:space="preserve"> D≤190mm</w:t>
            </w:r>
          </w:p>
        </w:tc>
        <w:tc>
          <w:tcPr>
            <w:tcW w:w="1026" w:type="dxa"/>
            <w:tcBorders>
              <w:top w:val="nil"/>
              <w:left w:val="nil"/>
              <w:bottom w:val="single" w:color="auto" w:sz="4" w:space="0"/>
              <w:right w:val="single" w:color="auto" w:sz="4" w:space="0"/>
            </w:tcBorders>
            <w:noWrap w:val="0"/>
            <w:vAlign w:val="center"/>
          </w:tcPr>
          <w:p w14:paraId="281B0651">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center"/>
          </w:tcPr>
          <w:p w14:paraId="27D670AD">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0.5～0.8mm</w:t>
            </w:r>
          </w:p>
        </w:tc>
        <w:tc>
          <w:tcPr>
            <w:tcW w:w="3306" w:type="dxa"/>
            <w:vMerge w:val="continue"/>
            <w:tcBorders>
              <w:top w:val="nil"/>
              <w:left w:val="single" w:color="auto" w:sz="4" w:space="0"/>
              <w:bottom w:val="single" w:color="auto" w:sz="4" w:space="0"/>
              <w:right w:val="single" w:color="auto" w:sz="4" w:space="0"/>
            </w:tcBorders>
            <w:noWrap w:val="0"/>
            <w:vAlign w:val="center"/>
          </w:tcPr>
          <w:p w14:paraId="1E607B4E">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1DCD1891">
            <w:pPr>
              <w:widowControl/>
              <w:jc w:val="left"/>
              <w:rPr>
                <w:rFonts w:hint="eastAsia" w:ascii="宋体" w:hAnsi="宋体" w:cs="宋体"/>
                <w:color w:val="000000"/>
                <w:kern w:val="0"/>
                <w:sz w:val="18"/>
                <w:szCs w:val="18"/>
              </w:rPr>
            </w:pPr>
          </w:p>
        </w:tc>
      </w:tr>
      <w:tr w14:paraId="4ADBD238">
        <w:tblPrEx>
          <w:tblCellMar>
            <w:top w:w="0" w:type="dxa"/>
            <w:left w:w="108" w:type="dxa"/>
            <w:bottom w:w="0" w:type="dxa"/>
            <w:right w:w="108" w:type="dxa"/>
          </w:tblCellMar>
        </w:tblPrEx>
        <w:trPr>
          <w:trHeight w:val="48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1ACA20C8">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22617470">
            <w:pPr>
              <w:widowControl/>
              <w:jc w:val="left"/>
              <w:rPr>
                <w:rFonts w:hint="eastAsia" w:ascii="宋体" w:hAnsi="宋体" w:cs="宋体"/>
                <w:color w:val="000000"/>
                <w:kern w:val="0"/>
                <w:sz w:val="20"/>
                <w:szCs w:val="20"/>
              </w:rPr>
            </w:pPr>
          </w:p>
        </w:tc>
        <w:tc>
          <w:tcPr>
            <w:tcW w:w="841" w:type="dxa"/>
            <w:vMerge w:val="continue"/>
            <w:tcBorders>
              <w:top w:val="nil"/>
              <w:left w:val="single" w:color="auto" w:sz="4" w:space="0"/>
              <w:bottom w:val="single" w:color="auto" w:sz="4" w:space="0"/>
              <w:right w:val="single" w:color="auto" w:sz="4" w:space="0"/>
            </w:tcBorders>
            <w:noWrap w:val="0"/>
            <w:vAlign w:val="center"/>
          </w:tcPr>
          <w:p w14:paraId="20EF2153">
            <w:pPr>
              <w:widowControl/>
              <w:jc w:val="left"/>
              <w:rPr>
                <w:rFonts w:hint="eastAsia" w:ascii="宋体" w:hAnsi="宋体" w:cs="宋体"/>
                <w:color w:val="000000"/>
                <w:kern w:val="0"/>
                <w:sz w:val="20"/>
                <w:szCs w:val="20"/>
              </w:rPr>
            </w:pPr>
          </w:p>
        </w:tc>
        <w:tc>
          <w:tcPr>
            <w:tcW w:w="716" w:type="dxa"/>
            <w:tcBorders>
              <w:top w:val="nil"/>
              <w:left w:val="nil"/>
              <w:bottom w:val="single" w:color="auto" w:sz="4" w:space="0"/>
              <w:right w:val="single" w:color="auto" w:sz="4" w:space="0"/>
            </w:tcBorders>
            <w:noWrap w:val="0"/>
            <w:vAlign w:val="center"/>
          </w:tcPr>
          <w:p w14:paraId="63D432D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D＞190mm</w:t>
            </w:r>
          </w:p>
        </w:tc>
        <w:tc>
          <w:tcPr>
            <w:tcW w:w="1026" w:type="dxa"/>
            <w:tcBorders>
              <w:top w:val="nil"/>
              <w:left w:val="nil"/>
              <w:bottom w:val="single" w:color="auto" w:sz="4" w:space="0"/>
              <w:right w:val="single" w:color="auto" w:sz="4" w:space="0"/>
            </w:tcBorders>
            <w:noWrap w:val="0"/>
            <w:vAlign w:val="center"/>
          </w:tcPr>
          <w:p w14:paraId="41511804">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center"/>
          </w:tcPr>
          <w:p w14:paraId="7575C67D">
            <w:pPr>
              <w:widowControl/>
              <w:jc w:val="center"/>
              <w:rPr>
                <w:rFonts w:hint="eastAsia" w:ascii="宋体" w:hAnsi="宋体" w:cs="宋体"/>
                <w:color w:val="000000"/>
                <w:kern w:val="0"/>
                <w:sz w:val="20"/>
                <w:szCs w:val="20"/>
              </w:rPr>
            </w:pPr>
            <w:r>
              <w:rPr>
                <w:rFonts w:hint="eastAsia" w:ascii="宋体" w:hAnsi="宋体" w:cs="宋体"/>
                <w:color w:val="000000"/>
                <w:kern w:val="0"/>
                <w:sz w:val="18"/>
                <w:szCs w:val="18"/>
              </w:rPr>
              <w:drawing>
                <wp:anchor distT="0" distB="0" distL="114300" distR="114300" simplePos="0" relativeHeight="251707392" behindDoc="0" locked="0" layoutInCell="1" allowOverlap="1">
                  <wp:simplePos x="0" y="0"/>
                  <wp:positionH relativeFrom="column">
                    <wp:posOffset>1250950</wp:posOffset>
                  </wp:positionH>
                  <wp:positionV relativeFrom="paragraph">
                    <wp:posOffset>63500</wp:posOffset>
                  </wp:positionV>
                  <wp:extent cx="1450975" cy="1104265"/>
                  <wp:effectExtent l="0" t="0" r="15875" b="635"/>
                  <wp:wrapNone/>
                  <wp:docPr id="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
                          <pic:cNvPicPr>
                            <a:picLocks noChangeAspect="1"/>
                          </pic:cNvPicPr>
                        </pic:nvPicPr>
                        <pic:blipFill>
                          <a:blip r:embed="rId46"/>
                          <a:srcRect t="5367"/>
                          <a:stretch>
                            <a:fillRect/>
                          </a:stretch>
                        </pic:blipFill>
                        <pic:spPr>
                          <a:xfrm>
                            <a:off x="0" y="0"/>
                            <a:ext cx="1450975" cy="1104265"/>
                          </a:xfrm>
                          <a:prstGeom prst="rect">
                            <a:avLst/>
                          </a:prstGeom>
                          <a:noFill/>
                          <a:ln>
                            <a:noFill/>
                          </a:ln>
                        </pic:spPr>
                      </pic:pic>
                    </a:graphicData>
                  </a:graphic>
                </wp:anchor>
              </w:drawing>
            </w:r>
          </w:p>
          <w:p w14:paraId="730CA394">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1～1.5mm</w:t>
            </w:r>
          </w:p>
        </w:tc>
        <w:tc>
          <w:tcPr>
            <w:tcW w:w="3306" w:type="dxa"/>
            <w:vMerge w:val="continue"/>
            <w:tcBorders>
              <w:top w:val="nil"/>
              <w:left w:val="single" w:color="auto" w:sz="4" w:space="0"/>
              <w:bottom w:val="single" w:color="auto" w:sz="4" w:space="0"/>
              <w:right w:val="single" w:color="auto" w:sz="4" w:space="0"/>
            </w:tcBorders>
            <w:noWrap w:val="0"/>
            <w:vAlign w:val="center"/>
          </w:tcPr>
          <w:p w14:paraId="13650C02">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000B3DB5">
            <w:pPr>
              <w:widowControl/>
              <w:jc w:val="left"/>
              <w:rPr>
                <w:rFonts w:hint="eastAsia" w:ascii="宋体" w:hAnsi="宋体" w:cs="宋体"/>
                <w:color w:val="000000"/>
                <w:kern w:val="0"/>
                <w:sz w:val="18"/>
                <w:szCs w:val="18"/>
              </w:rPr>
            </w:pPr>
          </w:p>
        </w:tc>
      </w:tr>
      <w:tr w14:paraId="352C0757">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6B31E51F">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47934EAF">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05939791">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挠性爪型联轴器</w:t>
            </w:r>
          </w:p>
        </w:tc>
        <w:tc>
          <w:tcPr>
            <w:tcW w:w="1026" w:type="dxa"/>
            <w:tcBorders>
              <w:top w:val="nil"/>
              <w:left w:val="nil"/>
              <w:bottom w:val="single" w:color="auto" w:sz="4" w:space="0"/>
              <w:right w:val="single" w:color="auto" w:sz="4" w:space="0"/>
            </w:tcBorders>
            <w:noWrap w:val="0"/>
            <w:vAlign w:val="center"/>
          </w:tcPr>
          <w:p w14:paraId="697AA9A5">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center"/>
          </w:tcPr>
          <w:p w14:paraId="531276ED">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2±0.2mm</w:t>
            </w:r>
          </w:p>
        </w:tc>
        <w:tc>
          <w:tcPr>
            <w:tcW w:w="3306" w:type="dxa"/>
            <w:vMerge w:val="continue"/>
            <w:tcBorders>
              <w:top w:val="nil"/>
              <w:left w:val="single" w:color="auto" w:sz="4" w:space="0"/>
              <w:bottom w:val="single" w:color="auto" w:sz="4" w:space="0"/>
              <w:right w:val="single" w:color="auto" w:sz="4" w:space="0"/>
            </w:tcBorders>
            <w:noWrap w:val="0"/>
            <w:vAlign w:val="center"/>
          </w:tcPr>
          <w:p w14:paraId="6B0E8F85">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2B3EC223">
            <w:pPr>
              <w:widowControl/>
              <w:jc w:val="left"/>
              <w:rPr>
                <w:rFonts w:hint="eastAsia" w:ascii="宋体" w:hAnsi="宋体" w:cs="宋体"/>
                <w:color w:val="000000"/>
                <w:kern w:val="0"/>
                <w:sz w:val="18"/>
                <w:szCs w:val="18"/>
              </w:rPr>
            </w:pPr>
          </w:p>
        </w:tc>
      </w:tr>
      <w:tr w14:paraId="70C62326">
        <w:tblPrEx>
          <w:tblCellMar>
            <w:top w:w="0" w:type="dxa"/>
            <w:left w:w="108" w:type="dxa"/>
            <w:bottom w:w="0" w:type="dxa"/>
            <w:right w:w="108" w:type="dxa"/>
          </w:tblCellMar>
        </w:tblPrEx>
        <w:trPr>
          <w:trHeight w:val="285" w:hRule="atLeast"/>
        </w:trPr>
        <w:tc>
          <w:tcPr>
            <w:tcW w:w="416" w:type="dxa"/>
            <w:vMerge w:val="restart"/>
            <w:tcBorders>
              <w:top w:val="nil"/>
              <w:left w:val="single" w:color="auto" w:sz="4" w:space="0"/>
              <w:bottom w:val="single" w:color="auto" w:sz="4" w:space="0"/>
              <w:right w:val="single" w:color="auto" w:sz="4" w:space="0"/>
            </w:tcBorders>
            <w:noWrap w:val="0"/>
            <w:vAlign w:val="center"/>
          </w:tcPr>
          <w:p w14:paraId="0C4EE081">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w:t>
            </w:r>
          </w:p>
        </w:tc>
        <w:tc>
          <w:tcPr>
            <w:tcW w:w="533" w:type="dxa"/>
            <w:vMerge w:val="restart"/>
            <w:tcBorders>
              <w:top w:val="nil"/>
              <w:left w:val="single" w:color="auto" w:sz="4" w:space="0"/>
              <w:bottom w:val="single" w:color="auto" w:sz="4" w:space="0"/>
              <w:right w:val="single" w:color="auto" w:sz="4" w:space="0"/>
            </w:tcBorders>
            <w:noWrap w:val="0"/>
            <w:vAlign w:val="center"/>
          </w:tcPr>
          <w:p w14:paraId="715362EF">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齿轮联轴器</w:t>
            </w:r>
          </w:p>
        </w:tc>
        <w:tc>
          <w:tcPr>
            <w:tcW w:w="1557"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271EC566">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170≤D＜220mm</w:t>
            </w:r>
          </w:p>
        </w:tc>
        <w:tc>
          <w:tcPr>
            <w:tcW w:w="1026" w:type="dxa"/>
            <w:tcBorders>
              <w:top w:val="nil"/>
              <w:left w:val="nil"/>
              <w:bottom w:val="single" w:color="auto" w:sz="4" w:space="0"/>
              <w:right w:val="single" w:color="auto" w:sz="4" w:space="0"/>
            </w:tcBorders>
            <w:noWrap w:val="0"/>
            <w:vAlign w:val="center"/>
          </w:tcPr>
          <w:p w14:paraId="3E1AD5DE">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径向位移</w:t>
            </w:r>
          </w:p>
        </w:tc>
        <w:tc>
          <w:tcPr>
            <w:tcW w:w="1626" w:type="dxa"/>
            <w:tcBorders>
              <w:top w:val="nil"/>
              <w:left w:val="nil"/>
              <w:bottom w:val="single" w:color="auto" w:sz="4" w:space="0"/>
              <w:right w:val="single" w:color="auto" w:sz="4" w:space="0"/>
            </w:tcBorders>
            <w:noWrap w:val="0"/>
            <w:vAlign w:val="center"/>
          </w:tcPr>
          <w:p w14:paraId="4A8A58DD">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0.3mm</w:t>
            </w:r>
          </w:p>
        </w:tc>
        <w:tc>
          <w:tcPr>
            <w:tcW w:w="3306" w:type="dxa"/>
            <w:vMerge w:val="restart"/>
            <w:tcBorders>
              <w:top w:val="nil"/>
              <w:left w:val="single" w:color="auto" w:sz="4" w:space="0"/>
              <w:bottom w:val="single" w:color="auto" w:sz="4" w:space="0"/>
              <w:right w:val="single" w:color="auto" w:sz="4" w:space="0"/>
            </w:tcBorders>
            <w:noWrap w:val="0"/>
            <w:vAlign w:val="center"/>
          </w:tcPr>
          <w:p w14:paraId="36C6454F">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　</w:t>
            </w:r>
            <w:r>
              <w:rPr>
                <w:rFonts w:hint="eastAsia" w:ascii="宋体" w:hAnsi="宋体" w:cs="宋体"/>
                <w:color w:val="000000"/>
                <w:kern w:val="0"/>
                <w:sz w:val="18"/>
                <w:szCs w:val="18"/>
              </w:rPr>
              <w:drawing>
                <wp:inline distT="0" distB="0" distL="114300" distR="114300">
                  <wp:extent cx="1751965" cy="1362075"/>
                  <wp:effectExtent l="0" t="0" r="635" b="9525"/>
                  <wp:docPr id="30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52"/>
                          <pic:cNvPicPr>
                            <a:picLocks noChangeAspect="1"/>
                          </pic:cNvPicPr>
                        </pic:nvPicPr>
                        <pic:blipFill>
                          <a:blip r:embed="rId47"/>
                          <a:srcRect r="1534" b="3125"/>
                          <a:stretch>
                            <a:fillRect/>
                          </a:stretch>
                        </pic:blipFill>
                        <pic:spPr>
                          <a:xfrm>
                            <a:off x="0" y="0"/>
                            <a:ext cx="1751965" cy="1362075"/>
                          </a:xfrm>
                          <a:prstGeom prst="rect">
                            <a:avLst/>
                          </a:prstGeom>
                          <a:noFill/>
                          <a:ln>
                            <a:noFill/>
                          </a:ln>
                        </pic:spPr>
                      </pic:pic>
                    </a:graphicData>
                  </a:graphic>
                </wp:inline>
              </w:drawing>
            </w:r>
          </w:p>
        </w:tc>
        <w:tc>
          <w:tcPr>
            <w:tcW w:w="936" w:type="dxa"/>
            <w:vMerge w:val="restart"/>
            <w:tcBorders>
              <w:top w:val="nil"/>
              <w:left w:val="single" w:color="auto" w:sz="4" w:space="0"/>
              <w:bottom w:val="single" w:color="000000" w:sz="4" w:space="0"/>
              <w:right w:val="single" w:color="auto" w:sz="4" w:space="0"/>
            </w:tcBorders>
            <w:noWrap w:val="0"/>
            <w:vAlign w:val="center"/>
          </w:tcPr>
          <w:p w14:paraId="62A8EA6C">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百分表，塞尺，塞规</w:t>
            </w:r>
          </w:p>
        </w:tc>
      </w:tr>
      <w:tr w14:paraId="314F7B2C">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19137E3B">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6EF37362">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2E5B9FEB">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2DA2F724">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倾斜</w:t>
            </w:r>
          </w:p>
        </w:tc>
        <w:tc>
          <w:tcPr>
            <w:tcW w:w="1626" w:type="dxa"/>
            <w:tcBorders>
              <w:top w:val="nil"/>
              <w:left w:val="nil"/>
              <w:bottom w:val="single" w:color="auto" w:sz="4" w:space="0"/>
              <w:right w:val="single" w:color="auto" w:sz="4" w:space="0"/>
            </w:tcBorders>
            <w:noWrap w:val="0"/>
            <w:vAlign w:val="center"/>
          </w:tcPr>
          <w:p w14:paraId="789E11EC">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0.5/1000</w:t>
            </w:r>
          </w:p>
        </w:tc>
        <w:tc>
          <w:tcPr>
            <w:tcW w:w="3306" w:type="dxa"/>
            <w:vMerge w:val="continue"/>
            <w:tcBorders>
              <w:top w:val="nil"/>
              <w:left w:val="single" w:color="auto" w:sz="4" w:space="0"/>
              <w:bottom w:val="single" w:color="auto" w:sz="4" w:space="0"/>
              <w:right w:val="single" w:color="auto" w:sz="4" w:space="0"/>
            </w:tcBorders>
            <w:noWrap w:val="0"/>
            <w:vAlign w:val="center"/>
          </w:tcPr>
          <w:p w14:paraId="51151D4E">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150AD965">
            <w:pPr>
              <w:widowControl/>
              <w:jc w:val="left"/>
              <w:rPr>
                <w:rFonts w:hint="eastAsia" w:ascii="宋体" w:hAnsi="宋体" w:cs="宋体"/>
                <w:color w:val="000000"/>
                <w:kern w:val="0"/>
                <w:sz w:val="18"/>
                <w:szCs w:val="18"/>
              </w:rPr>
            </w:pPr>
          </w:p>
        </w:tc>
      </w:tr>
      <w:tr w14:paraId="6509B368">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6EA97D05">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7D620B69">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3C784F11">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493E1521">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center"/>
          </w:tcPr>
          <w:p w14:paraId="667B2679">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2.5～5.0mm</w:t>
            </w:r>
          </w:p>
        </w:tc>
        <w:tc>
          <w:tcPr>
            <w:tcW w:w="3306" w:type="dxa"/>
            <w:vMerge w:val="continue"/>
            <w:tcBorders>
              <w:top w:val="nil"/>
              <w:left w:val="single" w:color="auto" w:sz="4" w:space="0"/>
              <w:bottom w:val="single" w:color="auto" w:sz="4" w:space="0"/>
              <w:right w:val="single" w:color="auto" w:sz="4" w:space="0"/>
            </w:tcBorders>
            <w:noWrap w:val="0"/>
            <w:vAlign w:val="center"/>
          </w:tcPr>
          <w:p w14:paraId="0D6B63FE">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70B65400">
            <w:pPr>
              <w:widowControl/>
              <w:jc w:val="left"/>
              <w:rPr>
                <w:rFonts w:hint="eastAsia" w:ascii="宋体" w:hAnsi="宋体" w:cs="宋体"/>
                <w:color w:val="000000"/>
                <w:kern w:val="0"/>
                <w:sz w:val="18"/>
                <w:szCs w:val="18"/>
              </w:rPr>
            </w:pPr>
          </w:p>
        </w:tc>
      </w:tr>
      <w:tr w14:paraId="5966EAB4">
        <w:tblPrEx>
          <w:tblCellMar>
            <w:top w:w="0" w:type="dxa"/>
            <w:left w:w="108" w:type="dxa"/>
            <w:bottom w:w="0" w:type="dxa"/>
            <w:right w:w="108" w:type="dxa"/>
          </w:tblCellMar>
        </w:tblPrEx>
        <w:trPr>
          <w:trHeight w:val="285"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7A1AD3D3">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0E2D6FE5">
            <w:pPr>
              <w:widowControl/>
              <w:jc w:val="left"/>
              <w:rPr>
                <w:rFonts w:hint="eastAsia" w:ascii="宋体" w:hAnsi="宋体" w:cs="宋体"/>
                <w:color w:val="000000"/>
                <w:kern w:val="0"/>
                <w:sz w:val="20"/>
                <w:szCs w:val="20"/>
              </w:rPr>
            </w:pPr>
          </w:p>
        </w:tc>
        <w:tc>
          <w:tcPr>
            <w:tcW w:w="1557"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316121AA">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220≤D＜290mm</w:t>
            </w:r>
          </w:p>
        </w:tc>
        <w:tc>
          <w:tcPr>
            <w:tcW w:w="1026" w:type="dxa"/>
            <w:tcBorders>
              <w:top w:val="nil"/>
              <w:left w:val="nil"/>
              <w:bottom w:val="single" w:color="auto" w:sz="4" w:space="0"/>
              <w:right w:val="single" w:color="auto" w:sz="4" w:space="0"/>
            </w:tcBorders>
            <w:noWrap w:val="0"/>
            <w:vAlign w:val="center"/>
          </w:tcPr>
          <w:p w14:paraId="3A398389">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径向位移</w:t>
            </w:r>
          </w:p>
        </w:tc>
        <w:tc>
          <w:tcPr>
            <w:tcW w:w="1626" w:type="dxa"/>
            <w:tcBorders>
              <w:top w:val="nil"/>
              <w:left w:val="nil"/>
              <w:bottom w:val="single" w:color="auto" w:sz="4" w:space="0"/>
              <w:right w:val="single" w:color="auto" w:sz="4" w:space="0"/>
            </w:tcBorders>
            <w:noWrap w:val="0"/>
            <w:vAlign w:val="center"/>
          </w:tcPr>
          <w:p w14:paraId="63A121C1">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0.45mm</w:t>
            </w:r>
          </w:p>
        </w:tc>
        <w:tc>
          <w:tcPr>
            <w:tcW w:w="3306" w:type="dxa"/>
            <w:vMerge w:val="continue"/>
            <w:tcBorders>
              <w:top w:val="nil"/>
              <w:left w:val="single" w:color="auto" w:sz="4" w:space="0"/>
              <w:bottom w:val="single" w:color="auto" w:sz="4" w:space="0"/>
              <w:right w:val="single" w:color="auto" w:sz="4" w:space="0"/>
            </w:tcBorders>
            <w:noWrap w:val="0"/>
            <w:vAlign w:val="center"/>
          </w:tcPr>
          <w:p w14:paraId="728598B3">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63C39711">
            <w:pPr>
              <w:widowControl/>
              <w:jc w:val="left"/>
              <w:rPr>
                <w:rFonts w:hint="eastAsia" w:ascii="宋体" w:hAnsi="宋体" w:cs="宋体"/>
                <w:color w:val="000000"/>
                <w:kern w:val="0"/>
                <w:sz w:val="18"/>
                <w:szCs w:val="18"/>
              </w:rPr>
            </w:pPr>
          </w:p>
        </w:tc>
      </w:tr>
      <w:tr w14:paraId="4A99A27F">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24DBDC85">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425BF734">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344CCEA1">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4C394A4F">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倾斜</w:t>
            </w:r>
          </w:p>
        </w:tc>
        <w:tc>
          <w:tcPr>
            <w:tcW w:w="1626" w:type="dxa"/>
            <w:tcBorders>
              <w:top w:val="nil"/>
              <w:left w:val="nil"/>
              <w:bottom w:val="single" w:color="auto" w:sz="4" w:space="0"/>
              <w:right w:val="single" w:color="auto" w:sz="4" w:space="0"/>
            </w:tcBorders>
            <w:noWrap w:val="0"/>
            <w:vAlign w:val="center"/>
          </w:tcPr>
          <w:p w14:paraId="5E8C3DC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0.5/1000</w:t>
            </w:r>
          </w:p>
        </w:tc>
        <w:tc>
          <w:tcPr>
            <w:tcW w:w="3306" w:type="dxa"/>
            <w:vMerge w:val="continue"/>
            <w:tcBorders>
              <w:top w:val="nil"/>
              <w:left w:val="single" w:color="auto" w:sz="4" w:space="0"/>
              <w:bottom w:val="single" w:color="auto" w:sz="4" w:space="0"/>
              <w:right w:val="single" w:color="auto" w:sz="4" w:space="0"/>
            </w:tcBorders>
            <w:noWrap w:val="0"/>
            <w:vAlign w:val="center"/>
          </w:tcPr>
          <w:p w14:paraId="4181273D">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6D71699B">
            <w:pPr>
              <w:widowControl/>
              <w:jc w:val="left"/>
              <w:rPr>
                <w:rFonts w:hint="eastAsia" w:ascii="宋体" w:hAnsi="宋体" w:cs="宋体"/>
                <w:color w:val="000000"/>
                <w:kern w:val="0"/>
                <w:sz w:val="18"/>
                <w:szCs w:val="18"/>
              </w:rPr>
            </w:pPr>
          </w:p>
        </w:tc>
      </w:tr>
      <w:tr w14:paraId="65B2B692">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2976F4E8">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6D37E953">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03C90E61">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5841B0A6">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center"/>
          </w:tcPr>
          <w:p w14:paraId="115B57A1">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2.5～5.0mm</w:t>
            </w:r>
          </w:p>
        </w:tc>
        <w:tc>
          <w:tcPr>
            <w:tcW w:w="3306" w:type="dxa"/>
            <w:vMerge w:val="continue"/>
            <w:tcBorders>
              <w:top w:val="nil"/>
              <w:left w:val="single" w:color="auto" w:sz="4" w:space="0"/>
              <w:bottom w:val="single" w:color="auto" w:sz="4" w:space="0"/>
              <w:right w:val="single" w:color="auto" w:sz="4" w:space="0"/>
            </w:tcBorders>
            <w:noWrap w:val="0"/>
            <w:vAlign w:val="center"/>
          </w:tcPr>
          <w:p w14:paraId="4D37762A">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7E8ADF77">
            <w:pPr>
              <w:widowControl/>
              <w:jc w:val="left"/>
              <w:rPr>
                <w:rFonts w:hint="eastAsia" w:ascii="宋体" w:hAnsi="宋体" w:cs="宋体"/>
                <w:color w:val="000000"/>
                <w:kern w:val="0"/>
                <w:sz w:val="18"/>
                <w:szCs w:val="18"/>
              </w:rPr>
            </w:pPr>
          </w:p>
        </w:tc>
      </w:tr>
      <w:tr w14:paraId="60D8AB40">
        <w:tblPrEx>
          <w:tblCellMar>
            <w:top w:w="0" w:type="dxa"/>
            <w:left w:w="108" w:type="dxa"/>
            <w:bottom w:w="0" w:type="dxa"/>
            <w:right w:w="108" w:type="dxa"/>
          </w:tblCellMar>
        </w:tblPrEx>
        <w:trPr>
          <w:trHeight w:val="285"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67CE7356">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2D5015D3">
            <w:pPr>
              <w:widowControl/>
              <w:jc w:val="left"/>
              <w:rPr>
                <w:rFonts w:hint="eastAsia" w:ascii="宋体" w:hAnsi="宋体" w:cs="宋体"/>
                <w:color w:val="000000"/>
                <w:kern w:val="0"/>
                <w:sz w:val="20"/>
                <w:szCs w:val="20"/>
              </w:rPr>
            </w:pPr>
          </w:p>
        </w:tc>
        <w:tc>
          <w:tcPr>
            <w:tcW w:w="1557"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34612CF7">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290≤D＜490mm</w:t>
            </w:r>
          </w:p>
        </w:tc>
        <w:tc>
          <w:tcPr>
            <w:tcW w:w="1026" w:type="dxa"/>
            <w:tcBorders>
              <w:top w:val="nil"/>
              <w:left w:val="nil"/>
              <w:bottom w:val="single" w:color="auto" w:sz="4" w:space="0"/>
              <w:right w:val="single" w:color="auto" w:sz="4" w:space="0"/>
            </w:tcBorders>
            <w:noWrap w:val="0"/>
            <w:vAlign w:val="center"/>
          </w:tcPr>
          <w:p w14:paraId="0FCB2084">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径向位移</w:t>
            </w:r>
          </w:p>
        </w:tc>
        <w:tc>
          <w:tcPr>
            <w:tcW w:w="1626" w:type="dxa"/>
            <w:tcBorders>
              <w:top w:val="nil"/>
              <w:left w:val="nil"/>
              <w:bottom w:val="single" w:color="auto" w:sz="4" w:space="0"/>
              <w:right w:val="single" w:color="auto" w:sz="4" w:space="0"/>
            </w:tcBorders>
            <w:noWrap w:val="0"/>
            <w:vAlign w:val="center"/>
          </w:tcPr>
          <w:p w14:paraId="6271F9FE">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0.65mm</w:t>
            </w:r>
          </w:p>
        </w:tc>
        <w:tc>
          <w:tcPr>
            <w:tcW w:w="3306" w:type="dxa"/>
            <w:vMerge w:val="continue"/>
            <w:tcBorders>
              <w:top w:val="nil"/>
              <w:left w:val="single" w:color="auto" w:sz="4" w:space="0"/>
              <w:bottom w:val="single" w:color="auto" w:sz="4" w:space="0"/>
              <w:right w:val="single" w:color="auto" w:sz="4" w:space="0"/>
            </w:tcBorders>
            <w:noWrap w:val="0"/>
            <w:vAlign w:val="center"/>
          </w:tcPr>
          <w:p w14:paraId="36C098A8">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0F9C9278">
            <w:pPr>
              <w:widowControl/>
              <w:jc w:val="left"/>
              <w:rPr>
                <w:rFonts w:hint="eastAsia" w:ascii="宋体" w:hAnsi="宋体" w:cs="宋体"/>
                <w:color w:val="000000"/>
                <w:kern w:val="0"/>
                <w:sz w:val="18"/>
                <w:szCs w:val="18"/>
              </w:rPr>
            </w:pPr>
          </w:p>
        </w:tc>
      </w:tr>
      <w:tr w14:paraId="3AEEEB04">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1E9167F8">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156622FB">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14BA67AF">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030ADC2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倾斜</w:t>
            </w:r>
          </w:p>
        </w:tc>
        <w:tc>
          <w:tcPr>
            <w:tcW w:w="1626" w:type="dxa"/>
            <w:tcBorders>
              <w:top w:val="nil"/>
              <w:left w:val="nil"/>
              <w:bottom w:val="single" w:color="auto" w:sz="4" w:space="0"/>
              <w:right w:val="single" w:color="auto" w:sz="4" w:space="0"/>
            </w:tcBorders>
            <w:noWrap w:val="0"/>
            <w:vAlign w:val="center"/>
          </w:tcPr>
          <w:p w14:paraId="090B00CD">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1.0/1000</w:t>
            </w:r>
          </w:p>
        </w:tc>
        <w:tc>
          <w:tcPr>
            <w:tcW w:w="3306" w:type="dxa"/>
            <w:vMerge w:val="continue"/>
            <w:tcBorders>
              <w:top w:val="nil"/>
              <w:left w:val="single" w:color="auto" w:sz="4" w:space="0"/>
              <w:bottom w:val="single" w:color="auto" w:sz="4" w:space="0"/>
              <w:right w:val="single" w:color="auto" w:sz="4" w:space="0"/>
            </w:tcBorders>
            <w:noWrap w:val="0"/>
            <w:vAlign w:val="center"/>
          </w:tcPr>
          <w:p w14:paraId="7D51E602">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05848A19">
            <w:pPr>
              <w:widowControl/>
              <w:jc w:val="left"/>
              <w:rPr>
                <w:rFonts w:hint="eastAsia" w:ascii="宋体" w:hAnsi="宋体" w:cs="宋体"/>
                <w:color w:val="000000"/>
                <w:kern w:val="0"/>
                <w:sz w:val="18"/>
                <w:szCs w:val="18"/>
              </w:rPr>
            </w:pPr>
          </w:p>
        </w:tc>
      </w:tr>
      <w:tr w14:paraId="1FC71AF8">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218108E6">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689B8199">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5B19FCC0">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2666A1E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center"/>
          </w:tcPr>
          <w:p w14:paraId="5DC6F39E">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5.0～7.5mm</w:t>
            </w:r>
          </w:p>
        </w:tc>
        <w:tc>
          <w:tcPr>
            <w:tcW w:w="3306" w:type="dxa"/>
            <w:vMerge w:val="continue"/>
            <w:tcBorders>
              <w:top w:val="nil"/>
              <w:left w:val="single" w:color="auto" w:sz="4" w:space="0"/>
              <w:bottom w:val="single" w:color="auto" w:sz="4" w:space="0"/>
              <w:right w:val="single" w:color="auto" w:sz="4" w:space="0"/>
            </w:tcBorders>
            <w:noWrap w:val="0"/>
            <w:vAlign w:val="center"/>
          </w:tcPr>
          <w:p w14:paraId="777515B1">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2E00B9FE">
            <w:pPr>
              <w:widowControl/>
              <w:jc w:val="left"/>
              <w:rPr>
                <w:rFonts w:hint="eastAsia" w:ascii="宋体" w:hAnsi="宋体" w:cs="宋体"/>
                <w:color w:val="000000"/>
                <w:kern w:val="0"/>
                <w:sz w:val="18"/>
                <w:szCs w:val="18"/>
              </w:rPr>
            </w:pPr>
          </w:p>
        </w:tc>
      </w:tr>
      <w:tr w14:paraId="2A43A3C4">
        <w:tblPrEx>
          <w:tblCellMar>
            <w:top w:w="0" w:type="dxa"/>
            <w:left w:w="108" w:type="dxa"/>
            <w:bottom w:w="0" w:type="dxa"/>
            <w:right w:w="108" w:type="dxa"/>
          </w:tblCellMar>
        </w:tblPrEx>
        <w:trPr>
          <w:trHeight w:val="285"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24BA6018">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2C6AF9E5">
            <w:pPr>
              <w:widowControl/>
              <w:jc w:val="left"/>
              <w:rPr>
                <w:rFonts w:hint="eastAsia" w:ascii="宋体" w:hAnsi="宋体" w:cs="宋体"/>
                <w:color w:val="000000"/>
                <w:kern w:val="0"/>
                <w:sz w:val="20"/>
                <w:szCs w:val="20"/>
              </w:rPr>
            </w:pPr>
          </w:p>
        </w:tc>
        <w:tc>
          <w:tcPr>
            <w:tcW w:w="1557"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07F5C486">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490≤D＜680mm</w:t>
            </w:r>
          </w:p>
        </w:tc>
        <w:tc>
          <w:tcPr>
            <w:tcW w:w="1026" w:type="dxa"/>
            <w:tcBorders>
              <w:top w:val="nil"/>
              <w:left w:val="nil"/>
              <w:bottom w:val="single" w:color="auto" w:sz="4" w:space="0"/>
              <w:right w:val="single" w:color="auto" w:sz="4" w:space="0"/>
            </w:tcBorders>
            <w:noWrap w:val="0"/>
            <w:vAlign w:val="center"/>
          </w:tcPr>
          <w:p w14:paraId="590515C7">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径向位移</w:t>
            </w:r>
          </w:p>
        </w:tc>
        <w:tc>
          <w:tcPr>
            <w:tcW w:w="1626" w:type="dxa"/>
            <w:tcBorders>
              <w:top w:val="nil"/>
              <w:left w:val="nil"/>
              <w:bottom w:val="single" w:color="auto" w:sz="4" w:space="0"/>
              <w:right w:val="single" w:color="auto" w:sz="4" w:space="0"/>
            </w:tcBorders>
            <w:noWrap w:val="0"/>
            <w:vAlign w:val="center"/>
          </w:tcPr>
          <w:p w14:paraId="39660BE9">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0.90mm</w:t>
            </w:r>
          </w:p>
        </w:tc>
        <w:tc>
          <w:tcPr>
            <w:tcW w:w="3306" w:type="dxa"/>
            <w:vMerge w:val="continue"/>
            <w:tcBorders>
              <w:top w:val="nil"/>
              <w:left w:val="single" w:color="auto" w:sz="4" w:space="0"/>
              <w:bottom w:val="single" w:color="auto" w:sz="4" w:space="0"/>
              <w:right w:val="single" w:color="auto" w:sz="4" w:space="0"/>
            </w:tcBorders>
            <w:noWrap w:val="0"/>
            <w:vAlign w:val="center"/>
          </w:tcPr>
          <w:p w14:paraId="1012878B">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6CA5F084">
            <w:pPr>
              <w:widowControl/>
              <w:jc w:val="left"/>
              <w:rPr>
                <w:rFonts w:hint="eastAsia" w:ascii="宋体" w:hAnsi="宋体" w:cs="宋体"/>
                <w:color w:val="000000"/>
                <w:kern w:val="0"/>
                <w:sz w:val="18"/>
                <w:szCs w:val="18"/>
              </w:rPr>
            </w:pPr>
          </w:p>
        </w:tc>
      </w:tr>
      <w:tr w14:paraId="1104D80D">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40CEC6A8">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17883527">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6F90BF46">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2A5561D1">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倾斜</w:t>
            </w:r>
          </w:p>
        </w:tc>
        <w:tc>
          <w:tcPr>
            <w:tcW w:w="1626" w:type="dxa"/>
            <w:tcBorders>
              <w:top w:val="nil"/>
              <w:left w:val="nil"/>
              <w:bottom w:val="single" w:color="auto" w:sz="4" w:space="0"/>
              <w:right w:val="single" w:color="auto" w:sz="4" w:space="0"/>
            </w:tcBorders>
            <w:noWrap w:val="0"/>
            <w:vAlign w:val="center"/>
          </w:tcPr>
          <w:p w14:paraId="090B5FC5">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1.50/1000</w:t>
            </w:r>
          </w:p>
        </w:tc>
        <w:tc>
          <w:tcPr>
            <w:tcW w:w="3306" w:type="dxa"/>
            <w:vMerge w:val="continue"/>
            <w:tcBorders>
              <w:top w:val="nil"/>
              <w:left w:val="single" w:color="auto" w:sz="4" w:space="0"/>
              <w:bottom w:val="single" w:color="auto" w:sz="4" w:space="0"/>
              <w:right w:val="single" w:color="auto" w:sz="4" w:space="0"/>
            </w:tcBorders>
            <w:noWrap w:val="0"/>
            <w:vAlign w:val="center"/>
          </w:tcPr>
          <w:p w14:paraId="73E8CBEC">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6637586C">
            <w:pPr>
              <w:widowControl/>
              <w:jc w:val="left"/>
              <w:rPr>
                <w:rFonts w:hint="eastAsia" w:ascii="宋体" w:hAnsi="宋体" w:cs="宋体"/>
                <w:color w:val="000000"/>
                <w:kern w:val="0"/>
                <w:sz w:val="18"/>
                <w:szCs w:val="18"/>
              </w:rPr>
            </w:pPr>
          </w:p>
        </w:tc>
      </w:tr>
      <w:tr w14:paraId="0BC950D8">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39277975">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2CF97FC4">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6617017A">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3A171E8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center"/>
          </w:tcPr>
          <w:p w14:paraId="0DD63E0A">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5.0～7.5mm</w:t>
            </w:r>
          </w:p>
        </w:tc>
        <w:tc>
          <w:tcPr>
            <w:tcW w:w="3306" w:type="dxa"/>
            <w:vMerge w:val="continue"/>
            <w:tcBorders>
              <w:top w:val="nil"/>
              <w:left w:val="single" w:color="auto" w:sz="4" w:space="0"/>
              <w:bottom w:val="single" w:color="auto" w:sz="4" w:space="0"/>
              <w:right w:val="single" w:color="auto" w:sz="4" w:space="0"/>
            </w:tcBorders>
            <w:noWrap w:val="0"/>
            <w:vAlign w:val="center"/>
          </w:tcPr>
          <w:p w14:paraId="5075F2B8">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27FC7DCA">
            <w:pPr>
              <w:widowControl/>
              <w:jc w:val="left"/>
              <w:rPr>
                <w:rFonts w:hint="eastAsia" w:ascii="宋体" w:hAnsi="宋体" w:cs="宋体"/>
                <w:color w:val="000000"/>
                <w:kern w:val="0"/>
                <w:sz w:val="18"/>
                <w:szCs w:val="18"/>
              </w:rPr>
            </w:pPr>
          </w:p>
        </w:tc>
      </w:tr>
      <w:tr w14:paraId="2282FCF3">
        <w:tblPrEx>
          <w:tblCellMar>
            <w:top w:w="0" w:type="dxa"/>
            <w:left w:w="108" w:type="dxa"/>
            <w:bottom w:w="0" w:type="dxa"/>
            <w:right w:w="108" w:type="dxa"/>
          </w:tblCellMar>
        </w:tblPrEx>
        <w:trPr>
          <w:trHeight w:val="285"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511EB121">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454B44F3">
            <w:pPr>
              <w:widowControl/>
              <w:jc w:val="left"/>
              <w:rPr>
                <w:rFonts w:hint="eastAsia" w:ascii="宋体" w:hAnsi="宋体" w:cs="宋体"/>
                <w:color w:val="000000"/>
                <w:kern w:val="0"/>
                <w:sz w:val="20"/>
                <w:szCs w:val="20"/>
              </w:rPr>
            </w:pPr>
          </w:p>
        </w:tc>
        <w:tc>
          <w:tcPr>
            <w:tcW w:w="1557"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18C14D36">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 xml:space="preserve"> 680≤D＜900mm</w:t>
            </w:r>
          </w:p>
        </w:tc>
        <w:tc>
          <w:tcPr>
            <w:tcW w:w="1026" w:type="dxa"/>
            <w:tcBorders>
              <w:top w:val="nil"/>
              <w:left w:val="nil"/>
              <w:bottom w:val="single" w:color="auto" w:sz="4" w:space="0"/>
              <w:right w:val="single" w:color="auto" w:sz="4" w:space="0"/>
            </w:tcBorders>
            <w:noWrap w:val="0"/>
            <w:vAlign w:val="center"/>
          </w:tcPr>
          <w:p w14:paraId="0407A24D">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径向位移</w:t>
            </w:r>
          </w:p>
        </w:tc>
        <w:tc>
          <w:tcPr>
            <w:tcW w:w="1626" w:type="dxa"/>
            <w:tcBorders>
              <w:top w:val="nil"/>
              <w:left w:val="nil"/>
              <w:bottom w:val="single" w:color="auto" w:sz="4" w:space="0"/>
              <w:right w:val="single" w:color="auto" w:sz="4" w:space="0"/>
            </w:tcBorders>
            <w:noWrap w:val="0"/>
            <w:vAlign w:val="center"/>
          </w:tcPr>
          <w:p w14:paraId="62C0041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1.20mm</w:t>
            </w:r>
          </w:p>
        </w:tc>
        <w:tc>
          <w:tcPr>
            <w:tcW w:w="3306" w:type="dxa"/>
            <w:vMerge w:val="continue"/>
            <w:tcBorders>
              <w:top w:val="nil"/>
              <w:left w:val="single" w:color="auto" w:sz="4" w:space="0"/>
              <w:bottom w:val="single" w:color="auto" w:sz="4" w:space="0"/>
              <w:right w:val="single" w:color="auto" w:sz="4" w:space="0"/>
            </w:tcBorders>
            <w:noWrap w:val="0"/>
            <w:vAlign w:val="center"/>
          </w:tcPr>
          <w:p w14:paraId="5C6923BC">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4044D7AF">
            <w:pPr>
              <w:widowControl/>
              <w:jc w:val="left"/>
              <w:rPr>
                <w:rFonts w:hint="eastAsia" w:ascii="宋体" w:hAnsi="宋体" w:cs="宋体"/>
                <w:color w:val="000000"/>
                <w:kern w:val="0"/>
                <w:sz w:val="18"/>
                <w:szCs w:val="18"/>
              </w:rPr>
            </w:pPr>
          </w:p>
        </w:tc>
      </w:tr>
      <w:tr w14:paraId="5B0704C5">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521E650A">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4A509446">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05A06DED">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6618A4BD">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倾斜</w:t>
            </w:r>
          </w:p>
        </w:tc>
        <w:tc>
          <w:tcPr>
            <w:tcW w:w="1626" w:type="dxa"/>
            <w:tcBorders>
              <w:top w:val="nil"/>
              <w:left w:val="nil"/>
              <w:bottom w:val="single" w:color="auto" w:sz="4" w:space="0"/>
              <w:right w:val="single" w:color="auto" w:sz="4" w:space="0"/>
            </w:tcBorders>
            <w:noWrap w:val="0"/>
            <w:vAlign w:val="center"/>
          </w:tcPr>
          <w:p w14:paraId="752727A4">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1.50/1000</w:t>
            </w:r>
          </w:p>
        </w:tc>
        <w:tc>
          <w:tcPr>
            <w:tcW w:w="3306" w:type="dxa"/>
            <w:vMerge w:val="continue"/>
            <w:tcBorders>
              <w:top w:val="nil"/>
              <w:left w:val="single" w:color="auto" w:sz="4" w:space="0"/>
              <w:bottom w:val="single" w:color="auto" w:sz="4" w:space="0"/>
              <w:right w:val="single" w:color="auto" w:sz="4" w:space="0"/>
            </w:tcBorders>
            <w:noWrap w:val="0"/>
            <w:vAlign w:val="center"/>
          </w:tcPr>
          <w:p w14:paraId="31CE32C7">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7C9B1A9F">
            <w:pPr>
              <w:widowControl/>
              <w:jc w:val="left"/>
              <w:rPr>
                <w:rFonts w:hint="eastAsia" w:ascii="宋体" w:hAnsi="宋体" w:cs="宋体"/>
                <w:color w:val="000000"/>
                <w:kern w:val="0"/>
                <w:sz w:val="18"/>
                <w:szCs w:val="18"/>
              </w:rPr>
            </w:pPr>
          </w:p>
        </w:tc>
      </w:tr>
      <w:tr w14:paraId="3957DBBC">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1B89FC62">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36CC922C">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43948165">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7643EEB6">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center"/>
          </w:tcPr>
          <w:p w14:paraId="58A2D6DA">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7.5～10.0mm</w:t>
            </w:r>
          </w:p>
        </w:tc>
        <w:tc>
          <w:tcPr>
            <w:tcW w:w="3306" w:type="dxa"/>
            <w:vMerge w:val="continue"/>
            <w:tcBorders>
              <w:top w:val="nil"/>
              <w:left w:val="single" w:color="auto" w:sz="4" w:space="0"/>
              <w:bottom w:val="single" w:color="auto" w:sz="4" w:space="0"/>
              <w:right w:val="single" w:color="auto" w:sz="4" w:space="0"/>
            </w:tcBorders>
            <w:noWrap w:val="0"/>
            <w:vAlign w:val="center"/>
          </w:tcPr>
          <w:p w14:paraId="5B113E92">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6AA0B6ED">
            <w:pPr>
              <w:widowControl/>
              <w:jc w:val="left"/>
              <w:rPr>
                <w:rFonts w:hint="eastAsia" w:ascii="宋体" w:hAnsi="宋体" w:cs="宋体"/>
                <w:color w:val="000000"/>
                <w:kern w:val="0"/>
                <w:sz w:val="18"/>
                <w:szCs w:val="18"/>
              </w:rPr>
            </w:pPr>
          </w:p>
        </w:tc>
      </w:tr>
      <w:tr w14:paraId="65308BE4">
        <w:tblPrEx>
          <w:tblCellMar>
            <w:top w:w="0" w:type="dxa"/>
            <w:left w:w="108" w:type="dxa"/>
            <w:bottom w:w="0" w:type="dxa"/>
            <w:right w:w="108" w:type="dxa"/>
          </w:tblCellMar>
        </w:tblPrEx>
        <w:trPr>
          <w:trHeight w:val="285"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6FB0652A">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25E52324">
            <w:pPr>
              <w:widowControl/>
              <w:jc w:val="left"/>
              <w:rPr>
                <w:rFonts w:hint="eastAsia" w:ascii="宋体" w:hAnsi="宋体" w:cs="宋体"/>
                <w:color w:val="000000"/>
                <w:kern w:val="0"/>
                <w:sz w:val="20"/>
                <w:szCs w:val="20"/>
              </w:rPr>
            </w:pPr>
          </w:p>
        </w:tc>
        <w:tc>
          <w:tcPr>
            <w:tcW w:w="1557"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0D8965F9">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900≤D＜1250mm</w:t>
            </w:r>
          </w:p>
        </w:tc>
        <w:tc>
          <w:tcPr>
            <w:tcW w:w="1026" w:type="dxa"/>
            <w:tcBorders>
              <w:top w:val="nil"/>
              <w:left w:val="nil"/>
              <w:bottom w:val="single" w:color="auto" w:sz="4" w:space="0"/>
              <w:right w:val="single" w:color="auto" w:sz="4" w:space="0"/>
            </w:tcBorders>
            <w:noWrap w:val="0"/>
            <w:vAlign w:val="center"/>
          </w:tcPr>
          <w:p w14:paraId="66568A70">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径向位移</w:t>
            </w:r>
          </w:p>
        </w:tc>
        <w:tc>
          <w:tcPr>
            <w:tcW w:w="1626" w:type="dxa"/>
            <w:tcBorders>
              <w:top w:val="nil"/>
              <w:left w:val="nil"/>
              <w:bottom w:val="single" w:color="auto" w:sz="4" w:space="0"/>
              <w:right w:val="single" w:color="auto" w:sz="4" w:space="0"/>
            </w:tcBorders>
            <w:noWrap w:val="0"/>
            <w:vAlign w:val="center"/>
          </w:tcPr>
          <w:p w14:paraId="067DED2B">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1.50mm</w:t>
            </w:r>
          </w:p>
        </w:tc>
        <w:tc>
          <w:tcPr>
            <w:tcW w:w="3306" w:type="dxa"/>
            <w:vMerge w:val="continue"/>
            <w:tcBorders>
              <w:top w:val="nil"/>
              <w:left w:val="single" w:color="auto" w:sz="4" w:space="0"/>
              <w:bottom w:val="single" w:color="auto" w:sz="4" w:space="0"/>
              <w:right w:val="single" w:color="auto" w:sz="4" w:space="0"/>
            </w:tcBorders>
            <w:noWrap w:val="0"/>
            <w:vAlign w:val="center"/>
          </w:tcPr>
          <w:p w14:paraId="6CB9200F">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2793EF51">
            <w:pPr>
              <w:widowControl/>
              <w:jc w:val="left"/>
              <w:rPr>
                <w:rFonts w:hint="eastAsia" w:ascii="宋体" w:hAnsi="宋体" w:cs="宋体"/>
                <w:color w:val="000000"/>
                <w:kern w:val="0"/>
                <w:sz w:val="18"/>
                <w:szCs w:val="18"/>
              </w:rPr>
            </w:pPr>
          </w:p>
        </w:tc>
      </w:tr>
      <w:tr w14:paraId="1432E8F3">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1C37EBC1">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5CEDF718">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157B0A6C">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226D343E">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倾斜</w:t>
            </w:r>
          </w:p>
        </w:tc>
        <w:tc>
          <w:tcPr>
            <w:tcW w:w="1626" w:type="dxa"/>
            <w:tcBorders>
              <w:top w:val="nil"/>
              <w:left w:val="nil"/>
              <w:bottom w:val="single" w:color="auto" w:sz="4" w:space="0"/>
              <w:right w:val="single" w:color="auto" w:sz="4" w:space="0"/>
            </w:tcBorders>
            <w:noWrap w:val="0"/>
            <w:vAlign w:val="center"/>
          </w:tcPr>
          <w:p w14:paraId="17C806ED">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2.0/1000</w:t>
            </w:r>
          </w:p>
        </w:tc>
        <w:tc>
          <w:tcPr>
            <w:tcW w:w="3306" w:type="dxa"/>
            <w:vMerge w:val="continue"/>
            <w:tcBorders>
              <w:top w:val="nil"/>
              <w:left w:val="single" w:color="auto" w:sz="4" w:space="0"/>
              <w:bottom w:val="single" w:color="auto" w:sz="4" w:space="0"/>
              <w:right w:val="single" w:color="auto" w:sz="4" w:space="0"/>
            </w:tcBorders>
            <w:noWrap w:val="0"/>
            <w:vAlign w:val="center"/>
          </w:tcPr>
          <w:p w14:paraId="6748D87A">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00C00687">
            <w:pPr>
              <w:widowControl/>
              <w:jc w:val="left"/>
              <w:rPr>
                <w:rFonts w:hint="eastAsia" w:ascii="宋体" w:hAnsi="宋体" w:cs="宋体"/>
                <w:color w:val="000000"/>
                <w:kern w:val="0"/>
                <w:sz w:val="18"/>
                <w:szCs w:val="18"/>
              </w:rPr>
            </w:pPr>
          </w:p>
        </w:tc>
      </w:tr>
      <w:tr w14:paraId="036EBBBE">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4CE127A7">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06CAA4A9">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4ECF851D">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0782BAB4">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center"/>
          </w:tcPr>
          <w:p w14:paraId="7EF9F376">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10.0～15.0mm</w:t>
            </w:r>
          </w:p>
        </w:tc>
        <w:tc>
          <w:tcPr>
            <w:tcW w:w="3306" w:type="dxa"/>
            <w:vMerge w:val="continue"/>
            <w:tcBorders>
              <w:top w:val="nil"/>
              <w:left w:val="single" w:color="auto" w:sz="4" w:space="0"/>
              <w:bottom w:val="single" w:color="auto" w:sz="4" w:space="0"/>
              <w:right w:val="single" w:color="auto" w:sz="4" w:space="0"/>
            </w:tcBorders>
            <w:noWrap w:val="0"/>
            <w:vAlign w:val="center"/>
          </w:tcPr>
          <w:p w14:paraId="64ABD7B3">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2219F253">
            <w:pPr>
              <w:widowControl/>
              <w:jc w:val="left"/>
              <w:rPr>
                <w:rFonts w:hint="eastAsia" w:ascii="宋体" w:hAnsi="宋体" w:cs="宋体"/>
                <w:color w:val="000000"/>
                <w:kern w:val="0"/>
                <w:sz w:val="18"/>
                <w:szCs w:val="18"/>
              </w:rPr>
            </w:pPr>
          </w:p>
        </w:tc>
      </w:tr>
      <w:tr w14:paraId="73B0758D">
        <w:tblPrEx>
          <w:tblCellMar>
            <w:top w:w="0" w:type="dxa"/>
            <w:left w:w="108" w:type="dxa"/>
            <w:bottom w:w="0" w:type="dxa"/>
            <w:right w:w="108" w:type="dxa"/>
          </w:tblCellMar>
        </w:tblPrEx>
        <w:trPr>
          <w:trHeight w:val="525" w:hRule="atLeast"/>
        </w:trPr>
        <w:tc>
          <w:tcPr>
            <w:tcW w:w="416" w:type="dxa"/>
            <w:vMerge w:val="restart"/>
            <w:tcBorders>
              <w:top w:val="nil"/>
              <w:left w:val="single" w:color="auto" w:sz="4" w:space="0"/>
              <w:bottom w:val="single" w:color="auto" w:sz="4" w:space="0"/>
              <w:right w:val="single" w:color="auto" w:sz="4" w:space="0"/>
            </w:tcBorders>
            <w:noWrap w:val="0"/>
            <w:vAlign w:val="center"/>
          </w:tcPr>
          <w:p w14:paraId="63F73F9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3</w:t>
            </w:r>
          </w:p>
        </w:tc>
        <w:tc>
          <w:tcPr>
            <w:tcW w:w="533" w:type="dxa"/>
            <w:vMerge w:val="restart"/>
            <w:tcBorders>
              <w:top w:val="nil"/>
              <w:left w:val="single" w:color="auto" w:sz="4" w:space="0"/>
              <w:bottom w:val="single" w:color="auto" w:sz="4" w:space="0"/>
              <w:right w:val="single" w:color="auto" w:sz="4" w:space="0"/>
            </w:tcBorders>
            <w:noWrap w:val="0"/>
            <w:vAlign w:val="center"/>
          </w:tcPr>
          <w:p w14:paraId="0BDC84E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弹性圆柱销联轴器</w:t>
            </w:r>
          </w:p>
        </w:tc>
        <w:tc>
          <w:tcPr>
            <w:tcW w:w="1557"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5617411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105≤D≤260mm</w:t>
            </w:r>
          </w:p>
        </w:tc>
        <w:tc>
          <w:tcPr>
            <w:tcW w:w="1026" w:type="dxa"/>
            <w:tcBorders>
              <w:top w:val="nil"/>
              <w:left w:val="nil"/>
              <w:bottom w:val="single" w:color="auto" w:sz="4" w:space="0"/>
              <w:right w:val="single" w:color="auto" w:sz="4" w:space="0"/>
            </w:tcBorders>
            <w:noWrap w:val="0"/>
            <w:vAlign w:val="center"/>
          </w:tcPr>
          <w:p w14:paraId="0BB3446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径向位移</w:t>
            </w:r>
          </w:p>
        </w:tc>
        <w:tc>
          <w:tcPr>
            <w:tcW w:w="1626" w:type="dxa"/>
            <w:tcBorders>
              <w:top w:val="nil"/>
              <w:left w:val="nil"/>
              <w:bottom w:val="single" w:color="auto" w:sz="4" w:space="0"/>
              <w:right w:val="single" w:color="auto" w:sz="4" w:space="0"/>
            </w:tcBorders>
            <w:noWrap w:val="0"/>
            <w:vAlign w:val="top"/>
          </w:tcPr>
          <w:p w14:paraId="1EED0ECF">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≤0.05mm</w:t>
            </w:r>
          </w:p>
        </w:tc>
        <w:tc>
          <w:tcPr>
            <w:tcW w:w="3306" w:type="dxa"/>
            <w:vMerge w:val="restart"/>
            <w:tcBorders>
              <w:top w:val="nil"/>
              <w:left w:val="single" w:color="auto" w:sz="4" w:space="0"/>
              <w:bottom w:val="single" w:color="000000" w:sz="4" w:space="0"/>
              <w:right w:val="single" w:color="auto" w:sz="4" w:space="0"/>
            </w:tcBorders>
            <w:noWrap w:val="0"/>
            <w:vAlign w:val="top"/>
          </w:tcPr>
          <w:p w14:paraId="0554128E">
            <w:pPr>
              <w:widowControl/>
              <w:jc w:val="left"/>
              <w:rPr>
                <w:rFonts w:hint="eastAsia" w:ascii="宋体" w:hAnsi="宋体" w:cs="宋体"/>
                <w:color w:val="000000"/>
                <w:kern w:val="0"/>
                <w:sz w:val="18"/>
                <w:szCs w:val="18"/>
              </w:rPr>
            </w:pPr>
          </w:p>
          <w:p w14:paraId="09B4C77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drawing>
                <wp:inline distT="0" distB="0" distL="114300" distR="114300">
                  <wp:extent cx="904875" cy="1295400"/>
                  <wp:effectExtent l="0" t="0" r="9525" b="0"/>
                  <wp:docPr id="310"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53"/>
                          <pic:cNvPicPr>
                            <a:picLocks noChangeAspect="1"/>
                          </pic:cNvPicPr>
                        </pic:nvPicPr>
                        <pic:blipFill>
                          <a:blip r:embed="rId48"/>
                          <a:srcRect l="29333" t="11482" r="18668" b="23445"/>
                          <a:stretch>
                            <a:fillRect/>
                          </a:stretch>
                        </pic:blipFill>
                        <pic:spPr>
                          <a:xfrm>
                            <a:off x="0" y="0"/>
                            <a:ext cx="904875" cy="1295400"/>
                          </a:xfrm>
                          <a:prstGeom prst="rect">
                            <a:avLst/>
                          </a:prstGeom>
                          <a:noFill/>
                          <a:ln>
                            <a:noFill/>
                          </a:ln>
                        </pic:spPr>
                      </pic:pic>
                    </a:graphicData>
                  </a:graphic>
                </wp:inline>
              </w:drawing>
            </w:r>
            <w:r>
              <w:rPr>
                <w:rFonts w:hint="eastAsia" w:ascii="宋体" w:hAnsi="宋体" w:cs="宋体"/>
                <w:color w:val="000000"/>
                <w:kern w:val="0"/>
                <w:sz w:val="18"/>
                <w:szCs w:val="18"/>
              </w:rPr>
              <w:drawing>
                <wp:inline distT="0" distB="0" distL="114300" distR="114300">
                  <wp:extent cx="828675" cy="1200150"/>
                  <wp:effectExtent l="0" t="0" r="9525" b="0"/>
                  <wp:docPr id="31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54"/>
                          <pic:cNvPicPr>
                            <a:picLocks noChangeAspect="1"/>
                          </pic:cNvPicPr>
                        </pic:nvPicPr>
                        <pic:blipFill>
                          <a:blip r:embed="rId49"/>
                          <a:srcRect r="4210" b="1344"/>
                          <a:stretch>
                            <a:fillRect/>
                          </a:stretch>
                        </pic:blipFill>
                        <pic:spPr>
                          <a:xfrm>
                            <a:off x="0" y="0"/>
                            <a:ext cx="828675" cy="1200150"/>
                          </a:xfrm>
                          <a:prstGeom prst="rect">
                            <a:avLst/>
                          </a:prstGeom>
                          <a:noFill/>
                          <a:ln>
                            <a:noFill/>
                          </a:ln>
                        </pic:spPr>
                      </pic:pic>
                    </a:graphicData>
                  </a:graphic>
                </wp:inline>
              </w:drawing>
            </w:r>
          </w:p>
          <w:p w14:paraId="127196FC">
            <w:pPr>
              <w:widowControl/>
              <w:jc w:val="left"/>
              <w:rPr>
                <w:rFonts w:hint="eastAsia" w:ascii="宋体" w:hAnsi="宋体" w:cs="宋体"/>
                <w:color w:val="000000"/>
                <w:kern w:val="0"/>
                <w:sz w:val="18"/>
                <w:szCs w:val="18"/>
              </w:rPr>
            </w:pPr>
          </w:p>
          <w:p w14:paraId="6093947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drawing>
                <wp:inline distT="0" distB="0" distL="114300" distR="114300">
                  <wp:extent cx="1498600" cy="2244090"/>
                  <wp:effectExtent l="0" t="0" r="6350" b="3810"/>
                  <wp:docPr id="312"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94"/>
                          <pic:cNvPicPr>
                            <a:picLocks noChangeAspect="1"/>
                          </pic:cNvPicPr>
                        </pic:nvPicPr>
                        <pic:blipFill>
                          <a:blip r:embed="rId50"/>
                          <a:srcRect r="2083" b="3397"/>
                          <a:stretch>
                            <a:fillRect/>
                          </a:stretch>
                        </pic:blipFill>
                        <pic:spPr>
                          <a:xfrm>
                            <a:off x="0" y="0"/>
                            <a:ext cx="1498600" cy="2244090"/>
                          </a:xfrm>
                          <a:prstGeom prst="rect">
                            <a:avLst/>
                          </a:prstGeom>
                          <a:noFill/>
                          <a:ln>
                            <a:noFill/>
                          </a:ln>
                        </pic:spPr>
                      </pic:pic>
                    </a:graphicData>
                  </a:graphic>
                </wp:inline>
              </w:drawing>
            </w:r>
          </w:p>
        </w:tc>
        <w:tc>
          <w:tcPr>
            <w:tcW w:w="936" w:type="dxa"/>
            <w:vMerge w:val="restart"/>
            <w:tcBorders>
              <w:top w:val="nil"/>
              <w:left w:val="single" w:color="auto" w:sz="4" w:space="0"/>
              <w:bottom w:val="single" w:color="000000" w:sz="4" w:space="0"/>
              <w:right w:val="single" w:color="auto" w:sz="4" w:space="0"/>
            </w:tcBorders>
            <w:noWrap w:val="0"/>
            <w:vAlign w:val="center"/>
          </w:tcPr>
          <w:p w14:paraId="3DBD6414">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百分表、塞尺</w:t>
            </w:r>
          </w:p>
        </w:tc>
      </w:tr>
      <w:tr w14:paraId="324209B2">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7DF6378D">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1A21DB4D">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4FFE46B9">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18CB4095">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倾斜</w:t>
            </w:r>
          </w:p>
        </w:tc>
        <w:tc>
          <w:tcPr>
            <w:tcW w:w="1626" w:type="dxa"/>
            <w:tcBorders>
              <w:top w:val="nil"/>
              <w:left w:val="nil"/>
              <w:bottom w:val="single" w:color="auto" w:sz="4" w:space="0"/>
              <w:right w:val="single" w:color="auto" w:sz="4" w:space="0"/>
            </w:tcBorders>
            <w:noWrap w:val="0"/>
            <w:vAlign w:val="top"/>
          </w:tcPr>
          <w:p w14:paraId="6D47A549">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0.2/1000</w:t>
            </w:r>
          </w:p>
        </w:tc>
        <w:tc>
          <w:tcPr>
            <w:tcW w:w="3306" w:type="dxa"/>
            <w:vMerge w:val="continue"/>
            <w:tcBorders>
              <w:top w:val="nil"/>
              <w:left w:val="single" w:color="auto" w:sz="4" w:space="0"/>
              <w:bottom w:val="single" w:color="000000" w:sz="4" w:space="0"/>
              <w:right w:val="single" w:color="auto" w:sz="4" w:space="0"/>
            </w:tcBorders>
            <w:noWrap w:val="0"/>
            <w:vAlign w:val="center"/>
          </w:tcPr>
          <w:p w14:paraId="23A98883">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52EEDC9C">
            <w:pPr>
              <w:widowControl/>
              <w:jc w:val="left"/>
              <w:rPr>
                <w:rFonts w:hint="eastAsia" w:ascii="宋体" w:hAnsi="宋体" w:cs="宋体"/>
                <w:color w:val="000000"/>
                <w:kern w:val="0"/>
                <w:sz w:val="18"/>
                <w:szCs w:val="18"/>
              </w:rPr>
            </w:pPr>
          </w:p>
        </w:tc>
      </w:tr>
      <w:tr w14:paraId="38A1D9AB">
        <w:tblPrEx>
          <w:tblCellMar>
            <w:top w:w="0" w:type="dxa"/>
            <w:left w:w="108" w:type="dxa"/>
            <w:bottom w:w="0" w:type="dxa"/>
            <w:right w:w="108" w:type="dxa"/>
          </w:tblCellMar>
        </w:tblPrEx>
        <w:trPr>
          <w:trHeight w:val="285"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27AD1907">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4DC8AA20">
            <w:pPr>
              <w:widowControl/>
              <w:jc w:val="left"/>
              <w:rPr>
                <w:rFonts w:hint="eastAsia" w:ascii="宋体" w:hAnsi="宋体" w:cs="宋体"/>
                <w:color w:val="000000"/>
                <w:kern w:val="0"/>
                <w:sz w:val="20"/>
                <w:szCs w:val="20"/>
              </w:rPr>
            </w:pPr>
          </w:p>
        </w:tc>
        <w:tc>
          <w:tcPr>
            <w:tcW w:w="1557" w:type="dxa"/>
            <w:gridSpan w:val="2"/>
            <w:vMerge w:val="restart"/>
            <w:tcBorders>
              <w:top w:val="single" w:color="auto" w:sz="4" w:space="0"/>
              <w:left w:val="single" w:color="auto" w:sz="4" w:space="0"/>
              <w:bottom w:val="single" w:color="auto" w:sz="4" w:space="0"/>
              <w:right w:val="single" w:color="auto" w:sz="4" w:space="0"/>
            </w:tcBorders>
            <w:noWrap w:val="0"/>
            <w:vAlign w:val="top"/>
          </w:tcPr>
          <w:p w14:paraId="2CBF62C6">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290≤D≤500mm</w:t>
            </w:r>
          </w:p>
        </w:tc>
        <w:tc>
          <w:tcPr>
            <w:tcW w:w="1026" w:type="dxa"/>
            <w:tcBorders>
              <w:top w:val="nil"/>
              <w:left w:val="nil"/>
              <w:bottom w:val="single" w:color="auto" w:sz="4" w:space="0"/>
              <w:right w:val="single" w:color="auto" w:sz="4" w:space="0"/>
            </w:tcBorders>
            <w:noWrap w:val="0"/>
            <w:vAlign w:val="center"/>
          </w:tcPr>
          <w:p w14:paraId="75584DC9">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径向位移</w:t>
            </w:r>
          </w:p>
        </w:tc>
        <w:tc>
          <w:tcPr>
            <w:tcW w:w="1626" w:type="dxa"/>
            <w:tcBorders>
              <w:top w:val="nil"/>
              <w:left w:val="nil"/>
              <w:bottom w:val="single" w:color="auto" w:sz="4" w:space="0"/>
              <w:right w:val="single" w:color="auto" w:sz="4" w:space="0"/>
            </w:tcBorders>
            <w:noWrap w:val="0"/>
            <w:vAlign w:val="top"/>
          </w:tcPr>
          <w:p w14:paraId="1EEBA4B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≤0.10mm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41F3BEA4">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02A350F7">
            <w:pPr>
              <w:widowControl/>
              <w:jc w:val="left"/>
              <w:rPr>
                <w:rFonts w:hint="eastAsia" w:ascii="宋体" w:hAnsi="宋体" w:cs="宋体"/>
                <w:color w:val="000000"/>
                <w:kern w:val="0"/>
                <w:sz w:val="18"/>
                <w:szCs w:val="18"/>
              </w:rPr>
            </w:pPr>
          </w:p>
        </w:tc>
      </w:tr>
      <w:tr w14:paraId="15406835">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01D427F6">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7F6CF96E">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09FFC3B1">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10FCC74F">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倾斜</w:t>
            </w:r>
          </w:p>
        </w:tc>
        <w:tc>
          <w:tcPr>
            <w:tcW w:w="1626" w:type="dxa"/>
            <w:tcBorders>
              <w:top w:val="nil"/>
              <w:left w:val="nil"/>
              <w:bottom w:val="single" w:color="auto" w:sz="4" w:space="0"/>
              <w:right w:val="single" w:color="auto" w:sz="4" w:space="0"/>
            </w:tcBorders>
            <w:noWrap w:val="0"/>
            <w:vAlign w:val="top"/>
          </w:tcPr>
          <w:p w14:paraId="16F3BA05">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0.2/1000</w:t>
            </w:r>
          </w:p>
        </w:tc>
        <w:tc>
          <w:tcPr>
            <w:tcW w:w="3306" w:type="dxa"/>
            <w:vMerge w:val="continue"/>
            <w:tcBorders>
              <w:top w:val="nil"/>
              <w:left w:val="single" w:color="auto" w:sz="4" w:space="0"/>
              <w:bottom w:val="single" w:color="000000" w:sz="4" w:space="0"/>
              <w:right w:val="single" w:color="auto" w:sz="4" w:space="0"/>
            </w:tcBorders>
            <w:noWrap w:val="0"/>
            <w:vAlign w:val="center"/>
          </w:tcPr>
          <w:p w14:paraId="79E8A088">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4440CDF9">
            <w:pPr>
              <w:widowControl/>
              <w:jc w:val="left"/>
              <w:rPr>
                <w:rFonts w:hint="eastAsia" w:ascii="宋体" w:hAnsi="宋体" w:cs="宋体"/>
                <w:color w:val="000000"/>
                <w:kern w:val="0"/>
                <w:sz w:val="18"/>
                <w:szCs w:val="18"/>
              </w:rPr>
            </w:pPr>
          </w:p>
        </w:tc>
      </w:tr>
      <w:tr w14:paraId="596BE521">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187B5D63">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375178E8">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73F59361">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D≤140mm</w:t>
            </w:r>
          </w:p>
        </w:tc>
        <w:tc>
          <w:tcPr>
            <w:tcW w:w="1026" w:type="dxa"/>
            <w:tcBorders>
              <w:top w:val="nil"/>
              <w:left w:val="nil"/>
              <w:bottom w:val="single" w:color="auto" w:sz="4" w:space="0"/>
              <w:right w:val="single" w:color="auto" w:sz="4" w:space="0"/>
            </w:tcBorders>
            <w:noWrap w:val="0"/>
            <w:vAlign w:val="top"/>
          </w:tcPr>
          <w:p w14:paraId="164473A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3FA0F6D6">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1.0～5.0mm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5835A503">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248472A3">
            <w:pPr>
              <w:widowControl/>
              <w:jc w:val="left"/>
              <w:rPr>
                <w:rFonts w:hint="eastAsia" w:ascii="宋体" w:hAnsi="宋体" w:cs="宋体"/>
                <w:color w:val="000000"/>
                <w:kern w:val="0"/>
                <w:sz w:val="18"/>
                <w:szCs w:val="18"/>
              </w:rPr>
            </w:pPr>
          </w:p>
        </w:tc>
      </w:tr>
      <w:tr w14:paraId="2F39C97F">
        <w:tblPrEx>
          <w:tblCellMar>
            <w:top w:w="0" w:type="dxa"/>
            <w:left w:w="108" w:type="dxa"/>
            <w:bottom w:w="0" w:type="dxa"/>
            <w:right w:w="108" w:type="dxa"/>
          </w:tblCellMar>
        </w:tblPrEx>
        <w:trPr>
          <w:trHeight w:val="495"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78AC9E53">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1EBB5B4C">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28E89AA7">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170≤D≤220mm</w:t>
            </w:r>
          </w:p>
        </w:tc>
        <w:tc>
          <w:tcPr>
            <w:tcW w:w="1026" w:type="dxa"/>
            <w:tcBorders>
              <w:top w:val="nil"/>
              <w:left w:val="nil"/>
              <w:bottom w:val="single" w:color="auto" w:sz="4" w:space="0"/>
              <w:right w:val="single" w:color="auto" w:sz="4" w:space="0"/>
            </w:tcBorders>
            <w:noWrap w:val="0"/>
            <w:vAlign w:val="top"/>
          </w:tcPr>
          <w:p w14:paraId="48789795">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1DBA909F">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2.0～6.0mm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083C9702">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2EF51B12">
            <w:pPr>
              <w:widowControl/>
              <w:jc w:val="left"/>
              <w:rPr>
                <w:rFonts w:hint="eastAsia" w:ascii="宋体" w:hAnsi="宋体" w:cs="宋体"/>
                <w:color w:val="000000"/>
                <w:kern w:val="0"/>
                <w:sz w:val="18"/>
                <w:szCs w:val="18"/>
              </w:rPr>
            </w:pPr>
          </w:p>
        </w:tc>
      </w:tr>
      <w:tr w14:paraId="5BED0081">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64D00F46">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1FDEDADA">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0AC4A746">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D=260mm</w:t>
            </w:r>
          </w:p>
        </w:tc>
        <w:tc>
          <w:tcPr>
            <w:tcW w:w="1026" w:type="dxa"/>
            <w:tcBorders>
              <w:top w:val="nil"/>
              <w:left w:val="nil"/>
              <w:bottom w:val="single" w:color="auto" w:sz="4" w:space="0"/>
              <w:right w:val="single" w:color="auto" w:sz="4" w:space="0"/>
            </w:tcBorders>
            <w:noWrap w:val="0"/>
            <w:vAlign w:val="top"/>
          </w:tcPr>
          <w:p w14:paraId="795EAAF5">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57875AEC">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2.0～8.0mm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22EE439B">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685610D2">
            <w:pPr>
              <w:widowControl/>
              <w:jc w:val="left"/>
              <w:rPr>
                <w:rFonts w:hint="eastAsia" w:ascii="宋体" w:hAnsi="宋体" w:cs="宋体"/>
                <w:color w:val="000000"/>
                <w:kern w:val="0"/>
                <w:sz w:val="18"/>
                <w:szCs w:val="18"/>
              </w:rPr>
            </w:pPr>
          </w:p>
        </w:tc>
      </w:tr>
      <w:tr w14:paraId="582DC4E4">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0BBBB8AC">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158AF583">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49B144C1">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D=330mm</w:t>
            </w:r>
          </w:p>
        </w:tc>
        <w:tc>
          <w:tcPr>
            <w:tcW w:w="1026" w:type="dxa"/>
            <w:tcBorders>
              <w:top w:val="nil"/>
              <w:left w:val="nil"/>
              <w:bottom w:val="single" w:color="auto" w:sz="4" w:space="0"/>
              <w:right w:val="single" w:color="auto" w:sz="4" w:space="0"/>
            </w:tcBorders>
            <w:noWrap w:val="0"/>
            <w:vAlign w:val="top"/>
          </w:tcPr>
          <w:p w14:paraId="0B27D219">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5DED975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2.0～10.0mm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347FF242">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579ACA21">
            <w:pPr>
              <w:widowControl/>
              <w:jc w:val="left"/>
              <w:rPr>
                <w:rFonts w:hint="eastAsia" w:ascii="宋体" w:hAnsi="宋体" w:cs="宋体"/>
                <w:color w:val="000000"/>
                <w:kern w:val="0"/>
                <w:sz w:val="18"/>
                <w:szCs w:val="18"/>
              </w:rPr>
            </w:pPr>
          </w:p>
        </w:tc>
      </w:tr>
      <w:tr w14:paraId="7940E756">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5193D407">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164679B9">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33A80FAF">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D=410mm</w:t>
            </w:r>
          </w:p>
        </w:tc>
        <w:tc>
          <w:tcPr>
            <w:tcW w:w="1026" w:type="dxa"/>
            <w:tcBorders>
              <w:top w:val="nil"/>
              <w:left w:val="nil"/>
              <w:bottom w:val="single" w:color="auto" w:sz="4" w:space="0"/>
              <w:right w:val="single" w:color="auto" w:sz="4" w:space="0"/>
            </w:tcBorders>
            <w:noWrap w:val="0"/>
            <w:vAlign w:val="top"/>
          </w:tcPr>
          <w:p w14:paraId="51801465">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1CB1E317">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2.0～12.0mm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462BD639">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2779F097">
            <w:pPr>
              <w:widowControl/>
              <w:jc w:val="left"/>
              <w:rPr>
                <w:rFonts w:hint="eastAsia" w:ascii="宋体" w:hAnsi="宋体" w:cs="宋体"/>
                <w:color w:val="000000"/>
                <w:kern w:val="0"/>
                <w:sz w:val="18"/>
                <w:szCs w:val="18"/>
              </w:rPr>
            </w:pPr>
          </w:p>
        </w:tc>
      </w:tr>
      <w:tr w14:paraId="0D3A6C12">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26C2AFD7">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auto" w:sz="4" w:space="0"/>
              <w:right w:val="single" w:color="auto" w:sz="4" w:space="0"/>
            </w:tcBorders>
            <w:noWrap w:val="0"/>
            <w:vAlign w:val="center"/>
          </w:tcPr>
          <w:p w14:paraId="4C0AE2AE">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57F301CC">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D=500mm</w:t>
            </w:r>
          </w:p>
        </w:tc>
        <w:tc>
          <w:tcPr>
            <w:tcW w:w="1026" w:type="dxa"/>
            <w:tcBorders>
              <w:top w:val="nil"/>
              <w:left w:val="nil"/>
              <w:bottom w:val="single" w:color="auto" w:sz="4" w:space="0"/>
              <w:right w:val="single" w:color="auto" w:sz="4" w:space="0"/>
            </w:tcBorders>
            <w:noWrap w:val="0"/>
            <w:vAlign w:val="top"/>
          </w:tcPr>
          <w:p w14:paraId="5FFF1B9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4DC34BD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2.0～15.0mm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0DDEE0A8">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7FEE25AB">
            <w:pPr>
              <w:widowControl/>
              <w:jc w:val="left"/>
              <w:rPr>
                <w:rFonts w:hint="eastAsia" w:ascii="宋体" w:hAnsi="宋体" w:cs="宋体"/>
                <w:color w:val="000000"/>
                <w:kern w:val="0"/>
                <w:sz w:val="18"/>
                <w:szCs w:val="18"/>
              </w:rPr>
            </w:pPr>
          </w:p>
        </w:tc>
      </w:tr>
      <w:tr w14:paraId="042D3587">
        <w:tblPrEx>
          <w:tblCellMar>
            <w:top w:w="0" w:type="dxa"/>
            <w:left w:w="108" w:type="dxa"/>
            <w:bottom w:w="0" w:type="dxa"/>
            <w:right w:w="108" w:type="dxa"/>
          </w:tblCellMar>
        </w:tblPrEx>
        <w:trPr>
          <w:trHeight w:val="285" w:hRule="atLeast"/>
        </w:trPr>
        <w:tc>
          <w:tcPr>
            <w:tcW w:w="416" w:type="dxa"/>
            <w:vMerge w:val="restart"/>
            <w:tcBorders>
              <w:top w:val="nil"/>
              <w:left w:val="single" w:color="auto" w:sz="4" w:space="0"/>
              <w:bottom w:val="single" w:color="auto" w:sz="4" w:space="0"/>
              <w:right w:val="single" w:color="auto" w:sz="4" w:space="0"/>
            </w:tcBorders>
            <w:noWrap w:val="0"/>
            <w:vAlign w:val="center"/>
          </w:tcPr>
          <w:p w14:paraId="4691B1DD">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4</w:t>
            </w:r>
          </w:p>
        </w:tc>
        <w:tc>
          <w:tcPr>
            <w:tcW w:w="533" w:type="dxa"/>
            <w:vMerge w:val="restart"/>
            <w:tcBorders>
              <w:top w:val="nil"/>
              <w:left w:val="single" w:color="auto" w:sz="4" w:space="0"/>
              <w:bottom w:val="single" w:color="000000" w:sz="4" w:space="0"/>
              <w:right w:val="single" w:color="auto" w:sz="4" w:space="0"/>
            </w:tcBorders>
            <w:noWrap w:val="0"/>
            <w:vAlign w:val="center"/>
          </w:tcPr>
          <w:p w14:paraId="63B7E128">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尼龙柱销联轴器</w:t>
            </w:r>
          </w:p>
        </w:tc>
        <w:tc>
          <w:tcPr>
            <w:tcW w:w="1557"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22E21E24">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105≤D≤260mm</w:t>
            </w:r>
          </w:p>
        </w:tc>
        <w:tc>
          <w:tcPr>
            <w:tcW w:w="1026" w:type="dxa"/>
            <w:tcBorders>
              <w:top w:val="nil"/>
              <w:left w:val="nil"/>
              <w:bottom w:val="single" w:color="auto" w:sz="4" w:space="0"/>
              <w:right w:val="single" w:color="auto" w:sz="4" w:space="0"/>
            </w:tcBorders>
            <w:noWrap w:val="0"/>
            <w:vAlign w:val="center"/>
          </w:tcPr>
          <w:p w14:paraId="0D6BFBAC">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径向位移</w:t>
            </w:r>
          </w:p>
        </w:tc>
        <w:tc>
          <w:tcPr>
            <w:tcW w:w="1626" w:type="dxa"/>
            <w:tcBorders>
              <w:top w:val="nil"/>
              <w:left w:val="nil"/>
              <w:bottom w:val="single" w:color="auto" w:sz="4" w:space="0"/>
              <w:right w:val="single" w:color="auto" w:sz="4" w:space="0"/>
            </w:tcBorders>
            <w:noWrap w:val="0"/>
            <w:vAlign w:val="top"/>
          </w:tcPr>
          <w:p w14:paraId="3DCD5B45">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≤0.05mm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66492341">
            <w:pPr>
              <w:widowControl/>
              <w:jc w:val="left"/>
              <w:rPr>
                <w:rFonts w:hint="eastAsia" w:ascii="宋体" w:hAnsi="宋体" w:cs="宋体"/>
                <w:color w:val="000000"/>
                <w:kern w:val="0"/>
                <w:sz w:val="18"/>
                <w:szCs w:val="18"/>
              </w:rPr>
            </w:pPr>
          </w:p>
        </w:tc>
        <w:tc>
          <w:tcPr>
            <w:tcW w:w="936" w:type="dxa"/>
            <w:vMerge w:val="restart"/>
            <w:tcBorders>
              <w:top w:val="nil"/>
              <w:left w:val="single" w:color="auto" w:sz="4" w:space="0"/>
              <w:bottom w:val="single" w:color="000000" w:sz="4" w:space="0"/>
              <w:right w:val="single" w:color="auto" w:sz="4" w:space="0"/>
            </w:tcBorders>
            <w:noWrap w:val="0"/>
            <w:vAlign w:val="center"/>
          </w:tcPr>
          <w:p w14:paraId="38DF8A13">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百分表、塞尺</w:t>
            </w:r>
          </w:p>
        </w:tc>
      </w:tr>
      <w:tr w14:paraId="3FD4A1F2">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28C4E9DF">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000000" w:sz="4" w:space="0"/>
              <w:right w:val="single" w:color="auto" w:sz="4" w:space="0"/>
            </w:tcBorders>
            <w:noWrap w:val="0"/>
            <w:vAlign w:val="center"/>
          </w:tcPr>
          <w:p w14:paraId="72B4A6B0">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29FF6B4C">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65228F5A">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倾斜</w:t>
            </w:r>
          </w:p>
        </w:tc>
        <w:tc>
          <w:tcPr>
            <w:tcW w:w="1626" w:type="dxa"/>
            <w:tcBorders>
              <w:top w:val="nil"/>
              <w:left w:val="nil"/>
              <w:bottom w:val="single" w:color="auto" w:sz="4" w:space="0"/>
              <w:right w:val="single" w:color="auto" w:sz="4" w:space="0"/>
            </w:tcBorders>
            <w:noWrap w:val="0"/>
            <w:vAlign w:val="top"/>
          </w:tcPr>
          <w:p w14:paraId="51F61897">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0.2/1000</w:t>
            </w:r>
          </w:p>
        </w:tc>
        <w:tc>
          <w:tcPr>
            <w:tcW w:w="3306" w:type="dxa"/>
            <w:vMerge w:val="continue"/>
            <w:tcBorders>
              <w:top w:val="nil"/>
              <w:left w:val="single" w:color="auto" w:sz="4" w:space="0"/>
              <w:bottom w:val="single" w:color="000000" w:sz="4" w:space="0"/>
              <w:right w:val="single" w:color="auto" w:sz="4" w:space="0"/>
            </w:tcBorders>
            <w:noWrap w:val="0"/>
            <w:vAlign w:val="center"/>
          </w:tcPr>
          <w:p w14:paraId="1516ABFC">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2314B90C">
            <w:pPr>
              <w:widowControl/>
              <w:jc w:val="left"/>
              <w:rPr>
                <w:rFonts w:hint="eastAsia" w:ascii="宋体" w:hAnsi="宋体" w:cs="宋体"/>
                <w:color w:val="000000"/>
                <w:kern w:val="0"/>
                <w:sz w:val="18"/>
                <w:szCs w:val="18"/>
              </w:rPr>
            </w:pPr>
          </w:p>
        </w:tc>
      </w:tr>
      <w:tr w14:paraId="1C141F8E">
        <w:tblPrEx>
          <w:tblCellMar>
            <w:top w:w="0" w:type="dxa"/>
            <w:left w:w="108" w:type="dxa"/>
            <w:bottom w:w="0" w:type="dxa"/>
            <w:right w:w="108" w:type="dxa"/>
          </w:tblCellMar>
        </w:tblPrEx>
        <w:trPr>
          <w:trHeight w:val="285"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48195F1F">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000000" w:sz="4" w:space="0"/>
              <w:right w:val="single" w:color="auto" w:sz="4" w:space="0"/>
            </w:tcBorders>
            <w:noWrap w:val="0"/>
            <w:vAlign w:val="center"/>
          </w:tcPr>
          <w:p w14:paraId="779A82BB">
            <w:pPr>
              <w:widowControl/>
              <w:jc w:val="left"/>
              <w:rPr>
                <w:rFonts w:hint="eastAsia" w:ascii="宋体" w:hAnsi="宋体" w:cs="宋体"/>
                <w:color w:val="000000"/>
                <w:kern w:val="0"/>
                <w:sz w:val="20"/>
                <w:szCs w:val="20"/>
              </w:rPr>
            </w:pPr>
          </w:p>
        </w:tc>
        <w:tc>
          <w:tcPr>
            <w:tcW w:w="1557"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1388D1F7">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290≤D≤500mm</w:t>
            </w:r>
          </w:p>
        </w:tc>
        <w:tc>
          <w:tcPr>
            <w:tcW w:w="1026" w:type="dxa"/>
            <w:tcBorders>
              <w:top w:val="nil"/>
              <w:left w:val="nil"/>
              <w:bottom w:val="single" w:color="auto" w:sz="4" w:space="0"/>
              <w:right w:val="single" w:color="auto" w:sz="4" w:space="0"/>
            </w:tcBorders>
            <w:noWrap w:val="0"/>
            <w:vAlign w:val="center"/>
          </w:tcPr>
          <w:p w14:paraId="7935868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径向位移</w:t>
            </w:r>
          </w:p>
        </w:tc>
        <w:tc>
          <w:tcPr>
            <w:tcW w:w="1626" w:type="dxa"/>
            <w:tcBorders>
              <w:top w:val="nil"/>
              <w:left w:val="nil"/>
              <w:bottom w:val="single" w:color="auto" w:sz="4" w:space="0"/>
              <w:right w:val="single" w:color="auto" w:sz="4" w:space="0"/>
            </w:tcBorders>
            <w:noWrap w:val="0"/>
            <w:vAlign w:val="top"/>
          </w:tcPr>
          <w:p w14:paraId="390EE166">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≤0.10mm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077E3548">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11510078">
            <w:pPr>
              <w:widowControl/>
              <w:jc w:val="left"/>
              <w:rPr>
                <w:rFonts w:hint="eastAsia" w:ascii="宋体" w:hAnsi="宋体" w:cs="宋体"/>
                <w:color w:val="000000"/>
                <w:kern w:val="0"/>
                <w:sz w:val="18"/>
                <w:szCs w:val="18"/>
              </w:rPr>
            </w:pPr>
          </w:p>
        </w:tc>
      </w:tr>
      <w:tr w14:paraId="54AE94E0">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5C6F074F">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000000" w:sz="4" w:space="0"/>
              <w:right w:val="single" w:color="auto" w:sz="4" w:space="0"/>
            </w:tcBorders>
            <w:noWrap w:val="0"/>
            <w:vAlign w:val="center"/>
          </w:tcPr>
          <w:p w14:paraId="593EF3FF">
            <w:pPr>
              <w:widowControl/>
              <w:jc w:val="left"/>
              <w:rPr>
                <w:rFonts w:hint="eastAsia" w:ascii="宋体" w:hAnsi="宋体" w:cs="宋体"/>
                <w:color w:val="000000"/>
                <w:kern w:val="0"/>
                <w:sz w:val="20"/>
                <w:szCs w:val="20"/>
              </w:rPr>
            </w:pPr>
          </w:p>
        </w:tc>
        <w:tc>
          <w:tcPr>
            <w:tcW w:w="1557"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53B7DB3C">
            <w:pPr>
              <w:widowControl/>
              <w:jc w:val="left"/>
              <w:rPr>
                <w:rFonts w:hint="eastAsia" w:ascii="宋体" w:hAnsi="宋体" w:cs="宋体"/>
                <w:color w:val="000000"/>
                <w:kern w:val="0"/>
                <w:sz w:val="20"/>
                <w:szCs w:val="20"/>
              </w:rPr>
            </w:pPr>
          </w:p>
        </w:tc>
        <w:tc>
          <w:tcPr>
            <w:tcW w:w="1026" w:type="dxa"/>
            <w:tcBorders>
              <w:top w:val="nil"/>
              <w:left w:val="nil"/>
              <w:bottom w:val="single" w:color="auto" w:sz="4" w:space="0"/>
              <w:right w:val="single" w:color="auto" w:sz="4" w:space="0"/>
            </w:tcBorders>
            <w:noWrap w:val="0"/>
            <w:vAlign w:val="center"/>
          </w:tcPr>
          <w:p w14:paraId="7453A47E">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倾斜</w:t>
            </w:r>
          </w:p>
        </w:tc>
        <w:tc>
          <w:tcPr>
            <w:tcW w:w="1626" w:type="dxa"/>
            <w:tcBorders>
              <w:top w:val="nil"/>
              <w:left w:val="nil"/>
              <w:bottom w:val="single" w:color="auto" w:sz="4" w:space="0"/>
              <w:right w:val="single" w:color="auto" w:sz="4" w:space="0"/>
            </w:tcBorders>
            <w:noWrap w:val="0"/>
            <w:vAlign w:val="top"/>
          </w:tcPr>
          <w:p w14:paraId="2F8E5527">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0.2/1000</w:t>
            </w:r>
          </w:p>
        </w:tc>
        <w:tc>
          <w:tcPr>
            <w:tcW w:w="3306" w:type="dxa"/>
            <w:vMerge w:val="continue"/>
            <w:tcBorders>
              <w:top w:val="nil"/>
              <w:left w:val="single" w:color="auto" w:sz="4" w:space="0"/>
              <w:bottom w:val="single" w:color="000000" w:sz="4" w:space="0"/>
              <w:right w:val="single" w:color="auto" w:sz="4" w:space="0"/>
            </w:tcBorders>
            <w:noWrap w:val="0"/>
            <w:vAlign w:val="center"/>
          </w:tcPr>
          <w:p w14:paraId="492009B0">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583A226B">
            <w:pPr>
              <w:widowControl/>
              <w:jc w:val="left"/>
              <w:rPr>
                <w:rFonts w:hint="eastAsia" w:ascii="宋体" w:hAnsi="宋体" w:cs="宋体"/>
                <w:color w:val="000000"/>
                <w:kern w:val="0"/>
                <w:sz w:val="18"/>
                <w:szCs w:val="18"/>
              </w:rPr>
            </w:pPr>
          </w:p>
        </w:tc>
      </w:tr>
      <w:tr w14:paraId="01E2A3F3">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276534DA">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000000" w:sz="4" w:space="0"/>
              <w:right w:val="single" w:color="auto" w:sz="4" w:space="0"/>
            </w:tcBorders>
            <w:noWrap w:val="0"/>
            <w:vAlign w:val="center"/>
          </w:tcPr>
          <w:p w14:paraId="06489A41">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2B751395">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90≤D≤150mm</w:t>
            </w:r>
          </w:p>
        </w:tc>
        <w:tc>
          <w:tcPr>
            <w:tcW w:w="1026" w:type="dxa"/>
            <w:tcBorders>
              <w:top w:val="nil"/>
              <w:left w:val="nil"/>
              <w:bottom w:val="single" w:color="auto" w:sz="4" w:space="0"/>
              <w:right w:val="single" w:color="auto" w:sz="4" w:space="0"/>
            </w:tcBorders>
            <w:noWrap w:val="0"/>
            <w:vAlign w:val="top"/>
          </w:tcPr>
          <w:p w14:paraId="61D89960">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65205619">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2.0～3.0mm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1AD72E78">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0CE9FECC">
            <w:pPr>
              <w:widowControl/>
              <w:jc w:val="left"/>
              <w:rPr>
                <w:rFonts w:hint="eastAsia" w:ascii="宋体" w:hAnsi="宋体" w:cs="宋体"/>
                <w:color w:val="000000"/>
                <w:kern w:val="0"/>
                <w:sz w:val="18"/>
                <w:szCs w:val="18"/>
              </w:rPr>
            </w:pPr>
          </w:p>
        </w:tc>
      </w:tr>
      <w:tr w14:paraId="112FC0AE">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71800481">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000000" w:sz="4" w:space="0"/>
              <w:right w:val="single" w:color="auto" w:sz="4" w:space="0"/>
            </w:tcBorders>
            <w:noWrap w:val="0"/>
            <w:vAlign w:val="center"/>
          </w:tcPr>
          <w:p w14:paraId="652EEF30">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2E6A47B7">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 xml:space="preserve">170≤D≤220mm </w:t>
            </w:r>
          </w:p>
        </w:tc>
        <w:tc>
          <w:tcPr>
            <w:tcW w:w="1026" w:type="dxa"/>
            <w:tcBorders>
              <w:top w:val="nil"/>
              <w:left w:val="nil"/>
              <w:bottom w:val="single" w:color="auto" w:sz="4" w:space="0"/>
              <w:right w:val="single" w:color="auto" w:sz="4" w:space="0"/>
            </w:tcBorders>
            <w:noWrap w:val="0"/>
            <w:vAlign w:val="top"/>
          </w:tcPr>
          <w:p w14:paraId="79AC7FB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09279A3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2.5～4.0mm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12104988">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1246BF20">
            <w:pPr>
              <w:widowControl/>
              <w:jc w:val="left"/>
              <w:rPr>
                <w:rFonts w:hint="eastAsia" w:ascii="宋体" w:hAnsi="宋体" w:cs="宋体"/>
                <w:color w:val="000000"/>
                <w:kern w:val="0"/>
                <w:sz w:val="18"/>
                <w:szCs w:val="18"/>
              </w:rPr>
            </w:pPr>
          </w:p>
        </w:tc>
      </w:tr>
      <w:tr w14:paraId="425EB574">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36156CE6">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000000" w:sz="4" w:space="0"/>
              <w:right w:val="single" w:color="auto" w:sz="4" w:space="0"/>
            </w:tcBorders>
            <w:noWrap w:val="0"/>
            <w:vAlign w:val="center"/>
          </w:tcPr>
          <w:p w14:paraId="0722F48D">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20F44135">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275≤D≤320mm</w:t>
            </w:r>
          </w:p>
        </w:tc>
        <w:tc>
          <w:tcPr>
            <w:tcW w:w="1026" w:type="dxa"/>
            <w:tcBorders>
              <w:top w:val="nil"/>
              <w:left w:val="nil"/>
              <w:bottom w:val="single" w:color="auto" w:sz="4" w:space="0"/>
              <w:right w:val="single" w:color="auto" w:sz="4" w:space="0"/>
            </w:tcBorders>
            <w:noWrap w:val="0"/>
            <w:vAlign w:val="top"/>
          </w:tcPr>
          <w:p w14:paraId="7A8124AE">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7393C12A">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3.0～5.0mm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5383F541">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437DE570">
            <w:pPr>
              <w:widowControl/>
              <w:jc w:val="left"/>
              <w:rPr>
                <w:rFonts w:hint="eastAsia" w:ascii="宋体" w:hAnsi="宋体" w:cs="宋体"/>
                <w:color w:val="000000"/>
                <w:kern w:val="0"/>
                <w:sz w:val="18"/>
                <w:szCs w:val="18"/>
              </w:rPr>
            </w:pPr>
          </w:p>
        </w:tc>
      </w:tr>
      <w:tr w14:paraId="2A475628">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4FE6E7A2">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000000" w:sz="4" w:space="0"/>
              <w:right w:val="single" w:color="auto" w:sz="4" w:space="0"/>
            </w:tcBorders>
            <w:noWrap w:val="0"/>
            <w:vAlign w:val="center"/>
          </w:tcPr>
          <w:p w14:paraId="3A44A86A">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49114B1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340≤D≤490mm</w:t>
            </w:r>
          </w:p>
        </w:tc>
        <w:tc>
          <w:tcPr>
            <w:tcW w:w="1026" w:type="dxa"/>
            <w:tcBorders>
              <w:top w:val="nil"/>
              <w:left w:val="nil"/>
              <w:bottom w:val="single" w:color="auto" w:sz="4" w:space="0"/>
              <w:right w:val="single" w:color="auto" w:sz="4" w:space="0"/>
            </w:tcBorders>
            <w:noWrap w:val="0"/>
            <w:vAlign w:val="top"/>
          </w:tcPr>
          <w:p w14:paraId="43502C50">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1F64EF35">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4.0～7.0mm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2E6E4B24">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7F851F40">
            <w:pPr>
              <w:widowControl/>
              <w:jc w:val="left"/>
              <w:rPr>
                <w:rFonts w:hint="eastAsia" w:ascii="宋体" w:hAnsi="宋体" w:cs="宋体"/>
                <w:color w:val="000000"/>
                <w:kern w:val="0"/>
                <w:sz w:val="18"/>
                <w:szCs w:val="18"/>
              </w:rPr>
            </w:pPr>
          </w:p>
        </w:tc>
      </w:tr>
      <w:tr w14:paraId="55691485">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7381145D">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000000" w:sz="4" w:space="0"/>
              <w:right w:val="single" w:color="auto" w:sz="4" w:space="0"/>
            </w:tcBorders>
            <w:noWrap w:val="0"/>
            <w:vAlign w:val="center"/>
          </w:tcPr>
          <w:p w14:paraId="6A4837B5">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38CA265D">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560≤D≤610mm</w:t>
            </w:r>
          </w:p>
        </w:tc>
        <w:tc>
          <w:tcPr>
            <w:tcW w:w="1026" w:type="dxa"/>
            <w:tcBorders>
              <w:top w:val="nil"/>
              <w:left w:val="nil"/>
              <w:bottom w:val="single" w:color="auto" w:sz="4" w:space="0"/>
              <w:right w:val="single" w:color="auto" w:sz="4" w:space="0"/>
            </w:tcBorders>
            <w:noWrap w:val="0"/>
            <w:vAlign w:val="top"/>
          </w:tcPr>
          <w:p w14:paraId="7F54C367">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600C360B">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5.0～8.0mm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618AEFC4">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4D985597">
            <w:pPr>
              <w:widowControl/>
              <w:jc w:val="left"/>
              <w:rPr>
                <w:rFonts w:hint="eastAsia" w:ascii="宋体" w:hAnsi="宋体" w:cs="宋体"/>
                <w:color w:val="000000"/>
                <w:kern w:val="0"/>
                <w:sz w:val="18"/>
                <w:szCs w:val="18"/>
              </w:rPr>
            </w:pPr>
          </w:p>
        </w:tc>
      </w:tr>
      <w:tr w14:paraId="76D7ED31">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558D65F5">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000000" w:sz="4" w:space="0"/>
              <w:right w:val="single" w:color="auto" w:sz="4" w:space="0"/>
            </w:tcBorders>
            <w:noWrap w:val="0"/>
            <w:vAlign w:val="center"/>
          </w:tcPr>
          <w:p w14:paraId="36F47C6E">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59E2D5C4">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D≤670mm</w:t>
            </w:r>
          </w:p>
        </w:tc>
        <w:tc>
          <w:tcPr>
            <w:tcW w:w="1026" w:type="dxa"/>
            <w:tcBorders>
              <w:top w:val="nil"/>
              <w:left w:val="nil"/>
              <w:bottom w:val="single" w:color="auto" w:sz="4" w:space="0"/>
              <w:right w:val="single" w:color="auto" w:sz="4" w:space="0"/>
            </w:tcBorders>
            <w:noWrap w:val="0"/>
            <w:vAlign w:val="top"/>
          </w:tcPr>
          <w:p w14:paraId="1B03991A">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7168B0A8">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6.0～9.0mm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0509A8BC">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5EFB6DF0">
            <w:pPr>
              <w:widowControl/>
              <w:jc w:val="left"/>
              <w:rPr>
                <w:rFonts w:hint="eastAsia" w:ascii="宋体" w:hAnsi="宋体" w:cs="宋体"/>
                <w:color w:val="000000"/>
                <w:kern w:val="0"/>
                <w:sz w:val="18"/>
                <w:szCs w:val="18"/>
              </w:rPr>
            </w:pPr>
          </w:p>
        </w:tc>
      </w:tr>
      <w:tr w14:paraId="4D699B5D">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5C0DD88F">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000000" w:sz="4" w:space="0"/>
              <w:right w:val="single" w:color="auto" w:sz="4" w:space="0"/>
            </w:tcBorders>
            <w:noWrap w:val="0"/>
            <w:vAlign w:val="center"/>
          </w:tcPr>
          <w:p w14:paraId="139FC90E">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6C89EA3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D≤770mm</w:t>
            </w:r>
          </w:p>
        </w:tc>
        <w:tc>
          <w:tcPr>
            <w:tcW w:w="1026" w:type="dxa"/>
            <w:tcBorders>
              <w:top w:val="nil"/>
              <w:left w:val="nil"/>
              <w:bottom w:val="single" w:color="auto" w:sz="4" w:space="0"/>
              <w:right w:val="single" w:color="auto" w:sz="4" w:space="0"/>
            </w:tcBorders>
            <w:noWrap w:val="0"/>
            <w:vAlign w:val="top"/>
          </w:tcPr>
          <w:p w14:paraId="5812C48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3B0DE08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7.0～10.0mm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086968AC">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17EE463B">
            <w:pPr>
              <w:widowControl/>
              <w:jc w:val="left"/>
              <w:rPr>
                <w:rFonts w:hint="eastAsia" w:ascii="宋体" w:hAnsi="宋体" w:cs="宋体"/>
                <w:color w:val="000000"/>
                <w:kern w:val="0"/>
                <w:sz w:val="18"/>
                <w:szCs w:val="18"/>
              </w:rPr>
            </w:pPr>
          </w:p>
        </w:tc>
      </w:tr>
      <w:tr w14:paraId="6FF0106B">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6519EEDF">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000000" w:sz="4" w:space="0"/>
              <w:right w:val="single" w:color="auto" w:sz="4" w:space="0"/>
            </w:tcBorders>
            <w:noWrap w:val="0"/>
            <w:vAlign w:val="center"/>
          </w:tcPr>
          <w:p w14:paraId="47508315">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7FA92C8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D≤850mm</w:t>
            </w:r>
          </w:p>
        </w:tc>
        <w:tc>
          <w:tcPr>
            <w:tcW w:w="1026" w:type="dxa"/>
            <w:tcBorders>
              <w:top w:val="nil"/>
              <w:left w:val="nil"/>
              <w:bottom w:val="single" w:color="auto" w:sz="4" w:space="0"/>
              <w:right w:val="single" w:color="auto" w:sz="4" w:space="0"/>
            </w:tcBorders>
            <w:noWrap w:val="0"/>
            <w:vAlign w:val="top"/>
          </w:tcPr>
          <w:p w14:paraId="5E8F755B">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54A869D0">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8.0～12.0mm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00A89E7C">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3490F646">
            <w:pPr>
              <w:widowControl/>
              <w:jc w:val="left"/>
              <w:rPr>
                <w:rFonts w:hint="eastAsia" w:ascii="宋体" w:hAnsi="宋体" w:cs="宋体"/>
                <w:color w:val="000000"/>
                <w:kern w:val="0"/>
                <w:sz w:val="18"/>
                <w:szCs w:val="18"/>
              </w:rPr>
            </w:pPr>
          </w:p>
        </w:tc>
      </w:tr>
      <w:tr w14:paraId="4F112858">
        <w:tblPrEx>
          <w:tblCellMar>
            <w:top w:w="0" w:type="dxa"/>
            <w:left w:w="108" w:type="dxa"/>
            <w:bottom w:w="0" w:type="dxa"/>
            <w:right w:w="108" w:type="dxa"/>
          </w:tblCellMar>
        </w:tblPrEx>
        <w:trPr>
          <w:trHeight w:val="270" w:hRule="atLeast"/>
        </w:trPr>
        <w:tc>
          <w:tcPr>
            <w:tcW w:w="416" w:type="dxa"/>
            <w:vMerge w:val="continue"/>
            <w:tcBorders>
              <w:top w:val="nil"/>
              <w:left w:val="single" w:color="auto" w:sz="4" w:space="0"/>
              <w:bottom w:val="single" w:color="auto" w:sz="4" w:space="0"/>
              <w:right w:val="single" w:color="auto" w:sz="4" w:space="0"/>
            </w:tcBorders>
            <w:noWrap w:val="0"/>
            <w:vAlign w:val="center"/>
          </w:tcPr>
          <w:p w14:paraId="10B00B10">
            <w:pPr>
              <w:widowControl/>
              <w:jc w:val="left"/>
              <w:rPr>
                <w:rFonts w:hint="eastAsia" w:ascii="宋体" w:hAnsi="宋体" w:cs="宋体"/>
                <w:color w:val="000000"/>
                <w:kern w:val="0"/>
                <w:sz w:val="20"/>
                <w:szCs w:val="20"/>
              </w:rPr>
            </w:pPr>
          </w:p>
        </w:tc>
        <w:tc>
          <w:tcPr>
            <w:tcW w:w="533" w:type="dxa"/>
            <w:vMerge w:val="continue"/>
            <w:tcBorders>
              <w:top w:val="nil"/>
              <w:left w:val="single" w:color="auto" w:sz="4" w:space="0"/>
              <w:bottom w:val="single" w:color="000000" w:sz="4" w:space="0"/>
              <w:right w:val="single" w:color="auto" w:sz="4" w:space="0"/>
            </w:tcBorders>
            <w:noWrap w:val="0"/>
            <w:vAlign w:val="center"/>
          </w:tcPr>
          <w:p w14:paraId="04026E2C">
            <w:pPr>
              <w:widowControl/>
              <w:jc w:val="left"/>
              <w:rPr>
                <w:rFonts w:hint="eastAsia" w:ascii="宋体" w:hAnsi="宋体" w:cs="宋体"/>
                <w:color w:val="000000"/>
                <w:kern w:val="0"/>
                <w:sz w:val="20"/>
                <w:szCs w:val="20"/>
              </w:rPr>
            </w:pPr>
          </w:p>
        </w:tc>
        <w:tc>
          <w:tcPr>
            <w:tcW w:w="1557" w:type="dxa"/>
            <w:gridSpan w:val="2"/>
            <w:tcBorders>
              <w:top w:val="single" w:color="auto" w:sz="4" w:space="0"/>
              <w:left w:val="nil"/>
              <w:bottom w:val="single" w:color="auto" w:sz="4" w:space="0"/>
              <w:right w:val="single" w:color="auto" w:sz="4" w:space="0"/>
            </w:tcBorders>
            <w:noWrap w:val="0"/>
            <w:vAlign w:val="center"/>
          </w:tcPr>
          <w:p w14:paraId="505AF013">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D≤880mm</w:t>
            </w:r>
          </w:p>
        </w:tc>
        <w:tc>
          <w:tcPr>
            <w:tcW w:w="1026" w:type="dxa"/>
            <w:tcBorders>
              <w:top w:val="nil"/>
              <w:left w:val="nil"/>
              <w:bottom w:val="single" w:color="auto" w:sz="4" w:space="0"/>
              <w:right w:val="single" w:color="auto" w:sz="4" w:space="0"/>
            </w:tcBorders>
            <w:noWrap w:val="0"/>
            <w:vAlign w:val="top"/>
          </w:tcPr>
          <w:p w14:paraId="739EABA1">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端面间隙</w:t>
            </w:r>
          </w:p>
        </w:tc>
        <w:tc>
          <w:tcPr>
            <w:tcW w:w="1626" w:type="dxa"/>
            <w:tcBorders>
              <w:top w:val="nil"/>
              <w:left w:val="nil"/>
              <w:bottom w:val="single" w:color="auto" w:sz="4" w:space="0"/>
              <w:right w:val="single" w:color="auto" w:sz="4" w:space="0"/>
            </w:tcBorders>
            <w:noWrap w:val="0"/>
            <w:vAlign w:val="top"/>
          </w:tcPr>
          <w:p w14:paraId="6908AA02">
            <w:pPr>
              <w:widowControl/>
              <w:jc w:val="center"/>
              <w:rPr>
                <w:rFonts w:hint="eastAsia" w:ascii="宋体" w:hAnsi="宋体" w:cs="宋体"/>
                <w:color w:val="000000"/>
                <w:kern w:val="0"/>
                <w:sz w:val="20"/>
                <w:szCs w:val="20"/>
              </w:rPr>
            </w:pPr>
            <w:r>
              <w:rPr>
                <w:rFonts w:hint="eastAsia" w:ascii="宋体" w:hAnsi="宋体" w:cs="宋体"/>
                <w:color w:val="000000"/>
                <w:kern w:val="0"/>
                <w:sz w:val="20"/>
                <w:szCs w:val="20"/>
              </w:rPr>
              <w:t>9.0～14.0mm</w:t>
            </w:r>
          </w:p>
        </w:tc>
        <w:tc>
          <w:tcPr>
            <w:tcW w:w="3306" w:type="dxa"/>
            <w:vMerge w:val="continue"/>
            <w:tcBorders>
              <w:top w:val="nil"/>
              <w:left w:val="single" w:color="auto" w:sz="4" w:space="0"/>
              <w:bottom w:val="single" w:color="000000" w:sz="4" w:space="0"/>
              <w:right w:val="single" w:color="auto" w:sz="4" w:space="0"/>
            </w:tcBorders>
            <w:noWrap w:val="0"/>
            <w:vAlign w:val="center"/>
          </w:tcPr>
          <w:p w14:paraId="424E2A38">
            <w:pPr>
              <w:widowControl/>
              <w:jc w:val="left"/>
              <w:rPr>
                <w:rFonts w:hint="eastAsia" w:ascii="宋体" w:hAnsi="宋体" w:cs="宋体"/>
                <w:color w:val="000000"/>
                <w:kern w:val="0"/>
                <w:sz w:val="18"/>
                <w:szCs w:val="18"/>
              </w:rPr>
            </w:pPr>
          </w:p>
        </w:tc>
        <w:tc>
          <w:tcPr>
            <w:tcW w:w="936" w:type="dxa"/>
            <w:vMerge w:val="continue"/>
            <w:tcBorders>
              <w:top w:val="nil"/>
              <w:left w:val="single" w:color="auto" w:sz="4" w:space="0"/>
              <w:bottom w:val="single" w:color="000000" w:sz="4" w:space="0"/>
              <w:right w:val="single" w:color="auto" w:sz="4" w:space="0"/>
            </w:tcBorders>
            <w:noWrap w:val="0"/>
            <w:vAlign w:val="center"/>
          </w:tcPr>
          <w:p w14:paraId="56E946AB">
            <w:pPr>
              <w:widowControl/>
              <w:jc w:val="left"/>
              <w:rPr>
                <w:rFonts w:hint="eastAsia" w:ascii="宋体" w:hAnsi="宋体" w:cs="宋体"/>
                <w:color w:val="000000"/>
                <w:kern w:val="0"/>
                <w:sz w:val="18"/>
                <w:szCs w:val="18"/>
              </w:rPr>
            </w:pPr>
          </w:p>
        </w:tc>
      </w:tr>
    </w:tbl>
    <w:p w14:paraId="7FA3D0AA">
      <w:pPr>
        <w:spacing w:line="360" w:lineRule="auto"/>
        <w:ind w:right="-11"/>
        <w:outlineLvl w:val="9"/>
        <w:rPr>
          <w:rFonts w:hint="eastAsia" w:ascii="宋体" w:hAnsi="宋体"/>
          <w:bCs/>
          <w:color w:val="auto"/>
          <w:sz w:val="24"/>
          <w:szCs w:val="24"/>
          <w:highlight w:val="none"/>
          <w:lang w:val="en-US" w:eastAsia="zh-CN"/>
        </w:rPr>
      </w:pPr>
    </w:p>
    <w:p w14:paraId="6E9A6DDC">
      <w:pPr>
        <w:pStyle w:val="4"/>
        <w:keepNext/>
        <w:keepLines/>
        <w:pageBreakBefore w:val="0"/>
        <w:widowControl w:val="0"/>
        <w:numPr>
          <w:ilvl w:val="1"/>
          <w:numId w:val="0"/>
        </w:numPr>
        <w:kinsoku/>
        <w:wordWrap/>
        <w:overflowPunct/>
        <w:topLinePunct w:val="0"/>
        <w:autoSpaceDE/>
        <w:autoSpaceDN/>
        <w:bidi w:val="0"/>
        <w:adjustRightInd/>
        <w:snapToGrid/>
        <w:spacing w:before="0" w:after="0" w:line="413" w:lineRule="auto"/>
        <w:jc w:val="both"/>
        <w:textAlignment w:val="auto"/>
        <w:outlineLvl w:val="1"/>
        <w:rPr>
          <w:rFonts w:hint="eastAsia" w:ascii="宋体" w:hAnsi="宋体" w:eastAsia="宋体" w:cs="宋体"/>
          <w:color w:val="auto"/>
          <w:sz w:val="24"/>
          <w:highlight w:val="none"/>
        </w:rPr>
      </w:pPr>
      <w:bookmarkStart w:id="232" w:name="_Toc32678"/>
      <w:r>
        <w:rPr>
          <w:rFonts w:hint="eastAsia" w:ascii="宋体" w:hAnsi="宋体" w:eastAsia="宋体" w:cs="宋体"/>
          <w:bCs w:val="0"/>
          <w:color w:val="auto"/>
          <w:sz w:val="24"/>
          <w:szCs w:val="24"/>
          <w:lang w:val="en-US" w:eastAsia="zh-CN"/>
        </w:rPr>
        <w:t>第三节</w:t>
      </w:r>
      <w:r>
        <w:rPr>
          <w:rFonts w:hint="eastAsia" w:ascii="宋体" w:hAnsi="宋体" w:eastAsia="宋体" w:cs="宋体"/>
          <w:bCs w:val="0"/>
          <w:color w:val="auto"/>
          <w:sz w:val="24"/>
          <w:szCs w:val="24"/>
        </w:rPr>
        <w:t xml:space="preserve"> </w:t>
      </w:r>
      <w:r>
        <w:rPr>
          <w:rFonts w:hint="eastAsia" w:ascii="宋体" w:hAnsi="宋体" w:eastAsia="宋体" w:cs="宋体"/>
          <w:color w:val="auto"/>
          <w:sz w:val="24"/>
          <w:highlight w:val="none"/>
        </w:rPr>
        <w:t>质量控制措施</w:t>
      </w:r>
      <w:bookmarkEnd w:id="208"/>
      <w:bookmarkEnd w:id="209"/>
      <w:bookmarkEnd w:id="232"/>
    </w:p>
    <w:bookmarkEnd w:id="192"/>
    <w:bookmarkEnd w:id="193"/>
    <w:bookmarkEnd w:id="194"/>
    <w:bookmarkEnd w:id="195"/>
    <w:bookmarkEnd w:id="196"/>
    <w:bookmarkEnd w:id="197"/>
    <w:bookmarkEnd w:id="198"/>
    <w:p w14:paraId="405CF3EC">
      <w:pPr>
        <w:keepNext w:val="0"/>
        <w:keepLines w:val="0"/>
        <w:pageBreakBefore w:val="0"/>
        <w:widowControl w:val="0"/>
        <w:kinsoku/>
        <w:wordWrap/>
        <w:overflowPunct/>
        <w:topLinePunct w:val="0"/>
        <w:autoSpaceDE/>
        <w:autoSpaceDN/>
        <w:bidi w:val="0"/>
        <w:adjustRightInd/>
        <w:snapToGrid/>
        <w:spacing w:line="360" w:lineRule="auto"/>
        <w:ind w:right="-11" w:firstLine="560" w:firstLineChars="200"/>
        <w:textAlignment w:val="auto"/>
        <w:rPr>
          <w:rFonts w:hint="eastAsia" w:ascii="宋体" w:hAnsi="宋体" w:cs="宋体"/>
          <w:color w:val="auto"/>
          <w:sz w:val="24"/>
          <w:szCs w:val="24"/>
        </w:rPr>
      </w:pPr>
      <w:bookmarkStart w:id="233" w:name="_Toc9158"/>
      <w:bookmarkStart w:id="234" w:name="_Toc1970"/>
      <w:bookmarkStart w:id="235" w:name="_Toc704"/>
      <w:bookmarkStart w:id="236" w:name="_Toc4082"/>
      <w:bookmarkStart w:id="237" w:name="_Toc13658_WPSOffice_Level1"/>
      <w:r>
        <w:rPr>
          <w:sz w:val="28"/>
        </w:rPr>
        <mc:AlternateContent>
          <mc:Choice Requires="wps">
            <w:drawing>
              <wp:anchor distT="0" distB="0" distL="114300" distR="114300" simplePos="0" relativeHeight="251709440" behindDoc="0" locked="0" layoutInCell="1" allowOverlap="1">
                <wp:simplePos x="0" y="0"/>
                <wp:positionH relativeFrom="column">
                  <wp:posOffset>2792730</wp:posOffset>
                </wp:positionH>
                <wp:positionV relativeFrom="paragraph">
                  <wp:posOffset>9736455</wp:posOffset>
                </wp:positionV>
                <wp:extent cx="2087880" cy="285115"/>
                <wp:effectExtent l="0" t="0" r="0" b="0"/>
                <wp:wrapNone/>
                <wp:docPr id="295" name="文本框 295"/>
                <wp:cNvGraphicFramePr/>
                <a:graphic xmlns:a="http://schemas.openxmlformats.org/drawingml/2006/main">
                  <a:graphicData uri="http://schemas.microsoft.com/office/word/2010/wordprocessingShape">
                    <wps:wsp>
                      <wps:cNvSpPr txBox="1"/>
                      <wps:spPr>
                        <a:xfrm>
                          <a:off x="0" y="0"/>
                          <a:ext cx="2087880" cy="285115"/>
                        </a:xfrm>
                        <a:prstGeom prst="rect">
                          <a:avLst/>
                        </a:prstGeom>
                        <a:noFill/>
                        <a:ln w="9525">
                          <a:noFill/>
                        </a:ln>
                        <a:effectLst/>
                      </wps:spPr>
                      <wps:txbx>
                        <w:txbxContent>
                          <w:p w14:paraId="1819A3EC">
                            <w:pPr>
                              <w:rPr>
                                <w:rFonts w:hint="eastAsia" w:ascii="仿宋" w:hAnsi="仿宋" w:eastAsia="仿宋" w:cs="仿宋"/>
                                <w:sz w:val="21"/>
                                <w:szCs w:val="21"/>
                                <w:lang w:eastAsia="zh-CN"/>
                              </w:rPr>
                            </w:pPr>
                            <w:r>
                              <w:rPr>
                                <w:rFonts w:hint="eastAsia" w:ascii="仿宋" w:hAnsi="仿宋" w:eastAsia="仿宋" w:cs="仿宋"/>
                                <w:sz w:val="21"/>
                                <w:szCs w:val="21"/>
                                <w:lang w:eastAsia="zh-CN"/>
                              </w:rPr>
                              <w:t>图</w:t>
                            </w:r>
                            <w:r>
                              <w:rPr>
                                <w:rFonts w:hint="eastAsia" w:ascii="仿宋" w:hAnsi="仿宋" w:eastAsia="仿宋" w:cs="仿宋"/>
                                <w:sz w:val="21"/>
                                <w:szCs w:val="21"/>
                                <w:lang w:val="en-US" w:eastAsia="zh-CN"/>
                              </w:rPr>
                              <w:t>5-2 工程质量管理网络图</w:t>
                            </w:r>
                          </w:p>
                        </w:txbxContent>
                      </wps:txbx>
                      <wps:bodyPr wrap="square" upright="1"/>
                    </wps:wsp>
                  </a:graphicData>
                </a:graphic>
              </wp:anchor>
            </w:drawing>
          </mc:Choice>
          <mc:Fallback>
            <w:pict>
              <v:shape id="_x0000_s1026" o:spid="_x0000_s1026" o:spt="202" type="#_x0000_t202" style="position:absolute;left:0pt;margin-left:219.9pt;margin-top:766.65pt;height:22.45pt;width:164.4pt;z-index:251709440;mso-width-relative:page;mso-height-relative:page;" filled="f" stroked="f" coordsize="21600,21600" o:gfxdata="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6mIpD2gAAAA0BAAAPAAAAAAAAAAEAIAAAACIAAABkcnMvZG93&#10;bnJldi54bWxQSwECFAAUAAAACACHTuJAiOZ27cUBAAB3AwAADgAAAAAAAAABACAAAAApAQAAZHJz&#10;L2Uyb0RvYy54bWxQSwUGAAAAAAYABgBZAQAAYAUAAAAA&#10;">
                <v:fill on="f" focussize="0,0"/>
                <v:stroke on="f"/>
                <v:imagedata o:title=""/>
                <o:lock v:ext="edit" aspectratio="f"/>
                <v:textbox>
                  <w:txbxContent>
                    <w:p w14:paraId="1819A3EC">
                      <w:pPr>
                        <w:rPr>
                          <w:rFonts w:hint="eastAsia" w:ascii="仿宋" w:hAnsi="仿宋" w:eastAsia="仿宋" w:cs="仿宋"/>
                          <w:sz w:val="21"/>
                          <w:szCs w:val="21"/>
                          <w:lang w:eastAsia="zh-CN"/>
                        </w:rPr>
                      </w:pPr>
                      <w:r>
                        <w:rPr>
                          <w:rFonts w:hint="eastAsia" w:ascii="仿宋" w:hAnsi="仿宋" w:eastAsia="仿宋" w:cs="仿宋"/>
                          <w:sz w:val="21"/>
                          <w:szCs w:val="21"/>
                          <w:lang w:eastAsia="zh-CN"/>
                        </w:rPr>
                        <w:t>图</w:t>
                      </w:r>
                      <w:r>
                        <w:rPr>
                          <w:rFonts w:hint="eastAsia" w:ascii="仿宋" w:hAnsi="仿宋" w:eastAsia="仿宋" w:cs="仿宋"/>
                          <w:sz w:val="21"/>
                          <w:szCs w:val="21"/>
                          <w:lang w:val="en-US" w:eastAsia="zh-CN"/>
                        </w:rPr>
                        <w:t>5-2 工程质量管理网络图</w:t>
                      </w:r>
                    </w:p>
                  </w:txbxContent>
                </v:textbox>
              </v:shape>
            </w:pict>
          </mc:Fallback>
        </mc:AlternateContent>
      </w:r>
      <w:r>
        <w:rPr>
          <w:sz w:val="28"/>
        </w:rPr>
        <mc:AlternateContent>
          <mc:Choice Requires="wps">
            <w:drawing>
              <wp:anchor distT="0" distB="0" distL="114300" distR="114300" simplePos="0" relativeHeight="251708416" behindDoc="0" locked="0" layoutInCell="1" allowOverlap="1">
                <wp:simplePos x="0" y="0"/>
                <wp:positionH relativeFrom="column">
                  <wp:posOffset>2792730</wp:posOffset>
                </wp:positionH>
                <wp:positionV relativeFrom="paragraph">
                  <wp:posOffset>9736455</wp:posOffset>
                </wp:positionV>
                <wp:extent cx="2087880" cy="285115"/>
                <wp:effectExtent l="0" t="0" r="0" b="0"/>
                <wp:wrapNone/>
                <wp:docPr id="294" name="文本框 294"/>
                <wp:cNvGraphicFramePr/>
                <a:graphic xmlns:a="http://schemas.openxmlformats.org/drawingml/2006/main">
                  <a:graphicData uri="http://schemas.microsoft.com/office/word/2010/wordprocessingShape">
                    <wps:wsp>
                      <wps:cNvSpPr txBox="1"/>
                      <wps:spPr>
                        <a:xfrm>
                          <a:off x="0" y="0"/>
                          <a:ext cx="2087880" cy="285115"/>
                        </a:xfrm>
                        <a:prstGeom prst="rect">
                          <a:avLst/>
                        </a:prstGeom>
                        <a:noFill/>
                        <a:ln w="9525">
                          <a:noFill/>
                        </a:ln>
                        <a:effectLst/>
                      </wps:spPr>
                      <wps:txbx>
                        <w:txbxContent>
                          <w:p w14:paraId="4F578CDE">
                            <w:pPr>
                              <w:rPr>
                                <w:rFonts w:hint="eastAsia" w:ascii="仿宋" w:hAnsi="仿宋" w:eastAsia="仿宋" w:cs="仿宋"/>
                                <w:sz w:val="21"/>
                                <w:szCs w:val="21"/>
                                <w:lang w:eastAsia="zh-CN"/>
                              </w:rPr>
                            </w:pPr>
                            <w:r>
                              <w:rPr>
                                <w:rFonts w:hint="eastAsia" w:ascii="仿宋" w:hAnsi="仿宋" w:eastAsia="仿宋" w:cs="仿宋"/>
                                <w:sz w:val="21"/>
                                <w:szCs w:val="21"/>
                                <w:lang w:eastAsia="zh-CN"/>
                              </w:rPr>
                              <w:t>图</w:t>
                            </w:r>
                            <w:r>
                              <w:rPr>
                                <w:rFonts w:hint="eastAsia" w:ascii="仿宋" w:hAnsi="仿宋" w:eastAsia="仿宋" w:cs="仿宋"/>
                                <w:sz w:val="21"/>
                                <w:szCs w:val="21"/>
                                <w:lang w:val="en-US" w:eastAsia="zh-CN"/>
                              </w:rPr>
                              <w:t>5-2 工程质量管理网络图</w:t>
                            </w:r>
                          </w:p>
                        </w:txbxContent>
                      </wps:txbx>
                      <wps:bodyPr wrap="square" upright="1"/>
                    </wps:wsp>
                  </a:graphicData>
                </a:graphic>
              </wp:anchor>
            </w:drawing>
          </mc:Choice>
          <mc:Fallback>
            <w:pict>
              <v:shape id="_x0000_s1026" o:spid="_x0000_s1026" o:spt="202" type="#_x0000_t202" style="position:absolute;left:0pt;margin-left:219.9pt;margin-top:766.65pt;height:22.45pt;width:164.4pt;z-index:251708416;mso-width-relative:page;mso-height-relative:page;" filled="f" stroked="f" coordsize="21600,21600" o:gfxdata="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upiKQ9oAAAANAQAADwAAAAAAAAABACAAAAAiAAAAZHJzL2Rv&#10;d25yZXYueG1sUEsBAhQAFAAAAAgAh07iQICm3SvGAQAAdwMAAA4AAAAAAAAAAQAgAAAAKQEAAGRy&#10;cy9lMm9Eb2MueG1sUEsFBgAAAAAGAAYAWQEAAGEFAAAAAA==&#10;">
                <v:fill on="f" focussize="0,0"/>
                <v:stroke on="f"/>
                <v:imagedata o:title=""/>
                <o:lock v:ext="edit" aspectratio="f"/>
                <v:textbox>
                  <w:txbxContent>
                    <w:p w14:paraId="4F578CDE">
                      <w:pPr>
                        <w:rPr>
                          <w:rFonts w:hint="eastAsia" w:ascii="仿宋" w:hAnsi="仿宋" w:eastAsia="仿宋" w:cs="仿宋"/>
                          <w:sz w:val="21"/>
                          <w:szCs w:val="21"/>
                          <w:lang w:eastAsia="zh-CN"/>
                        </w:rPr>
                      </w:pPr>
                      <w:r>
                        <w:rPr>
                          <w:rFonts w:hint="eastAsia" w:ascii="仿宋" w:hAnsi="仿宋" w:eastAsia="仿宋" w:cs="仿宋"/>
                          <w:sz w:val="21"/>
                          <w:szCs w:val="21"/>
                          <w:lang w:eastAsia="zh-CN"/>
                        </w:rPr>
                        <w:t>图</w:t>
                      </w:r>
                      <w:r>
                        <w:rPr>
                          <w:rFonts w:hint="eastAsia" w:ascii="仿宋" w:hAnsi="仿宋" w:eastAsia="仿宋" w:cs="仿宋"/>
                          <w:sz w:val="21"/>
                          <w:szCs w:val="21"/>
                          <w:lang w:val="en-US" w:eastAsia="zh-CN"/>
                        </w:rPr>
                        <w:t>5-2 工程质量管理网络图</w:t>
                      </w:r>
                    </w:p>
                  </w:txbxContent>
                </v:textbox>
              </v:shape>
            </w:pict>
          </mc:Fallback>
        </mc:AlternateContent>
      </w:r>
      <w:r>
        <w:rPr>
          <w:rFonts w:hint="eastAsia"/>
          <w:sz w:val="28"/>
          <w:lang w:val="en-US" w:eastAsia="zh-CN"/>
        </w:rPr>
        <w:t>一、</w:t>
      </w:r>
      <w:r>
        <w:rPr>
          <w:rFonts w:hint="eastAsia" w:ascii="宋体" w:hAnsi="宋体" w:cs="宋体"/>
          <w:color w:val="auto"/>
          <w:sz w:val="24"/>
          <w:szCs w:val="24"/>
        </w:rPr>
        <w:t>组织保证措施</w:t>
      </w:r>
    </w:p>
    <w:p w14:paraId="1C983564">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1.1 成立质量管理检查小组，对质量全面负责检查，对影响施工质量的因素进行全面控制，对工程进行事前、事中、事后三控制，严格执行国家、行业施工规范及评定标准。</w:t>
      </w:r>
    </w:p>
    <w:p w14:paraId="100F95AC">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1.2 层层落实各级岗位质量责任制，同时展开质量竞赛，把质量搞好。全面提高全体施工人员的质量意识和创优信念。</w:t>
      </w:r>
    </w:p>
    <w:p w14:paraId="1943D806">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1.3 技术组选用专职质量管理员，认真开展自检、专检工作。</w:t>
      </w:r>
    </w:p>
    <w:p w14:paraId="0FFFC415">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1.4 建立奖罚制度，对施工质量优秀的班组和管理人员给予一定的经济奖励，激励他们在工作中始终能把质量放在首位，使他们能扎扎实实地把工程质量干好；对施工质量低劣的班组和管理人员给予考核并督促整改。</w:t>
      </w:r>
    </w:p>
    <w:p w14:paraId="4FDD35F5">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lang w:val="en-US" w:eastAsia="zh-CN"/>
        </w:rPr>
        <w:t>二、</w:t>
      </w:r>
      <w:r>
        <w:rPr>
          <w:rFonts w:hint="eastAsia" w:ascii="宋体" w:hAnsi="宋体" w:cs="宋体"/>
          <w:color w:val="auto"/>
          <w:sz w:val="24"/>
          <w:szCs w:val="24"/>
        </w:rPr>
        <w:t>技术保证措施</w:t>
      </w:r>
    </w:p>
    <w:p w14:paraId="1BD2BDA0">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2.1 加强技术质量管理监控能力，认真学习和执行国家验收规范，规程及上级部门颁发的建筑法规、规定、文件，认真学习设计图纸，开好设计交底会议，认真接受监理单位的监督，对有影响质量和施工难度的问题尽量预先与设计沟通，取得共识，为创优工程打下良好的基础。</w:t>
      </w:r>
    </w:p>
    <w:p w14:paraId="7C013B6B">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2.2 在全面深刻理解图纸和设计意图的情况，根据工程的特点，编制科学、先进和可行的施工组织设计，由上级总工审批同意，并上报业主和监理单位，全面规划和指导整个工程的施工。</w:t>
      </w:r>
    </w:p>
    <w:p w14:paraId="23CD0C85">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2.3 根据提出的质量目标，进行质量策划。并在工程施工前编制项目质量保证计划，并经监理同意后实施。</w:t>
      </w:r>
    </w:p>
    <w:p w14:paraId="57FB5F68">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2.4 编制施工组织设计，对各分项工程的施工人员进行技术交底，使每一个施工人员都了解和掌握质量要求、施工节点、安全措施各环节，关键操作部位应建立书面技术交底，书面交底坚持签字认可制度。技术员应先对施工员交底，预先列出施工难点、重点进行指导。</w:t>
      </w:r>
    </w:p>
    <w:p w14:paraId="6A4930BE">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lang w:val="en-US" w:eastAsia="zh-CN"/>
        </w:rPr>
        <w:t>三、</w:t>
      </w:r>
      <w:r>
        <w:rPr>
          <w:rFonts w:hint="eastAsia" w:ascii="宋体" w:hAnsi="宋体" w:cs="宋体"/>
          <w:color w:val="auto"/>
          <w:sz w:val="24"/>
          <w:szCs w:val="24"/>
        </w:rPr>
        <w:t>过程质量保证措施</w:t>
      </w:r>
    </w:p>
    <w:p w14:paraId="19D88435">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3.1 工程施工质量实行“工序质量”控制管理方法。对主要工序实行施工员事先交底，监护工程质量跟踪控制，质量员对工序质量过程检查，做到以工作质量保证工序质量，杜绝质量弊病，以工序质量保证工程质量。</w:t>
      </w:r>
    </w:p>
    <w:p w14:paraId="0D1A9428">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3.</w:t>
      </w:r>
      <w:r>
        <w:rPr>
          <w:rFonts w:hint="eastAsia" w:ascii="宋体" w:hAnsi="宋体" w:cs="宋体"/>
          <w:color w:val="auto"/>
          <w:sz w:val="24"/>
          <w:szCs w:val="24"/>
          <w:lang w:val="en-US" w:eastAsia="zh-CN"/>
        </w:rPr>
        <w:t>2</w:t>
      </w:r>
      <w:r>
        <w:rPr>
          <w:rFonts w:hint="eastAsia" w:ascii="宋体" w:hAnsi="宋体" w:cs="宋体"/>
          <w:color w:val="auto"/>
          <w:sz w:val="24"/>
          <w:szCs w:val="24"/>
        </w:rPr>
        <w:t xml:space="preserve"> 对整个工程施工质量进行全面监护和动态管理，实施质量否决制。工序交接前，上道工序的质量必须符合设计要求和施工验收规范，经质量专检员检查签字认可后报监理人员确认，不让不合格产品进入下一道工序，确保工程质量。</w:t>
      </w:r>
    </w:p>
    <w:p w14:paraId="6FAC549C">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3.</w:t>
      </w:r>
      <w:r>
        <w:rPr>
          <w:rFonts w:hint="eastAsia" w:ascii="宋体" w:hAnsi="宋体" w:cs="宋体"/>
          <w:color w:val="auto"/>
          <w:sz w:val="24"/>
          <w:szCs w:val="24"/>
          <w:lang w:val="en-US" w:eastAsia="zh-CN"/>
        </w:rPr>
        <w:t>3</w:t>
      </w:r>
      <w:r>
        <w:rPr>
          <w:rFonts w:hint="eastAsia" w:ascii="宋体" w:hAnsi="宋体" w:cs="宋体"/>
          <w:color w:val="auto"/>
          <w:sz w:val="24"/>
          <w:szCs w:val="24"/>
        </w:rPr>
        <w:t xml:space="preserve"> 润滑油脂使用前检查确认，确保无杂质方可使用。</w:t>
      </w:r>
    </w:p>
    <w:p w14:paraId="64E40731">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lang w:val="en-US" w:eastAsia="zh-CN"/>
        </w:rPr>
        <w:t>四、</w:t>
      </w:r>
      <w:r>
        <w:rPr>
          <w:rFonts w:hint="eastAsia" w:ascii="宋体" w:hAnsi="宋体" w:cs="宋体"/>
          <w:color w:val="auto"/>
          <w:sz w:val="24"/>
          <w:szCs w:val="24"/>
        </w:rPr>
        <w:t>材料进场保证措施</w:t>
      </w:r>
    </w:p>
    <w:p w14:paraId="522F5C32">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4.1 加强对材料的检验工作，所有进场的材料，均有质量保证书。经检验合格的工程设备、材料等，由项目部材料员负责登记保管。</w:t>
      </w:r>
    </w:p>
    <w:p w14:paraId="44D47659">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4.2 所有施工现场用于工程的材料，应根据其不同检验状态分类堆放，</w:t>
      </w:r>
      <w:r>
        <w:rPr>
          <w:rFonts w:hint="eastAsia" w:ascii="宋体" w:hAnsi="宋体" w:cs="宋体"/>
          <w:color w:val="auto"/>
          <w:sz w:val="24"/>
          <w:szCs w:val="24"/>
          <w:lang w:val="en-US" w:eastAsia="zh-CN"/>
        </w:rPr>
        <w:t>s</w:t>
      </w:r>
      <w:r>
        <w:rPr>
          <w:rFonts w:hint="eastAsia" w:ascii="宋体" w:hAnsi="宋体" w:cs="宋体"/>
          <w:color w:val="auto"/>
          <w:sz w:val="24"/>
          <w:szCs w:val="24"/>
        </w:rPr>
        <w:t>做出相应标识。对需要送检的材料及时送检，并将结论主动上报监理工程师。</w:t>
      </w:r>
    </w:p>
    <w:p w14:paraId="1C7BF01E">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4.3 材料检试验工作委托有资质单位执行，并执行有关质量检验方面的规定。</w:t>
      </w:r>
    </w:p>
    <w:p w14:paraId="4BC6DB10">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4.4 现场使用的各种检测器具，必须具有相应的定期检验合格证方可使用，未经检验或超过检验周期的检测器具不得使用。</w:t>
      </w:r>
    </w:p>
    <w:p w14:paraId="47C583FC">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 xml:space="preserve">4.5 本工程量材料品种多。为现场文明施工的需要，应配备适当的人员做材料搬运与整理工作及废料回收工作。 </w:t>
      </w:r>
    </w:p>
    <w:p w14:paraId="1817B26E">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lang w:val="en-US" w:eastAsia="zh-CN"/>
        </w:rPr>
        <w:t>五、</w:t>
      </w:r>
      <w:r>
        <w:rPr>
          <w:rFonts w:hint="eastAsia" w:ascii="宋体" w:hAnsi="宋体" w:cs="宋体"/>
          <w:color w:val="auto"/>
          <w:sz w:val="24"/>
          <w:szCs w:val="24"/>
        </w:rPr>
        <w:t>质量记录保证措施</w:t>
      </w:r>
    </w:p>
    <w:p w14:paraId="682CDD7C">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color w:val="auto"/>
          <w:sz w:val="24"/>
          <w:szCs w:val="24"/>
        </w:rPr>
        <w:sectPr>
          <w:pgSz w:w="11850" w:h="16783"/>
          <w:pgMar w:top="1440" w:right="1797" w:bottom="1440" w:left="1797" w:header="851" w:footer="992" w:gutter="0"/>
          <w:pgNumType w:fmt="decimal"/>
          <w:cols w:space="720" w:num="1"/>
          <w:docGrid w:linePitch="312" w:charSpace="0"/>
        </w:sectPr>
      </w:pPr>
      <w:r>
        <w:rPr>
          <w:rFonts w:hint="eastAsia" w:ascii="宋体" w:hAnsi="宋体" w:cs="宋体"/>
          <w:color w:val="auto"/>
          <w:sz w:val="24"/>
          <w:szCs w:val="24"/>
        </w:rPr>
        <w:t>按业主、监理单位、当地政府及公司质量保证体系的有关要求建立并保存实施过程记录（包括技术交底记录、技术管理记录、工程质量检验评定记录、施工管理记录等）及质量体系运行。</w:t>
      </w:r>
    </w:p>
    <w:p w14:paraId="6302193B">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六、质量目标管理网络图</w:t>
      </w:r>
    </w:p>
    <w:p w14:paraId="0E2ED9AF">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质量目标管理网络如下图5.4所示：</w:t>
      </w:r>
    </w:p>
    <w:p w14:paraId="7FCCE64A">
      <w:pPr>
        <w:bidi w:val="0"/>
        <w:ind w:left="0" w:leftChars="0" w:firstLine="0" w:firstLineChars="0"/>
        <w:jc w:val="center"/>
      </w:pPr>
      <w:r>
        <mc:AlternateContent>
          <mc:Choice Requires="wpg">
            <w:drawing>
              <wp:inline distT="0" distB="0" distL="114300" distR="114300">
                <wp:extent cx="5293360" cy="4855210"/>
                <wp:effectExtent l="5080" t="5080" r="16510" b="16510"/>
                <wp:docPr id="19" name="组合 135"/>
                <wp:cNvGraphicFramePr/>
                <a:graphic xmlns:a="http://schemas.openxmlformats.org/drawingml/2006/main">
                  <a:graphicData uri="http://schemas.microsoft.com/office/word/2010/wordprocessingGroup">
                    <wpg:wgp>
                      <wpg:cNvGrpSpPr/>
                      <wpg:grpSpPr>
                        <a:xfrm>
                          <a:off x="0" y="0"/>
                          <a:ext cx="5293360" cy="4855210"/>
                          <a:chOff x="0" y="0"/>
                          <a:chExt cx="8460" cy="7800"/>
                        </a:xfrm>
                      </wpg:grpSpPr>
                      <wps:wsp>
                        <wps:cNvPr id="1" name="直线 118"/>
                        <wps:cNvCnPr/>
                        <wps:spPr>
                          <a:xfrm>
                            <a:off x="2880" y="2028"/>
                            <a:ext cx="540" cy="936"/>
                          </a:xfrm>
                          <a:prstGeom prst="line">
                            <a:avLst/>
                          </a:prstGeom>
                          <a:ln w="9525" cap="flat" cmpd="sng">
                            <a:solidFill>
                              <a:srgbClr val="000000"/>
                            </a:solidFill>
                            <a:prstDash val="solid"/>
                            <a:headEnd type="none" w="med" len="med"/>
                            <a:tailEnd type="none" w="med" len="med"/>
                          </a:ln>
                        </wps:spPr>
                        <wps:bodyPr upright="1"/>
                      </wps:wsp>
                      <wps:wsp>
                        <wps:cNvPr id="2" name="直线 119"/>
                        <wps:cNvCnPr/>
                        <wps:spPr>
                          <a:xfrm flipH="1">
                            <a:off x="5400" y="1872"/>
                            <a:ext cx="360" cy="1092"/>
                          </a:xfrm>
                          <a:prstGeom prst="line">
                            <a:avLst/>
                          </a:prstGeom>
                          <a:ln w="9525" cap="flat" cmpd="sng">
                            <a:solidFill>
                              <a:srgbClr val="000000"/>
                            </a:solidFill>
                            <a:prstDash val="solid"/>
                            <a:headEnd type="none" w="med" len="med"/>
                            <a:tailEnd type="none" w="med" len="med"/>
                          </a:ln>
                        </wps:spPr>
                        <wps:bodyPr upright="1"/>
                      </wps:wsp>
                      <wps:wsp>
                        <wps:cNvPr id="3" name="文本框 120"/>
                        <wps:cNvSpPr txBox="1"/>
                        <wps:spPr>
                          <a:xfrm>
                            <a:off x="0" y="0"/>
                            <a:ext cx="2880" cy="62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4832036">
                              <w:pPr>
                                <w:widowControl/>
                                <w:numPr>
                                  <w:ilvl w:val="0"/>
                                  <w:numId w:val="0"/>
                                </w:numPr>
                                <w:tabs>
                                  <w:tab w:val="left" w:pos="390"/>
                                </w:tabs>
                                <w:ind w:firstLine="1040"/>
                                <w:jc w:val="center"/>
                                <w:rPr>
                                  <w:rFonts w:hint="eastAsia" w:ascii="宋体" w:hAnsi="宋体"/>
                                  <w:sz w:val="21"/>
                                  <w:szCs w:val="21"/>
                                </w:rPr>
                              </w:pPr>
                              <w:r>
                                <w:rPr>
                                  <w:rFonts w:hint="eastAsia" w:ascii="宋体" w:hAnsi="宋体"/>
                                  <w:sz w:val="21"/>
                                  <w:szCs w:val="21"/>
                                </w:rPr>
                                <w:t>质量责任制</w:t>
                              </w:r>
                            </w:p>
                          </w:txbxContent>
                        </wps:txbx>
                        <wps:bodyPr wrap="square" upright="1"/>
                      </wps:wsp>
                      <wps:wsp>
                        <wps:cNvPr id="4" name="文本框 121"/>
                        <wps:cNvSpPr txBox="1"/>
                        <wps:spPr>
                          <a:xfrm>
                            <a:off x="0" y="676"/>
                            <a:ext cx="2880" cy="1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857B26A">
                              <w:pPr>
                                <w:widowControl/>
                                <w:numPr>
                                  <w:ilvl w:val="0"/>
                                  <w:numId w:val="0"/>
                                </w:numPr>
                                <w:tabs>
                                  <w:tab w:val="left" w:pos="390"/>
                                </w:tabs>
                                <w:jc w:val="center"/>
                                <w:rPr>
                                  <w:rFonts w:hint="eastAsia" w:ascii="宋体" w:hAnsi="宋体"/>
                                  <w:sz w:val="21"/>
                                  <w:szCs w:val="21"/>
                                </w:rPr>
                              </w:pPr>
                              <w:r>
                                <w:rPr>
                                  <w:rFonts w:hint="eastAsia" w:ascii="宋体" w:hAnsi="宋体"/>
                                  <w:sz w:val="21"/>
                                  <w:szCs w:val="21"/>
                                  <w:lang w:val="en-US" w:eastAsia="zh-CN"/>
                                </w:rPr>
                                <w:t>A.</w:t>
                              </w:r>
                              <w:r>
                                <w:rPr>
                                  <w:rFonts w:hint="eastAsia" w:ascii="宋体" w:hAnsi="宋体"/>
                                  <w:sz w:val="21"/>
                                  <w:szCs w:val="21"/>
                                </w:rPr>
                                <w:t>加强项目管理</w:t>
                              </w:r>
                            </w:p>
                            <w:p w14:paraId="27A9CBD8">
                              <w:pPr>
                                <w:widowControl/>
                                <w:numPr>
                                  <w:ilvl w:val="0"/>
                                  <w:numId w:val="0"/>
                                </w:numPr>
                                <w:tabs>
                                  <w:tab w:val="left" w:pos="390"/>
                                </w:tabs>
                                <w:jc w:val="center"/>
                                <w:rPr>
                                  <w:rFonts w:hint="eastAsia" w:ascii="宋体" w:hAnsi="宋体"/>
                                  <w:sz w:val="21"/>
                                  <w:szCs w:val="21"/>
                                </w:rPr>
                              </w:pPr>
                              <w:r>
                                <w:rPr>
                                  <w:rFonts w:hint="eastAsia" w:ascii="宋体" w:hAnsi="宋体"/>
                                  <w:sz w:val="21"/>
                                  <w:szCs w:val="21"/>
                                  <w:lang w:val="en-US" w:eastAsia="zh-CN"/>
                                </w:rPr>
                                <w:t>B.</w:t>
                              </w:r>
                              <w:r>
                                <w:rPr>
                                  <w:rFonts w:hint="eastAsia" w:ascii="宋体" w:hAnsi="宋体"/>
                                  <w:sz w:val="21"/>
                                  <w:szCs w:val="21"/>
                                </w:rPr>
                                <w:t>落实岗位责任</w:t>
                              </w:r>
                            </w:p>
                            <w:p w14:paraId="6AB16501">
                              <w:pPr>
                                <w:widowControl/>
                                <w:numPr>
                                  <w:ilvl w:val="0"/>
                                  <w:numId w:val="0"/>
                                </w:numPr>
                                <w:tabs>
                                  <w:tab w:val="left" w:pos="390"/>
                                </w:tabs>
                                <w:jc w:val="center"/>
                                <w:rPr>
                                  <w:rFonts w:hint="eastAsia" w:ascii="宋体" w:hAnsi="宋体"/>
                                  <w:sz w:val="21"/>
                                  <w:szCs w:val="21"/>
                                </w:rPr>
                              </w:pPr>
                              <w:r>
                                <w:rPr>
                                  <w:rFonts w:hint="eastAsia" w:ascii="宋体" w:hAnsi="宋体"/>
                                  <w:sz w:val="21"/>
                                  <w:szCs w:val="21"/>
                                  <w:lang w:val="en-US" w:eastAsia="zh-CN"/>
                                </w:rPr>
                                <w:t>C.</w:t>
                              </w:r>
                              <w:r>
                                <w:rPr>
                                  <w:rFonts w:hint="eastAsia" w:ascii="宋体" w:hAnsi="宋体"/>
                                  <w:sz w:val="21"/>
                                  <w:szCs w:val="21"/>
                                </w:rPr>
                                <w:t>各分项按工种书面交底</w:t>
                              </w:r>
                            </w:p>
                          </w:txbxContent>
                        </wps:txbx>
                        <wps:bodyPr wrap="square" upright="1"/>
                      </wps:wsp>
                      <wps:wsp>
                        <wps:cNvPr id="5" name="文本框 122"/>
                        <wps:cNvSpPr txBox="1"/>
                        <wps:spPr>
                          <a:xfrm>
                            <a:off x="5760" y="0"/>
                            <a:ext cx="2520" cy="62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D2B4076">
                              <w:pPr>
                                <w:widowControl/>
                                <w:numPr>
                                  <w:ilvl w:val="0"/>
                                  <w:numId w:val="0"/>
                                </w:numPr>
                                <w:tabs>
                                  <w:tab w:val="left" w:pos="390"/>
                                </w:tabs>
                                <w:ind w:firstLine="1040"/>
                                <w:jc w:val="center"/>
                                <w:rPr>
                                  <w:rFonts w:hint="eastAsia" w:ascii="宋体" w:hAnsi="宋体"/>
                                  <w:sz w:val="21"/>
                                  <w:szCs w:val="21"/>
                                </w:rPr>
                              </w:pPr>
                              <w:r>
                                <w:rPr>
                                  <w:rFonts w:hint="eastAsia" w:ascii="宋体" w:hAnsi="宋体"/>
                                  <w:sz w:val="21"/>
                                  <w:szCs w:val="21"/>
                                </w:rPr>
                                <w:t>质量控制点</w:t>
                              </w:r>
                            </w:p>
                          </w:txbxContent>
                        </wps:txbx>
                        <wps:bodyPr wrap="square" upright="1"/>
                      </wps:wsp>
                      <wps:wsp>
                        <wps:cNvPr id="6" name="文本框 123"/>
                        <wps:cNvSpPr txBox="1"/>
                        <wps:spPr>
                          <a:xfrm>
                            <a:off x="5760" y="676"/>
                            <a:ext cx="2520" cy="140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DD9E204">
                              <w:pPr>
                                <w:widowControl/>
                                <w:numPr>
                                  <w:ilvl w:val="0"/>
                                  <w:numId w:val="0"/>
                                </w:numPr>
                                <w:tabs>
                                  <w:tab w:val="left" w:pos="390"/>
                                </w:tabs>
                                <w:jc w:val="center"/>
                                <w:rPr>
                                  <w:rFonts w:hint="eastAsia" w:ascii="宋体" w:hAnsi="宋体"/>
                                  <w:sz w:val="21"/>
                                  <w:szCs w:val="21"/>
                                </w:rPr>
                              </w:pPr>
                              <w:r>
                                <w:rPr>
                                  <w:rFonts w:hint="eastAsia" w:ascii="宋体" w:hAnsi="宋体"/>
                                  <w:sz w:val="21"/>
                                  <w:szCs w:val="21"/>
                                  <w:lang w:val="en-US" w:eastAsia="zh-CN"/>
                                </w:rPr>
                                <w:t>A.</w:t>
                              </w:r>
                              <w:r>
                                <w:rPr>
                                  <w:rFonts w:hint="eastAsia" w:ascii="宋体" w:hAnsi="宋体"/>
                                  <w:sz w:val="21"/>
                                  <w:szCs w:val="21"/>
                                </w:rPr>
                                <w:t>指定质量控制点</w:t>
                              </w:r>
                            </w:p>
                            <w:p w14:paraId="454840EA">
                              <w:pPr>
                                <w:widowControl/>
                                <w:numPr>
                                  <w:ilvl w:val="0"/>
                                  <w:numId w:val="0"/>
                                </w:numPr>
                                <w:tabs>
                                  <w:tab w:val="left" w:pos="390"/>
                                </w:tabs>
                                <w:jc w:val="center"/>
                                <w:rPr>
                                  <w:rFonts w:hint="eastAsia" w:ascii="宋体" w:hAnsi="宋体"/>
                                  <w:sz w:val="21"/>
                                  <w:szCs w:val="21"/>
                                </w:rPr>
                              </w:pPr>
                              <w:r>
                                <w:rPr>
                                  <w:rFonts w:hint="eastAsia" w:ascii="宋体" w:hAnsi="宋体"/>
                                  <w:sz w:val="21"/>
                                  <w:szCs w:val="21"/>
                                  <w:lang w:val="en-US" w:eastAsia="zh-CN"/>
                                </w:rPr>
                                <w:t>B.</w:t>
                              </w:r>
                              <w:r>
                                <w:rPr>
                                  <w:rFonts w:hint="eastAsia" w:ascii="宋体" w:hAnsi="宋体"/>
                                  <w:sz w:val="21"/>
                                  <w:szCs w:val="21"/>
                                </w:rPr>
                                <w:t>跟踪管理</w:t>
                              </w:r>
                            </w:p>
                            <w:p w14:paraId="0070BF43">
                              <w:pPr>
                                <w:widowControl/>
                                <w:numPr>
                                  <w:ilvl w:val="0"/>
                                  <w:numId w:val="0"/>
                                </w:numPr>
                                <w:tabs>
                                  <w:tab w:val="left" w:pos="390"/>
                                </w:tabs>
                                <w:ind w:firstLine="1040"/>
                                <w:jc w:val="center"/>
                                <w:rPr>
                                  <w:rFonts w:hint="eastAsia" w:ascii="宋体" w:hAnsi="宋体"/>
                                  <w:sz w:val="21"/>
                                  <w:szCs w:val="21"/>
                                </w:rPr>
                              </w:pPr>
                              <w:r>
                                <w:rPr>
                                  <w:rFonts w:hint="eastAsia" w:ascii="宋体" w:hAnsi="宋体"/>
                                  <w:sz w:val="21"/>
                                  <w:szCs w:val="21"/>
                                  <w:lang w:val="en-US" w:eastAsia="zh-CN"/>
                                </w:rPr>
                                <w:t>C.</w:t>
                              </w:r>
                              <w:r>
                                <w:rPr>
                                  <w:rFonts w:hint="eastAsia" w:ascii="宋体" w:hAnsi="宋体"/>
                                  <w:sz w:val="21"/>
                                  <w:szCs w:val="21"/>
                                </w:rPr>
                                <w:t>分析改进</w:t>
                              </w:r>
                            </w:p>
                          </w:txbxContent>
                        </wps:txbx>
                        <wps:bodyPr wrap="square" upright="1"/>
                      </wps:wsp>
                      <wps:wsp>
                        <wps:cNvPr id="7" name="文本框 124"/>
                        <wps:cNvSpPr txBox="1"/>
                        <wps:spPr>
                          <a:xfrm>
                            <a:off x="3390" y="2524"/>
                            <a:ext cx="1980" cy="62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2561D86">
                              <w:pPr>
                                <w:ind w:left="0" w:leftChars="0" w:firstLine="0" w:firstLineChars="0"/>
                                <w:jc w:val="center"/>
                                <w:rPr>
                                  <w:rFonts w:hint="eastAsia" w:ascii="宋体" w:hAnsi="宋体"/>
                                  <w:sz w:val="21"/>
                                  <w:szCs w:val="21"/>
                                </w:rPr>
                              </w:pPr>
                              <w:r>
                                <w:rPr>
                                  <w:rFonts w:hint="eastAsia" w:ascii="宋体" w:hAnsi="宋体"/>
                                  <w:sz w:val="21"/>
                                  <w:szCs w:val="21"/>
                                </w:rPr>
                                <w:t>质量目标</w:t>
                              </w:r>
                            </w:p>
                          </w:txbxContent>
                        </wps:txbx>
                        <wps:bodyPr wrap="square" upright="1"/>
                      </wps:wsp>
                      <wps:wsp>
                        <wps:cNvPr id="8" name="文本框 125"/>
                        <wps:cNvSpPr txBox="1"/>
                        <wps:spPr>
                          <a:xfrm>
                            <a:off x="3390" y="3148"/>
                            <a:ext cx="1980" cy="80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644E6CE">
                              <w:pPr>
                                <w:ind w:left="0" w:leftChars="0" w:firstLine="0" w:firstLineChars="0"/>
                                <w:jc w:val="center"/>
                                <w:rPr>
                                  <w:rFonts w:hint="eastAsia" w:ascii="宋体" w:hAnsi="宋体"/>
                                </w:rPr>
                              </w:pPr>
                              <w:r>
                                <w:rPr>
                                  <w:rFonts w:hint="eastAsia" w:ascii="宋体" w:hAnsi="宋体"/>
                                  <w:sz w:val="21"/>
                                  <w:szCs w:val="21"/>
                                </w:rPr>
                                <w:t>保证工程质量100%合格</w:t>
                              </w:r>
                            </w:p>
                          </w:txbxContent>
                        </wps:txbx>
                        <wps:bodyPr wrap="square" upright="1"/>
                      </wps:wsp>
                      <wps:wsp>
                        <wps:cNvPr id="9" name="文本框 126"/>
                        <wps:cNvSpPr txBox="1"/>
                        <wps:spPr>
                          <a:xfrm>
                            <a:off x="360" y="5824"/>
                            <a:ext cx="2520" cy="62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AB587A3">
                              <w:pPr>
                                <w:ind w:left="0" w:leftChars="0" w:firstLine="0" w:firstLineChars="0"/>
                                <w:jc w:val="center"/>
                                <w:rPr>
                                  <w:rFonts w:hint="eastAsia" w:ascii="宋体" w:hAnsi="宋体"/>
                                  <w:sz w:val="21"/>
                                  <w:szCs w:val="21"/>
                                </w:rPr>
                              </w:pPr>
                              <w:r>
                                <w:rPr>
                                  <w:rFonts w:hint="eastAsia" w:ascii="宋体" w:hAnsi="宋体"/>
                                  <w:sz w:val="21"/>
                                  <w:szCs w:val="21"/>
                                </w:rPr>
                                <w:t>工作质量</w:t>
                              </w:r>
                            </w:p>
                          </w:txbxContent>
                        </wps:txbx>
                        <wps:bodyPr wrap="square" upright="1"/>
                      </wps:wsp>
                      <wps:wsp>
                        <wps:cNvPr id="10" name="文本框 127"/>
                        <wps:cNvSpPr txBox="1"/>
                        <wps:spPr>
                          <a:xfrm>
                            <a:off x="360" y="6552"/>
                            <a:ext cx="2520" cy="124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06268DB">
                              <w:pPr>
                                <w:widowControl/>
                                <w:numPr>
                                  <w:ilvl w:val="0"/>
                                  <w:numId w:val="0"/>
                                </w:numPr>
                                <w:tabs>
                                  <w:tab w:val="left" w:pos="405"/>
                                </w:tabs>
                                <w:ind w:firstLine="1040"/>
                                <w:jc w:val="center"/>
                                <w:rPr>
                                  <w:rFonts w:hint="eastAsia" w:ascii="宋体" w:hAnsi="宋体"/>
                                  <w:sz w:val="21"/>
                                  <w:szCs w:val="21"/>
                                </w:rPr>
                              </w:pPr>
                              <w:r>
                                <w:rPr>
                                  <w:rFonts w:hint="eastAsia" w:ascii="宋体" w:hAnsi="宋体"/>
                                  <w:sz w:val="21"/>
                                  <w:szCs w:val="21"/>
                                  <w:lang w:val="en-US" w:eastAsia="zh-CN"/>
                                </w:rPr>
                                <w:t>A.</w:t>
                              </w:r>
                              <w:r>
                                <w:rPr>
                                  <w:rFonts w:hint="eastAsia" w:ascii="宋体" w:hAnsi="宋体"/>
                                  <w:sz w:val="21"/>
                                  <w:szCs w:val="21"/>
                                </w:rPr>
                                <w:t>合理设置岗位指定专项控制点</w:t>
                              </w:r>
                            </w:p>
                            <w:p w14:paraId="691B4AEB">
                              <w:pPr>
                                <w:widowControl/>
                                <w:numPr>
                                  <w:ilvl w:val="0"/>
                                  <w:numId w:val="0"/>
                                </w:numPr>
                                <w:tabs>
                                  <w:tab w:val="left" w:pos="405"/>
                                </w:tabs>
                                <w:jc w:val="center"/>
                                <w:rPr>
                                  <w:rFonts w:hint="eastAsia" w:ascii="宋体" w:hAnsi="宋体"/>
                                  <w:sz w:val="21"/>
                                  <w:szCs w:val="21"/>
                                </w:rPr>
                              </w:pPr>
                              <w:r>
                                <w:rPr>
                                  <w:rFonts w:hint="eastAsia" w:ascii="宋体" w:hAnsi="宋体"/>
                                  <w:sz w:val="21"/>
                                  <w:szCs w:val="21"/>
                                  <w:lang w:val="en-US" w:eastAsia="zh-CN"/>
                                </w:rPr>
                                <w:t>B.</w:t>
                              </w:r>
                              <w:r>
                                <w:rPr>
                                  <w:rFonts w:hint="eastAsia" w:ascii="宋体" w:hAnsi="宋体"/>
                                  <w:sz w:val="21"/>
                                  <w:szCs w:val="21"/>
                                </w:rPr>
                                <w:t>跟踪管理</w:t>
                              </w:r>
                            </w:p>
                          </w:txbxContent>
                        </wps:txbx>
                        <wps:bodyPr wrap="square" upright="1"/>
                      </wps:wsp>
                      <wps:wsp>
                        <wps:cNvPr id="11" name="文本框 128"/>
                        <wps:cNvSpPr txBox="1"/>
                        <wps:spPr>
                          <a:xfrm>
                            <a:off x="5760" y="5824"/>
                            <a:ext cx="2700" cy="62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B6D410F">
                              <w:pPr>
                                <w:ind w:left="0" w:leftChars="0" w:firstLine="0" w:firstLineChars="0"/>
                                <w:jc w:val="center"/>
                                <w:rPr>
                                  <w:rFonts w:hint="eastAsia" w:ascii="宋体" w:hAnsi="宋体"/>
                                  <w:sz w:val="21"/>
                                  <w:szCs w:val="21"/>
                                </w:rPr>
                              </w:pPr>
                              <w:r>
                                <w:rPr>
                                  <w:rFonts w:hint="eastAsia" w:ascii="宋体" w:hAnsi="宋体"/>
                                  <w:sz w:val="21"/>
                                  <w:szCs w:val="21"/>
                                </w:rPr>
                                <w:t>检查制度</w:t>
                              </w:r>
                            </w:p>
                          </w:txbxContent>
                        </wps:txbx>
                        <wps:bodyPr wrap="square" upright="1"/>
                      </wps:wsp>
                      <wps:wsp>
                        <wps:cNvPr id="12" name="文本框 129"/>
                        <wps:cNvSpPr txBox="1"/>
                        <wps:spPr>
                          <a:xfrm>
                            <a:off x="5760" y="6552"/>
                            <a:ext cx="2700" cy="124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7CDBE93">
                              <w:pPr>
                                <w:widowControl/>
                                <w:numPr>
                                  <w:ilvl w:val="0"/>
                                  <w:numId w:val="0"/>
                                </w:numPr>
                                <w:tabs>
                                  <w:tab w:val="left" w:pos="405"/>
                                </w:tabs>
                                <w:jc w:val="center"/>
                                <w:rPr>
                                  <w:rFonts w:hint="eastAsia" w:ascii="宋体" w:hAnsi="宋体"/>
                                  <w:sz w:val="21"/>
                                  <w:szCs w:val="21"/>
                                </w:rPr>
                              </w:pPr>
                              <w:r>
                                <w:rPr>
                                  <w:rFonts w:hint="eastAsia" w:ascii="宋体" w:hAnsi="宋体"/>
                                  <w:sz w:val="21"/>
                                  <w:szCs w:val="21"/>
                                  <w:lang w:val="en-US" w:eastAsia="zh-CN"/>
                                </w:rPr>
                                <w:t>A.</w:t>
                              </w:r>
                              <w:r>
                                <w:rPr>
                                  <w:rFonts w:hint="eastAsia" w:ascii="宋体" w:hAnsi="宋体"/>
                                  <w:sz w:val="21"/>
                                  <w:szCs w:val="21"/>
                                </w:rPr>
                                <w:t>加强自检互检专检</w:t>
                              </w:r>
                            </w:p>
                            <w:p w14:paraId="0E6F1014">
                              <w:pPr>
                                <w:widowControl/>
                                <w:numPr>
                                  <w:ilvl w:val="0"/>
                                  <w:numId w:val="0"/>
                                </w:numPr>
                                <w:tabs>
                                  <w:tab w:val="left" w:pos="405"/>
                                </w:tabs>
                                <w:jc w:val="center"/>
                                <w:rPr>
                                  <w:rFonts w:hint="eastAsia" w:ascii="宋体" w:hAnsi="宋体"/>
                                  <w:sz w:val="21"/>
                                  <w:szCs w:val="21"/>
                                </w:rPr>
                              </w:pPr>
                              <w:r>
                                <w:rPr>
                                  <w:rFonts w:hint="eastAsia" w:ascii="宋体" w:hAnsi="宋体"/>
                                  <w:sz w:val="21"/>
                                  <w:szCs w:val="21"/>
                                  <w:lang w:val="en-US" w:eastAsia="zh-CN"/>
                                </w:rPr>
                                <w:t>B.</w:t>
                              </w:r>
                              <w:r>
                                <w:rPr>
                                  <w:rFonts w:hint="eastAsia" w:ascii="宋体" w:hAnsi="宋体"/>
                                  <w:sz w:val="21"/>
                                  <w:szCs w:val="21"/>
                                </w:rPr>
                                <w:t>落实整改措施</w:t>
                              </w:r>
                            </w:p>
                            <w:p w14:paraId="7E18321B">
                              <w:pPr>
                                <w:widowControl/>
                                <w:numPr>
                                  <w:ilvl w:val="0"/>
                                  <w:numId w:val="0"/>
                                </w:numPr>
                                <w:tabs>
                                  <w:tab w:val="left" w:pos="405"/>
                                </w:tabs>
                                <w:jc w:val="center"/>
                                <w:rPr>
                                  <w:rFonts w:hint="eastAsia" w:ascii="宋体" w:hAnsi="宋体"/>
                                  <w:sz w:val="21"/>
                                  <w:szCs w:val="21"/>
                                </w:rPr>
                              </w:pPr>
                              <w:r>
                                <w:rPr>
                                  <w:rFonts w:hint="eastAsia" w:ascii="宋体" w:hAnsi="宋体"/>
                                  <w:sz w:val="21"/>
                                  <w:szCs w:val="21"/>
                                  <w:lang w:val="en-US" w:eastAsia="zh-CN"/>
                                </w:rPr>
                                <w:t>C.</w:t>
                              </w:r>
                              <w:r>
                                <w:rPr>
                                  <w:rFonts w:hint="eastAsia" w:ascii="宋体" w:hAnsi="宋体"/>
                                  <w:sz w:val="21"/>
                                  <w:szCs w:val="21"/>
                                </w:rPr>
                                <w:t>评定及奖罚</w:t>
                              </w:r>
                            </w:p>
                          </w:txbxContent>
                        </wps:txbx>
                        <wps:bodyPr wrap="square" upright="1"/>
                      </wps:wsp>
                      <wps:wsp>
                        <wps:cNvPr id="13" name="直线 130"/>
                        <wps:cNvCnPr/>
                        <wps:spPr>
                          <a:xfrm>
                            <a:off x="2880" y="1196"/>
                            <a:ext cx="2880" cy="0"/>
                          </a:xfrm>
                          <a:prstGeom prst="line">
                            <a:avLst/>
                          </a:prstGeom>
                          <a:ln w="9525" cap="flat" cmpd="sng">
                            <a:solidFill>
                              <a:srgbClr val="000000"/>
                            </a:solidFill>
                            <a:prstDash val="solid"/>
                            <a:headEnd type="none" w="med" len="med"/>
                            <a:tailEnd type="none" w="med" len="med"/>
                          </a:ln>
                        </wps:spPr>
                        <wps:bodyPr upright="1"/>
                      </wps:wsp>
                      <wps:wsp>
                        <wps:cNvPr id="14" name="直线 131"/>
                        <wps:cNvCnPr/>
                        <wps:spPr>
                          <a:xfrm flipV="1">
                            <a:off x="1500" y="2212"/>
                            <a:ext cx="0" cy="3588"/>
                          </a:xfrm>
                          <a:prstGeom prst="line">
                            <a:avLst/>
                          </a:prstGeom>
                          <a:ln w="9525" cap="flat" cmpd="sng">
                            <a:solidFill>
                              <a:srgbClr val="000000"/>
                            </a:solidFill>
                            <a:prstDash val="solid"/>
                            <a:headEnd type="none" w="med" len="med"/>
                            <a:tailEnd type="none" w="med" len="med"/>
                          </a:ln>
                        </wps:spPr>
                        <wps:bodyPr upright="1"/>
                      </wps:wsp>
                      <wps:wsp>
                        <wps:cNvPr id="15" name="直线 132"/>
                        <wps:cNvCnPr/>
                        <wps:spPr>
                          <a:xfrm>
                            <a:off x="6960" y="2056"/>
                            <a:ext cx="0" cy="3744"/>
                          </a:xfrm>
                          <a:prstGeom prst="line">
                            <a:avLst/>
                          </a:prstGeom>
                          <a:ln w="9525" cap="flat" cmpd="sng">
                            <a:solidFill>
                              <a:srgbClr val="000000"/>
                            </a:solidFill>
                            <a:prstDash val="solid"/>
                            <a:headEnd type="none" w="med" len="med"/>
                            <a:tailEnd type="none" w="med" len="med"/>
                          </a:ln>
                        </wps:spPr>
                        <wps:bodyPr upright="1"/>
                      </wps:wsp>
                      <wps:wsp>
                        <wps:cNvPr id="16" name="直线 133"/>
                        <wps:cNvCnPr/>
                        <wps:spPr>
                          <a:xfrm>
                            <a:off x="2880" y="6924"/>
                            <a:ext cx="2880" cy="0"/>
                          </a:xfrm>
                          <a:prstGeom prst="line">
                            <a:avLst/>
                          </a:prstGeom>
                          <a:ln w="9525" cap="flat" cmpd="sng">
                            <a:solidFill>
                              <a:srgbClr val="000000"/>
                            </a:solidFill>
                            <a:prstDash val="solid"/>
                            <a:headEnd type="none" w="med" len="med"/>
                            <a:tailEnd type="none" w="med" len="med"/>
                          </a:ln>
                        </wps:spPr>
                        <wps:bodyPr upright="1"/>
                      </wps:wsp>
                      <wps:wsp>
                        <wps:cNvPr id="17" name="直线 134"/>
                        <wps:cNvCnPr/>
                        <wps:spPr>
                          <a:xfrm flipH="1">
                            <a:off x="2865" y="3939"/>
                            <a:ext cx="895" cy="1861"/>
                          </a:xfrm>
                          <a:prstGeom prst="line">
                            <a:avLst/>
                          </a:prstGeom>
                          <a:ln w="9525" cap="flat" cmpd="sng">
                            <a:solidFill>
                              <a:srgbClr val="000000"/>
                            </a:solidFill>
                            <a:prstDash val="solid"/>
                            <a:headEnd type="none" w="med" len="med"/>
                            <a:tailEnd type="none" w="med" len="med"/>
                          </a:ln>
                        </wps:spPr>
                        <wps:bodyPr upright="1"/>
                      </wps:wsp>
                      <wps:wsp>
                        <wps:cNvPr id="18" name="直线 135"/>
                        <wps:cNvCnPr/>
                        <wps:spPr>
                          <a:xfrm>
                            <a:off x="4964" y="3981"/>
                            <a:ext cx="781" cy="1819"/>
                          </a:xfrm>
                          <a:prstGeom prst="line">
                            <a:avLst/>
                          </a:prstGeom>
                          <a:ln w="9525" cap="flat" cmpd="sng">
                            <a:solidFill>
                              <a:srgbClr val="000000"/>
                            </a:solidFill>
                            <a:prstDash val="solid"/>
                            <a:headEnd type="none" w="med" len="med"/>
                            <a:tailEnd type="none" w="med" len="med"/>
                          </a:ln>
                        </wps:spPr>
                        <wps:bodyPr upright="1"/>
                      </wps:wsp>
                    </wpg:wgp>
                  </a:graphicData>
                </a:graphic>
              </wp:inline>
            </w:drawing>
          </mc:Choice>
          <mc:Fallback>
            <w:pict>
              <v:group id="组合 135" o:spid="_x0000_s1026" o:spt="203" style="height:382.3pt;width:416.8pt;" coordsize="8460,7800" o:gfxdata="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">
                <o:lock v:ext="edit" aspectratio="f"/>
                <v:line id="直线 118" o:spid="_x0000_s1026" o:spt="20" style="position:absolute;left:2880;top:2028;height:936;width:540;" filled="f" stroked="t" coordsize="21600,21600" o:gfxdata="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CPhLsAAADa&#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直线 119" o:spid="_x0000_s1026" o:spt="20" style="position:absolute;left:5400;top:1872;flip:x;height:1092;width:360;" filled="f" stroked="t" coordsize="21600,21600" o:gfxdata="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Hc0orsAAADa&#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文本框 120" o:spid="_x0000_s1026" o:spt="202" type="#_x0000_t202" style="position:absolute;left:0;top:0;height:624;width:2880;" fillcolor="#FFFFFF" filled="t" stroked="t" coordsize="21600,21600" o:gfxdata="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SUnW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34832036">
                        <w:pPr>
                          <w:widowControl/>
                          <w:numPr>
                            <w:ilvl w:val="0"/>
                            <w:numId w:val="0"/>
                          </w:numPr>
                          <w:tabs>
                            <w:tab w:val="left" w:pos="390"/>
                          </w:tabs>
                          <w:ind w:firstLine="1040"/>
                          <w:jc w:val="center"/>
                          <w:rPr>
                            <w:rFonts w:hint="eastAsia" w:ascii="宋体" w:hAnsi="宋体"/>
                            <w:sz w:val="21"/>
                            <w:szCs w:val="21"/>
                          </w:rPr>
                        </w:pPr>
                        <w:r>
                          <w:rPr>
                            <w:rFonts w:hint="eastAsia" w:ascii="宋体" w:hAnsi="宋体"/>
                            <w:sz w:val="21"/>
                            <w:szCs w:val="21"/>
                          </w:rPr>
                          <w:t>质量责任制</w:t>
                        </w:r>
                      </w:p>
                    </w:txbxContent>
                  </v:textbox>
                </v:shape>
                <v:shape id="文本框 121" o:spid="_x0000_s1026" o:spt="202" type="#_x0000_t202" style="position:absolute;left:0;top:676;height:1560;width:2880;" fillcolor="#FFFFFF" filled="t" stroked="t" coordsize="21600,21600" o:gfxdata="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0aK8AAAA&#10;2g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6857B26A">
                        <w:pPr>
                          <w:widowControl/>
                          <w:numPr>
                            <w:ilvl w:val="0"/>
                            <w:numId w:val="0"/>
                          </w:numPr>
                          <w:tabs>
                            <w:tab w:val="left" w:pos="390"/>
                          </w:tabs>
                          <w:jc w:val="center"/>
                          <w:rPr>
                            <w:rFonts w:hint="eastAsia" w:ascii="宋体" w:hAnsi="宋体"/>
                            <w:sz w:val="21"/>
                            <w:szCs w:val="21"/>
                          </w:rPr>
                        </w:pPr>
                        <w:r>
                          <w:rPr>
                            <w:rFonts w:hint="eastAsia" w:ascii="宋体" w:hAnsi="宋体"/>
                            <w:sz w:val="21"/>
                            <w:szCs w:val="21"/>
                            <w:lang w:val="en-US" w:eastAsia="zh-CN"/>
                          </w:rPr>
                          <w:t>A.</w:t>
                        </w:r>
                        <w:r>
                          <w:rPr>
                            <w:rFonts w:hint="eastAsia" w:ascii="宋体" w:hAnsi="宋体"/>
                            <w:sz w:val="21"/>
                            <w:szCs w:val="21"/>
                          </w:rPr>
                          <w:t>加强项目管理</w:t>
                        </w:r>
                      </w:p>
                      <w:p w14:paraId="27A9CBD8">
                        <w:pPr>
                          <w:widowControl/>
                          <w:numPr>
                            <w:ilvl w:val="0"/>
                            <w:numId w:val="0"/>
                          </w:numPr>
                          <w:tabs>
                            <w:tab w:val="left" w:pos="390"/>
                          </w:tabs>
                          <w:jc w:val="center"/>
                          <w:rPr>
                            <w:rFonts w:hint="eastAsia" w:ascii="宋体" w:hAnsi="宋体"/>
                            <w:sz w:val="21"/>
                            <w:szCs w:val="21"/>
                          </w:rPr>
                        </w:pPr>
                        <w:r>
                          <w:rPr>
                            <w:rFonts w:hint="eastAsia" w:ascii="宋体" w:hAnsi="宋体"/>
                            <w:sz w:val="21"/>
                            <w:szCs w:val="21"/>
                            <w:lang w:val="en-US" w:eastAsia="zh-CN"/>
                          </w:rPr>
                          <w:t>B.</w:t>
                        </w:r>
                        <w:r>
                          <w:rPr>
                            <w:rFonts w:hint="eastAsia" w:ascii="宋体" w:hAnsi="宋体"/>
                            <w:sz w:val="21"/>
                            <w:szCs w:val="21"/>
                          </w:rPr>
                          <w:t>落实岗位责任</w:t>
                        </w:r>
                      </w:p>
                      <w:p w14:paraId="6AB16501">
                        <w:pPr>
                          <w:widowControl/>
                          <w:numPr>
                            <w:ilvl w:val="0"/>
                            <w:numId w:val="0"/>
                          </w:numPr>
                          <w:tabs>
                            <w:tab w:val="left" w:pos="390"/>
                          </w:tabs>
                          <w:jc w:val="center"/>
                          <w:rPr>
                            <w:rFonts w:hint="eastAsia" w:ascii="宋体" w:hAnsi="宋体"/>
                            <w:sz w:val="21"/>
                            <w:szCs w:val="21"/>
                          </w:rPr>
                        </w:pPr>
                        <w:r>
                          <w:rPr>
                            <w:rFonts w:hint="eastAsia" w:ascii="宋体" w:hAnsi="宋体"/>
                            <w:sz w:val="21"/>
                            <w:szCs w:val="21"/>
                            <w:lang w:val="en-US" w:eastAsia="zh-CN"/>
                          </w:rPr>
                          <w:t>C.</w:t>
                        </w:r>
                        <w:r>
                          <w:rPr>
                            <w:rFonts w:hint="eastAsia" w:ascii="宋体" w:hAnsi="宋体"/>
                            <w:sz w:val="21"/>
                            <w:szCs w:val="21"/>
                          </w:rPr>
                          <w:t>各分项按工种书面交底</w:t>
                        </w:r>
                      </w:p>
                    </w:txbxContent>
                  </v:textbox>
                </v:shape>
                <v:shape id="文本框 122" o:spid="_x0000_s1026" o:spt="202" type="#_x0000_t202" style="position:absolute;left:5760;top:0;height:624;width:2520;" fillcolor="#FFFFFF" filled="t" stroked="t" coordsize="21600,21600" o:gfxdata="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7HQ5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0D2B4076">
                        <w:pPr>
                          <w:widowControl/>
                          <w:numPr>
                            <w:ilvl w:val="0"/>
                            <w:numId w:val="0"/>
                          </w:numPr>
                          <w:tabs>
                            <w:tab w:val="left" w:pos="390"/>
                          </w:tabs>
                          <w:ind w:firstLine="1040"/>
                          <w:jc w:val="center"/>
                          <w:rPr>
                            <w:rFonts w:hint="eastAsia" w:ascii="宋体" w:hAnsi="宋体"/>
                            <w:sz w:val="21"/>
                            <w:szCs w:val="21"/>
                          </w:rPr>
                        </w:pPr>
                        <w:r>
                          <w:rPr>
                            <w:rFonts w:hint="eastAsia" w:ascii="宋体" w:hAnsi="宋体"/>
                            <w:sz w:val="21"/>
                            <w:szCs w:val="21"/>
                          </w:rPr>
                          <w:t>质量控制点</w:t>
                        </w:r>
                      </w:p>
                    </w:txbxContent>
                  </v:textbox>
                </v:shape>
                <v:shape id="文本框 123" o:spid="_x0000_s1026" o:spt="202" type="#_x0000_t202" style="position:absolute;left:5760;top:676;height:1404;width:2520;" fillcolor="#FFFFFF" filled="t" stroked="t" coordsize="21600,21600" o:gfxdata="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PupO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2DD9E204">
                        <w:pPr>
                          <w:widowControl/>
                          <w:numPr>
                            <w:ilvl w:val="0"/>
                            <w:numId w:val="0"/>
                          </w:numPr>
                          <w:tabs>
                            <w:tab w:val="left" w:pos="390"/>
                          </w:tabs>
                          <w:jc w:val="center"/>
                          <w:rPr>
                            <w:rFonts w:hint="eastAsia" w:ascii="宋体" w:hAnsi="宋体"/>
                            <w:sz w:val="21"/>
                            <w:szCs w:val="21"/>
                          </w:rPr>
                        </w:pPr>
                        <w:r>
                          <w:rPr>
                            <w:rFonts w:hint="eastAsia" w:ascii="宋体" w:hAnsi="宋体"/>
                            <w:sz w:val="21"/>
                            <w:szCs w:val="21"/>
                            <w:lang w:val="en-US" w:eastAsia="zh-CN"/>
                          </w:rPr>
                          <w:t>A.</w:t>
                        </w:r>
                        <w:r>
                          <w:rPr>
                            <w:rFonts w:hint="eastAsia" w:ascii="宋体" w:hAnsi="宋体"/>
                            <w:sz w:val="21"/>
                            <w:szCs w:val="21"/>
                          </w:rPr>
                          <w:t>指定质量控制点</w:t>
                        </w:r>
                      </w:p>
                      <w:p w14:paraId="454840EA">
                        <w:pPr>
                          <w:widowControl/>
                          <w:numPr>
                            <w:ilvl w:val="0"/>
                            <w:numId w:val="0"/>
                          </w:numPr>
                          <w:tabs>
                            <w:tab w:val="left" w:pos="390"/>
                          </w:tabs>
                          <w:jc w:val="center"/>
                          <w:rPr>
                            <w:rFonts w:hint="eastAsia" w:ascii="宋体" w:hAnsi="宋体"/>
                            <w:sz w:val="21"/>
                            <w:szCs w:val="21"/>
                          </w:rPr>
                        </w:pPr>
                        <w:r>
                          <w:rPr>
                            <w:rFonts w:hint="eastAsia" w:ascii="宋体" w:hAnsi="宋体"/>
                            <w:sz w:val="21"/>
                            <w:szCs w:val="21"/>
                            <w:lang w:val="en-US" w:eastAsia="zh-CN"/>
                          </w:rPr>
                          <w:t>B.</w:t>
                        </w:r>
                        <w:r>
                          <w:rPr>
                            <w:rFonts w:hint="eastAsia" w:ascii="宋体" w:hAnsi="宋体"/>
                            <w:sz w:val="21"/>
                            <w:szCs w:val="21"/>
                          </w:rPr>
                          <w:t>跟踪管理</w:t>
                        </w:r>
                      </w:p>
                      <w:p w14:paraId="0070BF43">
                        <w:pPr>
                          <w:widowControl/>
                          <w:numPr>
                            <w:ilvl w:val="0"/>
                            <w:numId w:val="0"/>
                          </w:numPr>
                          <w:tabs>
                            <w:tab w:val="left" w:pos="390"/>
                          </w:tabs>
                          <w:ind w:firstLine="1040"/>
                          <w:jc w:val="center"/>
                          <w:rPr>
                            <w:rFonts w:hint="eastAsia" w:ascii="宋体" w:hAnsi="宋体"/>
                            <w:sz w:val="21"/>
                            <w:szCs w:val="21"/>
                          </w:rPr>
                        </w:pPr>
                        <w:r>
                          <w:rPr>
                            <w:rFonts w:hint="eastAsia" w:ascii="宋体" w:hAnsi="宋体"/>
                            <w:sz w:val="21"/>
                            <w:szCs w:val="21"/>
                            <w:lang w:val="en-US" w:eastAsia="zh-CN"/>
                          </w:rPr>
                          <w:t>C.</w:t>
                        </w:r>
                        <w:r>
                          <w:rPr>
                            <w:rFonts w:hint="eastAsia" w:ascii="宋体" w:hAnsi="宋体"/>
                            <w:sz w:val="21"/>
                            <w:szCs w:val="21"/>
                          </w:rPr>
                          <w:t>分析改进</w:t>
                        </w:r>
                      </w:p>
                    </w:txbxContent>
                  </v:textbox>
                </v:shape>
                <v:shape id="文本框 124" o:spid="_x0000_s1026" o:spt="202" type="#_x0000_t202" style="position:absolute;left:3390;top:2524;height:624;width:1980;" fillcolor="#FFFFFF" filled="t" stroked="t" coordsize="21600,21600" o:gfxdata="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9yT9W8AAAA&#10;2g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22561D86">
                        <w:pPr>
                          <w:ind w:left="0" w:leftChars="0" w:firstLine="0" w:firstLineChars="0"/>
                          <w:jc w:val="center"/>
                          <w:rPr>
                            <w:rFonts w:hint="eastAsia" w:ascii="宋体" w:hAnsi="宋体"/>
                            <w:sz w:val="21"/>
                            <w:szCs w:val="21"/>
                          </w:rPr>
                        </w:pPr>
                        <w:r>
                          <w:rPr>
                            <w:rFonts w:hint="eastAsia" w:ascii="宋体" w:hAnsi="宋体"/>
                            <w:sz w:val="21"/>
                            <w:szCs w:val="21"/>
                          </w:rPr>
                          <w:t>质量目标</w:t>
                        </w:r>
                      </w:p>
                    </w:txbxContent>
                  </v:textbox>
                </v:shape>
                <v:shape id="文本框 125" o:spid="_x0000_s1026" o:spt="202" type="#_x0000_t202" style="position:absolute;left:3390;top:3148;height:809;width:1980;" fillcolor="#FFFFFF" filled="t" stroked="t" coordsize="21600,21600" o:gfxdata="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7t26e8AAAA&#10;2g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2644E6CE">
                        <w:pPr>
                          <w:ind w:left="0" w:leftChars="0" w:firstLine="0" w:firstLineChars="0"/>
                          <w:jc w:val="center"/>
                          <w:rPr>
                            <w:rFonts w:hint="eastAsia" w:ascii="宋体" w:hAnsi="宋体"/>
                          </w:rPr>
                        </w:pPr>
                        <w:r>
                          <w:rPr>
                            <w:rFonts w:hint="eastAsia" w:ascii="宋体" w:hAnsi="宋体"/>
                            <w:sz w:val="21"/>
                            <w:szCs w:val="21"/>
                          </w:rPr>
                          <w:t>保证工程质量100%合格</w:t>
                        </w:r>
                      </w:p>
                    </w:txbxContent>
                  </v:textbox>
                </v:shape>
                <v:shape id="文本框 126" o:spid="_x0000_s1026" o:spt="202" type="#_x0000_t202" style="position:absolute;left:360;top:5824;height:624;width:2520;" fillcolor="#FFFFFF" filled="t" stroked="t" coordsize="21600,21600" o:gfxdata="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oX48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2AB587A3">
                        <w:pPr>
                          <w:ind w:left="0" w:leftChars="0" w:firstLine="0" w:firstLineChars="0"/>
                          <w:jc w:val="center"/>
                          <w:rPr>
                            <w:rFonts w:hint="eastAsia" w:ascii="宋体" w:hAnsi="宋体"/>
                            <w:sz w:val="21"/>
                            <w:szCs w:val="21"/>
                          </w:rPr>
                        </w:pPr>
                        <w:r>
                          <w:rPr>
                            <w:rFonts w:hint="eastAsia" w:ascii="宋体" w:hAnsi="宋体"/>
                            <w:sz w:val="21"/>
                            <w:szCs w:val="21"/>
                          </w:rPr>
                          <w:t>工作质量</w:t>
                        </w:r>
                      </w:p>
                    </w:txbxContent>
                  </v:textbox>
                </v:shape>
                <v:shape id="文本框 127" o:spid="_x0000_s1026" o:spt="202" type="#_x0000_t202" style="position:absolute;left:360;top:6552;height:1248;width:2520;" fillcolor="#FFFFFF" filled="t" stroked="t" coordsize="21600,21600" o:gfxdata="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UTf2b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606268DB">
                        <w:pPr>
                          <w:widowControl/>
                          <w:numPr>
                            <w:ilvl w:val="0"/>
                            <w:numId w:val="0"/>
                          </w:numPr>
                          <w:tabs>
                            <w:tab w:val="left" w:pos="405"/>
                          </w:tabs>
                          <w:ind w:firstLine="1040"/>
                          <w:jc w:val="center"/>
                          <w:rPr>
                            <w:rFonts w:hint="eastAsia" w:ascii="宋体" w:hAnsi="宋体"/>
                            <w:sz w:val="21"/>
                            <w:szCs w:val="21"/>
                          </w:rPr>
                        </w:pPr>
                        <w:r>
                          <w:rPr>
                            <w:rFonts w:hint="eastAsia" w:ascii="宋体" w:hAnsi="宋体"/>
                            <w:sz w:val="21"/>
                            <w:szCs w:val="21"/>
                            <w:lang w:val="en-US" w:eastAsia="zh-CN"/>
                          </w:rPr>
                          <w:t>A.</w:t>
                        </w:r>
                        <w:r>
                          <w:rPr>
                            <w:rFonts w:hint="eastAsia" w:ascii="宋体" w:hAnsi="宋体"/>
                            <w:sz w:val="21"/>
                            <w:szCs w:val="21"/>
                          </w:rPr>
                          <w:t>合理设置岗位指定专项控制点</w:t>
                        </w:r>
                      </w:p>
                      <w:p w14:paraId="691B4AEB">
                        <w:pPr>
                          <w:widowControl/>
                          <w:numPr>
                            <w:ilvl w:val="0"/>
                            <w:numId w:val="0"/>
                          </w:numPr>
                          <w:tabs>
                            <w:tab w:val="left" w:pos="405"/>
                          </w:tabs>
                          <w:jc w:val="center"/>
                          <w:rPr>
                            <w:rFonts w:hint="eastAsia" w:ascii="宋体" w:hAnsi="宋体"/>
                            <w:sz w:val="21"/>
                            <w:szCs w:val="21"/>
                          </w:rPr>
                        </w:pPr>
                        <w:r>
                          <w:rPr>
                            <w:rFonts w:hint="eastAsia" w:ascii="宋体" w:hAnsi="宋体"/>
                            <w:sz w:val="21"/>
                            <w:szCs w:val="21"/>
                            <w:lang w:val="en-US" w:eastAsia="zh-CN"/>
                          </w:rPr>
                          <w:t>B.</w:t>
                        </w:r>
                        <w:r>
                          <w:rPr>
                            <w:rFonts w:hint="eastAsia" w:ascii="宋体" w:hAnsi="宋体"/>
                            <w:sz w:val="21"/>
                            <w:szCs w:val="21"/>
                          </w:rPr>
                          <w:t>跟踪管理</w:t>
                        </w:r>
                      </w:p>
                    </w:txbxContent>
                  </v:textbox>
                </v:shape>
                <v:shape id="文本框 128" o:spid="_x0000_s1026" o:spt="202" type="#_x0000_t202" style="position:absolute;left:5760;top:5824;height:624;width:2700;" fillcolor="#FFFFFF" filled="t" stroked="t" coordsize="21600,21600" o:gfxdata="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h6Qr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7B6D410F">
                        <w:pPr>
                          <w:ind w:left="0" w:leftChars="0" w:firstLine="0" w:firstLineChars="0"/>
                          <w:jc w:val="center"/>
                          <w:rPr>
                            <w:rFonts w:hint="eastAsia" w:ascii="宋体" w:hAnsi="宋体"/>
                            <w:sz w:val="21"/>
                            <w:szCs w:val="21"/>
                          </w:rPr>
                        </w:pPr>
                        <w:r>
                          <w:rPr>
                            <w:rFonts w:hint="eastAsia" w:ascii="宋体" w:hAnsi="宋体"/>
                            <w:sz w:val="21"/>
                            <w:szCs w:val="21"/>
                          </w:rPr>
                          <w:t>检查制度</w:t>
                        </w:r>
                      </w:p>
                    </w:txbxContent>
                  </v:textbox>
                </v:shape>
                <v:shape id="文本框 129" o:spid="_x0000_s1026" o:spt="202" type="#_x0000_t202" style="position:absolute;left:5760;top:6552;height:1248;width:2700;" fillcolor="#FFFFFF" filled="t" stroked="t" coordsize="21600,21600" o:gfxdata="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2uQ1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67CDBE93">
                        <w:pPr>
                          <w:widowControl/>
                          <w:numPr>
                            <w:ilvl w:val="0"/>
                            <w:numId w:val="0"/>
                          </w:numPr>
                          <w:tabs>
                            <w:tab w:val="left" w:pos="405"/>
                          </w:tabs>
                          <w:jc w:val="center"/>
                          <w:rPr>
                            <w:rFonts w:hint="eastAsia" w:ascii="宋体" w:hAnsi="宋体"/>
                            <w:sz w:val="21"/>
                            <w:szCs w:val="21"/>
                          </w:rPr>
                        </w:pPr>
                        <w:r>
                          <w:rPr>
                            <w:rFonts w:hint="eastAsia" w:ascii="宋体" w:hAnsi="宋体"/>
                            <w:sz w:val="21"/>
                            <w:szCs w:val="21"/>
                            <w:lang w:val="en-US" w:eastAsia="zh-CN"/>
                          </w:rPr>
                          <w:t>A.</w:t>
                        </w:r>
                        <w:r>
                          <w:rPr>
                            <w:rFonts w:hint="eastAsia" w:ascii="宋体" w:hAnsi="宋体"/>
                            <w:sz w:val="21"/>
                            <w:szCs w:val="21"/>
                          </w:rPr>
                          <w:t>加强自检互检专检</w:t>
                        </w:r>
                      </w:p>
                      <w:p w14:paraId="0E6F1014">
                        <w:pPr>
                          <w:widowControl/>
                          <w:numPr>
                            <w:ilvl w:val="0"/>
                            <w:numId w:val="0"/>
                          </w:numPr>
                          <w:tabs>
                            <w:tab w:val="left" w:pos="405"/>
                          </w:tabs>
                          <w:jc w:val="center"/>
                          <w:rPr>
                            <w:rFonts w:hint="eastAsia" w:ascii="宋体" w:hAnsi="宋体"/>
                            <w:sz w:val="21"/>
                            <w:szCs w:val="21"/>
                          </w:rPr>
                        </w:pPr>
                        <w:r>
                          <w:rPr>
                            <w:rFonts w:hint="eastAsia" w:ascii="宋体" w:hAnsi="宋体"/>
                            <w:sz w:val="21"/>
                            <w:szCs w:val="21"/>
                            <w:lang w:val="en-US" w:eastAsia="zh-CN"/>
                          </w:rPr>
                          <w:t>B.</w:t>
                        </w:r>
                        <w:r>
                          <w:rPr>
                            <w:rFonts w:hint="eastAsia" w:ascii="宋体" w:hAnsi="宋体"/>
                            <w:sz w:val="21"/>
                            <w:szCs w:val="21"/>
                          </w:rPr>
                          <w:t>落实整改措施</w:t>
                        </w:r>
                      </w:p>
                      <w:p w14:paraId="7E18321B">
                        <w:pPr>
                          <w:widowControl/>
                          <w:numPr>
                            <w:ilvl w:val="0"/>
                            <w:numId w:val="0"/>
                          </w:numPr>
                          <w:tabs>
                            <w:tab w:val="left" w:pos="405"/>
                          </w:tabs>
                          <w:jc w:val="center"/>
                          <w:rPr>
                            <w:rFonts w:hint="eastAsia" w:ascii="宋体" w:hAnsi="宋体"/>
                            <w:sz w:val="21"/>
                            <w:szCs w:val="21"/>
                          </w:rPr>
                        </w:pPr>
                        <w:r>
                          <w:rPr>
                            <w:rFonts w:hint="eastAsia" w:ascii="宋体" w:hAnsi="宋体"/>
                            <w:sz w:val="21"/>
                            <w:szCs w:val="21"/>
                            <w:lang w:val="en-US" w:eastAsia="zh-CN"/>
                          </w:rPr>
                          <w:t>C.</w:t>
                        </w:r>
                        <w:r>
                          <w:rPr>
                            <w:rFonts w:hint="eastAsia" w:ascii="宋体" w:hAnsi="宋体"/>
                            <w:sz w:val="21"/>
                            <w:szCs w:val="21"/>
                          </w:rPr>
                          <w:t>评定及奖罚</w:t>
                        </w:r>
                      </w:p>
                    </w:txbxContent>
                  </v:textbox>
                </v:shape>
                <v:line id="直线 130" o:spid="_x0000_s1026" o:spt="20" style="position:absolute;left:2880;top:1196;height:0;width:2880;" filled="f" stroked="t" coordsize="21600,21600" o:gfxdata="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uTt+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31" o:spid="_x0000_s1026" o:spt="20" style="position:absolute;left:1500;top:2212;flip:y;height:3588;width:0;" filled="f" stroked="t" coordsize="21600,21600" o:gfxdata="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CeiB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32" o:spid="_x0000_s1026" o:spt="20" style="position:absolute;left:6960;top:2056;height:3744;width:0;" filled="f" stroked="t" coordsize="21600,21600" o:gfxdata="UEsDBAoAAAAAAIdO4kAAAAAAAAAAAAAAAAAEAAAAZHJzL1BLAwQUAAAACACHTuJAN0tzMLwAAADb&#10;AAAADwAAAGRycy9kb3ducmV2LnhtbEVPS2vCQBC+C/6HZQq9BN01p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LczC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33" o:spid="_x0000_s1026" o:spt="20" style="position:absolute;left:2880;top:6924;height:0;width:2880;" filled="f" stroked="t" coordsize="21600,21600" o:gfxdata="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Z7Ue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34" o:spid="_x0000_s1026" o:spt="20" style="position:absolute;left:2865;top:3939;flip:x;height:1861;width:895;" filled="f" stroked="t" coordsize="21600,21600" o:gfxdata="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23b2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35" o:spid="_x0000_s1026" o:spt="20" style="position:absolute;left:4964;top:3981;height:1819;width:781;" filled="f" stroked="t" coordsize="21600,21600" o:gfxdata="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rcrr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w10:wrap type="none"/>
                <w10:anchorlock/>
              </v:group>
            </w:pict>
          </mc:Fallback>
        </mc:AlternateContent>
      </w:r>
    </w:p>
    <w:p w14:paraId="77BAF37E">
      <w:pPr>
        <w:pStyle w:val="22"/>
        <w:ind w:left="0" w:leftChars="0" w:firstLine="0" w:firstLineChars="0"/>
        <w:jc w:val="center"/>
        <w:rPr>
          <w:rFonts w:hint="eastAsia" w:ascii="仿宋" w:hAnsi="仿宋" w:eastAsia="仿宋" w:cs="仿宋"/>
          <w:b/>
          <w:bCs/>
          <w:kern w:val="0"/>
          <w:sz w:val="24"/>
          <w:szCs w:val="24"/>
          <w:highlight w:val="none"/>
          <w:lang w:eastAsia="zh-CN"/>
        </w:rPr>
      </w:pPr>
    </w:p>
    <w:p w14:paraId="40FF34E6">
      <w:pPr>
        <w:pStyle w:val="65"/>
        <w:bidi w:val="0"/>
        <w:jc w:val="center"/>
        <w:rPr>
          <w:rFonts w:hint="default"/>
          <w:b w:val="0"/>
          <w:bCs w:val="0"/>
          <w:lang w:val="en-US" w:eastAsia="zh-CN"/>
        </w:rPr>
      </w:pPr>
      <w:r>
        <w:rPr>
          <w:rFonts w:hint="eastAsia"/>
          <w:b w:val="0"/>
          <w:bCs w:val="0"/>
          <w:lang w:val="en-US" w:eastAsia="zh-CN"/>
        </w:rPr>
        <w:t>图5.4 质量目标管理网络图</w:t>
      </w:r>
    </w:p>
    <w:p w14:paraId="05C17E5D">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eastAsia="宋体" w:cs="宋体"/>
          <w:color w:val="auto"/>
          <w:sz w:val="24"/>
          <w:szCs w:val="24"/>
          <w:lang w:val="en-US" w:eastAsia="zh-CN"/>
        </w:rPr>
      </w:pPr>
    </w:p>
    <w:p w14:paraId="2F61E549">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eastAsia="宋体" w:cs="宋体"/>
          <w:color w:val="auto"/>
          <w:sz w:val="24"/>
          <w:szCs w:val="24"/>
          <w:lang w:val="en-US" w:eastAsia="zh-CN"/>
        </w:rPr>
      </w:pPr>
    </w:p>
    <w:p w14:paraId="77C73559">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eastAsia="宋体" w:cs="宋体"/>
          <w:color w:val="auto"/>
          <w:sz w:val="24"/>
          <w:szCs w:val="24"/>
          <w:lang w:val="en-US" w:eastAsia="zh-CN"/>
        </w:rPr>
      </w:pPr>
    </w:p>
    <w:p w14:paraId="2AEF3148">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eastAsia="宋体" w:cs="宋体"/>
          <w:color w:val="auto"/>
          <w:sz w:val="24"/>
          <w:szCs w:val="24"/>
          <w:lang w:val="en-US" w:eastAsia="zh-CN"/>
        </w:rPr>
      </w:pPr>
    </w:p>
    <w:p w14:paraId="477E6043">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eastAsia="宋体" w:cs="宋体"/>
          <w:color w:val="auto"/>
          <w:sz w:val="24"/>
          <w:szCs w:val="24"/>
          <w:lang w:val="en-US" w:eastAsia="zh-CN"/>
        </w:rPr>
      </w:pPr>
    </w:p>
    <w:p w14:paraId="7092D07A">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eastAsia="宋体" w:cs="宋体"/>
          <w:color w:val="auto"/>
          <w:sz w:val="24"/>
          <w:szCs w:val="24"/>
          <w:lang w:val="en-US" w:eastAsia="zh-CN"/>
        </w:rPr>
      </w:pPr>
    </w:p>
    <w:p w14:paraId="3E52CC51">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eastAsia="宋体" w:cs="宋体"/>
          <w:color w:val="auto"/>
          <w:sz w:val="24"/>
          <w:szCs w:val="24"/>
          <w:lang w:val="en-US" w:eastAsia="zh-CN"/>
        </w:rPr>
      </w:pPr>
    </w:p>
    <w:p w14:paraId="02A48D69">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eastAsia="宋体" w:cs="宋体"/>
          <w:color w:val="auto"/>
          <w:sz w:val="24"/>
          <w:szCs w:val="24"/>
          <w:lang w:val="en-US" w:eastAsia="zh-CN"/>
        </w:rPr>
      </w:pPr>
    </w:p>
    <w:p w14:paraId="5FBBEF2D">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eastAsia="宋体" w:cs="宋体"/>
          <w:color w:val="auto"/>
          <w:sz w:val="24"/>
          <w:szCs w:val="24"/>
          <w:lang w:val="en-US" w:eastAsia="zh-CN"/>
        </w:rPr>
      </w:pPr>
    </w:p>
    <w:p w14:paraId="20985D24">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eastAsia="宋体" w:cs="宋体"/>
          <w:color w:val="auto"/>
          <w:sz w:val="24"/>
          <w:szCs w:val="24"/>
          <w:lang w:val="en-US" w:eastAsia="zh-CN"/>
        </w:rPr>
      </w:pPr>
    </w:p>
    <w:p w14:paraId="066B8860">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七、质量通病防治清单</w:t>
      </w:r>
    </w:p>
    <w:p w14:paraId="676FF96A">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default" w:ascii="宋体" w:hAnsi="宋体" w:eastAsia="宋体" w:cs="宋体"/>
          <w:color w:val="auto"/>
          <w:sz w:val="24"/>
          <w:szCs w:val="24"/>
          <w:lang w:val="en-US" w:eastAsia="zh-CN"/>
        </w:rPr>
      </w:pPr>
      <w:r>
        <w:rPr>
          <w:rFonts w:hint="eastAsia"/>
          <w:lang w:val="en-US" w:eastAsia="zh-CN"/>
        </w:rPr>
        <w:t>通过对自身项目特点辨识，结合《</w:t>
      </w:r>
      <w:r>
        <w:t>宝钢股份建设技改工程质量通病防治手册</w:t>
      </w:r>
      <w:r>
        <w:rPr>
          <w:rFonts w:hint="eastAsia"/>
          <w:lang w:val="en-US" w:eastAsia="zh-CN"/>
        </w:rPr>
        <w:t>》中列明的常见质量通病，</w:t>
      </w:r>
      <w:r>
        <w:rPr>
          <w:rFonts w:hint="eastAsia" w:ascii="宋体" w:hAnsi="宋体" w:eastAsia="宋体" w:cs="宋体"/>
          <w:color w:val="auto"/>
          <w:sz w:val="24"/>
          <w:szCs w:val="24"/>
          <w:lang w:val="en-US" w:eastAsia="zh-CN"/>
        </w:rPr>
        <w:t>质量通病防治清单如下图5.5所示：</w:t>
      </w:r>
    </w:p>
    <w:p w14:paraId="170881A2">
      <w:pPr>
        <w:bidi w:val="0"/>
        <w:ind w:left="0" w:leftChars="0" w:firstLine="0" w:firstLineChars="0"/>
        <w:rPr>
          <w:rFonts w:hint="eastAsia"/>
          <w:lang w:eastAsia="zh-CN"/>
        </w:rPr>
      </w:pPr>
      <w:r>
        <w:rPr>
          <w:rFonts w:hint="eastAsia"/>
          <w:lang w:eastAsia="zh-CN"/>
        </w:rPr>
        <w:drawing>
          <wp:inline distT="0" distB="0" distL="114300" distR="114300">
            <wp:extent cx="5272405" cy="2635250"/>
            <wp:effectExtent l="0" t="0" r="4445" b="12700"/>
            <wp:docPr id="313" name="图片 108" descr="affd22abeb6a6e07970c19bb1df92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108" descr="affd22abeb6a6e07970c19bb1df9297a"/>
                    <pic:cNvPicPr>
                      <a:picLocks noChangeAspect="1"/>
                    </pic:cNvPicPr>
                  </pic:nvPicPr>
                  <pic:blipFill>
                    <a:blip r:embed="rId51"/>
                    <a:stretch>
                      <a:fillRect/>
                    </a:stretch>
                  </pic:blipFill>
                  <pic:spPr>
                    <a:xfrm>
                      <a:off x="0" y="0"/>
                      <a:ext cx="5272405" cy="2635250"/>
                    </a:xfrm>
                    <a:prstGeom prst="rect">
                      <a:avLst/>
                    </a:prstGeom>
                    <a:noFill/>
                    <a:ln>
                      <a:noFill/>
                    </a:ln>
                  </pic:spPr>
                </pic:pic>
              </a:graphicData>
            </a:graphic>
          </wp:inline>
        </w:drawing>
      </w:r>
      <w:r>
        <w:rPr>
          <w:rFonts w:hint="eastAsia"/>
          <w:lang w:eastAsia="zh-CN"/>
        </w:rPr>
        <w:drawing>
          <wp:inline distT="0" distB="0" distL="114300" distR="114300">
            <wp:extent cx="5267960" cy="2159000"/>
            <wp:effectExtent l="0" t="0" r="8890" b="12700"/>
            <wp:docPr id="314" name="图片 106" descr="b2383e5e253c998154b5efeb2090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106" descr="b2383e5e253c998154b5efeb20907805"/>
                    <pic:cNvPicPr>
                      <a:picLocks noChangeAspect="1"/>
                    </pic:cNvPicPr>
                  </pic:nvPicPr>
                  <pic:blipFill>
                    <a:blip r:embed="rId52"/>
                    <a:stretch>
                      <a:fillRect/>
                    </a:stretch>
                  </pic:blipFill>
                  <pic:spPr>
                    <a:xfrm>
                      <a:off x="0" y="0"/>
                      <a:ext cx="5267960" cy="2159000"/>
                    </a:xfrm>
                    <a:prstGeom prst="rect">
                      <a:avLst/>
                    </a:prstGeom>
                    <a:noFill/>
                    <a:ln>
                      <a:noFill/>
                    </a:ln>
                  </pic:spPr>
                </pic:pic>
              </a:graphicData>
            </a:graphic>
          </wp:inline>
        </w:drawing>
      </w:r>
      <w:r>
        <w:rPr>
          <w:rFonts w:hint="eastAsia"/>
          <w:lang w:eastAsia="zh-CN"/>
        </w:rPr>
        <w:drawing>
          <wp:inline distT="0" distB="0" distL="114300" distR="114300">
            <wp:extent cx="5276850" cy="1921510"/>
            <wp:effectExtent l="0" t="0" r="0" b="2540"/>
            <wp:docPr id="315" name="图片 107" descr="ef370933b316db550aaf9fb8cd0dc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107" descr="ef370933b316db550aaf9fb8cd0dcbfd"/>
                    <pic:cNvPicPr>
                      <a:picLocks noChangeAspect="1"/>
                    </pic:cNvPicPr>
                  </pic:nvPicPr>
                  <pic:blipFill>
                    <a:blip r:embed="rId53"/>
                    <a:stretch>
                      <a:fillRect/>
                    </a:stretch>
                  </pic:blipFill>
                  <pic:spPr>
                    <a:xfrm>
                      <a:off x="0" y="0"/>
                      <a:ext cx="5276850" cy="1921510"/>
                    </a:xfrm>
                    <a:prstGeom prst="rect">
                      <a:avLst/>
                    </a:prstGeom>
                    <a:noFill/>
                    <a:ln>
                      <a:noFill/>
                    </a:ln>
                  </pic:spPr>
                </pic:pic>
              </a:graphicData>
            </a:graphic>
          </wp:inline>
        </w:drawing>
      </w:r>
    </w:p>
    <w:p w14:paraId="0910191A">
      <w:pPr>
        <w:pStyle w:val="65"/>
        <w:bidi w:val="0"/>
        <w:rPr>
          <w:rFonts w:hint="default"/>
          <w:b w:val="0"/>
          <w:bCs w:val="0"/>
          <w:lang w:val="en-US" w:eastAsia="zh-CN"/>
        </w:rPr>
      </w:pPr>
      <w:r>
        <w:rPr>
          <w:rFonts w:hint="eastAsia"/>
          <w:b w:val="0"/>
          <w:bCs w:val="0"/>
          <w:lang w:val="en-US" w:eastAsia="zh-CN"/>
        </w:rPr>
        <w:t>图5.5 质量通病防治清单</w:t>
      </w:r>
    </w:p>
    <w:p w14:paraId="60C3A098">
      <w:pPr>
        <w:pageBreakBefore/>
        <w:spacing w:line="360" w:lineRule="auto"/>
        <w:ind w:right="-11" w:firstLine="24" w:firstLineChars="10"/>
        <w:jc w:val="center"/>
        <w:outlineLvl w:val="0"/>
        <w:rPr>
          <w:rFonts w:hint="eastAsia" w:ascii="宋体" w:hAnsi="宋体" w:cs="宋体"/>
          <w:color w:val="auto"/>
          <w:sz w:val="24"/>
          <w:szCs w:val="24"/>
        </w:rPr>
      </w:pPr>
      <w:bookmarkStart w:id="238" w:name="_Toc9323"/>
      <w:r>
        <w:rPr>
          <w:rFonts w:hint="eastAsia" w:ascii="宋体" w:hAnsi="宋体" w:cs="宋体"/>
          <w:b/>
          <w:bCs/>
          <w:color w:val="auto"/>
          <w:sz w:val="24"/>
          <w:szCs w:val="24"/>
        </w:rPr>
        <w:t>第六章 安全管理计划</w:t>
      </w:r>
      <w:bookmarkEnd w:id="233"/>
      <w:bookmarkEnd w:id="234"/>
      <w:bookmarkEnd w:id="235"/>
      <w:bookmarkEnd w:id="236"/>
      <w:bookmarkEnd w:id="237"/>
      <w:bookmarkEnd w:id="238"/>
    </w:p>
    <w:p w14:paraId="76B3AD6E">
      <w:pPr>
        <w:pStyle w:val="4"/>
        <w:numPr>
          <w:ilvl w:val="1"/>
          <w:numId w:val="0"/>
        </w:numPr>
        <w:spacing w:before="0" w:after="0" w:line="360" w:lineRule="auto"/>
        <w:jc w:val="left"/>
        <w:outlineLvl w:val="1"/>
        <w:rPr>
          <w:rFonts w:hint="eastAsia" w:ascii="宋体" w:hAnsi="宋体" w:eastAsia="宋体" w:cs="宋体"/>
          <w:b w:val="0"/>
          <w:color w:val="auto"/>
          <w:sz w:val="24"/>
          <w:szCs w:val="24"/>
        </w:rPr>
      </w:pPr>
      <w:bookmarkStart w:id="239" w:name="_Toc19602"/>
      <w:bookmarkStart w:id="240" w:name="_Toc27162_WPSOffice_Level2"/>
      <w:bookmarkStart w:id="241" w:name="_Toc25421"/>
      <w:bookmarkStart w:id="242" w:name="_Toc11802"/>
      <w:bookmarkStart w:id="243" w:name="_Toc4115"/>
      <w:bookmarkStart w:id="244" w:name="_Toc19548"/>
      <w:r>
        <w:rPr>
          <w:rFonts w:hint="eastAsia" w:ascii="宋体" w:hAnsi="宋体" w:eastAsia="宋体" w:cs="宋体"/>
          <w:color w:val="auto"/>
          <w:sz w:val="24"/>
          <w:szCs w:val="24"/>
        </w:rPr>
        <w:t>第一节 安全保证措施</w:t>
      </w:r>
      <w:bookmarkEnd w:id="239"/>
      <w:bookmarkEnd w:id="240"/>
      <w:bookmarkEnd w:id="241"/>
      <w:bookmarkEnd w:id="242"/>
      <w:bookmarkEnd w:id="243"/>
      <w:bookmarkEnd w:id="244"/>
    </w:p>
    <w:p w14:paraId="1A700FA8">
      <w:pPr>
        <w:spacing w:line="360" w:lineRule="auto"/>
        <w:rPr>
          <w:rFonts w:hint="eastAsia" w:ascii="宋体" w:hAnsi="宋体" w:cs="宋体"/>
          <w:color w:val="auto"/>
          <w:sz w:val="24"/>
          <w:szCs w:val="24"/>
        </w:rPr>
      </w:pPr>
      <w:bookmarkStart w:id="245" w:name="_Toc24676"/>
      <w:bookmarkStart w:id="246" w:name="_Toc393374183"/>
      <w:bookmarkStart w:id="247" w:name="_Toc260964019"/>
      <w:bookmarkStart w:id="248" w:name="_Toc393984729"/>
      <w:r>
        <w:rPr>
          <w:rFonts w:hint="eastAsia" w:ascii="宋体" w:hAnsi="宋体" w:cs="宋体"/>
          <w:color w:val="auto"/>
          <w:sz w:val="24"/>
          <w:szCs w:val="24"/>
        </w:rPr>
        <w:t>一、安全管理目标</w:t>
      </w:r>
      <w:bookmarkEnd w:id="245"/>
      <w:bookmarkEnd w:id="246"/>
      <w:bookmarkEnd w:id="247"/>
      <w:bookmarkEnd w:id="248"/>
    </w:p>
    <w:p w14:paraId="0C17AD22">
      <w:pPr>
        <w:spacing w:line="360" w:lineRule="auto"/>
        <w:ind w:right="-12" w:firstLine="480" w:firstLineChars="200"/>
        <w:rPr>
          <w:rFonts w:hint="eastAsia" w:ascii="宋体" w:hAnsi="宋体" w:cs="宋体"/>
          <w:color w:val="auto"/>
          <w:sz w:val="24"/>
          <w:szCs w:val="24"/>
        </w:rPr>
      </w:pPr>
      <w:r>
        <w:rPr>
          <w:rFonts w:hint="eastAsia" w:ascii="宋体" w:hAnsi="宋体" w:cs="宋体"/>
          <w:color w:val="auto"/>
          <w:sz w:val="24"/>
          <w:szCs w:val="24"/>
        </w:rPr>
        <w:t>工程施工期内；无轻伤及以上事故；无火灾事故；无交通事故。</w:t>
      </w:r>
    </w:p>
    <w:p w14:paraId="53216741">
      <w:pPr>
        <w:numPr>
          <w:ilvl w:val="0"/>
          <w:numId w:val="8"/>
        </w:numPr>
        <w:spacing w:line="360" w:lineRule="auto"/>
        <w:rPr>
          <w:rFonts w:hint="eastAsia" w:ascii="宋体" w:hAnsi="宋体" w:cs="宋体"/>
          <w:color w:val="auto"/>
          <w:sz w:val="24"/>
          <w:szCs w:val="24"/>
        </w:rPr>
      </w:pPr>
      <w:bookmarkStart w:id="249" w:name="_Toc393374184"/>
      <w:bookmarkStart w:id="250" w:name="_Toc260964020"/>
      <w:bookmarkStart w:id="251" w:name="_Toc26075"/>
      <w:bookmarkStart w:id="252" w:name="_Toc393984730"/>
      <w:r>
        <w:rPr>
          <w:rFonts w:hint="eastAsia" w:ascii="宋体" w:hAnsi="宋体" w:cs="宋体"/>
          <w:color w:val="auto"/>
          <w:sz w:val="24"/>
          <w:szCs w:val="24"/>
        </w:rPr>
        <w:t>安全管理体系</w:t>
      </w:r>
      <w:bookmarkEnd w:id="249"/>
      <w:bookmarkEnd w:id="250"/>
      <w:bookmarkEnd w:id="251"/>
      <w:bookmarkEnd w:id="252"/>
    </w:p>
    <w:p w14:paraId="0B111BA4">
      <w:pPr>
        <w:spacing w:line="360" w:lineRule="auto"/>
        <w:ind w:right="-11"/>
      </w:pPr>
      <w:bookmarkStart w:id="253" w:name="_Toc393984731"/>
      <w:bookmarkStart w:id="254" w:name="_Toc393374185"/>
      <w:bookmarkStart w:id="255" w:name="_Toc32034"/>
      <w:bookmarkStart w:id="256" w:name="_Toc260964021"/>
    </w:p>
    <w:p w14:paraId="0255855C">
      <w:pPr>
        <w:bidi w:val="0"/>
      </w:pPr>
    </w:p>
    <w:p w14:paraId="7DFB6238">
      <w:pPr>
        <w:spacing w:line="360" w:lineRule="auto"/>
        <w:ind w:right="-11"/>
      </w:pPr>
      <w:r>
        <w:rPr>
          <w:sz w:val="21"/>
        </w:rPr>
        <mc:AlternateContent>
          <mc:Choice Requires="wps">
            <w:drawing>
              <wp:anchor distT="0" distB="0" distL="114300" distR="114300" simplePos="0" relativeHeight="251754496" behindDoc="0" locked="0" layoutInCell="1" allowOverlap="1">
                <wp:simplePos x="0" y="0"/>
                <wp:positionH relativeFrom="column">
                  <wp:posOffset>1827530</wp:posOffset>
                </wp:positionH>
                <wp:positionV relativeFrom="paragraph">
                  <wp:posOffset>41275</wp:posOffset>
                </wp:positionV>
                <wp:extent cx="1440180" cy="507365"/>
                <wp:effectExtent l="9525" t="9525" r="17145" b="16510"/>
                <wp:wrapNone/>
                <wp:docPr id="247" name="文本框 379"/>
                <wp:cNvGraphicFramePr/>
                <a:graphic xmlns:a="http://schemas.openxmlformats.org/drawingml/2006/main">
                  <a:graphicData uri="http://schemas.microsoft.com/office/word/2010/wordprocessingShape">
                    <wps:wsp>
                      <wps:cNvSpPr txBox="1"/>
                      <wps:spPr>
                        <a:xfrm>
                          <a:off x="0" y="0"/>
                          <a:ext cx="1440180" cy="507365"/>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233FBF92">
                            <w:pPr>
                              <w:ind w:left="0" w:leftChars="0" w:firstLine="0" w:firstLineChars="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项目经理</w:t>
                            </w:r>
                          </w:p>
                          <w:p w14:paraId="56515F23">
                            <w:pPr>
                              <w:ind w:left="0" w:leftChars="0" w:firstLine="0" w:firstLineChars="0"/>
                              <w:jc w:val="center"/>
                              <w:rPr>
                                <w:rFonts w:hint="default" w:ascii="宋体" w:hAnsi="宋体" w:eastAsia="宋体" w:cs="宋体"/>
                                <w:b/>
                                <w:bCs/>
                                <w:sz w:val="18"/>
                                <w:szCs w:val="18"/>
                                <w:lang w:val="en-US" w:eastAsia="zh-CN"/>
                              </w:rPr>
                            </w:pPr>
                            <w:r>
                              <w:rPr>
                                <w:rFonts w:hint="eastAsia" w:ascii="宋体" w:hAnsi="宋体" w:cs="宋体"/>
                                <w:sz w:val="18"/>
                                <w:szCs w:val="18"/>
                                <w:lang w:val="en-US" w:eastAsia="zh-CN"/>
                              </w:rPr>
                              <w:t>张秋</w:t>
                            </w:r>
                            <w:r>
                              <w:rPr>
                                <w:rFonts w:hint="eastAsia" w:ascii="宋体" w:hAnsi="宋体" w:cs="宋体"/>
                                <w:b w:val="0"/>
                                <w:bCs w:val="0"/>
                                <w:sz w:val="18"/>
                                <w:szCs w:val="18"/>
                                <w:lang w:val="en-US" w:eastAsia="zh-CN"/>
                              </w:rPr>
                              <w:t>杰13761790743</w:t>
                            </w:r>
                          </w:p>
                          <w:p w14:paraId="14CA2970">
                            <w:pPr>
                              <w:jc w:val="center"/>
                              <w:rPr>
                                <w:rFonts w:hint="eastAsia" w:ascii="宋体" w:hAnsi="宋体" w:eastAsia="宋体" w:cs="宋体"/>
                                <w:sz w:val="18"/>
                                <w:szCs w:val="18"/>
                                <w:lang w:eastAsia="zh-CN"/>
                              </w:rPr>
                            </w:pPr>
                          </w:p>
                        </w:txbxContent>
                      </wps:txbx>
                      <wps:bodyPr wrap="square" lIns="91439" tIns="45719" rIns="91439" bIns="45719" upright="1"/>
                    </wps:wsp>
                  </a:graphicData>
                </a:graphic>
              </wp:anchor>
            </w:drawing>
          </mc:Choice>
          <mc:Fallback>
            <w:pict>
              <v:shape id="文本框 379" o:spid="_x0000_s1026" o:spt="202" type="#_x0000_t202" style="position:absolute;left:0pt;margin-left:143.9pt;margin-top:3.25pt;height:39.95pt;width:113.4pt;z-index:251754496;mso-width-relative:page;mso-height-relative:page;" fillcolor="#CCFFFF" filled="t" stroked="t" coordsize="21600,21600" o:gfxdata="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Zy8lF2QAAAAgBAAAPAAAAAAAAAAEAIAAAACIAAABkcnMvZG93bnJldi54&#10;bWxQSwECFAAUAAAACACHTuJA7olw3jICAAB9BAAADgAAAAAAAAABACAAAAAoAQAAZHJzL2Uyb0Rv&#10;Yy54bWxQSwUGAAAAAAYABgBZAQAAzAUAAAAA&#10;">
                <v:fill on="t" focussize="0,0"/>
                <v:stroke weight="1.5pt" color="#000000" joinstyle="miter"/>
                <v:imagedata o:title=""/>
                <o:lock v:ext="edit" aspectratio="f"/>
                <v:textbox inset="7.19992125984252pt,3.59992125984252pt,7.19992125984252pt,3.59992125984252pt">
                  <w:txbxContent>
                    <w:p w14:paraId="233FBF92">
                      <w:pPr>
                        <w:ind w:left="0" w:leftChars="0" w:firstLine="0" w:firstLineChars="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项目经理</w:t>
                      </w:r>
                    </w:p>
                    <w:p w14:paraId="56515F23">
                      <w:pPr>
                        <w:ind w:left="0" w:leftChars="0" w:firstLine="0" w:firstLineChars="0"/>
                        <w:jc w:val="center"/>
                        <w:rPr>
                          <w:rFonts w:hint="default" w:ascii="宋体" w:hAnsi="宋体" w:eastAsia="宋体" w:cs="宋体"/>
                          <w:b/>
                          <w:bCs/>
                          <w:sz w:val="18"/>
                          <w:szCs w:val="18"/>
                          <w:lang w:val="en-US" w:eastAsia="zh-CN"/>
                        </w:rPr>
                      </w:pPr>
                      <w:r>
                        <w:rPr>
                          <w:rFonts w:hint="eastAsia" w:ascii="宋体" w:hAnsi="宋体" w:cs="宋体"/>
                          <w:sz w:val="18"/>
                          <w:szCs w:val="18"/>
                          <w:lang w:val="en-US" w:eastAsia="zh-CN"/>
                        </w:rPr>
                        <w:t>张秋</w:t>
                      </w:r>
                      <w:r>
                        <w:rPr>
                          <w:rFonts w:hint="eastAsia" w:ascii="宋体" w:hAnsi="宋体" w:cs="宋体"/>
                          <w:b w:val="0"/>
                          <w:bCs w:val="0"/>
                          <w:sz w:val="18"/>
                          <w:szCs w:val="18"/>
                          <w:lang w:val="en-US" w:eastAsia="zh-CN"/>
                        </w:rPr>
                        <w:t>杰13761790743</w:t>
                      </w:r>
                    </w:p>
                    <w:p w14:paraId="14CA2970">
                      <w:pPr>
                        <w:jc w:val="center"/>
                        <w:rPr>
                          <w:rFonts w:hint="eastAsia" w:ascii="宋体" w:hAnsi="宋体" w:eastAsia="宋体" w:cs="宋体"/>
                          <w:sz w:val="18"/>
                          <w:szCs w:val="18"/>
                          <w:lang w:eastAsia="zh-CN"/>
                        </w:rPr>
                      </w:pPr>
                    </w:p>
                  </w:txbxContent>
                </v:textbox>
              </v:shape>
            </w:pict>
          </mc:Fallback>
        </mc:AlternateContent>
      </w:r>
    </w:p>
    <w:p w14:paraId="04EB0F2F">
      <w:pPr>
        <w:spacing w:line="360" w:lineRule="auto"/>
        <w:ind w:right="-11"/>
      </w:pPr>
    </w:p>
    <w:p w14:paraId="4BED43BD">
      <w:pPr>
        <w:spacing w:line="360" w:lineRule="auto"/>
        <w:ind w:right="-11"/>
      </w:pPr>
      <w:r>
        <w:rPr>
          <w:sz w:val="21"/>
        </w:rPr>
        <mc:AlternateContent>
          <mc:Choice Requires="wps">
            <w:drawing>
              <wp:anchor distT="0" distB="0" distL="114300" distR="114300" simplePos="0" relativeHeight="251773952" behindDoc="0" locked="0" layoutInCell="1" allowOverlap="1">
                <wp:simplePos x="0" y="0"/>
                <wp:positionH relativeFrom="column">
                  <wp:posOffset>2544445</wp:posOffset>
                </wp:positionH>
                <wp:positionV relativeFrom="paragraph">
                  <wp:posOffset>71755</wp:posOffset>
                </wp:positionV>
                <wp:extent cx="635" cy="203200"/>
                <wp:effectExtent l="9525" t="0" r="27940" b="6350"/>
                <wp:wrapNone/>
                <wp:docPr id="266" name="直接连接符 399"/>
                <wp:cNvGraphicFramePr/>
                <a:graphic xmlns:a="http://schemas.openxmlformats.org/drawingml/2006/main">
                  <a:graphicData uri="http://schemas.microsoft.com/office/word/2010/wordprocessingShape">
                    <wps:wsp>
                      <wps:cNvCnPr/>
                      <wps:spPr>
                        <a:xfrm rot="10800000">
                          <a:off x="0" y="0"/>
                          <a:ext cx="635" cy="203200"/>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99" o:spid="_x0000_s1026" o:spt="20" style="position:absolute;left:0pt;margin-left:200.35pt;margin-top:5.65pt;height:16pt;width:0.05pt;rotation:11796480f;z-index:251773952;mso-width-relative:page;mso-height-relative:page;" filled="f" stroked="t" coordsize="21600,21600" o:gfxdata="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Ibj/A1gAAAAkBAAAPAAAAAAAAAAEAIAAAACIAAABk&#10;cnMvZG93bnJldi54bWxQSwECFAAUAAAACACHTuJAcz12YggCAAADBAAADgAAAAAAAAABACAAAAAl&#10;AQAAZHJzL2Uyb0RvYy54bWxQSwUGAAAAAAYABgBZAQAAnwUAAAAA&#10;">
                <v:fill on="f" focussize="0,0"/>
                <v:stroke weight="1.5pt" color="#000000" joinstyle="round"/>
                <v:imagedata o:title=""/>
                <o:lock v:ext="edit" aspectratio="f"/>
              </v:line>
            </w:pict>
          </mc:Fallback>
        </mc:AlternateContent>
      </w:r>
    </w:p>
    <w:p w14:paraId="452FEC25">
      <w:pPr>
        <w:spacing w:line="360" w:lineRule="auto"/>
        <w:ind w:right="-11"/>
      </w:pPr>
      <w:r>
        <w:rPr>
          <w:sz w:val="21"/>
        </w:rPr>
        <mc:AlternateContent>
          <mc:Choice Requires="wps">
            <w:drawing>
              <wp:anchor distT="0" distB="0" distL="114300" distR="114300" simplePos="0" relativeHeight="251766784" behindDoc="0" locked="0" layoutInCell="1" allowOverlap="1">
                <wp:simplePos x="0" y="0"/>
                <wp:positionH relativeFrom="column">
                  <wp:posOffset>1696720</wp:posOffset>
                </wp:positionH>
                <wp:positionV relativeFrom="paragraph">
                  <wp:posOffset>36830</wp:posOffset>
                </wp:positionV>
                <wp:extent cx="635" cy="218440"/>
                <wp:effectExtent l="37465" t="0" r="38100" b="10160"/>
                <wp:wrapNone/>
                <wp:docPr id="259" name="直接连接符 392"/>
                <wp:cNvGraphicFramePr/>
                <a:graphic xmlns:a="http://schemas.openxmlformats.org/drawingml/2006/main">
                  <a:graphicData uri="http://schemas.microsoft.com/office/word/2010/wordprocessingShape">
                    <wps:wsp>
                      <wps:cNvCnPr/>
                      <wps:spPr>
                        <a:xfrm>
                          <a:off x="0" y="0"/>
                          <a:ext cx="635" cy="218440"/>
                        </a:xfrm>
                        <a:prstGeom prst="line">
                          <a:avLst/>
                        </a:prstGeom>
                        <a:ln w="19050" cap="flat" cmpd="sng">
                          <a:solidFill>
                            <a:srgbClr val="000000"/>
                          </a:solidFill>
                          <a:prstDash val="solid"/>
                          <a:round/>
                          <a:headEnd type="none" w="med" len="med"/>
                          <a:tailEnd type="triangle" w="med" len="med"/>
                        </a:ln>
                      </wps:spPr>
                      <wps:bodyPr upright="1"/>
                    </wps:wsp>
                  </a:graphicData>
                </a:graphic>
              </wp:anchor>
            </w:drawing>
          </mc:Choice>
          <mc:Fallback>
            <w:pict>
              <v:line id="直接连接符 392" o:spid="_x0000_s1026" o:spt="20" style="position:absolute;left:0pt;margin-left:133.6pt;margin-top:2.9pt;height:17.2pt;width:0.05pt;z-index:251766784;mso-width-relative:page;mso-height-relative:page;" filled="f" stroked="t" coordsize="21600,21600" o:gfxdata="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&#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WJSYrUAAAACAEAAA8AAAAAAAAAAQAgAAAAIgAAAGRy&#10;cy9kb3ducmV2LnhtbFBLAQIUABQAAAAIAIdO4kB2TV1NCQIAAPgDAAAOAAAAAAAAAAEAIAAAACMB&#10;AABkcnMvZTJvRG9jLnhtbFBLBQYAAAAABgAGAFkBAACeBQ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765760" behindDoc="0" locked="0" layoutInCell="1" allowOverlap="1">
                <wp:simplePos x="0" y="0"/>
                <wp:positionH relativeFrom="column">
                  <wp:posOffset>3375025</wp:posOffset>
                </wp:positionH>
                <wp:positionV relativeFrom="paragraph">
                  <wp:posOffset>40005</wp:posOffset>
                </wp:positionV>
                <wp:extent cx="635" cy="203200"/>
                <wp:effectExtent l="38100" t="0" r="37465" b="6350"/>
                <wp:wrapNone/>
                <wp:docPr id="258" name="直接连接符 391"/>
                <wp:cNvGraphicFramePr/>
                <a:graphic xmlns:a="http://schemas.openxmlformats.org/drawingml/2006/main">
                  <a:graphicData uri="http://schemas.microsoft.com/office/word/2010/wordprocessingShape">
                    <wps:wsp>
                      <wps:cNvCnPr/>
                      <wps:spPr>
                        <a:xfrm flipH="1">
                          <a:off x="0" y="0"/>
                          <a:ext cx="635" cy="203200"/>
                        </a:xfrm>
                        <a:prstGeom prst="line">
                          <a:avLst/>
                        </a:prstGeom>
                        <a:ln w="19050" cap="flat" cmpd="sng">
                          <a:solidFill>
                            <a:srgbClr val="000000"/>
                          </a:solidFill>
                          <a:prstDash val="solid"/>
                          <a:round/>
                          <a:headEnd type="none" w="med" len="med"/>
                          <a:tailEnd type="triangle" w="med" len="med"/>
                        </a:ln>
                      </wps:spPr>
                      <wps:bodyPr upright="1"/>
                    </wps:wsp>
                  </a:graphicData>
                </a:graphic>
              </wp:anchor>
            </w:drawing>
          </mc:Choice>
          <mc:Fallback>
            <w:pict>
              <v:line id="直接连接符 391" o:spid="_x0000_s1026" o:spt="20" style="position:absolute;left:0pt;flip:x;margin-left:265.75pt;margin-top:3.15pt;height:16pt;width:0.05pt;z-index:251765760;mso-width-relative:page;mso-height-relative:page;" filled="f" stroked="t" coordsize="21600,21600" o:gfxdata="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OOetLVAAAACAEAAA8AAAAAAAAAAQAgAAAAIgAA&#10;AGRycy9kb3ducmV2LnhtbFBLAQIUABQAAAAIAIdO4kCZ4+GkCwIAAAIEAAAOAAAAAAAAAAEAIAAA&#10;ACQBAABkcnMvZTJvRG9jLnhtbFBLBQYAAAAABgAGAFkBAAChBQ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753472" behindDoc="0" locked="0" layoutInCell="1" allowOverlap="1">
                <wp:simplePos x="0" y="0"/>
                <wp:positionH relativeFrom="column">
                  <wp:posOffset>1689735</wp:posOffset>
                </wp:positionH>
                <wp:positionV relativeFrom="paragraph">
                  <wp:posOffset>44450</wp:posOffset>
                </wp:positionV>
                <wp:extent cx="1683385" cy="635"/>
                <wp:effectExtent l="0" t="0" r="0" b="0"/>
                <wp:wrapNone/>
                <wp:docPr id="246" name="直接连接符 378"/>
                <wp:cNvGraphicFramePr/>
                <a:graphic xmlns:a="http://schemas.openxmlformats.org/drawingml/2006/main">
                  <a:graphicData uri="http://schemas.microsoft.com/office/word/2010/wordprocessingShape">
                    <wps:wsp>
                      <wps:cNvCnPr/>
                      <wps:spPr>
                        <a:xfrm flipV="1">
                          <a:off x="0" y="0"/>
                          <a:ext cx="1683385" cy="635"/>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78" o:spid="_x0000_s1026" o:spt="20" style="position:absolute;left:0pt;flip:y;margin-left:133.05pt;margin-top:3.5pt;height:0.05pt;width:132.55pt;z-index:251753472;mso-width-relative:page;mso-height-relative:page;" filled="f" stroked="t" coordsize="21600,21600" o:gfxdata="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IMmPI1QAAAAcBAAAPAAAAAAAAAAEAIAAAACIAAABkcnMv&#10;ZG93bnJldi54bWxQSwECFAAUAAAACACHTuJA+h0oVwYCAAD/AwAADgAAAAAAAAABACAAAAAkAQAA&#10;ZHJzL2Uyb0RvYy54bWxQSwUGAAAAAAYABgBZAQAAnAUAAAAA&#10;">
                <v:fill on="f" focussize="0,0"/>
                <v:stroke weight="1.5pt" color="#000000" joinstyle="round"/>
                <v:imagedata o:title=""/>
                <o:lock v:ext="edit" aspectratio="f"/>
              </v:line>
            </w:pict>
          </mc:Fallback>
        </mc:AlternateContent>
      </w:r>
    </w:p>
    <w:p w14:paraId="72E28CCF">
      <w:pPr>
        <w:spacing w:line="360" w:lineRule="auto"/>
        <w:ind w:right="-11"/>
      </w:pPr>
      <w:r>
        <w:rPr>
          <w:sz w:val="21"/>
        </w:rPr>
        <mc:AlternateContent>
          <mc:Choice Requires="wps">
            <w:drawing>
              <wp:anchor distT="0" distB="0" distL="114300" distR="114300" simplePos="0" relativeHeight="251756544" behindDoc="0" locked="0" layoutInCell="1" allowOverlap="1">
                <wp:simplePos x="0" y="0"/>
                <wp:positionH relativeFrom="column">
                  <wp:posOffset>984885</wp:posOffset>
                </wp:positionH>
                <wp:positionV relativeFrom="paragraph">
                  <wp:posOffset>32385</wp:posOffset>
                </wp:positionV>
                <wp:extent cx="1429385" cy="440690"/>
                <wp:effectExtent l="9525" t="9525" r="27940" b="26035"/>
                <wp:wrapNone/>
                <wp:docPr id="249" name="文本框 381"/>
                <wp:cNvGraphicFramePr/>
                <a:graphic xmlns:a="http://schemas.openxmlformats.org/drawingml/2006/main">
                  <a:graphicData uri="http://schemas.microsoft.com/office/word/2010/wordprocessingShape">
                    <wps:wsp>
                      <wps:cNvSpPr txBox="1"/>
                      <wps:spPr>
                        <a:xfrm>
                          <a:off x="0" y="0"/>
                          <a:ext cx="1429385" cy="440690"/>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501953A9">
                            <w:pPr>
                              <w:ind w:left="0" w:lef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val="en-US" w:eastAsia="zh-CN"/>
                              </w:rPr>
                              <w:t xml:space="preserve"> </w:t>
                            </w:r>
                            <w:r>
                              <w:rPr>
                                <w:rFonts w:hint="eastAsia" w:ascii="宋体" w:hAnsi="宋体" w:cs="宋体"/>
                                <w:sz w:val="18"/>
                                <w:szCs w:val="18"/>
                                <w:lang w:eastAsia="zh-CN"/>
                              </w:rPr>
                              <w:t>施工</w:t>
                            </w:r>
                            <w:r>
                              <w:rPr>
                                <w:rFonts w:hint="eastAsia" w:ascii="宋体" w:hAnsi="宋体" w:eastAsia="宋体" w:cs="宋体"/>
                                <w:sz w:val="18"/>
                                <w:szCs w:val="18"/>
                                <w:lang w:eastAsia="zh-CN"/>
                              </w:rPr>
                              <w:t>经理</w:t>
                            </w:r>
                          </w:p>
                          <w:p w14:paraId="66A5EA5F">
                            <w:pPr>
                              <w:jc w:val="center"/>
                              <w:rPr>
                                <w:rFonts w:hint="default" w:ascii="宋体" w:hAnsi="宋体" w:eastAsia="宋体" w:cs="宋体"/>
                                <w:sz w:val="18"/>
                                <w:szCs w:val="18"/>
                                <w:lang w:val="en-US" w:eastAsia="zh-CN"/>
                              </w:rPr>
                            </w:pPr>
                            <w:r>
                              <w:rPr>
                                <w:rFonts w:hint="eastAsia" w:ascii="宋体" w:hAnsi="宋体" w:cs="宋体"/>
                                <w:sz w:val="18"/>
                                <w:szCs w:val="18"/>
                                <w:highlight w:val="none"/>
                                <w:lang w:val="en-US" w:eastAsia="zh-CN"/>
                              </w:rPr>
                              <w:t>施忠平</w:t>
                            </w:r>
                            <w:r>
                              <w:rPr>
                                <w:rFonts w:hint="eastAsia" w:ascii="宋体" w:hAnsi="宋体" w:cs="宋体"/>
                                <w:b w:val="0"/>
                                <w:bCs w:val="0"/>
                                <w:sz w:val="18"/>
                                <w:szCs w:val="18"/>
                                <w:lang w:val="en-US" w:eastAsia="zh-CN"/>
                              </w:rPr>
                              <w:t>13671604022</w:t>
                            </w:r>
                          </w:p>
                          <w:p w14:paraId="74854EA5">
                            <w:pPr>
                              <w:ind w:left="0" w:leftChars="0" w:firstLine="0" w:firstLineChars="0"/>
                              <w:jc w:val="center"/>
                              <w:rPr>
                                <w:rFonts w:hint="default" w:ascii="宋体" w:hAnsi="宋体" w:eastAsia="宋体" w:cs="宋体"/>
                                <w:sz w:val="18"/>
                                <w:szCs w:val="18"/>
                                <w:lang w:val="en-US" w:eastAsia="zh-CN"/>
                              </w:rPr>
                            </w:pPr>
                          </w:p>
                        </w:txbxContent>
                      </wps:txbx>
                      <wps:bodyPr wrap="square" lIns="91439" tIns="45719" rIns="91439" bIns="45719" upright="1"/>
                    </wps:wsp>
                  </a:graphicData>
                </a:graphic>
              </wp:anchor>
            </w:drawing>
          </mc:Choice>
          <mc:Fallback>
            <w:pict>
              <v:shape id="文本框 381" o:spid="_x0000_s1026" o:spt="202" type="#_x0000_t202" style="position:absolute;left:0pt;margin-left:77.55pt;margin-top:2.55pt;height:34.7pt;width:112.55pt;z-index:251756544;mso-width-relative:page;mso-height-relative:page;" fillcolor="#CCFFFF" filled="t" stroked="t" coordsize="21600,21600" o:gfxdata="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aWWDP2AAAAAgBAAAPAAAAAAAAAAEAIAAAACIAAABkcnMvZG93bnJl&#10;di54bWxQSwECFAAUAAAACACHTuJAnGix5zYCAAB9BAAADgAAAAAAAAABACAAAAAnAQAAZHJzL2Uy&#10;b0RvYy54bWxQSwUGAAAAAAYABgBZAQAAzwUAAAAA&#10;">
                <v:fill on="t" focussize="0,0"/>
                <v:stroke weight="1.5pt" color="#000000" joinstyle="miter"/>
                <v:imagedata o:title=""/>
                <o:lock v:ext="edit" aspectratio="f"/>
                <v:textbox inset="7.19992125984252pt,3.59992125984252pt,7.19992125984252pt,3.59992125984252pt">
                  <w:txbxContent>
                    <w:p w14:paraId="501953A9">
                      <w:pPr>
                        <w:ind w:left="0" w:lef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val="en-US" w:eastAsia="zh-CN"/>
                        </w:rPr>
                        <w:t xml:space="preserve"> </w:t>
                      </w:r>
                      <w:r>
                        <w:rPr>
                          <w:rFonts w:hint="eastAsia" w:ascii="宋体" w:hAnsi="宋体" w:cs="宋体"/>
                          <w:sz w:val="18"/>
                          <w:szCs w:val="18"/>
                          <w:lang w:eastAsia="zh-CN"/>
                        </w:rPr>
                        <w:t>施工</w:t>
                      </w:r>
                      <w:r>
                        <w:rPr>
                          <w:rFonts w:hint="eastAsia" w:ascii="宋体" w:hAnsi="宋体" w:eastAsia="宋体" w:cs="宋体"/>
                          <w:sz w:val="18"/>
                          <w:szCs w:val="18"/>
                          <w:lang w:eastAsia="zh-CN"/>
                        </w:rPr>
                        <w:t>经理</w:t>
                      </w:r>
                    </w:p>
                    <w:p w14:paraId="66A5EA5F">
                      <w:pPr>
                        <w:jc w:val="center"/>
                        <w:rPr>
                          <w:rFonts w:hint="default" w:ascii="宋体" w:hAnsi="宋体" w:eastAsia="宋体" w:cs="宋体"/>
                          <w:sz w:val="18"/>
                          <w:szCs w:val="18"/>
                          <w:lang w:val="en-US" w:eastAsia="zh-CN"/>
                        </w:rPr>
                      </w:pPr>
                      <w:r>
                        <w:rPr>
                          <w:rFonts w:hint="eastAsia" w:ascii="宋体" w:hAnsi="宋体" w:cs="宋体"/>
                          <w:sz w:val="18"/>
                          <w:szCs w:val="18"/>
                          <w:highlight w:val="none"/>
                          <w:lang w:val="en-US" w:eastAsia="zh-CN"/>
                        </w:rPr>
                        <w:t>施忠平</w:t>
                      </w:r>
                      <w:r>
                        <w:rPr>
                          <w:rFonts w:hint="eastAsia" w:ascii="宋体" w:hAnsi="宋体" w:cs="宋体"/>
                          <w:b w:val="0"/>
                          <w:bCs w:val="0"/>
                          <w:sz w:val="18"/>
                          <w:szCs w:val="18"/>
                          <w:lang w:val="en-US" w:eastAsia="zh-CN"/>
                        </w:rPr>
                        <w:t>13671604022</w:t>
                      </w:r>
                    </w:p>
                    <w:p w14:paraId="74854EA5">
                      <w:pPr>
                        <w:ind w:left="0" w:leftChars="0" w:firstLine="0" w:firstLineChars="0"/>
                        <w:jc w:val="center"/>
                        <w:rPr>
                          <w:rFonts w:hint="default" w:ascii="宋体" w:hAnsi="宋体" w:eastAsia="宋体" w:cs="宋体"/>
                          <w:sz w:val="18"/>
                          <w:szCs w:val="18"/>
                          <w:lang w:val="en-US" w:eastAsia="zh-CN"/>
                        </w:rPr>
                      </w:pPr>
                    </w:p>
                  </w:txbxContent>
                </v:textbox>
              </v:shape>
            </w:pict>
          </mc:Fallback>
        </mc:AlternateContent>
      </w:r>
      <w:r>
        <w:rPr>
          <w:sz w:val="21"/>
        </w:rPr>
        <mc:AlternateContent>
          <mc:Choice Requires="wps">
            <w:drawing>
              <wp:anchor distT="0" distB="0" distL="114300" distR="114300" simplePos="0" relativeHeight="251755520" behindDoc="0" locked="0" layoutInCell="1" allowOverlap="1">
                <wp:simplePos x="0" y="0"/>
                <wp:positionH relativeFrom="column">
                  <wp:posOffset>2681605</wp:posOffset>
                </wp:positionH>
                <wp:positionV relativeFrom="paragraph">
                  <wp:posOffset>26035</wp:posOffset>
                </wp:positionV>
                <wp:extent cx="1429385" cy="440690"/>
                <wp:effectExtent l="9525" t="9525" r="27940" b="26035"/>
                <wp:wrapNone/>
                <wp:docPr id="248" name="文本框 380"/>
                <wp:cNvGraphicFramePr/>
                <a:graphic xmlns:a="http://schemas.openxmlformats.org/drawingml/2006/main">
                  <a:graphicData uri="http://schemas.microsoft.com/office/word/2010/wordprocessingShape">
                    <wps:wsp>
                      <wps:cNvSpPr txBox="1"/>
                      <wps:spPr>
                        <a:xfrm>
                          <a:off x="0" y="0"/>
                          <a:ext cx="1429385" cy="440690"/>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403D9580">
                            <w:pPr>
                              <w:ind w:left="0" w:lef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 xml:space="preserve"> 安全经理</w:t>
                            </w:r>
                          </w:p>
                          <w:p w14:paraId="77504A09">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戴旭13681603961</w:t>
                            </w:r>
                          </w:p>
                        </w:txbxContent>
                      </wps:txbx>
                      <wps:bodyPr wrap="square" lIns="91439" tIns="45719" rIns="91439" bIns="45719" upright="1"/>
                    </wps:wsp>
                  </a:graphicData>
                </a:graphic>
              </wp:anchor>
            </w:drawing>
          </mc:Choice>
          <mc:Fallback>
            <w:pict>
              <v:shape id="文本框 380" o:spid="_x0000_s1026" o:spt="202" type="#_x0000_t202" style="position:absolute;left:0pt;margin-left:211.15pt;margin-top:2.05pt;height:34.7pt;width:112.55pt;z-index:251755520;mso-width-relative:page;mso-height-relative:page;" fillcolor="#CCFFFF" filled="t" stroked="t" coordsize="21600,21600" o:gfxdata="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nstP3ZAAAACAEAAA8AAAAAAAAAAQAgAAAAIgAAAGRycy9kb3ducmV2&#10;LnhtbFBLAQIUABQAAAAIAIdO4kBIVrreNAIAAH0EAAAOAAAAAAAAAAEAIAAAACgBAABkcnMvZTJv&#10;RG9jLnhtbFBLBQYAAAAABgAGAFkBAADOBQAAAAA=&#10;">
                <v:fill on="t" focussize="0,0"/>
                <v:stroke weight="1.5pt" color="#000000" joinstyle="miter"/>
                <v:imagedata o:title=""/>
                <o:lock v:ext="edit" aspectratio="f"/>
                <v:textbox inset="7.19992125984252pt,3.59992125984252pt,7.19992125984252pt,3.59992125984252pt">
                  <w:txbxContent>
                    <w:p w14:paraId="403D9580">
                      <w:pPr>
                        <w:ind w:left="0" w:lef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 xml:space="preserve"> 安全经理</w:t>
                      </w:r>
                    </w:p>
                    <w:p w14:paraId="77504A09">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戴旭13681603961</w:t>
                      </w:r>
                    </w:p>
                  </w:txbxContent>
                </v:textbox>
              </v:shape>
            </w:pict>
          </mc:Fallback>
        </mc:AlternateContent>
      </w:r>
    </w:p>
    <w:p w14:paraId="612F7F53">
      <w:pPr>
        <w:spacing w:line="360" w:lineRule="auto"/>
        <w:ind w:right="-11"/>
      </w:pPr>
    </w:p>
    <w:p w14:paraId="087E910E">
      <w:pPr>
        <w:spacing w:line="360" w:lineRule="auto"/>
        <w:ind w:right="-11"/>
      </w:pPr>
      <w:r>
        <w:rPr>
          <w:sz w:val="21"/>
        </w:rPr>
        <mc:AlternateContent>
          <mc:Choice Requires="wps">
            <w:drawing>
              <wp:anchor distT="0" distB="0" distL="114300" distR="114300" simplePos="0" relativeHeight="251767808" behindDoc="0" locked="0" layoutInCell="1" allowOverlap="1">
                <wp:simplePos x="0" y="0"/>
                <wp:positionH relativeFrom="column">
                  <wp:posOffset>1697990</wp:posOffset>
                </wp:positionH>
                <wp:positionV relativeFrom="paragraph">
                  <wp:posOffset>11430</wp:posOffset>
                </wp:positionV>
                <wp:extent cx="635" cy="183515"/>
                <wp:effectExtent l="9525" t="0" r="27940" b="6985"/>
                <wp:wrapNone/>
                <wp:docPr id="260" name="直接连接符 393"/>
                <wp:cNvGraphicFramePr/>
                <a:graphic xmlns:a="http://schemas.openxmlformats.org/drawingml/2006/main">
                  <a:graphicData uri="http://schemas.microsoft.com/office/word/2010/wordprocessingShape">
                    <wps:wsp>
                      <wps:cNvCnPr/>
                      <wps:spPr>
                        <a:xfrm rot="10800000">
                          <a:off x="0" y="0"/>
                          <a:ext cx="635" cy="183515"/>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93" o:spid="_x0000_s1026" o:spt="20" style="position:absolute;left:0pt;margin-left:133.7pt;margin-top:0.9pt;height:14.45pt;width:0.05pt;rotation:11796480f;z-index:251767808;mso-width-relative:page;mso-height-relative:page;" filled="f" stroked="t" coordsize="21600,21600" o:gfxdata="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&#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XkNKbVAAAACAEAAA8AAAAAAAAAAQAgAAAAIgAAAGRy&#10;cy9kb3ducmV2LnhtbFBLAQIUABQAAAAIAIdO4kBeCxjGCAIAAAMEAAAOAAAAAAAAAAEAIAAAACQB&#10;AABkcnMvZTJvRG9jLnhtbFBLBQYAAAAABgAGAFkBAACeBQ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764736" behindDoc="0" locked="0" layoutInCell="1" allowOverlap="1">
                <wp:simplePos x="0" y="0"/>
                <wp:positionH relativeFrom="column">
                  <wp:posOffset>3385820</wp:posOffset>
                </wp:positionH>
                <wp:positionV relativeFrom="paragraph">
                  <wp:posOffset>2540</wp:posOffset>
                </wp:positionV>
                <wp:extent cx="635" cy="203200"/>
                <wp:effectExtent l="9525" t="0" r="27940" b="6350"/>
                <wp:wrapNone/>
                <wp:docPr id="257" name="直接连接符 390"/>
                <wp:cNvGraphicFramePr/>
                <a:graphic xmlns:a="http://schemas.openxmlformats.org/drawingml/2006/main">
                  <a:graphicData uri="http://schemas.microsoft.com/office/word/2010/wordprocessingShape">
                    <wps:wsp>
                      <wps:cNvCnPr/>
                      <wps:spPr>
                        <a:xfrm rot="10800000">
                          <a:off x="0" y="0"/>
                          <a:ext cx="635" cy="203200"/>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90" o:spid="_x0000_s1026" o:spt="20" style="position:absolute;left:0pt;margin-left:266.6pt;margin-top:0.2pt;height:16pt;width:0.05pt;rotation:11796480f;z-index:251764736;mso-width-relative:page;mso-height-relative:page;" filled="f" stroked="t" coordsize="21600,21600" o:gfxdata="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&#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z70zXVAAAABwEAAA8AAAAAAAAAAQAgAAAAIgAAAGRy&#10;cy9kb3ducmV2LnhtbFBLAQIUABQAAAAIAIdO4kAvZPyaCAIAAAMEAAAOAAAAAAAAAAEAIAAAACQB&#10;AABkcnMvZTJvRG9jLnhtbFBLBQYAAAAABgAGAFkBAACeBQ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763712" behindDoc="0" locked="0" layoutInCell="1" allowOverlap="1">
                <wp:simplePos x="0" y="0"/>
                <wp:positionH relativeFrom="column">
                  <wp:posOffset>2538095</wp:posOffset>
                </wp:positionH>
                <wp:positionV relativeFrom="paragraph">
                  <wp:posOffset>188595</wp:posOffset>
                </wp:positionV>
                <wp:extent cx="635" cy="223520"/>
                <wp:effectExtent l="37465" t="0" r="38100" b="5080"/>
                <wp:wrapNone/>
                <wp:docPr id="256" name="直接连接符 389"/>
                <wp:cNvGraphicFramePr/>
                <a:graphic xmlns:a="http://schemas.openxmlformats.org/drawingml/2006/main">
                  <a:graphicData uri="http://schemas.microsoft.com/office/word/2010/wordprocessingShape">
                    <wps:wsp>
                      <wps:cNvCnPr/>
                      <wps:spPr>
                        <a:xfrm>
                          <a:off x="0" y="0"/>
                          <a:ext cx="635" cy="223520"/>
                        </a:xfrm>
                        <a:prstGeom prst="line">
                          <a:avLst/>
                        </a:prstGeom>
                        <a:ln w="19050" cap="flat" cmpd="sng">
                          <a:solidFill>
                            <a:srgbClr val="000000"/>
                          </a:solidFill>
                          <a:prstDash val="solid"/>
                          <a:round/>
                          <a:headEnd type="none" w="med" len="med"/>
                          <a:tailEnd type="triangle" w="med" len="med"/>
                        </a:ln>
                      </wps:spPr>
                      <wps:bodyPr upright="1"/>
                    </wps:wsp>
                  </a:graphicData>
                </a:graphic>
              </wp:anchor>
            </w:drawing>
          </mc:Choice>
          <mc:Fallback>
            <w:pict>
              <v:line id="直接连接符 389" o:spid="_x0000_s1026" o:spt="20" style="position:absolute;left:0pt;margin-left:199.85pt;margin-top:14.85pt;height:17.6pt;width:0.05pt;z-index:251763712;mso-width-relative:page;mso-height-relative:page;" filled="f" stroked="t" coordsize="21600,21600" o:gfxdata="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vFKz/9YAAAAJAQAADwAAAAAAAAABACAAAAAiAAAA&#10;ZHJzL2Rvd25yZXYueG1sUEsBAhQAFAAAAAgAh07iQEYhJOsJAgAA+AMAAA4AAAAAAAAAAQAgAAAA&#10;JQEAAGRycy9lMm9Eb2MueG1sUEsFBgAAAAAGAAYAWQEAAKAFA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757568" behindDoc="0" locked="0" layoutInCell="1" allowOverlap="1">
                <wp:simplePos x="0" y="0"/>
                <wp:positionH relativeFrom="column">
                  <wp:posOffset>1696720</wp:posOffset>
                </wp:positionH>
                <wp:positionV relativeFrom="paragraph">
                  <wp:posOffset>195580</wp:posOffset>
                </wp:positionV>
                <wp:extent cx="1690370" cy="635"/>
                <wp:effectExtent l="0" t="0" r="0" b="0"/>
                <wp:wrapNone/>
                <wp:docPr id="250" name="直接连接符 382"/>
                <wp:cNvGraphicFramePr/>
                <a:graphic xmlns:a="http://schemas.openxmlformats.org/drawingml/2006/main">
                  <a:graphicData uri="http://schemas.microsoft.com/office/word/2010/wordprocessingShape">
                    <wps:wsp>
                      <wps:cNvCnPr/>
                      <wps:spPr>
                        <a:xfrm rot="-10800000" flipV="1">
                          <a:off x="0" y="0"/>
                          <a:ext cx="1690370" cy="635"/>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82" o:spid="_x0000_s1026" o:spt="20" style="position:absolute;left:0pt;flip:y;margin-left:133.6pt;margin-top:15.4pt;height:0.05pt;width:133.1pt;rotation:11796480f;z-index:251757568;mso-width-relative:page;mso-height-relative:page;" filled="f" stroked="t" coordsize="21600,21600" o:gfxdata="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R3mAPVAAAACQEAAA8AAAAAAAAAAQAg&#10;AAAAIgAAAGRycy9kb3ducmV2LnhtbFBLAQIUABQAAAAIAIdO4kCX/Wz3EQIAAA8EAAAOAAAAAAAA&#10;AAEAIAAAACQBAABkcnMvZTJvRG9jLnhtbFBLBQYAAAAABgAGAFkBAACnBQAAAAA=&#10;">
                <v:fill on="f" focussize="0,0"/>
                <v:stroke weight="1.5pt" color="#000000" joinstyle="round"/>
                <v:imagedata o:title=""/>
                <o:lock v:ext="edit" aspectratio="f"/>
              </v:line>
            </w:pict>
          </mc:Fallback>
        </mc:AlternateContent>
      </w:r>
    </w:p>
    <w:p w14:paraId="1F6B0087">
      <w:pPr>
        <w:spacing w:line="360" w:lineRule="auto"/>
        <w:ind w:right="-11"/>
      </w:pPr>
      <w:r>
        <w:rPr>
          <w:sz w:val="21"/>
        </w:rPr>
        <mc:AlternateContent>
          <mc:Choice Requires="wps">
            <w:drawing>
              <wp:anchor distT="0" distB="0" distL="114300" distR="114300" simplePos="0" relativeHeight="251751424" behindDoc="0" locked="0" layoutInCell="1" allowOverlap="1">
                <wp:simplePos x="0" y="0"/>
                <wp:positionH relativeFrom="column">
                  <wp:posOffset>3955415</wp:posOffset>
                </wp:positionH>
                <wp:positionV relativeFrom="paragraph">
                  <wp:posOffset>187325</wp:posOffset>
                </wp:positionV>
                <wp:extent cx="635" cy="203200"/>
                <wp:effectExtent l="38100" t="0" r="37465" b="6350"/>
                <wp:wrapNone/>
                <wp:docPr id="244" name="直接连接符 376"/>
                <wp:cNvGraphicFramePr/>
                <a:graphic xmlns:a="http://schemas.openxmlformats.org/drawingml/2006/main">
                  <a:graphicData uri="http://schemas.microsoft.com/office/word/2010/wordprocessingShape">
                    <wps:wsp>
                      <wps:cNvCnPr/>
                      <wps:spPr>
                        <a:xfrm flipH="1">
                          <a:off x="0" y="0"/>
                          <a:ext cx="635" cy="203200"/>
                        </a:xfrm>
                        <a:prstGeom prst="line">
                          <a:avLst/>
                        </a:prstGeom>
                        <a:ln w="19050" cap="flat" cmpd="sng">
                          <a:solidFill>
                            <a:srgbClr val="000000"/>
                          </a:solidFill>
                          <a:prstDash val="solid"/>
                          <a:round/>
                          <a:headEnd type="none" w="med" len="med"/>
                          <a:tailEnd type="triangle" w="med" len="med"/>
                        </a:ln>
                      </wps:spPr>
                      <wps:bodyPr upright="1"/>
                    </wps:wsp>
                  </a:graphicData>
                </a:graphic>
              </wp:anchor>
            </w:drawing>
          </mc:Choice>
          <mc:Fallback>
            <w:pict>
              <v:line id="直接连接符 376" o:spid="_x0000_s1026" o:spt="20" style="position:absolute;left:0pt;flip:x;margin-left:311.45pt;margin-top:14.75pt;height:16pt;width:0.05pt;z-index:251751424;mso-width-relative:page;mso-height-relative:page;" filled="f" stroked="t" coordsize="21600,21600" o:gfxdata="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9CfPQ1wAAAAkBAAAPAAAAAAAAAAEAIAAA&#10;ACIAAABkcnMvZG93bnJldi54bWxQSwECFAAUAAAACACHTuJAJxodCQ0CAAACBAAADgAAAAAAAAAB&#10;ACAAAAAmAQAAZHJzL2Uyb0RvYy54bWxQSwUGAAAAAAYABgBZAQAApQU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750400" behindDoc="0" locked="0" layoutInCell="1" allowOverlap="1">
                <wp:simplePos x="0" y="0"/>
                <wp:positionH relativeFrom="column">
                  <wp:posOffset>1122680</wp:posOffset>
                </wp:positionH>
                <wp:positionV relativeFrom="paragraph">
                  <wp:posOffset>184150</wp:posOffset>
                </wp:positionV>
                <wp:extent cx="635" cy="203200"/>
                <wp:effectExtent l="38100" t="0" r="37465" b="6350"/>
                <wp:wrapNone/>
                <wp:docPr id="243" name="直接连接符 375"/>
                <wp:cNvGraphicFramePr/>
                <a:graphic xmlns:a="http://schemas.openxmlformats.org/drawingml/2006/main">
                  <a:graphicData uri="http://schemas.microsoft.com/office/word/2010/wordprocessingShape">
                    <wps:wsp>
                      <wps:cNvCnPr/>
                      <wps:spPr>
                        <a:xfrm flipH="1">
                          <a:off x="0" y="0"/>
                          <a:ext cx="635" cy="203200"/>
                        </a:xfrm>
                        <a:prstGeom prst="line">
                          <a:avLst/>
                        </a:prstGeom>
                        <a:ln w="19050" cap="flat" cmpd="sng">
                          <a:solidFill>
                            <a:srgbClr val="000000"/>
                          </a:solidFill>
                          <a:prstDash val="solid"/>
                          <a:round/>
                          <a:headEnd type="none" w="med" len="med"/>
                          <a:tailEnd type="triangle" w="med" len="med"/>
                        </a:ln>
                      </wps:spPr>
                      <wps:bodyPr upright="1"/>
                    </wps:wsp>
                  </a:graphicData>
                </a:graphic>
              </wp:anchor>
            </w:drawing>
          </mc:Choice>
          <mc:Fallback>
            <w:pict>
              <v:line id="直接连接符 375" o:spid="_x0000_s1026" o:spt="20" style="position:absolute;left:0pt;flip:x;margin-left:88.4pt;margin-top:14.5pt;height:16pt;width:0.05pt;z-index:251750400;mso-width-relative:page;mso-height-relative:page;" filled="f" stroked="t" coordsize="21600,21600" o:gfxdata="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IHT7WAAAACQEAAA8AAAAAAAAAAQAgAAAA&#10;IgAAAGRycy9kb3ducmV2LnhtbFBLAQIUABQAAAAIAIdO4kBWvkbCDQIAAAIEAAAOAAAAAAAAAAEA&#10;IAAAACUBAABkcnMvZTJvRG9jLnhtbFBLBQYAAAAABgAGAFkBAACkBQ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749376" behindDoc="0" locked="0" layoutInCell="1" allowOverlap="1">
                <wp:simplePos x="0" y="0"/>
                <wp:positionH relativeFrom="column">
                  <wp:posOffset>1117600</wp:posOffset>
                </wp:positionH>
                <wp:positionV relativeFrom="paragraph">
                  <wp:posOffset>182880</wp:posOffset>
                </wp:positionV>
                <wp:extent cx="2842895" cy="635"/>
                <wp:effectExtent l="0" t="0" r="0" b="0"/>
                <wp:wrapNone/>
                <wp:docPr id="242" name="直接连接符 374"/>
                <wp:cNvGraphicFramePr/>
                <a:graphic xmlns:a="http://schemas.openxmlformats.org/drawingml/2006/main">
                  <a:graphicData uri="http://schemas.microsoft.com/office/word/2010/wordprocessingShape">
                    <wps:wsp>
                      <wps:cNvCnPr/>
                      <wps:spPr>
                        <a:xfrm flipV="1">
                          <a:off x="0" y="0"/>
                          <a:ext cx="2842895" cy="635"/>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74" o:spid="_x0000_s1026" o:spt="20" style="position:absolute;left:0pt;flip:y;margin-left:88pt;margin-top:14.4pt;height:0.05pt;width:223.85pt;z-index:251749376;mso-width-relative:page;mso-height-relative:page;" filled="f" stroked="t" coordsize="21600,21600" o:gfxdata="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e1Q191gAAAAkBAAAPAAAAAAAAAAEAIAAAACIAAABk&#10;cnMvZG93bnJldi54bWxQSwECFAAUAAAACACHTuJAbvbMBggCAAD/AwAADgAAAAAAAAABACAAAAAl&#10;AQAAZHJzL2Uyb0RvYy54bWxQSwUGAAAAAAYABgBZAQAAnwUAAAAA&#10;">
                <v:fill on="f" focussize="0,0"/>
                <v:stroke weight="1.5pt" color="#000000" joinstyle="round"/>
                <v:imagedata o:title=""/>
                <o:lock v:ext="edit" aspectratio="f"/>
              </v:line>
            </w:pict>
          </mc:Fallback>
        </mc:AlternateContent>
      </w:r>
    </w:p>
    <w:p w14:paraId="4D9AFDEC">
      <w:pPr>
        <w:spacing w:line="360" w:lineRule="auto"/>
        <w:ind w:right="-11"/>
      </w:pPr>
      <w:r>
        <w:rPr>
          <w:sz w:val="21"/>
        </w:rPr>
        <mc:AlternateContent>
          <mc:Choice Requires="wps">
            <w:drawing>
              <wp:anchor distT="0" distB="0" distL="114300" distR="114300" simplePos="0" relativeHeight="251770880" behindDoc="0" locked="0" layoutInCell="1" allowOverlap="1">
                <wp:simplePos x="0" y="0"/>
                <wp:positionH relativeFrom="column">
                  <wp:posOffset>510540</wp:posOffset>
                </wp:positionH>
                <wp:positionV relativeFrom="paragraph">
                  <wp:posOffset>158750</wp:posOffset>
                </wp:positionV>
                <wp:extent cx="1224280" cy="486410"/>
                <wp:effectExtent l="9525" t="9525" r="23495" b="18415"/>
                <wp:wrapNone/>
                <wp:docPr id="263" name="文本框 396"/>
                <wp:cNvGraphicFramePr/>
                <a:graphic xmlns:a="http://schemas.openxmlformats.org/drawingml/2006/main">
                  <a:graphicData uri="http://schemas.microsoft.com/office/word/2010/wordprocessingShape">
                    <wps:wsp>
                      <wps:cNvSpPr txBox="1"/>
                      <wps:spPr>
                        <a:xfrm>
                          <a:off x="0" y="0"/>
                          <a:ext cx="1224280" cy="486410"/>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7225C52E">
                            <w:pPr>
                              <w:ind w:left="0" w:lef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lang w:eastAsia="zh-CN"/>
                              </w:rPr>
                              <w:t>施工</w:t>
                            </w:r>
                            <w:r>
                              <w:rPr>
                                <w:rFonts w:hint="eastAsia" w:ascii="宋体" w:hAnsi="宋体" w:cs="宋体"/>
                                <w:sz w:val="18"/>
                                <w:szCs w:val="18"/>
                                <w:lang w:val="en-US" w:eastAsia="zh-CN"/>
                              </w:rPr>
                              <w:t>员</w:t>
                            </w:r>
                          </w:p>
                          <w:p w14:paraId="22D31A49">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尚海丰13681907421</w:t>
                            </w:r>
                          </w:p>
                          <w:p w14:paraId="1287BB8E">
                            <w:pPr>
                              <w:ind w:left="0" w:leftChars="0" w:firstLine="0" w:firstLineChars="0"/>
                              <w:jc w:val="center"/>
                              <w:rPr>
                                <w:rFonts w:hint="default" w:ascii="宋体" w:hAnsi="宋体" w:eastAsia="宋体" w:cs="宋体"/>
                                <w:sz w:val="18"/>
                                <w:szCs w:val="18"/>
                                <w:lang w:val="en-US" w:eastAsia="zh-CN"/>
                              </w:rPr>
                            </w:pPr>
                          </w:p>
                        </w:txbxContent>
                      </wps:txbx>
                      <wps:bodyPr wrap="square" lIns="91439" tIns="45719" rIns="91439" bIns="45719" upright="1"/>
                    </wps:wsp>
                  </a:graphicData>
                </a:graphic>
              </wp:anchor>
            </w:drawing>
          </mc:Choice>
          <mc:Fallback>
            <w:pict>
              <v:shape id="文本框 396" o:spid="_x0000_s1026" o:spt="202" type="#_x0000_t202" style="position:absolute;left:0pt;margin-left:40.2pt;margin-top:12.5pt;height:38.3pt;width:96.4pt;z-index:251770880;mso-width-relative:page;mso-height-relative:page;" fillcolor="#CCFFFF" filled="t" stroked="t" coordsize="21600,21600" o:gfxdata="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kOnPK2QAAAAkBAAAPAAAAAAAAAAEAIAAAACIAAABkcnMvZG93bnJl&#10;di54bWxQSwECFAAUAAAACACHTuJApYzQUTUCAAB9BAAADgAAAAAAAAABACAAAAAoAQAAZHJzL2Uy&#10;b0RvYy54bWxQSwUGAAAAAAYABgBZAQAAzwUAAAAA&#10;">
                <v:fill on="t" focussize="0,0"/>
                <v:stroke weight="1.5pt" color="#000000" joinstyle="miter"/>
                <v:imagedata o:title=""/>
                <o:lock v:ext="edit" aspectratio="f"/>
                <v:textbox inset="7.19992125984252pt,3.59992125984252pt,7.19992125984252pt,3.59992125984252pt">
                  <w:txbxContent>
                    <w:p w14:paraId="7225C52E">
                      <w:pPr>
                        <w:ind w:left="0" w:lef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lang w:eastAsia="zh-CN"/>
                        </w:rPr>
                        <w:t>施工</w:t>
                      </w:r>
                      <w:r>
                        <w:rPr>
                          <w:rFonts w:hint="eastAsia" w:ascii="宋体" w:hAnsi="宋体" w:cs="宋体"/>
                          <w:sz w:val="18"/>
                          <w:szCs w:val="18"/>
                          <w:lang w:val="en-US" w:eastAsia="zh-CN"/>
                        </w:rPr>
                        <w:t>员</w:t>
                      </w:r>
                    </w:p>
                    <w:p w14:paraId="22D31A49">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尚海丰13681907421</w:t>
                      </w:r>
                    </w:p>
                    <w:p w14:paraId="1287BB8E">
                      <w:pPr>
                        <w:ind w:left="0" w:leftChars="0" w:firstLine="0" w:firstLineChars="0"/>
                        <w:jc w:val="center"/>
                        <w:rPr>
                          <w:rFonts w:hint="default" w:ascii="宋体" w:hAnsi="宋体" w:eastAsia="宋体" w:cs="宋体"/>
                          <w:sz w:val="18"/>
                          <w:szCs w:val="18"/>
                          <w:lang w:val="en-US" w:eastAsia="zh-CN"/>
                        </w:rPr>
                      </w:pPr>
                    </w:p>
                  </w:txbxContent>
                </v:textbox>
              </v:shape>
            </w:pict>
          </mc:Fallback>
        </mc:AlternateContent>
      </w:r>
      <w:r>
        <w:rPr>
          <w:sz w:val="21"/>
        </w:rPr>
        <mc:AlternateContent>
          <mc:Choice Requires="wps">
            <w:drawing>
              <wp:anchor distT="0" distB="0" distL="114300" distR="114300" simplePos="0" relativeHeight="251752448" behindDoc="0" locked="0" layoutInCell="1" allowOverlap="1">
                <wp:simplePos x="0" y="0"/>
                <wp:positionH relativeFrom="column">
                  <wp:posOffset>3332480</wp:posOffset>
                </wp:positionH>
                <wp:positionV relativeFrom="paragraph">
                  <wp:posOffset>153035</wp:posOffset>
                </wp:positionV>
                <wp:extent cx="1224280" cy="546735"/>
                <wp:effectExtent l="9525" t="9525" r="23495" b="15240"/>
                <wp:wrapNone/>
                <wp:docPr id="245" name="文本框 377"/>
                <wp:cNvGraphicFramePr/>
                <a:graphic xmlns:a="http://schemas.openxmlformats.org/drawingml/2006/main">
                  <a:graphicData uri="http://schemas.microsoft.com/office/word/2010/wordprocessingShape">
                    <wps:wsp>
                      <wps:cNvSpPr txBox="1"/>
                      <wps:spPr>
                        <a:xfrm>
                          <a:off x="0" y="0"/>
                          <a:ext cx="1224280" cy="546735"/>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5C92C7B1">
                            <w:pPr>
                              <w:ind w:left="0" w:leftChars="0" w:firstLine="0" w:firstLineChars="0"/>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安全员</w:t>
                            </w:r>
                          </w:p>
                          <w:p w14:paraId="1E0F9D9F">
                            <w:pPr>
                              <w:jc w:val="center"/>
                              <w:rPr>
                                <w:rFonts w:hint="eastAsia" w:ascii="宋体" w:hAnsi="宋体" w:eastAsia="宋体" w:cs="宋体"/>
                                <w:sz w:val="18"/>
                                <w:szCs w:val="18"/>
                                <w:lang w:val="en-US" w:eastAsia="zh-CN"/>
                              </w:rPr>
                            </w:pPr>
                            <w:r>
                              <w:rPr>
                                <w:rFonts w:hint="eastAsia" w:ascii="宋体" w:hAnsi="宋体" w:eastAsia="宋体" w:cs="宋体"/>
                                <w:sz w:val="18"/>
                                <w:szCs w:val="18"/>
                                <w:lang w:eastAsia="zh-CN"/>
                              </w:rPr>
                              <w:t>谢建明</w:t>
                            </w:r>
                            <w:r>
                              <w:rPr>
                                <w:rFonts w:hint="eastAsia" w:ascii="宋体" w:hAnsi="宋体" w:eastAsia="宋体" w:cs="宋体"/>
                                <w:sz w:val="18"/>
                                <w:szCs w:val="18"/>
                                <w:lang w:val="en-US" w:eastAsia="zh-CN"/>
                              </w:rPr>
                              <w:t>13636630901</w:t>
                            </w:r>
                          </w:p>
                          <w:p w14:paraId="06C43351">
                            <w:pPr>
                              <w:pStyle w:val="22"/>
                              <w:ind w:left="0" w:leftChars="0" w:firstLine="0" w:firstLineChars="0"/>
                              <w:jc w:val="center"/>
                              <w:rPr>
                                <w:rFonts w:hint="default" w:eastAsia="宋体"/>
                                <w:highlight w:val="none"/>
                                <w:lang w:val="en-US" w:eastAsia="zh-CN"/>
                              </w:rPr>
                            </w:pPr>
                          </w:p>
                        </w:txbxContent>
                      </wps:txbx>
                      <wps:bodyPr wrap="square" lIns="91439" tIns="45719" rIns="91439" bIns="45719" upright="1"/>
                    </wps:wsp>
                  </a:graphicData>
                </a:graphic>
              </wp:anchor>
            </w:drawing>
          </mc:Choice>
          <mc:Fallback>
            <w:pict>
              <v:shape id="文本框 377" o:spid="_x0000_s1026" o:spt="202" type="#_x0000_t202" style="position:absolute;left:0pt;margin-left:262.4pt;margin-top:12.05pt;height:43.05pt;width:96.4pt;z-index:251752448;mso-width-relative:page;mso-height-relative:page;" fillcolor="#CCFFFF" filled="t" stroked="t" coordsize="21600,21600" o:gfxdata="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OP35DaAAAACgEAAA8AAAAAAAAAAQAgAAAAIgAAAGRycy9kb3ducmV2&#10;LnhtbFBLAQIUABQAAAAIAIdO4kA1T5S1MwIAAH0EAAAOAAAAAAAAAAEAIAAAACkBAABkcnMvZTJv&#10;RG9jLnhtbFBLBQYAAAAABgAGAFkBAADOBQAAAAA=&#10;">
                <v:fill on="t" focussize="0,0"/>
                <v:stroke weight="1.5pt" color="#000000" joinstyle="miter"/>
                <v:imagedata o:title=""/>
                <o:lock v:ext="edit" aspectratio="f"/>
                <v:textbox inset="7.19992125984252pt,3.59992125984252pt,7.19992125984252pt,3.59992125984252pt">
                  <w:txbxContent>
                    <w:p w14:paraId="5C92C7B1">
                      <w:pPr>
                        <w:ind w:left="0" w:leftChars="0" w:firstLine="0" w:firstLineChars="0"/>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安全员</w:t>
                      </w:r>
                    </w:p>
                    <w:p w14:paraId="1E0F9D9F">
                      <w:pPr>
                        <w:jc w:val="center"/>
                        <w:rPr>
                          <w:rFonts w:hint="eastAsia" w:ascii="宋体" w:hAnsi="宋体" w:eastAsia="宋体" w:cs="宋体"/>
                          <w:sz w:val="18"/>
                          <w:szCs w:val="18"/>
                          <w:lang w:val="en-US" w:eastAsia="zh-CN"/>
                        </w:rPr>
                      </w:pPr>
                      <w:r>
                        <w:rPr>
                          <w:rFonts w:hint="eastAsia" w:ascii="宋体" w:hAnsi="宋体" w:eastAsia="宋体" w:cs="宋体"/>
                          <w:sz w:val="18"/>
                          <w:szCs w:val="18"/>
                          <w:lang w:eastAsia="zh-CN"/>
                        </w:rPr>
                        <w:t>谢建明</w:t>
                      </w:r>
                      <w:r>
                        <w:rPr>
                          <w:rFonts w:hint="eastAsia" w:ascii="宋体" w:hAnsi="宋体" w:eastAsia="宋体" w:cs="宋体"/>
                          <w:sz w:val="18"/>
                          <w:szCs w:val="18"/>
                          <w:lang w:val="en-US" w:eastAsia="zh-CN"/>
                        </w:rPr>
                        <w:t>13636630901</w:t>
                      </w:r>
                    </w:p>
                    <w:p w14:paraId="06C43351">
                      <w:pPr>
                        <w:pStyle w:val="22"/>
                        <w:ind w:left="0" w:leftChars="0" w:firstLine="0" w:firstLineChars="0"/>
                        <w:jc w:val="center"/>
                        <w:rPr>
                          <w:rFonts w:hint="default" w:eastAsia="宋体"/>
                          <w:highlight w:val="none"/>
                          <w:lang w:val="en-US" w:eastAsia="zh-CN"/>
                        </w:rPr>
                      </w:pPr>
                    </w:p>
                  </w:txbxContent>
                </v:textbox>
              </v:shape>
            </w:pict>
          </mc:Fallback>
        </mc:AlternateContent>
      </w:r>
    </w:p>
    <w:p w14:paraId="2C60923E">
      <w:pPr>
        <w:spacing w:line="360" w:lineRule="auto"/>
        <w:ind w:right="-11"/>
      </w:pPr>
    </w:p>
    <w:p w14:paraId="1DC2A17C">
      <w:pPr>
        <w:spacing w:line="360" w:lineRule="auto"/>
        <w:ind w:right="-11"/>
      </w:pPr>
      <w:r>
        <w:rPr>
          <w:sz w:val="21"/>
        </w:rPr>
        <mc:AlternateContent>
          <mc:Choice Requires="wps">
            <w:drawing>
              <wp:anchor distT="0" distB="0" distL="114300" distR="114300" simplePos="0" relativeHeight="251769856" behindDoc="0" locked="0" layoutInCell="1" allowOverlap="1">
                <wp:simplePos x="0" y="0"/>
                <wp:positionH relativeFrom="column">
                  <wp:posOffset>1124585</wp:posOffset>
                </wp:positionH>
                <wp:positionV relativeFrom="paragraph">
                  <wp:posOffset>119380</wp:posOffset>
                </wp:positionV>
                <wp:extent cx="635" cy="203200"/>
                <wp:effectExtent l="9525" t="0" r="27940" b="6350"/>
                <wp:wrapNone/>
                <wp:docPr id="262" name="直接连接符 395"/>
                <wp:cNvGraphicFramePr/>
                <a:graphic xmlns:a="http://schemas.openxmlformats.org/drawingml/2006/main">
                  <a:graphicData uri="http://schemas.microsoft.com/office/word/2010/wordprocessingShape">
                    <wps:wsp>
                      <wps:cNvCnPr/>
                      <wps:spPr>
                        <a:xfrm rot="-10800000" flipH="1">
                          <a:off x="0" y="0"/>
                          <a:ext cx="635" cy="203200"/>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95" o:spid="_x0000_s1026" o:spt="20" style="position:absolute;left:0pt;flip:x;margin-left:88.55pt;margin-top:9.4pt;height:16pt;width:0.05pt;rotation:11796480f;z-index:251769856;mso-width-relative:page;mso-height-relative:page;" filled="f" stroked="t" coordsize="21600,21600" o:gfxdata="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SvYmNQAAAAJAQAADwAAAAAAAAABACAA&#10;AAAiAAAAZHJzL2Rvd25yZXYueG1sUEsBAhQAFAAAAAgAh07iQKPwphcRAgAADgQAAA4AAAAAAAAA&#10;AQAgAAAAIwEAAGRycy9lMm9Eb2MueG1sUEsFBgAAAAAGAAYAWQEAAKYFAAAAAA==&#10;">
                <v:fill on="f" focussize="0,0"/>
                <v:stroke weight="1.5pt" color="#000000" joinstyle="round"/>
                <v:imagedata o:title=""/>
                <o:lock v:ext="edit" aspectratio="f"/>
              </v:line>
            </w:pict>
          </mc:Fallback>
        </mc:AlternateContent>
      </w:r>
    </w:p>
    <w:p w14:paraId="24B588A0">
      <w:pPr>
        <w:spacing w:line="360" w:lineRule="auto"/>
        <w:ind w:right="-11"/>
      </w:pPr>
      <w:r>
        <w:rPr>
          <w:sz w:val="21"/>
        </w:rPr>
        <mc:AlternateContent>
          <mc:Choice Requires="wps">
            <w:drawing>
              <wp:anchor distT="0" distB="0" distL="114300" distR="114300" simplePos="0" relativeHeight="251768832" behindDoc="0" locked="0" layoutInCell="1" allowOverlap="1">
                <wp:simplePos x="0" y="0"/>
                <wp:positionH relativeFrom="column">
                  <wp:posOffset>3956050</wp:posOffset>
                </wp:positionH>
                <wp:positionV relativeFrom="paragraph">
                  <wp:posOffset>16510</wp:posOffset>
                </wp:positionV>
                <wp:extent cx="7620" cy="78740"/>
                <wp:effectExtent l="9525" t="635" r="20955" b="15875"/>
                <wp:wrapNone/>
                <wp:docPr id="261" name="直接连接符 394"/>
                <wp:cNvGraphicFramePr/>
                <a:graphic xmlns:a="http://schemas.openxmlformats.org/drawingml/2006/main">
                  <a:graphicData uri="http://schemas.microsoft.com/office/word/2010/wordprocessingShape">
                    <wps:wsp>
                      <wps:cNvCnPr/>
                      <wps:spPr>
                        <a:xfrm flipH="1">
                          <a:off x="0" y="0"/>
                          <a:ext cx="7620" cy="78740"/>
                        </a:xfrm>
                        <a:prstGeom prst="straightConnector1">
                          <a:avLst/>
                        </a:prstGeom>
                        <a:ln w="19050" cap="flat" cmpd="sng">
                          <a:solidFill>
                            <a:srgbClr val="000000"/>
                          </a:solidFill>
                          <a:prstDash val="solid"/>
                          <a:round/>
                          <a:headEnd type="none" w="med" len="med"/>
                          <a:tailEnd type="none" w="med" len="med"/>
                        </a:ln>
                      </wps:spPr>
                      <wps:bodyPr/>
                    </wps:wsp>
                  </a:graphicData>
                </a:graphic>
              </wp:anchor>
            </w:drawing>
          </mc:Choice>
          <mc:Fallback>
            <w:pict>
              <v:shape id="直接连接符 394" o:spid="_x0000_s1026" o:spt="32" type="#_x0000_t32" style="position:absolute;left:0pt;flip:x;margin-left:311.5pt;margin-top:1.3pt;height:6.2pt;width:0.6pt;z-index:251768832;mso-width-relative:page;mso-height-relative:page;" filled="f" stroked="t" coordsize="21600,21600" o:gfxdata="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0bLD7NcAAAAIAQAADwAAAAAAAAABACAAAAAiAAAA&#10;ZHJzL2Rvd25yZXYueG1sUEsBAhQAFAAAAAgAh07iQKs/gU8IAgAAAAQAAA4AAAAAAAAAAQAgAAAA&#10;JgEAAGRycy9lMm9Eb2MueG1sUEsFBgAAAAAGAAYAWQEAAKAFAAAAAA==&#10;">
                <v:fill on="f" focussize="0,0"/>
                <v:stroke weight="1.5pt" color="#000000" joinstyle="round"/>
                <v:imagedata o:title=""/>
                <o:lock v:ext="edit" aspectratio="f"/>
              </v:shape>
            </w:pict>
          </mc:Fallback>
        </mc:AlternateContent>
      </w:r>
      <w:r>
        <w:rPr>
          <w:sz w:val="21"/>
        </w:rPr>
        <mc:AlternateContent>
          <mc:Choice Requires="wps">
            <w:drawing>
              <wp:anchor distT="0" distB="0" distL="114300" distR="114300" simplePos="0" relativeHeight="251762688" behindDoc="0" locked="0" layoutInCell="1" allowOverlap="1">
                <wp:simplePos x="0" y="0"/>
                <wp:positionH relativeFrom="column">
                  <wp:posOffset>2508885</wp:posOffset>
                </wp:positionH>
                <wp:positionV relativeFrom="paragraph">
                  <wp:posOffset>86995</wp:posOffset>
                </wp:positionV>
                <wp:extent cx="5715" cy="231140"/>
                <wp:effectExtent l="36195" t="0" r="34290" b="16510"/>
                <wp:wrapNone/>
                <wp:docPr id="255" name="直接连接符 388"/>
                <wp:cNvGraphicFramePr/>
                <a:graphic xmlns:a="http://schemas.openxmlformats.org/drawingml/2006/main">
                  <a:graphicData uri="http://schemas.microsoft.com/office/word/2010/wordprocessingShape">
                    <wps:wsp>
                      <wps:cNvCnPr/>
                      <wps:spPr>
                        <a:xfrm flipH="1">
                          <a:off x="0" y="0"/>
                          <a:ext cx="5715" cy="231140"/>
                        </a:xfrm>
                        <a:prstGeom prst="straightConnector1">
                          <a:avLst/>
                        </a:prstGeom>
                        <a:ln w="19050" cap="flat" cmpd="sng">
                          <a:solidFill>
                            <a:srgbClr val="000000"/>
                          </a:solidFill>
                          <a:prstDash val="solid"/>
                          <a:round/>
                          <a:headEnd type="none" w="med" len="med"/>
                          <a:tailEnd type="triangle" w="med" len="med"/>
                        </a:ln>
                      </wps:spPr>
                      <wps:bodyPr/>
                    </wps:wsp>
                  </a:graphicData>
                </a:graphic>
              </wp:anchor>
            </w:drawing>
          </mc:Choice>
          <mc:Fallback>
            <w:pict>
              <v:shape id="直接连接符 388" o:spid="_x0000_s1026" o:spt="32" type="#_x0000_t32" style="position:absolute;left:0pt;flip:x;margin-left:197.55pt;margin-top:6.85pt;height:18.2pt;width:0.45pt;z-index:251762688;mso-width-relative:page;mso-height-relative:page;" filled="f" stroked="t" coordsize="21600,21600" o:gfxdata="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WSvKItcAAAAJAQAADwAAAAAAAAAB&#10;ACAAAAAiAAAAZHJzL2Rvd25yZXYueG1sUEsBAhQAFAAAAAgAh07iQBPUd8kRAgAABQQAAA4AAAAA&#10;AAAAAQAgAAAAJgEAAGRycy9lMm9Eb2MueG1sUEsFBgAAAAAGAAYAWQEAAKkFAAAAAA==&#10;">
                <v:fill on="f" focussize="0,0"/>
                <v:stroke weight="1.5pt" color="#000000" joinstyle="round" endarrow="block"/>
                <v:imagedata o:title=""/>
                <o:lock v:ext="edit" aspectratio="f"/>
              </v:shape>
            </w:pict>
          </mc:Fallback>
        </mc:AlternateContent>
      </w:r>
      <w:r>
        <w:rPr>
          <w:sz w:val="21"/>
        </w:rPr>
        <mc:AlternateContent>
          <mc:Choice Requires="wps">
            <w:drawing>
              <wp:anchor distT="0" distB="0" distL="114300" distR="114300" simplePos="0" relativeHeight="251771904" behindDoc="0" locked="0" layoutInCell="1" allowOverlap="1">
                <wp:simplePos x="0" y="0"/>
                <wp:positionH relativeFrom="column">
                  <wp:posOffset>1133475</wp:posOffset>
                </wp:positionH>
                <wp:positionV relativeFrom="paragraph">
                  <wp:posOffset>92075</wp:posOffset>
                </wp:positionV>
                <wp:extent cx="2825115" cy="635"/>
                <wp:effectExtent l="0" t="0" r="0" b="0"/>
                <wp:wrapNone/>
                <wp:docPr id="264" name="直接连接符 397"/>
                <wp:cNvGraphicFramePr/>
                <a:graphic xmlns:a="http://schemas.openxmlformats.org/drawingml/2006/main">
                  <a:graphicData uri="http://schemas.microsoft.com/office/word/2010/wordprocessingShape">
                    <wps:wsp>
                      <wps:cNvCnPr/>
                      <wps:spPr>
                        <a:xfrm rot="-10800000" flipV="1">
                          <a:off x="0" y="0"/>
                          <a:ext cx="2825115" cy="635"/>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97" o:spid="_x0000_s1026" o:spt="20" style="position:absolute;left:0pt;flip:y;margin-left:89.25pt;margin-top:7.25pt;height:0.05pt;width:222.45pt;rotation:11796480f;z-index:251771904;mso-width-relative:page;mso-height-relative:page;" filled="f" stroked="t" coordsize="21600,21600" o:gfxdata="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18pHbNUAAAAJAQAADwAAAAAAAAAB&#10;ACAAAAAiAAAAZHJzL2Rvd25yZXYueG1sUEsBAhQAFAAAAAgAh07iQDj/M/ITAgAADwQAAA4AAAAA&#10;AAAAAQAgAAAAJAEAAGRycy9lMm9Eb2MueG1sUEsFBgAAAAAGAAYAWQEAAKkFAAAAAA==&#10;">
                <v:fill on="f" focussize="0,0"/>
                <v:stroke weight="1.5pt" color="#000000" joinstyle="round"/>
                <v:imagedata o:title=""/>
                <o:lock v:ext="edit" aspectratio="f"/>
              </v:line>
            </w:pict>
          </mc:Fallback>
        </mc:AlternateContent>
      </w:r>
      <w:r>
        <w:rPr>
          <w:sz w:val="21"/>
        </w:rPr>
        <mc:AlternateContent>
          <mc:Choice Requires="wpg">
            <w:drawing>
              <wp:anchor distT="0" distB="0" distL="114300" distR="114300" simplePos="0" relativeHeight="251748352" behindDoc="0" locked="0" layoutInCell="1" allowOverlap="1">
                <wp:simplePos x="0" y="0"/>
                <wp:positionH relativeFrom="column">
                  <wp:posOffset>1656715</wp:posOffset>
                </wp:positionH>
                <wp:positionV relativeFrom="paragraph">
                  <wp:posOffset>7042150</wp:posOffset>
                </wp:positionV>
                <wp:extent cx="4331970" cy="2668270"/>
                <wp:effectExtent l="9525" t="9525" r="20955" b="27305"/>
                <wp:wrapNone/>
                <wp:docPr id="215" name="组合 351"/>
                <wp:cNvGraphicFramePr/>
                <a:graphic xmlns:a="http://schemas.openxmlformats.org/drawingml/2006/main">
                  <a:graphicData uri="http://schemas.microsoft.com/office/word/2010/wordprocessingGroup">
                    <wpg:wgp>
                      <wpg:cNvGrpSpPr/>
                      <wpg:grpSpPr>
                        <a:xfrm>
                          <a:off x="0" y="0"/>
                          <a:ext cx="4331970" cy="2668270"/>
                          <a:chOff x="0" y="0"/>
                          <a:chExt cx="7507" cy="5875"/>
                        </a:xfrm>
                        <a:effectLst/>
                      </wpg:grpSpPr>
                      <wps:wsp>
                        <wps:cNvPr id="216" name="直接连接符 296"/>
                        <wps:cNvCnPr/>
                        <wps:spPr>
                          <a:xfrm flipV="1">
                            <a:off x="1475" y="3116"/>
                            <a:ext cx="4477" cy="1"/>
                          </a:xfrm>
                          <a:prstGeom prst="line">
                            <a:avLst/>
                          </a:prstGeom>
                          <a:ln w="19050" cap="flat" cmpd="sng">
                            <a:solidFill>
                              <a:srgbClr val="000000"/>
                            </a:solidFill>
                            <a:prstDash val="solid"/>
                            <a:headEnd type="none" w="med" len="med"/>
                            <a:tailEnd type="none" w="med" len="med"/>
                          </a:ln>
                          <a:effectLst/>
                        </wps:spPr>
                        <wps:bodyPr upright="1"/>
                      </wps:wsp>
                      <wps:wsp>
                        <wps:cNvPr id="217" name="直接连接符 297"/>
                        <wps:cNvCnPr/>
                        <wps:spPr>
                          <a:xfrm flipH="1">
                            <a:off x="1483" y="3119"/>
                            <a:ext cx="1" cy="361"/>
                          </a:xfrm>
                          <a:prstGeom prst="line">
                            <a:avLst/>
                          </a:prstGeom>
                          <a:ln w="19050" cap="flat" cmpd="sng">
                            <a:solidFill>
                              <a:srgbClr val="000000"/>
                            </a:solidFill>
                            <a:prstDash val="solid"/>
                            <a:headEnd type="none" w="med" len="med"/>
                            <a:tailEnd type="triangle" w="med" len="med"/>
                          </a:ln>
                          <a:effectLst/>
                        </wps:spPr>
                        <wps:bodyPr upright="1"/>
                      </wps:wsp>
                      <wps:wsp>
                        <wps:cNvPr id="218" name="直接连接符 298"/>
                        <wps:cNvCnPr/>
                        <wps:spPr>
                          <a:xfrm flipH="1">
                            <a:off x="5944" y="3125"/>
                            <a:ext cx="1" cy="361"/>
                          </a:xfrm>
                          <a:prstGeom prst="line">
                            <a:avLst/>
                          </a:prstGeom>
                          <a:ln w="19050" cap="flat" cmpd="sng">
                            <a:solidFill>
                              <a:srgbClr val="000000"/>
                            </a:solidFill>
                            <a:prstDash val="solid"/>
                            <a:headEnd type="none" w="med" len="med"/>
                            <a:tailEnd type="triangle" w="med" len="med"/>
                          </a:ln>
                          <a:effectLst/>
                        </wps:spPr>
                        <wps:bodyPr upright="1"/>
                      </wps:wsp>
                      <wps:wsp>
                        <wps:cNvPr id="219" name="文本框 299"/>
                        <wps:cNvSpPr txBox="1"/>
                        <wps:spPr>
                          <a:xfrm>
                            <a:off x="4963" y="3472"/>
                            <a:ext cx="1928" cy="865"/>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3564A4FF">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eastAsia="zh-CN"/>
                                </w:rPr>
                              </w:pPr>
                              <w:r>
                                <w:rPr>
                                  <w:rFonts w:hint="eastAsia" w:ascii="仿宋_GB2312" w:hAnsi="仿宋_GB2312" w:eastAsia="仿宋_GB2312" w:cs="仿宋_GB2312"/>
                                  <w:color w:val="auto"/>
                                  <w:sz w:val="13"/>
                                  <w:szCs w:val="13"/>
                                  <w:lang w:eastAsia="zh-CN"/>
                                </w:rPr>
                                <w:t>质量员</w:t>
                              </w:r>
                            </w:p>
                            <w:p w14:paraId="304E802F">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val="en-US" w:eastAsia="zh-CN"/>
                                </w:rPr>
                              </w:pPr>
                              <w:r>
                                <w:rPr>
                                  <w:rFonts w:hint="eastAsia" w:ascii="仿宋_GB2312" w:hAnsi="仿宋_GB2312" w:eastAsia="仿宋_GB2312" w:cs="仿宋_GB2312"/>
                                  <w:color w:val="auto"/>
                                  <w:sz w:val="13"/>
                                  <w:szCs w:val="13"/>
                                  <w:lang w:val="en-US" w:eastAsia="zh-CN"/>
                                </w:rPr>
                                <w:t>戴旭13681603961</w:t>
                              </w:r>
                            </w:p>
                            <w:p w14:paraId="6F4A00C2">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张秋杰13761790743</w:t>
                              </w:r>
                            </w:p>
                          </w:txbxContent>
                        </wps:txbx>
                        <wps:bodyPr wrap="square" lIns="91439" tIns="45719" rIns="91439" bIns="45719" upright="1"/>
                      </wps:wsp>
                      <wps:wsp>
                        <wps:cNvPr id="220" name="直接连接符 300"/>
                        <wps:cNvCnPr/>
                        <wps:spPr>
                          <a:xfrm flipV="1">
                            <a:off x="2376" y="1234"/>
                            <a:ext cx="2651" cy="1"/>
                          </a:xfrm>
                          <a:prstGeom prst="line">
                            <a:avLst/>
                          </a:prstGeom>
                          <a:ln w="19050" cap="flat" cmpd="sng">
                            <a:solidFill>
                              <a:srgbClr val="000000"/>
                            </a:solidFill>
                            <a:prstDash val="solid"/>
                            <a:headEnd type="none" w="med" len="med"/>
                            <a:tailEnd type="none" w="med" len="med"/>
                          </a:ln>
                          <a:effectLst/>
                        </wps:spPr>
                        <wps:bodyPr upright="1"/>
                      </wps:wsp>
                      <wps:wsp>
                        <wps:cNvPr id="221" name="文本框 301"/>
                        <wps:cNvSpPr txBox="1"/>
                        <wps:spPr>
                          <a:xfrm>
                            <a:off x="2593" y="0"/>
                            <a:ext cx="2268" cy="902"/>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582EFDEF">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项目经理</w:t>
                              </w:r>
                            </w:p>
                            <w:p w14:paraId="78ABB141">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张秋杰13761790743</w:t>
                              </w:r>
                            </w:p>
                          </w:txbxContent>
                        </wps:txbx>
                        <wps:bodyPr wrap="square" lIns="91439" tIns="45719" rIns="91439" bIns="45719" upright="1"/>
                      </wps:wsp>
                      <wps:wsp>
                        <wps:cNvPr id="222" name="文本框 302"/>
                        <wps:cNvSpPr txBox="1"/>
                        <wps:spPr>
                          <a:xfrm>
                            <a:off x="3938" y="1610"/>
                            <a:ext cx="2251" cy="784"/>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637715EE">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项目总工</w:t>
                              </w:r>
                            </w:p>
                            <w:p w14:paraId="790C4DBC">
                              <w:pPr>
                                <w:spacing w:line="240" w:lineRule="auto"/>
                                <w:jc w:val="center"/>
                                <w:rPr>
                                  <w:rFonts w:hint="eastAsia" w:ascii="仿宋_GB2312" w:hAnsi="仿宋_GB2312" w:eastAsia="仿宋_GB2312" w:cs="仿宋_GB2312"/>
                                  <w:sz w:val="15"/>
                                  <w:szCs w:val="15"/>
                                  <w:lang w:val="en-US" w:eastAsia="zh-CN"/>
                                </w:rPr>
                              </w:pPr>
                              <w:r>
                                <w:rPr>
                                  <w:rFonts w:hint="eastAsia" w:ascii="仿宋_GB2312" w:hAnsi="仿宋_GB2312" w:eastAsia="仿宋_GB2312" w:cs="仿宋_GB2312"/>
                                  <w:sz w:val="15"/>
                                  <w:szCs w:val="15"/>
                                  <w:lang w:val="en-US" w:eastAsia="zh-CN"/>
                                </w:rPr>
                                <w:t>张秋杰</w:t>
                              </w:r>
                              <w:r>
                                <w:rPr>
                                  <w:rFonts w:hint="eastAsia" w:ascii="仿宋_GB2312" w:hAnsi="仿宋_GB2312" w:eastAsia="仿宋_GB2312" w:cs="仿宋_GB2312"/>
                                  <w:sz w:val="15"/>
                                  <w:szCs w:val="15"/>
                                  <w:lang w:eastAsia="zh-CN"/>
                                </w:rPr>
                                <w:t>：</w:t>
                              </w:r>
                              <w:r>
                                <w:rPr>
                                  <w:rFonts w:hint="eastAsia" w:ascii="仿宋_GB2312" w:hAnsi="仿宋_GB2312" w:eastAsia="仿宋_GB2312" w:cs="仿宋_GB2312"/>
                                  <w:sz w:val="15"/>
                                  <w:szCs w:val="15"/>
                                  <w:lang w:val="en-US" w:eastAsia="zh-CN"/>
                                </w:rPr>
                                <w:t>13761790743</w:t>
                              </w:r>
                            </w:p>
                            <w:p w14:paraId="67E5F8AA">
                              <w:pPr>
                                <w:spacing w:line="240" w:lineRule="auto"/>
                                <w:jc w:val="center"/>
                                <w:rPr>
                                  <w:rFonts w:hint="eastAsia" w:ascii="仿宋_GB2312" w:hAnsi="仿宋_GB2312" w:eastAsia="仿宋_GB2312" w:cs="仿宋_GB2312"/>
                                  <w:sz w:val="15"/>
                                  <w:szCs w:val="15"/>
                                  <w:lang w:eastAsia="zh-CN"/>
                                </w:rPr>
                              </w:pPr>
                            </w:p>
                          </w:txbxContent>
                        </wps:txbx>
                        <wps:bodyPr wrap="square" lIns="91439" tIns="45719" rIns="91439" bIns="45719" upright="1"/>
                      </wps:wsp>
                      <wps:wsp>
                        <wps:cNvPr id="223" name="文本框 303"/>
                        <wps:cNvSpPr txBox="1"/>
                        <wps:spPr>
                          <a:xfrm>
                            <a:off x="1266" y="1621"/>
                            <a:ext cx="2251" cy="784"/>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612E7B14">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项目施工经理</w:t>
                              </w:r>
                            </w:p>
                            <w:p w14:paraId="44B47787">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万青13816365287</w:t>
                              </w:r>
                            </w:p>
                            <w:p w14:paraId="46E1ACFE">
                              <w:pPr>
                                <w:spacing w:line="240" w:lineRule="auto"/>
                                <w:jc w:val="center"/>
                                <w:rPr>
                                  <w:rFonts w:hint="eastAsia" w:ascii="仿宋_GB2312" w:hAnsi="仿宋_GB2312" w:eastAsia="仿宋_GB2312" w:cs="仿宋_GB2312"/>
                                  <w:sz w:val="15"/>
                                  <w:szCs w:val="15"/>
                                  <w:lang w:eastAsia="zh-CN"/>
                                </w:rPr>
                              </w:pPr>
                            </w:p>
                          </w:txbxContent>
                        </wps:txbx>
                        <wps:bodyPr wrap="square" lIns="91439" tIns="45719" rIns="91439" bIns="45719" upright="1"/>
                      </wps:wsp>
                      <wps:wsp>
                        <wps:cNvPr id="224" name="直接连接符 333"/>
                        <wps:cNvCnPr/>
                        <wps:spPr>
                          <a:xfrm rot="-10800000" flipV="1">
                            <a:off x="2387" y="2730"/>
                            <a:ext cx="2662" cy="1"/>
                          </a:xfrm>
                          <a:prstGeom prst="line">
                            <a:avLst/>
                          </a:prstGeom>
                          <a:ln w="19050" cap="flat" cmpd="sng">
                            <a:solidFill>
                              <a:srgbClr val="000000"/>
                            </a:solidFill>
                            <a:prstDash val="solid"/>
                            <a:headEnd type="none" w="med" len="med"/>
                            <a:tailEnd type="none" w="med" len="med"/>
                          </a:ln>
                          <a:effectLst/>
                        </wps:spPr>
                        <wps:bodyPr upright="1"/>
                      </wps:wsp>
                      <wps:wsp>
                        <wps:cNvPr id="225" name="直接连接符 334"/>
                        <wps:cNvCnPr/>
                        <wps:spPr>
                          <a:xfrm flipH="1">
                            <a:off x="1129" y="4922"/>
                            <a:ext cx="1" cy="361"/>
                          </a:xfrm>
                          <a:prstGeom prst="line">
                            <a:avLst/>
                          </a:prstGeom>
                          <a:ln w="19050" cap="flat" cmpd="sng">
                            <a:solidFill>
                              <a:srgbClr val="000000"/>
                            </a:solidFill>
                            <a:prstDash val="solid"/>
                            <a:headEnd type="none" w="med" len="med"/>
                            <a:tailEnd type="triangle" w="med" len="med"/>
                          </a:ln>
                          <a:effectLst/>
                        </wps:spPr>
                        <wps:bodyPr upright="1"/>
                      </wps:wsp>
                      <wps:wsp>
                        <wps:cNvPr id="226" name="文本框 335"/>
                        <wps:cNvSpPr txBox="1"/>
                        <wps:spPr>
                          <a:xfrm>
                            <a:off x="2576" y="5284"/>
                            <a:ext cx="2268" cy="587"/>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315DD1F1">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机械</w:t>
                              </w:r>
                              <w:r>
                                <w:rPr>
                                  <w:rFonts w:hint="eastAsia" w:ascii="仿宋_GB2312" w:hAnsi="仿宋_GB2312" w:eastAsia="仿宋_GB2312" w:cs="仿宋_GB2312"/>
                                  <w:color w:val="auto"/>
                                  <w:sz w:val="18"/>
                                  <w:szCs w:val="18"/>
                                </w:rPr>
                                <w:t>施工班组</w:t>
                              </w:r>
                            </w:p>
                            <w:p w14:paraId="3E06E7B4">
                              <w:pPr>
                                <w:rPr>
                                  <w:rFonts w:hint="eastAsia" w:ascii="仿宋_GB2312" w:hAnsi="仿宋_GB2312" w:eastAsia="仿宋_GB2312" w:cs="仿宋_GB2312"/>
                                  <w:color w:val="0000FF"/>
                                  <w:sz w:val="18"/>
                                  <w:szCs w:val="18"/>
                                </w:rPr>
                              </w:pPr>
                            </w:p>
                          </w:txbxContent>
                        </wps:txbx>
                        <wps:bodyPr wrap="square" lIns="91439" tIns="45719" rIns="91439" bIns="45719" upright="1"/>
                      </wps:wsp>
                      <wps:wsp>
                        <wps:cNvPr id="227" name="文本框 336"/>
                        <wps:cNvSpPr txBox="1"/>
                        <wps:spPr>
                          <a:xfrm>
                            <a:off x="5239" y="5289"/>
                            <a:ext cx="2268" cy="587"/>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11049418">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电气</w:t>
                              </w:r>
                              <w:r>
                                <w:rPr>
                                  <w:rFonts w:hint="eastAsia" w:ascii="仿宋_GB2312" w:hAnsi="仿宋_GB2312" w:eastAsia="仿宋_GB2312" w:cs="仿宋_GB2312"/>
                                  <w:color w:val="auto"/>
                                  <w:sz w:val="18"/>
                                  <w:szCs w:val="18"/>
                                </w:rPr>
                                <w:t>施工班组</w:t>
                              </w:r>
                            </w:p>
                            <w:p w14:paraId="74BFD3F1">
                              <w:pPr>
                                <w:rPr>
                                  <w:rFonts w:hint="eastAsia" w:ascii="仿宋_GB2312" w:hAnsi="仿宋_GB2312" w:eastAsia="仿宋_GB2312" w:cs="仿宋_GB2312"/>
                                  <w:color w:val="0000FF"/>
                                  <w:sz w:val="18"/>
                                  <w:szCs w:val="18"/>
                                </w:rPr>
                              </w:pPr>
                            </w:p>
                          </w:txbxContent>
                        </wps:txbx>
                        <wps:bodyPr wrap="square" lIns="91439" tIns="45719" rIns="91439" bIns="45719" upright="1"/>
                      </wps:wsp>
                      <wps:wsp>
                        <wps:cNvPr id="228" name="直接连接符 337"/>
                        <wps:cNvCnPr/>
                        <wps:spPr>
                          <a:xfrm flipH="1">
                            <a:off x="6381" y="4926"/>
                            <a:ext cx="1" cy="361"/>
                          </a:xfrm>
                          <a:prstGeom prst="line">
                            <a:avLst/>
                          </a:prstGeom>
                          <a:ln w="19050" cap="flat" cmpd="sng">
                            <a:solidFill>
                              <a:srgbClr val="000000"/>
                            </a:solidFill>
                            <a:prstDash val="solid"/>
                            <a:headEnd type="none" w="med" len="med"/>
                            <a:tailEnd type="triangle" w="med" len="med"/>
                          </a:ln>
                          <a:effectLst/>
                        </wps:spPr>
                        <wps:bodyPr upright="1"/>
                      </wps:wsp>
                      <wps:wsp>
                        <wps:cNvPr id="229" name="直接连接符 338"/>
                        <wps:cNvCnPr/>
                        <wps:spPr>
                          <a:xfrm flipV="1">
                            <a:off x="1117" y="4913"/>
                            <a:ext cx="5275" cy="1"/>
                          </a:xfrm>
                          <a:prstGeom prst="line">
                            <a:avLst/>
                          </a:prstGeom>
                          <a:ln w="19050" cap="flat" cmpd="sng">
                            <a:solidFill>
                              <a:srgbClr val="000000"/>
                            </a:solidFill>
                            <a:prstDash val="solid"/>
                            <a:headEnd type="none" w="med" len="med"/>
                            <a:tailEnd type="none" w="med" len="med"/>
                          </a:ln>
                          <a:effectLst/>
                        </wps:spPr>
                        <wps:bodyPr upright="1"/>
                      </wps:wsp>
                      <wps:wsp>
                        <wps:cNvPr id="230" name="直接连接符 339"/>
                        <wps:cNvCnPr/>
                        <wps:spPr>
                          <a:xfrm>
                            <a:off x="3697" y="4597"/>
                            <a:ext cx="18" cy="694"/>
                          </a:xfrm>
                          <a:prstGeom prst="line">
                            <a:avLst/>
                          </a:prstGeom>
                          <a:ln w="19050" cap="flat" cmpd="sng">
                            <a:solidFill>
                              <a:srgbClr val="000000"/>
                            </a:solidFill>
                            <a:prstDash val="solid"/>
                            <a:headEnd type="none" w="med" len="med"/>
                            <a:tailEnd type="triangle" w="med" len="med"/>
                          </a:ln>
                          <a:effectLst/>
                        </wps:spPr>
                        <wps:bodyPr upright="1"/>
                      </wps:wsp>
                      <wps:wsp>
                        <wps:cNvPr id="231" name="直接连接符 340"/>
                        <wps:cNvCnPr/>
                        <wps:spPr>
                          <a:xfrm>
                            <a:off x="3712" y="2718"/>
                            <a:ext cx="1" cy="398"/>
                          </a:xfrm>
                          <a:prstGeom prst="line">
                            <a:avLst/>
                          </a:prstGeom>
                          <a:ln w="19050" cap="flat" cmpd="sng">
                            <a:solidFill>
                              <a:srgbClr val="000000"/>
                            </a:solidFill>
                            <a:prstDash val="solid"/>
                            <a:headEnd type="none" w="med" len="med"/>
                            <a:tailEnd type="triangle" w="med" len="med"/>
                          </a:ln>
                          <a:effectLst/>
                        </wps:spPr>
                        <wps:bodyPr upright="1"/>
                      </wps:wsp>
                      <wps:wsp>
                        <wps:cNvPr id="232" name="直接连接符 341"/>
                        <wps:cNvCnPr/>
                        <wps:spPr>
                          <a:xfrm rot="10800000">
                            <a:off x="5047" y="2387"/>
                            <a:ext cx="1" cy="361"/>
                          </a:xfrm>
                          <a:prstGeom prst="line">
                            <a:avLst/>
                          </a:prstGeom>
                          <a:ln w="19050" cap="flat" cmpd="sng">
                            <a:solidFill>
                              <a:srgbClr val="000000"/>
                            </a:solidFill>
                            <a:prstDash val="solid"/>
                            <a:headEnd type="none" w="med" len="med"/>
                            <a:tailEnd type="none" w="med" len="med"/>
                          </a:ln>
                          <a:effectLst/>
                        </wps:spPr>
                        <wps:bodyPr upright="1"/>
                      </wps:wsp>
                      <wps:wsp>
                        <wps:cNvPr id="233" name="直接连接符 342"/>
                        <wps:cNvCnPr/>
                        <wps:spPr>
                          <a:xfrm flipH="1">
                            <a:off x="5030" y="1226"/>
                            <a:ext cx="1" cy="361"/>
                          </a:xfrm>
                          <a:prstGeom prst="line">
                            <a:avLst/>
                          </a:prstGeom>
                          <a:ln w="19050" cap="flat" cmpd="sng">
                            <a:solidFill>
                              <a:srgbClr val="000000"/>
                            </a:solidFill>
                            <a:prstDash val="solid"/>
                            <a:headEnd type="none" w="med" len="med"/>
                            <a:tailEnd type="triangle" w="med" len="med"/>
                          </a:ln>
                          <a:effectLst/>
                        </wps:spPr>
                        <wps:bodyPr upright="1"/>
                      </wps:wsp>
                      <wps:wsp>
                        <wps:cNvPr id="234" name="直接连接符 343"/>
                        <wps:cNvCnPr/>
                        <wps:spPr>
                          <a:xfrm>
                            <a:off x="2387" y="1220"/>
                            <a:ext cx="1" cy="389"/>
                          </a:xfrm>
                          <a:prstGeom prst="line">
                            <a:avLst/>
                          </a:prstGeom>
                          <a:ln w="19050" cap="flat" cmpd="sng">
                            <a:solidFill>
                              <a:srgbClr val="000000"/>
                            </a:solidFill>
                            <a:prstDash val="solid"/>
                            <a:headEnd type="none" w="med" len="med"/>
                            <a:tailEnd type="triangle" w="med" len="med"/>
                          </a:ln>
                          <a:effectLst/>
                        </wps:spPr>
                        <wps:bodyPr upright="1"/>
                      </wps:wsp>
                      <wps:wsp>
                        <wps:cNvPr id="235" name="直接连接符 344"/>
                        <wps:cNvCnPr/>
                        <wps:spPr>
                          <a:xfrm rot="10800000">
                            <a:off x="2389" y="2403"/>
                            <a:ext cx="1" cy="327"/>
                          </a:xfrm>
                          <a:prstGeom prst="line">
                            <a:avLst/>
                          </a:prstGeom>
                          <a:ln w="19050" cap="flat" cmpd="sng">
                            <a:solidFill>
                              <a:srgbClr val="000000"/>
                            </a:solidFill>
                            <a:prstDash val="solid"/>
                            <a:headEnd type="none" w="med" len="med"/>
                            <a:tailEnd type="none" w="med" len="med"/>
                          </a:ln>
                          <a:effectLst/>
                        </wps:spPr>
                        <wps:bodyPr upright="1"/>
                      </wps:wsp>
                      <wps:wsp>
                        <wps:cNvPr id="236" name="直接连接符 345"/>
                        <wps:cNvCnPr/>
                        <wps:spPr>
                          <a:xfrm rot="-10800000" flipH="1">
                            <a:off x="5923" y="4333"/>
                            <a:ext cx="1" cy="266"/>
                          </a:xfrm>
                          <a:prstGeom prst="line">
                            <a:avLst/>
                          </a:prstGeom>
                          <a:ln w="19050" cap="flat" cmpd="sng">
                            <a:solidFill>
                              <a:srgbClr val="000000"/>
                            </a:solidFill>
                            <a:prstDash val="solid"/>
                            <a:headEnd type="none" w="med" len="med"/>
                            <a:tailEnd type="none" w="med" len="med"/>
                          </a:ln>
                          <a:effectLst/>
                        </wps:spPr>
                        <wps:bodyPr upright="1"/>
                      </wps:wsp>
                      <wps:wsp>
                        <wps:cNvPr id="237" name="直接连接符 346"/>
                        <wps:cNvCnPr/>
                        <wps:spPr>
                          <a:xfrm rot="-10800000" flipH="1">
                            <a:off x="1486" y="4232"/>
                            <a:ext cx="1" cy="361"/>
                          </a:xfrm>
                          <a:prstGeom prst="line">
                            <a:avLst/>
                          </a:prstGeom>
                          <a:ln w="19050" cap="flat" cmpd="sng">
                            <a:solidFill>
                              <a:srgbClr val="000000"/>
                            </a:solidFill>
                            <a:prstDash val="solid"/>
                            <a:headEnd type="none" w="med" len="med"/>
                            <a:tailEnd type="none" w="med" len="med"/>
                          </a:ln>
                          <a:effectLst/>
                        </wps:spPr>
                        <wps:bodyPr upright="1"/>
                      </wps:wsp>
                      <wps:wsp>
                        <wps:cNvPr id="238" name="文本框 347"/>
                        <wps:cNvSpPr txBox="1"/>
                        <wps:spPr>
                          <a:xfrm>
                            <a:off x="519" y="3482"/>
                            <a:ext cx="1928" cy="865"/>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2693738C">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施工员</w:t>
                              </w:r>
                            </w:p>
                            <w:p w14:paraId="05F434CF">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赵斌13816454098</w:t>
                              </w:r>
                            </w:p>
                            <w:p w14:paraId="2603A20F">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张德峰13788981295</w:t>
                              </w:r>
                            </w:p>
                            <w:p w14:paraId="6C71ACBE">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p>
                          </w:txbxContent>
                        </wps:txbx>
                        <wps:bodyPr wrap="square" lIns="91439" tIns="45719" rIns="91439" bIns="45719" upright="1"/>
                      </wps:wsp>
                      <wps:wsp>
                        <wps:cNvPr id="239" name="直接连接符 348"/>
                        <wps:cNvCnPr/>
                        <wps:spPr>
                          <a:xfrm rot="-10800000" flipV="1">
                            <a:off x="1500" y="4592"/>
                            <a:ext cx="4449" cy="1"/>
                          </a:xfrm>
                          <a:prstGeom prst="line">
                            <a:avLst/>
                          </a:prstGeom>
                          <a:ln w="19050" cap="flat" cmpd="sng">
                            <a:solidFill>
                              <a:srgbClr val="000000"/>
                            </a:solidFill>
                            <a:prstDash val="solid"/>
                            <a:headEnd type="none" w="med" len="med"/>
                            <a:tailEnd type="none" w="med" len="med"/>
                          </a:ln>
                          <a:effectLst/>
                        </wps:spPr>
                        <wps:bodyPr upright="1"/>
                      </wps:wsp>
                      <wps:wsp>
                        <wps:cNvPr id="240" name="文本框 349"/>
                        <wps:cNvSpPr txBox="1"/>
                        <wps:spPr>
                          <a:xfrm>
                            <a:off x="0" y="5281"/>
                            <a:ext cx="2268" cy="587"/>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5F13A6AA">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土建</w:t>
                              </w:r>
                              <w:r>
                                <w:rPr>
                                  <w:rFonts w:hint="eastAsia" w:ascii="仿宋_GB2312" w:hAnsi="仿宋_GB2312" w:eastAsia="仿宋_GB2312" w:cs="仿宋_GB2312"/>
                                  <w:color w:val="auto"/>
                                  <w:sz w:val="18"/>
                                  <w:szCs w:val="18"/>
                                </w:rPr>
                                <w:t>施工班组</w:t>
                              </w:r>
                            </w:p>
                            <w:p w14:paraId="7F610E48">
                              <w:pPr>
                                <w:rPr>
                                  <w:rFonts w:hint="eastAsia" w:ascii="仿宋_GB2312" w:hAnsi="仿宋_GB2312" w:eastAsia="仿宋_GB2312" w:cs="仿宋_GB2312"/>
                                  <w:color w:val="auto"/>
                                  <w:sz w:val="18"/>
                                  <w:szCs w:val="18"/>
                                </w:rPr>
                              </w:pPr>
                            </w:p>
                          </w:txbxContent>
                        </wps:txbx>
                        <wps:bodyPr wrap="square" lIns="91439" tIns="45719" rIns="91439" bIns="45719" upright="1"/>
                      </wps:wsp>
                      <wps:wsp>
                        <wps:cNvPr id="241" name="直接连接符 350"/>
                        <wps:cNvCnPr/>
                        <wps:spPr>
                          <a:xfrm rot="10800000">
                            <a:off x="3722" y="873"/>
                            <a:ext cx="1" cy="361"/>
                          </a:xfrm>
                          <a:prstGeom prst="line">
                            <a:avLst/>
                          </a:prstGeom>
                          <a:ln w="19050" cap="flat" cmpd="sng">
                            <a:solidFill>
                              <a:srgbClr val="000000"/>
                            </a:solidFill>
                            <a:prstDash val="solid"/>
                            <a:headEnd type="none" w="med" len="med"/>
                            <a:tailEnd type="none" w="med" len="med"/>
                          </a:ln>
                          <a:effectLst/>
                        </wps:spPr>
                        <wps:bodyPr upright="1"/>
                      </wps:wsp>
                    </wpg:wgp>
                  </a:graphicData>
                </a:graphic>
              </wp:anchor>
            </w:drawing>
          </mc:Choice>
          <mc:Fallback>
            <w:pict>
              <v:group id="组合 351" o:spid="_x0000_s1026" o:spt="203" style="position:absolute;left:0pt;margin-left:130.45pt;margin-top:554.5pt;height:210.1pt;width:341.1pt;z-index:251748352;mso-width-relative:page;mso-height-relative:page;" coordsize="7507,5875" o:gfxdata="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">
                <o:lock v:ext="edit" aspectratio="f"/>
                <v:line id="直接连接符 296" o:spid="_x0000_s1026" o:spt="20" style="position:absolute;left:1475;top:3116;flip:y;height:1;width:4477;" filled="f" stroked="t" coordsize="21600,21600" o:gfxdata="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3sjSrgAAADc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v:line id="直接连接符 297" o:spid="_x0000_s1026" o:spt="20" style="position:absolute;left:1483;top:3119;flip:x;height:361;width:1;" filled="f" stroked="t" coordsize="21600,21600" o:gfxdata="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1COVvQAA&#10;ANwAAAAPAAAAAAAAAAEAIAAAACIAAABkcnMvZG93bnJldi54bWxQSwECFAAUAAAACACHTuJAMy8F&#10;njsAAAA5AAAAEAAAAAAAAAABACAAAAAMAQAAZHJzL3NoYXBleG1sLnhtbFBLBQYAAAAABgAGAFsB&#10;AAC2AwAAAAA=&#10;">
                  <v:fill on="f" focussize="0,0"/>
                  <v:stroke weight="1.5pt" color="#000000" joinstyle="round" endarrow="block"/>
                  <v:imagedata o:title=""/>
                  <o:lock v:ext="edit" aspectratio="f"/>
                </v:line>
                <v:line id="直接连接符 298" o:spid="_x0000_s1026" o:spt="20" style="position:absolute;left:5944;top:3125;flip:x;height:361;width:1;" filled="f" stroked="t" coordsize="21600,21600" o:gfxdata="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S7fnugAAANwA&#10;AAAPAAAAAAAAAAEAIAAAACIAAABkcnMvZG93bnJldi54bWxQSwECFAAUAAAACACHTuJAMy8FnjsA&#10;AAA5AAAAEAAAAAAAAAABACAAAAAJAQAAZHJzL3NoYXBleG1sLnhtbFBLBQYAAAAABgAGAFsBAACz&#10;AwAAAAA=&#10;">
                  <v:fill on="f" focussize="0,0"/>
                  <v:stroke weight="1.5pt" color="#000000" joinstyle="round" endarrow="block"/>
                  <v:imagedata o:title=""/>
                  <o:lock v:ext="edit" aspectratio="f"/>
                </v:line>
                <v:shape id="文本框 299" o:spid="_x0000_s1026" o:spt="202" type="#_x0000_t202" style="position:absolute;left:4963;top:3472;height:865;width:1928;" fillcolor="#CCFFFF" filled="t" stroked="t" coordsize="21600,21600" o:gfxdata="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omR&#10;usEAAADcAAAADwAAAAAAAAABACAAAAAiAAAAZHJzL2Rvd25yZXYueG1sUEsBAhQAFAAAAAgAh07i&#10;QDMvBZ47AAAAOQAAABAAAAAAAAAAAQAgAAAAEAEAAGRycy9zaGFwZXhtbC54bWxQSwUGAAAAAAYA&#10;BgBbAQAAugMAAAAA&#10;">
                  <v:fill on="t" focussize="0,0"/>
                  <v:stroke weight="1.5pt" color="#000000" joinstyle="miter"/>
                  <v:imagedata o:title=""/>
                  <o:lock v:ext="edit" aspectratio="f"/>
                  <v:textbox inset="7.19992125984252pt,3.59992125984252pt,7.19992125984252pt,3.59992125984252pt">
                    <w:txbxContent>
                      <w:p w14:paraId="3564A4FF">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eastAsia="zh-CN"/>
                          </w:rPr>
                        </w:pPr>
                        <w:r>
                          <w:rPr>
                            <w:rFonts w:hint="eastAsia" w:ascii="仿宋_GB2312" w:hAnsi="仿宋_GB2312" w:eastAsia="仿宋_GB2312" w:cs="仿宋_GB2312"/>
                            <w:color w:val="auto"/>
                            <w:sz w:val="13"/>
                            <w:szCs w:val="13"/>
                            <w:lang w:eastAsia="zh-CN"/>
                          </w:rPr>
                          <w:t>质量员</w:t>
                        </w:r>
                      </w:p>
                      <w:p w14:paraId="304E802F">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val="en-US" w:eastAsia="zh-CN"/>
                          </w:rPr>
                        </w:pPr>
                        <w:r>
                          <w:rPr>
                            <w:rFonts w:hint="eastAsia" w:ascii="仿宋_GB2312" w:hAnsi="仿宋_GB2312" w:eastAsia="仿宋_GB2312" w:cs="仿宋_GB2312"/>
                            <w:color w:val="auto"/>
                            <w:sz w:val="13"/>
                            <w:szCs w:val="13"/>
                            <w:lang w:val="en-US" w:eastAsia="zh-CN"/>
                          </w:rPr>
                          <w:t>戴旭13681603961</w:t>
                        </w:r>
                      </w:p>
                      <w:p w14:paraId="6F4A00C2">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张秋杰13761790743</w:t>
                        </w:r>
                      </w:p>
                    </w:txbxContent>
                  </v:textbox>
                </v:shape>
                <v:line id="直接连接符 300" o:spid="_x0000_s1026" o:spt="20" style="position:absolute;left:2376;top:1234;flip:y;height:1;width:2651;" filled="f" stroked="t" coordsize="21600,21600" o:gfxdata="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stQYugAAANwA&#10;AAAPAAAAAAAAAAEAIAAAACIAAABkcnMvZG93bnJldi54bWxQSwECFAAUAAAACACHTuJAMy8FnjsA&#10;AAA5AAAAEAAAAAAAAAABACAAAAAJAQAAZHJzL3NoYXBleG1sLnhtbFBLBQYAAAAABgAGAFsBAACz&#10;AwAAAAA=&#10;">
                  <v:fill on="f" focussize="0,0"/>
                  <v:stroke weight="1.5pt" color="#000000" joinstyle="round"/>
                  <v:imagedata o:title=""/>
                  <o:lock v:ext="edit" aspectratio="f"/>
                </v:line>
                <v:shape id="文本框 301" o:spid="_x0000_s1026" o:spt="202" type="#_x0000_t202" style="position:absolute;left:2593;top:0;height:902;width:2268;" fillcolor="#CCFFFF" filled="t" stroked="t" coordsize="21600,21600" o:gfxdata="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1cB&#10;wAAAANwAAAAPAAAAAAAAAAEAIAAAACIAAABkcnMvZG93bnJldi54bWxQSwECFAAUAAAACACHTuJA&#10;My8FnjsAAAA5AAAAEAAAAAAAAAABACAAAAAPAQAAZHJzL3NoYXBleG1sLnhtbFBLBQYAAAAABgAG&#10;AFsBAAC5AwAAAAA=&#10;">
                  <v:fill on="t" focussize="0,0"/>
                  <v:stroke weight="1.5pt" color="#000000" joinstyle="miter"/>
                  <v:imagedata o:title=""/>
                  <o:lock v:ext="edit" aspectratio="f"/>
                  <v:textbox inset="7.19992125984252pt,3.59992125984252pt,7.19992125984252pt,3.59992125984252pt">
                    <w:txbxContent>
                      <w:p w14:paraId="582EFDEF">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项目经理</w:t>
                        </w:r>
                      </w:p>
                      <w:p w14:paraId="78ABB141">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张秋杰13761790743</w:t>
                        </w:r>
                      </w:p>
                    </w:txbxContent>
                  </v:textbox>
                </v:shape>
                <v:shape id="文本框 302" o:spid="_x0000_s1026" o:spt="202" type="#_x0000_t202" style="position:absolute;left:3938;top:1610;height:784;width:2251;" fillcolor="#CCFFFF" filled="t" stroked="t" coordsize="21600,21600" o:gfxdata="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Qcl2&#10;wAAAANwAAAAPAAAAAAAAAAEAIAAAACIAAABkcnMvZG93bnJldi54bWxQSwECFAAUAAAACACHTuJA&#10;My8FnjsAAAA5AAAAEAAAAAAAAAABACAAAAAPAQAAZHJzL3NoYXBleG1sLnhtbFBLBQYAAAAABgAG&#10;AFsBAAC5AwAAAAA=&#10;">
                  <v:fill on="t" focussize="0,0"/>
                  <v:stroke weight="1.5pt" color="#000000" joinstyle="miter"/>
                  <v:imagedata o:title=""/>
                  <o:lock v:ext="edit" aspectratio="f"/>
                  <v:textbox inset="7.19992125984252pt,3.59992125984252pt,7.19992125984252pt,3.59992125984252pt">
                    <w:txbxContent>
                      <w:p w14:paraId="637715EE">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项目总工</w:t>
                        </w:r>
                      </w:p>
                      <w:p w14:paraId="790C4DBC">
                        <w:pPr>
                          <w:spacing w:line="240" w:lineRule="auto"/>
                          <w:jc w:val="center"/>
                          <w:rPr>
                            <w:rFonts w:hint="eastAsia" w:ascii="仿宋_GB2312" w:hAnsi="仿宋_GB2312" w:eastAsia="仿宋_GB2312" w:cs="仿宋_GB2312"/>
                            <w:sz w:val="15"/>
                            <w:szCs w:val="15"/>
                            <w:lang w:val="en-US" w:eastAsia="zh-CN"/>
                          </w:rPr>
                        </w:pPr>
                        <w:r>
                          <w:rPr>
                            <w:rFonts w:hint="eastAsia" w:ascii="仿宋_GB2312" w:hAnsi="仿宋_GB2312" w:eastAsia="仿宋_GB2312" w:cs="仿宋_GB2312"/>
                            <w:sz w:val="15"/>
                            <w:szCs w:val="15"/>
                            <w:lang w:val="en-US" w:eastAsia="zh-CN"/>
                          </w:rPr>
                          <w:t>张秋杰</w:t>
                        </w:r>
                        <w:r>
                          <w:rPr>
                            <w:rFonts w:hint="eastAsia" w:ascii="仿宋_GB2312" w:hAnsi="仿宋_GB2312" w:eastAsia="仿宋_GB2312" w:cs="仿宋_GB2312"/>
                            <w:sz w:val="15"/>
                            <w:szCs w:val="15"/>
                            <w:lang w:eastAsia="zh-CN"/>
                          </w:rPr>
                          <w:t>：</w:t>
                        </w:r>
                        <w:r>
                          <w:rPr>
                            <w:rFonts w:hint="eastAsia" w:ascii="仿宋_GB2312" w:hAnsi="仿宋_GB2312" w:eastAsia="仿宋_GB2312" w:cs="仿宋_GB2312"/>
                            <w:sz w:val="15"/>
                            <w:szCs w:val="15"/>
                            <w:lang w:val="en-US" w:eastAsia="zh-CN"/>
                          </w:rPr>
                          <w:t>13761790743</w:t>
                        </w:r>
                      </w:p>
                      <w:p w14:paraId="67E5F8AA">
                        <w:pPr>
                          <w:spacing w:line="240" w:lineRule="auto"/>
                          <w:jc w:val="center"/>
                          <w:rPr>
                            <w:rFonts w:hint="eastAsia" w:ascii="仿宋_GB2312" w:hAnsi="仿宋_GB2312" w:eastAsia="仿宋_GB2312" w:cs="仿宋_GB2312"/>
                            <w:sz w:val="15"/>
                            <w:szCs w:val="15"/>
                            <w:lang w:eastAsia="zh-CN"/>
                          </w:rPr>
                        </w:pPr>
                      </w:p>
                    </w:txbxContent>
                  </v:textbox>
                </v:shape>
                <v:shape id="文本框 303" o:spid="_x0000_s1026" o:spt="202" type="#_x0000_t202" style="position:absolute;left:1266;top:1621;height:784;width:2251;" fillcolor="#CCFFFF" filled="t" stroked="t" coordsize="21600,21600" o:gfxdata="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DWzt&#10;wAAAANwAAAAPAAAAAAAAAAEAIAAAACIAAABkcnMvZG93bnJldi54bWxQSwECFAAUAAAACACHTuJA&#10;My8FnjsAAAA5AAAAEAAAAAAAAAABACAAAAAPAQAAZHJzL3NoYXBleG1sLnhtbFBLBQYAAAAABgAG&#10;AFsBAAC5AwAAAAA=&#10;">
                  <v:fill on="t" focussize="0,0"/>
                  <v:stroke weight="1.5pt" color="#000000" joinstyle="miter"/>
                  <v:imagedata o:title=""/>
                  <o:lock v:ext="edit" aspectratio="f"/>
                  <v:textbox inset="7.19992125984252pt,3.59992125984252pt,7.19992125984252pt,3.59992125984252pt">
                    <w:txbxContent>
                      <w:p w14:paraId="612E7B14">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项目施工经理</w:t>
                        </w:r>
                      </w:p>
                      <w:p w14:paraId="44B47787">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万青13816365287</w:t>
                        </w:r>
                      </w:p>
                      <w:p w14:paraId="46E1ACFE">
                        <w:pPr>
                          <w:spacing w:line="240" w:lineRule="auto"/>
                          <w:jc w:val="center"/>
                          <w:rPr>
                            <w:rFonts w:hint="eastAsia" w:ascii="仿宋_GB2312" w:hAnsi="仿宋_GB2312" w:eastAsia="仿宋_GB2312" w:cs="仿宋_GB2312"/>
                            <w:sz w:val="15"/>
                            <w:szCs w:val="15"/>
                            <w:lang w:eastAsia="zh-CN"/>
                          </w:rPr>
                        </w:pPr>
                      </w:p>
                    </w:txbxContent>
                  </v:textbox>
                </v:shape>
                <v:line id="直接连接符 333" o:spid="_x0000_s1026" o:spt="20" style="position:absolute;left:2387;top:2730;flip:y;height:1;width:2662;rotation:11796480f;" filled="f" stroked="t" coordsize="21600,21600" o:gfxdata="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vVJz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line id="直接连接符 334" o:spid="_x0000_s1026" o:spt="20" style="position:absolute;left:1129;top:4922;flip:x;height:361;width:1;" filled="f" stroked="t" coordsize="21600,21600" o:gfxdata="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JtLEvQAA&#10;ANwAAAAPAAAAAAAAAAEAIAAAACIAAABkcnMvZG93bnJldi54bWxQSwECFAAUAAAACACHTuJAMy8F&#10;njsAAAA5AAAAEAAAAAAAAAABACAAAAAMAQAAZHJzL3NoYXBleG1sLnhtbFBLBQYAAAAABgAGAFsB&#10;AAC2AwAAAAA=&#10;">
                  <v:fill on="f" focussize="0,0"/>
                  <v:stroke weight="1.5pt" color="#000000" joinstyle="round" endarrow="block"/>
                  <v:imagedata o:title=""/>
                  <o:lock v:ext="edit" aspectratio="f"/>
                </v:line>
                <v:shape id="文本框 335" o:spid="_x0000_s1026" o:spt="202" type="#_x0000_t202" style="position:absolute;left:2576;top:5284;height:587;width:2268;" fillcolor="#CCFFFF" filled="t" stroked="t" coordsize="21600,21600" o:gfxdata="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XrP&#10;dcEAAADcAAAADwAAAAAAAAABACAAAAAiAAAAZHJzL2Rvd25yZXYueG1sUEsBAhQAFAAAAAgAh07i&#10;QDMvBZ47AAAAOQAAABAAAAAAAAAAAQAgAAAAEAEAAGRycy9zaGFwZXhtbC54bWxQSwUGAAAAAAYA&#10;BgBbAQAAugMAAAAA&#10;">
                  <v:fill on="t" focussize="0,0"/>
                  <v:stroke weight="1.5pt" color="#000000" joinstyle="miter"/>
                  <v:imagedata o:title=""/>
                  <o:lock v:ext="edit" aspectratio="f"/>
                  <v:textbox inset="7.19992125984252pt,3.59992125984252pt,7.19992125984252pt,3.59992125984252pt">
                    <w:txbxContent>
                      <w:p w14:paraId="315DD1F1">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机械</w:t>
                        </w:r>
                        <w:r>
                          <w:rPr>
                            <w:rFonts w:hint="eastAsia" w:ascii="仿宋_GB2312" w:hAnsi="仿宋_GB2312" w:eastAsia="仿宋_GB2312" w:cs="仿宋_GB2312"/>
                            <w:color w:val="auto"/>
                            <w:sz w:val="18"/>
                            <w:szCs w:val="18"/>
                          </w:rPr>
                          <w:t>施工班组</w:t>
                        </w:r>
                      </w:p>
                      <w:p w14:paraId="3E06E7B4">
                        <w:pPr>
                          <w:rPr>
                            <w:rFonts w:hint="eastAsia" w:ascii="仿宋_GB2312" w:hAnsi="仿宋_GB2312" w:eastAsia="仿宋_GB2312" w:cs="仿宋_GB2312"/>
                            <w:color w:val="0000FF"/>
                            <w:sz w:val="18"/>
                            <w:szCs w:val="18"/>
                          </w:rPr>
                        </w:pPr>
                      </w:p>
                    </w:txbxContent>
                  </v:textbox>
                </v:shape>
                <v:shape id="文本框 336" o:spid="_x0000_s1026" o:spt="202" type="#_x0000_t202" style="position:absolute;left:5239;top:5289;height:587;width:2268;" fillcolor="#CCFFFF" filled="t" stroked="t" coordsize="21600,21600" o:gfxdata="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Nmru&#10;wAAAANwAAAAPAAAAAAAAAAEAIAAAACIAAABkcnMvZG93bnJldi54bWxQSwECFAAUAAAACACHTuJA&#10;My8FnjsAAAA5AAAAEAAAAAAAAAABACAAAAAPAQAAZHJzL3NoYXBleG1sLnhtbFBLBQYAAAAABgAG&#10;AFsBAAC5AwAAAAA=&#10;">
                  <v:fill on="t" focussize="0,0"/>
                  <v:stroke weight="1.5pt" color="#000000" joinstyle="miter"/>
                  <v:imagedata o:title=""/>
                  <o:lock v:ext="edit" aspectratio="f"/>
                  <v:textbox inset="7.19992125984252pt,3.59992125984252pt,7.19992125984252pt,3.59992125984252pt">
                    <w:txbxContent>
                      <w:p w14:paraId="11049418">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电气</w:t>
                        </w:r>
                        <w:r>
                          <w:rPr>
                            <w:rFonts w:hint="eastAsia" w:ascii="仿宋_GB2312" w:hAnsi="仿宋_GB2312" w:eastAsia="仿宋_GB2312" w:cs="仿宋_GB2312"/>
                            <w:color w:val="auto"/>
                            <w:sz w:val="18"/>
                            <w:szCs w:val="18"/>
                          </w:rPr>
                          <w:t>施工班组</w:t>
                        </w:r>
                      </w:p>
                      <w:p w14:paraId="74BFD3F1">
                        <w:pPr>
                          <w:rPr>
                            <w:rFonts w:hint="eastAsia" w:ascii="仿宋_GB2312" w:hAnsi="仿宋_GB2312" w:eastAsia="仿宋_GB2312" w:cs="仿宋_GB2312"/>
                            <w:color w:val="0000FF"/>
                            <w:sz w:val="18"/>
                            <w:szCs w:val="18"/>
                          </w:rPr>
                        </w:pPr>
                      </w:p>
                    </w:txbxContent>
                  </v:textbox>
                </v:shape>
                <v:line id="直接连接符 337" o:spid="_x0000_s1026" o:spt="20" style="position:absolute;left:6381;top:4926;flip:x;height:361;width:1;" filled="f" stroked="t" coordsize="21600,21600" o:gfxdata="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J31augAAANwA&#10;AAAPAAAAAAAAAAEAIAAAACIAAABkcnMvZG93bnJldi54bWxQSwECFAAUAAAACACHTuJAMy8FnjsA&#10;AAA5AAAAEAAAAAAAAAABACAAAAAJAQAAZHJzL3NoYXBleG1sLnhtbFBLBQYAAAAABgAGAFsBAACz&#10;AwAAAAA=&#10;">
                  <v:fill on="f" focussize="0,0"/>
                  <v:stroke weight="1.5pt" color="#000000" joinstyle="round" endarrow="block"/>
                  <v:imagedata o:title=""/>
                  <o:lock v:ext="edit" aspectratio="f"/>
                </v:line>
                <v:line id="直接连接符 338" o:spid="_x0000_s1026" o:spt="20" style="position:absolute;left:1117;top:4913;flip:y;height:1;width:5275;" filled="f" stroked="t" coordsize="21600,21600" o:gfxdata="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Ih9hbgAAADc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v:line id="直接连接符 339" o:spid="_x0000_s1026" o:spt="20" style="position:absolute;left:3697;top:4597;height:694;width:18;" filled="f" stroked="t" coordsize="21600,21600" o:gfxdata="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PyQPLsAAADc&#10;AAAADwAAAAAAAAABACAAAAAiAAAAZHJzL2Rvd25yZXYueG1sUEsBAhQAFAAAAAgAh07iQDMvBZ47&#10;AAAAOQAAABAAAAAAAAAAAQAgAAAACgEAAGRycy9zaGFwZXhtbC54bWxQSwUGAAAAAAYABgBbAQAA&#10;tAMAAAAA&#10;">
                  <v:fill on="f" focussize="0,0"/>
                  <v:stroke weight="1.5pt" color="#000000" joinstyle="round" endarrow="block"/>
                  <v:imagedata o:title=""/>
                  <o:lock v:ext="edit" aspectratio="f"/>
                </v:line>
                <v:line id="直接连接符 340" o:spid="_x0000_s1026" o:spt="20" style="position:absolute;left:3712;top:2718;height:398;width:1;" filled="f" stroked="t" coordsize="21600,21600" o:gfxdata="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Nae8AAAA&#10;3AAAAA8AAAAAAAAAAQAgAAAAIgAAAGRycy9kb3ducmV2LnhtbFBLAQIUABQAAAAIAIdO4kAzLwWe&#10;OwAAADkAAAAQAAAAAAAAAAEAIAAAAAsBAABkcnMvc2hhcGV4bWwueG1sUEsFBgAAAAAGAAYAWwEA&#10;ALUDAAAAAA==&#10;">
                  <v:fill on="f" focussize="0,0"/>
                  <v:stroke weight="1.5pt" color="#000000" joinstyle="round" endarrow="block"/>
                  <v:imagedata o:title=""/>
                  <o:lock v:ext="edit" aspectratio="f"/>
                </v:line>
                <v:line id="直接连接符 341" o:spid="_x0000_s1026" o:spt="20" style="position:absolute;left:5047;top:2387;height:361;width:1;rotation:11796480f;" filled="f" stroked="t" coordsize="21600,21600" o:gfxdata="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SYzd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line id="直接连接符 342" o:spid="_x0000_s1026" o:spt="20" style="position:absolute;left:5030;top:1226;flip:x;height:361;width:1;" filled="f" stroked="t" coordsize="21600,21600" o:gfxdata="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Wnn2vQAA&#10;ANwAAAAPAAAAAAAAAAEAIAAAACIAAABkcnMvZG93bnJldi54bWxQSwECFAAUAAAACACHTuJAMy8F&#10;njsAAAA5AAAAEAAAAAAAAAABACAAAAAMAQAAZHJzL3NoYXBleG1sLnhtbFBLBQYAAAAABgAGAFsB&#10;AAC2AwAAAAA=&#10;">
                  <v:fill on="f" focussize="0,0"/>
                  <v:stroke weight="1.5pt" color="#000000" joinstyle="round" endarrow="block"/>
                  <v:imagedata o:title=""/>
                  <o:lock v:ext="edit" aspectratio="f"/>
                </v:line>
                <v:line id="直接连接符 343" o:spid="_x0000_s1026" o:spt="20" style="position:absolute;left:2387;top:1220;height:389;width:1;" filled="f" stroked="t" coordsize="21600,21600" o:gfxdata="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lj+8AAAA&#10;3AAAAA8AAAAAAAAAAQAgAAAAIgAAAGRycy9kb3ducmV2LnhtbFBLAQIUABQAAAAIAIdO4kAzLwWe&#10;OwAAADkAAAAQAAAAAAAAAAEAIAAAAAsBAABkcnMvc2hhcGV4bWwueG1sUEsFBgAAAAAGAAYAWwEA&#10;ALUDAAAAAA==&#10;">
                  <v:fill on="f" focussize="0,0"/>
                  <v:stroke weight="1.5pt" color="#000000" joinstyle="round" endarrow="block"/>
                  <v:imagedata o:title=""/>
                  <o:lock v:ext="edit" aspectratio="f"/>
                </v:line>
                <v:line id="直接连接符 344" o:spid="_x0000_s1026" o:spt="20" style="position:absolute;left:2389;top:2403;height:327;width:1;rotation:11796480f;" filled="f" stroked="t" coordsize="21600,21600" o:gfxdata="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6AUqb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line>
                <v:line id="直接连接符 345" o:spid="_x0000_s1026" o:spt="20" style="position:absolute;left:5923;top:4333;flip:x;height:266;width:1;rotation:11796480f;" filled="f" stroked="t" coordsize="21600,21600" o:gfxdata="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6/0K8AAAA&#10;3A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直接连接符 346" o:spid="_x0000_s1026" o:spt="20" style="position:absolute;left:1486;top:4232;flip:x;height:361;width:1;rotation:11796480f;" filled="f" stroked="t" coordsize="21600,21600" o:gfxdata="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2Wtm8AAAA&#10;3A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shape id="文本框 347" o:spid="_x0000_s1026" o:spt="202" type="#_x0000_t202" style="position:absolute;left:519;top:3482;height:865;width:1928;" fillcolor="#CCFFFF" filled="t" stroked="t" coordsize="21600,21600" o:gfxdata="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cGhBvQAA&#10;ANwAAAAPAAAAAAAAAAEAIAAAACIAAABkcnMvZG93bnJldi54bWxQSwECFAAUAAAACACHTuJAMy8F&#10;njsAAAA5AAAAEAAAAAAAAAABACAAAAAMAQAAZHJzL3NoYXBleG1sLnhtbFBLBQYAAAAABgAGAFsB&#10;AAC2AwAAAAA=&#10;">
                  <v:fill on="t" focussize="0,0"/>
                  <v:stroke weight="1.5pt" color="#000000" joinstyle="miter"/>
                  <v:imagedata o:title=""/>
                  <o:lock v:ext="edit" aspectratio="f"/>
                  <v:textbox inset="7.19992125984252pt,3.59992125984252pt,7.19992125984252pt,3.59992125984252pt">
                    <w:txbxContent>
                      <w:p w14:paraId="2693738C">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施工员</w:t>
                        </w:r>
                      </w:p>
                      <w:p w14:paraId="05F434CF">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赵斌13816454098</w:t>
                        </w:r>
                      </w:p>
                      <w:p w14:paraId="2603A20F">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张德峰13788981295</w:t>
                        </w:r>
                      </w:p>
                      <w:p w14:paraId="6C71ACBE">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p>
                    </w:txbxContent>
                  </v:textbox>
                </v:shape>
                <v:line id="直接连接符 348" o:spid="_x0000_s1026" o:spt="20" style="position:absolute;left:1500;top:4592;flip:y;height:1;width:4449;rotation:11796480f;" filled="f" stroked="t" coordsize="21600,21600" o:gfxdata="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5lazC8AAAA&#10;3A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shape id="文本框 349" o:spid="_x0000_s1026" o:spt="202" type="#_x0000_t202" style="position:absolute;left:0;top:5281;height:587;width:2268;" fillcolor="#CCFFFF" filled="t" stroked="t" coordsize="21600,21600" o:gfxdata="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ABc6vQAA&#10;ANwAAAAPAAAAAAAAAAEAIAAAACIAAABkcnMvZG93bnJldi54bWxQSwECFAAUAAAACACHTuJAMy8F&#10;njsAAAA5AAAAEAAAAAAAAAABACAAAAAMAQAAZHJzL3NoYXBleG1sLnhtbFBLBQYAAAAABgAGAFsB&#10;AAC2AwAAAAA=&#10;">
                  <v:fill on="t" focussize="0,0"/>
                  <v:stroke weight="1.5pt" color="#000000" joinstyle="miter"/>
                  <v:imagedata o:title=""/>
                  <o:lock v:ext="edit" aspectratio="f"/>
                  <v:textbox inset="7.19992125984252pt,3.59992125984252pt,7.19992125984252pt,3.59992125984252pt">
                    <w:txbxContent>
                      <w:p w14:paraId="5F13A6AA">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土建</w:t>
                        </w:r>
                        <w:r>
                          <w:rPr>
                            <w:rFonts w:hint="eastAsia" w:ascii="仿宋_GB2312" w:hAnsi="仿宋_GB2312" w:eastAsia="仿宋_GB2312" w:cs="仿宋_GB2312"/>
                            <w:color w:val="auto"/>
                            <w:sz w:val="18"/>
                            <w:szCs w:val="18"/>
                          </w:rPr>
                          <w:t>施工班组</w:t>
                        </w:r>
                      </w:p>
                      <w:p w14:paraId="7F610E48">
                        <w:pPr>
                          <w:rPr>
                            <w:rFonts w:hint="eastAsia" w:ascii="仿宋_GB2312" w:hAnsi="仿宋_GB2312" w:eastAsia="仿宋_GB2312" w:cs="仿宋_GB2312"/>
                            <w:color w:val="auto"/>
                            <w:sz w:val="18"/>
                            <w:szCs w:val="18"/>
                          </w:rPr>
                        </w:pPr>
                      </w:p>
                    </w:txbxContent>
                  </v:textbox>
                </v:shape>
                <v:line id="直接连接符 350" o:spid="_x0000_s1026" o:spt="20" style="position:absolute;left:3722;top:873;height:361;width:1;rotation:11796480f;" filled="f" stroked="t" coordsize="21600,21600" o:gfxdata="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J1h17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line>
              </v:group>
            </w:pict>
          </mc:Fallback>
        </mc:AlternateContent>
      </w:r>
      <w:r>
        <w:rPr>
          <w:sz w:val="28"/>
        </w:rPr>
        <mc:AlternateContent>
          <mc:Choice Requires="wps">
            <w:drawing>
              <wp:anchor distT="0" distB="0" distL="114300" distR="114300" simplePos="0" relativeHeight="251747328" behindDoc="0" locked="0" layoutInCell="1" allowOverlap="1">
                <wp:simplePos x="0" y="0"/>
                <wp:positionH relativeFrom="column">
                  <wp:posOffset>2792730</wp:posOffset>
                </wp:positionH>
                <wp:positionV relativeFrom="paragraph">
                  <wp:posOffset>9736455</wp:posOffset>
                </wp:positionV>
                <wp:extent cx="2087880" cy="285115"/>
                <wp:effectExtent l="0" t="0" r="0" b="0"/>
                <wp:wrapNone/>
                <wp:docPr id="214" name="文本框 295"/>
                <wp:cNvGraphicFramePr/>
                <a:graphic xmlns:a="http://schemas.openxmlformats.org/drawingml/2006/main">
                  <a:graphicData uri="http://schemas.microsoft.com/office/word/2010/wordprocessingShape">
                    <wps:wsp>
                      <wps:cNvSpPr txBox="1"/>
                      <wps:spPr>
                        <a:xfrm>
                          <a:off x="0" y="0"/>
                          <a:ext cx="2087880" cy="285115"/>
                        </a:xfrm>
                        <a:prstGeom prst="rect">
                          <a:avLst/>
                        </a:prstGeom>
                        <a:noFill/>
                        <a:ln w="9525">
                          <a:noFill/>
                        </a:ln>
                        <a:effectLst/>
                      </wps:spPr>
                      <wps:txbx>
                        <w:txbxContent>
                          <w:p w14:paraId="088957B8">
                            <w:pPr>
                              <w:rPr>
                                <w:rFonts w:hint="eastAsia" w:ascii="仿宋" w:hAnsi="仿宋" w:eastAsia="仿宋" w:cs="仿宋"/>
                                <w:sz w:val="21"/>
                                <w:szCs w:val="21"/>
                                <w:lang w:eastAsia="zh-CN"/>
                              </w:rPr>
                            </w:pPr>
                            <w:r>
                              <w:rPr>
                                <w:rFonts w:hint="eastAsia" w:ascii="仿宋" w:hAnsi="仿宋" w:eastAsia="仿宋" w:cs="仿宋"/>
                                <w:sz w:val="21"/>
                                <w:szCs w:val="21"/>
                                <w:lang w:eastAsia="zh-CN"/>
                              </w:rPr>
                              <w:t>图</w:t>
                            </w:r>
                            <w:r>
                              <w:rPr>
                                <w:rFonts w:hint="eastAsia" w:ascii="仿宋" w:hAnsi="仿宋" w:eastAsia="仿宋" w:cs="仿宋"/>
                                <w:sz w:val="21"/>
                                <w:szCs w:val="21"/>
                                <w:lang w:val="en-US" w:eastAsia="zh-CN"/>
                              </w:rPr>
                              <w:t>5-2 工程质量管理网络图</w:t>
                            </w:r>
                          </w:p>
                        </w:txbxContent>
                      </wps:txbx>
                      <wps:bodyPr wrap="square" upright="1"/>
                    </wps:wsp>
                  </a:graphicData>
                </a:graphic>
              </wp:anchor>
            </w:drawing>
          </mc:Choice>
          <mc:Fallback>
            <w:pict>
              <v:shape id="文本框 295" o:spid="_x0000_s1026" o:spt="202" type="#_x0000_t202" style="position:absolute;left:0pt;margin-left:219.9pt;margin-top:766.65pt;height:22.45pt;width:164.4pt;z-index:251747328;mso-width-relative:page;mso-height-relative:page;" filled="f" stroked="f" coordsize="21600,21600" o:gfxdata="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6mIpD2gAAAA0BAAAPAAAAAAAAAAEAIAAAACIAAABkcnMv&#10;ZG93bnJldi54bWxQSwECFAAUAAAACACHTuJAmZdqt8gBAAB3AwAADgAAAAAAAAABACAAAAApAQAA&#10;ZHJzL2Uyb0RvYy54bWxQSwUGAAAAAAYABgBZAQAAYwUAAAAA&#10;">
                <v:fill on="f" focussize="0,0"/>
                <v:stroke on="f"/>
                <v:imagedata o:title=""/>
                <o:lock v:ext="edit" aspectratio="f"/>
                <v:textbox>
                  <w:txbxContent>
                    <w:p w14:paraId="088957B8">
                      <w:pPr>
                        <w:rPr>
                          <w:rFonts w:hint="eastAsia" w:ascii="仿宋" w:hAnsi="仿宋" w:eastAsia="仿宋" w:cs="仿宋"/>
                          <w:sz w:val="21"/>
                          <w:szCs w:val="21"/>
                          <w:lang w:eastAsia="zh-CN"/>
                        </w:rPr>
                      </w:pPr>
                      <w:r>
                        <w:rPr>
                          <w:rFonts w:hint="eastAsia" w:ascii="仿宋" w:hAnsi="仿宋" w:eastAsia="仿宋" w:cs="仿宋"/>
                          <w:sz w:val="21"/>
                          <w:szCs w:val="21"/>
                          <w:lang w:eastAsia="zh-CN"/>
                        </w:rPr>
                        <w:t>图</w:t>
                      </w:r>
                      <w:r>
                        <w:rPr>
                          <w:rFonts w:hint="eastAsia" w:ascii="仿宋" w:hAnsi="仿宋" w:eastAsia="仿宋" w:cs="仿宋"/>
                          <w:sz w:val="21"/>
                          <w:szCs w:val="21"/>
                          <w:lang w:val="en-US" w:eastAsia="zh-CN"/>
                        </w:rPr>
                        <w:t>5-2 工程质量管理网络图</w:t>
                      </w:r>
                    </w:p>
                  </w:txbxContent>
                </v:textbox>
              </v:shape>
            </w:pict>
          </mc:Fallback>
        </mc:AlternateContent>
      </w:r>
    </w:p>
    <w:p w14:paraId="22B1C8CF">
      <w:pPr>
        <w:spacing w:line="360" w:lineRule="auto"/>
        <w:ind w:right="-11"/>
      </w:pPr>
      <w:r>
        <w:rPr>
          <w:sz w:val="21"/>
        </w:rPr>
        <mc:AlternateContent>
          <mc:Choice Requires="wps">
            <w:drawing>
              <wp:anchor distT="0" distB="0" distL="114300" distR="114300" simplePos="0" relativeHeight="251761664" behindDoc="0" locked="0" layoutInCell="1" allowOverlap="1">
                <wp:simplePos x="0" y="0"/>
                <wp:positionH relativeFrom="column">
                  <wp:posOffset>890270</wp:posOffset>
                </wp:positionH>
                <wp:positionV relativeFrom="paragraph">
                  <wp:posOffset>42545</wp:posOffset>
                </wp:positionV>
                <wp:extent cx="3349625" cy="635"/>
                <wp:effectExtent l="0" t="0" r="0" b="0"/>
                <wp:wrapNone/>
                <wp:docPr id="254" name="直接连接符 387"/>
                <wp:cNvGraphicFramePr/>
                <a:graphic xmlns:a="http://schemas.openxmlformats.org/drawingml/2006/main">
                  <a:graphicData uri="http://schemas.microsoft.com/office/word/2010/wordprocessingShape">
                    <wps:wsp>
                      <wps:cNvCnPr/>
                      <wps:spPr>
                        <a:xfrm flipV="1">
                          <a:off x="0" y="0"/>
                          <a:ext cx="3349625" cy="635"/>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87" o:spid="_x0000_s1026" o:spt="20" style="position:absolute;left:0pt;flip:y;margin-left:70.1pt;margin-top:3.35pt;height:0.05pt;width:263.75pt;z-index:251761664;mso-width-relative:page;mso-height-relative:page;" filled="f" stroked="t" coordsize="21600,21600" o:gfxdata="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XfSzTAAAABwEAAA8AAAAAAAAAAQAgAAAAIgAAAGRycy9k&#10;b3ducmV2LnhtbFBLAQIUABQAAAAIAIdO4kDq490xBwIAAP8DAAAOAAAAAAAAAAEAIAAAACIBAABk&#10;cnMvZTJvRG9jLnhtbFBLBQYAAAAABgAGAFkBAACbBQ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760640" behindDoc="0" locked="0" layoutInCell="1" allowOverlap="1">
                <wp:simplePos x="0" y="0"/>
                <wp:positionH relativeFrom="column">
                  <wp:posOffset>4232910</wp:posOffset>
                </wp:positionH>
                <wp:positionV relativeFrom="paragraph">
                  <wp:posOffset>50165</wp:posOffset>
                </wp:positionV>
                <wp:extent cx="635" cy="203200"/>
                <wp:effectExtent l="38100" t="0" r="37465" b="6350"/>
                <wp:wrapNone/>
                <wp:docPr id="253" name="直接连接符 386"/>
                <wp:cNvGraphicFramePr/>
                <a:graphic xmlns:a="http://schemas.openxmlformats.org/drawingml/2006/main">
                  <a:graphicData uri="http://schemas.microsoft.com/office/word/2010/wordprocessingShape">
                    <wps:wsp>
                      <wps:cNvCnPr/>
                      <wps:spPr>
                        <a:xfrm flipH="1">
                          <a:off x="0" y="0"/>
                          <a:ext cx="635" cy="203200"/>
                        </a:xfrm>
                        <a:prstGeom prst="line">
                          <a:avLst/>
                        </a:prstGeom>
                        <a:ln w="19050" cap="flat" cmpd="sng">
                          <a:solidFill>
                            <a:srgbClr val="000000"/>
                          </a:solidFill>
                          <a:prstDash val="solid"/>
                          <a:round/>
                          <a:headEnd type="none" w="med" len="med"/>
                          <a:tailEnd type="triangle" w="med" len="med"/>
                        </a:ln>
                      </wps:spPr>
                      <wps:bodyPr upright="1"/>
                    </wps:wsp>
                  </a:graphicData>
                </a:graphic>
              </wp:anchor>
            </w:drawing>
          </mc:Choice>
          <mc:Fallback>
            <w:pict>
              <v:line id="直接连接符 386" o:spid="_x0000_s1026" o:spt="20" style="position:absolute;left:0pt;flip:x;margin-left:333.3pt;margin-top:3.95pt;height:16pt;width:0.05pt;z-index:251760640;mso-width-relative:page;mso-height-relative:page;" filled="f" stroked="t" coordsize="21600,21600" o:gfxdata="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PUxuDtUAAAAIAQAADwAAAAAAAAABACAAAAAi&#10;AAAAZHJzL2Rvd25yZXYueG1sUEsBAhQAFAAAAAgAh07iQBe2etINAgAAAgQAAA4AAAAAAAAAAQAg&#10;AAAAJAEAAGRycy9lMm9Eb2MueG1sUEsFBgAAAAAGAAYAWQEAAKMFA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758592" behindDoc="0" locked="0" layoutInCell="1" allowOverlap="1">
                <wp:simplePos x="0" y="0"/>
                <wp:positionH relativeFrom="column">
                  <wp:posOffset>897890</wp:posOffset>
                </wp:positionH>
                <wp:positionV relativeFrom="paragraph">
                  <wp:posOffset>47625</wp:posOffset>
                </wp:positionV>
                <wp:extent cx="635" cy="203200"/>
                <wp:effectExtent l="38100" t="0" r="37465" b="6350"/>
                <wp:wrapNone/>
                <wp:docPr id="251" name="直接连接符 383"/>
                <wp:cNvGraphicFramePr/>
                <a:graphic xmlns:a="http://schemas.openxmlformats.org/drawingml/2006/main">
                  <a:graphicData uri="http://schemas.microsoft.com/office/word/2010/wordprocessingShape">
                    <wps:wsp>
                      <wps:cNvCnPr/>
                      <wps:spPr>
                        <a:xfrm flipH="1">
                          <a:off x="0" y="0"/>
                          <a:ext cx="635" cy="203200"/>
                        </a:xfrm>
                        <a:prstGeom prst="line">
                          <a:avLst/>
                        </a:prstGeom>
                        <a:ln w="19050" cap="flat" cmpd="sng">
                          <a:solidFill>
                            <a:srgbClr val="000000"/>
                          </a:solidFill>
                          <a:prstDash val="solid"/>
                          <a:round/>
                          <a:headEnd type="none" w="med" len="med"/>
                          <a:tailEnd type="triangle" w="med" len="med"/>
                        </a:ln>
                      </wps:spPr>
                      <wps:bodyPr upright="1"/>
                    </wps:wsp>
                  </a:graphicData>
                </a:graphic>
              </wp:anchor>
            </w:drawing>
          </mc:Choice>
          <mc:Fallback>
            <w:pict>
              <v:line id="直接连接符 383" o:spid="_x0000_s1026" o:spt="20" style="position:absolute;left:0pt;flip:x;margin-left:70.7pt;margin-top:3.75pt;height:16pt;width:0.05pt;z-index:251758592;mso-width-relative:page;mso-height-relative:page;" filled="f" stroked="t" coordsize="21600,21600" o:gfxdata="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7vcRs1QAAAAgBAAAPAAAAAAAAAAEAIAAAACIA&#10;AABkcnMvZG93bnJldi54bWxQSwECFAAUAAAACACHTuJAwihCZAwCAAACBAAADgAAAAAAAAABACAA&#10;AAAkAQAAZHJzL2Uyb0RvYy54bWxQSwUGAAAAAAYABgBZAQAAogUAAAAA&#10;">
                <v:fill on="f" focussize="0,0"/>
                <v:stroke weight="1.5pt" color="#000000" joinstyle="round" endarrow="block"/>
                <v:imagedata o:title=""/>
                <o:lock v:ext="edit" aspectratio="f"/>
              </v:line>
            </w:pict>
          </mc:Fallback>
        </mc:AlternateContent>
      </w:r>
    </w:p>
    <w:p w14:paraId="4CFEA063">
      <w:pPr>
        <w:spacing w:line="360" w:lineRule="auto"/>
        <w:ind w:right="-11"/>
        <w:rPr>
          <w:rFonts w:hint="eastAsia" w:ascii="宋体" w:hAnsi="宋体" w:cs="宋体"/>
          <w:color w:val="auto"/>
          <w:sz w:val="28"/>
          <w:szCs w:val="28"/>
        </w:rPr>
      </w:pPr>
      <w:r>
        <w:rPr>
          <w:sz w:val="21"/>
        </w:rPr>
        <mc:AlternateContent>
          <mc:Choice Requires="wps">
            <w:drawing>
              <wp:anchor distT="0" distB="0" distL="114300" distR="114300" simplePos="0" relativeHeight="251772928" behindDoc="0" locked="0" layoutInCell="1" allowOverlap="1">
                <wp:simplePos x="0" y="0"/>
                <wp:positionH relativeFrom="column">
                  <wp:posOffset>180975</wp:posOffset>
                </wp:positionH>
                <wp:positionV relativeFrom="paragraph">
                  <wp:posOffset>19685</wp:posOffset>
                </wp:positionV>
                <wp:extent cx="1440180" cy="330200"/>
                <wp:effectExtent l="9525" t="9525" r="17145" b="22225"/>
                <wp:wrapNone/>
                <wp:docPr id="265" name="文本框 398"/>
                <wp:cNvGraphicFramePr/>
                <a:graphic xmlns:a="http://schemas.openxmlformats.org/drawingml/2006/main">
                  <a:graphicData uri="http://schemas.microsoft.com/office/word/2010/wordprocessingShape">
                    <wps:wsp>
                      <wps:cNvSpPr txBox="1"/>
                      <wps:spPr>
                        <a:xfrm>
                          <a:off x="0" y="0"/>
                          <a:ext cx="1440180" cy="330200"/>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12501CAB">
                            <w:pPr>
                              <w:ind w:left="0" w:leftChars="0" w:firstLine="0" w:firstLineChars="0"/>
                              <w:jc w:val="center"/>
                              <w:rPr>
                                <w:rFonts w:hint="eastAsia" w:ascii="宋体" w:hAnsi="宋体" w:eastAsia="宋体" w:cs="宋体"/>
                                <w:color w:val="auto"/>
                                <w:sz w:val="18"/>
                                <w:szCs w:val="18"/>
                              </w:rPr>
                            </w:pPr>
                            <w:r>
                              <w:rPr>
                                <w:rFonts w:hint="eastAsia" w:ascii="宋体" w:hAnsi="宋体" w:cs="宋体"/>
                                <w:color w:val="auto"/>
                                <w:sz w:val="18"/>
                                <w:szCs w:val="18"/>
                                <w:lang w:eastAsia="zh-CN"/>
                              </w:rPr>
                              <w:t>机械</w:t>
                            </w:r>
                            <w:r>
                              <w:rPr>
                                <w:rFonts w:hint="eastAsia" w:ascii="宋体" w:hAnsi="宋体" w:eastAsia="宋体" w:cs="宋体"/>
                                <w:color w:val="auto"/>
                                <w:sz w:val="18"/>
                                <w:szCs w:val="18"/>
                              </w:rPr>
                              <w:t>施工班组</w:t>
                            </w:r>
                          </w:p>
                          <w:p w14:paraId="3CFB8E86">
                            <w:pPr>
                              <w:rPr>
                                <w:rFonts w:hint="eastAsia" w:ascii="宋体" w:hAnsi="宋体" w:eastAsia="宋体" w:cs="宋体"/>
                                <w:color w:val="auto"/>
                                <w:sz w:val="18"/>
                                <w:szCs w:val="18"/>
                              </w:rPr>
                            </w:pPr>
                          </w:p>
                        </w:txbxContent>
                      </wps:txbx>
                      <wps:bodyPr wrap="square" lIns="91439" tIns="45719" rIns="91439" bIns="45719" upright="1"/>
                    </wps:wsp>
                  </a:graphicData>
                </a:graphic>
              </wp:anchor>
            </w:drawing>
          </mc:Choice>
          <mc:Fallback>
            <w:pict>
              <v:shape id="文本框 398" o:spid="_x0000_s1026" o:spt="202" type="#_x0000_t202" style="position:absolute;left:0pt;margin-left:14.25pt;margin-top:1.55pt;height:26pt;width:113.4pt;z-index:251772928;mso-width-relative:page;mso-height-relative:page;" fillcolor="#CCFFFF" filled="t" stroked="t" coordsize="21600,21600" o:gfxdata="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5SbuzWAAAABwEAAA8AAAAAAAAAAQAgAAAAIgAAAGRycy9kb3ducmV2LnhtbFBL&#10;AQIUABQAAAAIAIdO4kCUGHEkMQIAAH0EAAAOAAAAAAAAAAEAIAAAACUBAABkcnMvZTJvRG9jLnht&#10;bFBLBQYAAAAABgAGAFkBAADIBQAAAAA=&#10;">
                <v:fill on="t" focussize="0,0"/>
                <v:stroke weight="1.5pt" color="#000000" joinstyle="miter"/>
                <v:imagedata o:title=""/>
                <o:lock v:ext="edit" aspectratio="f"/>
                <v:textbox inset="7.19992125984252pt,3.59992125984252pt,7.19992125984252pt,3.59992125984252pt">
                  <w:txbxContent>
                    <w:p w14:paraId="12501CAB">
                      <w:pPr>
                        <w:ind w:left="0" w:leftChars="0" w:firstLine="0" w:firstLineChars="0"/>
                        <w:jc w:val="center"/>
                        <w:rPr>
                          <w:rFonts w:hint="eastAsia" w:ascii="宋体" w:hAnsi="宋体" w:eastAsia="宋体" w:cs="宋体"/>
                          <w:color w:val="auto"/>
                          <w:sz w:val="18"/>
                          <w:szCs w:val="18"/>
                        </w:rPr>
                      </w:pPr>
                      <w:r>
                        <w:rPr>
                          <w:rFonts w:hint="eastAsia" w:ascii="宋体" w:hAnsi="宋体" w:cs="宋体"/>
                          <w:color w:val="auto"/>
                          <w:sz w:val="18"/>
                          <w:szCs w:val="18"/>
                          <w:lang w:eastAsia="zh-CN"/>
                        </w:rPr>
                        <w:t>机械</w:t>
                      </w:r>
                      <w:r>
                        <w:rPr>
                          <w:rFonts w:hint="eastAsia" w:ascii="宋体" w:hAnsi="宋体" w:eastAsia="宋体" w:cs="宋体"/>
                          <w:color w:val="auto"/>
                          <w:sz w:val="18"/>
                          <w:szCs w:val="18"/>
                        </w:rPr>
                        <w:t>施工班组</w:t>
                      </w:r>
                    </w:p>
                    <w:p w14:paraId="3CFB8E86">
                      <w:pPr>
                        <w:rPr>
                          <w:rFonts w:hint="eastAsia" w:ascii="宋体" w:hAnsi="宋体" w:eastAsia="宋体" w:cs="宋体"/>
                          <w:color w:val="auto"/>
                          <w:sz w:val="18"/>
                          <w:szCs w:val="18"/>
                        </w:rPr>
                      </w:pPr>
                    </w:p>
                  </w:txbxContent>
                </v:textbox>
              </v:shape>
            </w:pict>
          </mc:Fallback>
        </mc:AlternateContent>
      </w:r>
      <w:r>
        <w:rPr>
          <w:sz w:val="21"/>
        </w:rPr>
        <mc:AlternateContent>
          <mc:Choice Requires="wps">
            <w:drawing>
              <wp:anchor distT="0" distB="0" distL="114300" distR="114300" simplePos="0" relativeHeight="251759616" behindDoc="0" locked="0" layoutInCell="1" allowOverlap="1">
                <wp:simplePos x="0" y="0"/>
                <wp:positionH relativeFrom="column">
                  <wp:posOffset>3507740</wp:posOffset>
                </wp:positionH>
                <wp:positionV relativeFrom="paragraph">
                  <wp:posOffset>24130</wp:posOffset>
                </wp:positionV>
                <wp:extent cx="1440180" cy="330200"/>
                <wp:effectExtent l="9525" t="9525" r="17145" b="22225"/>
                <wp:wrapNone/>
                <wp:docPr id="252" name="文本框 385"/>
                <wp:cNvGraphicFramePr/>
                <a:graphic xmlns:a="http://schemas.openxmlformats.org/drawingml/2006/main">
                  <a:graphicData uri="http://schemas.microsoft.com/office/word/2010/wordprocessingShape">
                    <wps:wsp>
                      <wps:cNvSpPr txBox="1"/>
                      <wps:spPr>
                        <a:xfrm>
                          <a:off x="0" y="0"/>
                          <a:ext cx="1440180" cy="330200"/>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5F92DC98">
                            <w:pPr>
                              <w:ind w:left="0" w:leftChars="0" w:firstLine="0" w:firstLineChars="0"/>
                              <w:jc w:val="center"/>
                              <w:rPr>
                                <w:rFonts w:hint="eastAsia" w:ascii="宋体" w:hAnsi="宋体" w:eastAsia="宋体" w:cs="宋体"/>
                                <w:color w:val="auto"/>
                                <w:sz w:val="18"/>
                                <w:szCs w:val="18"/>
                              </w:rPr>
                            </w:pPr>
                            <w:r>
                              <w:rPr>
                                <w:rFonts w:hint="eastAsia" w:ascii="宋体" w:hAnsi="宋体" w:cs="宋体"/>
                                <w:color w:val="auto"/>
                                <w:sz w:val="18"/>
                                <w:szCs w:val="18"/>
                                <w:lang w:eastAsia="zh-CN"/>
                              </w:rPr>
                              <w:t>电气</w:t>
                            </w:r>
                            <w:r>
                              <w:rPr>
                                <w:rFonts w:hint="eastAsia" w:ascii="宋体" w:hAnsi="宋体" w:eastAsia="宋体" w:cs="宋体"/>
                                <w:color w:val="auto"/>
                                <w:sz w:val="18"/>
                                <w:szCs w:val="18"/>
                              </w:rPr>
                              <w:t>施工班组</w:t>
                            </w:r>
                          </w:p>
                          <w:p w14:paraId="7651AE28">
                            <w:pPr>
                              <w:rPr>
                                <w:rFonts w:hint="eastAsia" w:ascii="宋体" w:hAnsi="宋体" w:eastAsia="宋体" w:cs="宋体"/>
                                <w:color w:val="0000FF"/>
                                <w:sz w:val="18"/>
                                <w:szCs w:val="18"/>
                              </w:rPr>
                            </w:pPr>
                          </w:p>
                        </w:txbxContent>
                      </wps:txbx>
                      <wps:bodyPr wrap="square" lIns="91439" tIns="45719" rIns="91439" bIns="45719" upright="1"/>
                    </wps:wsp>
                  </a:graphicData>
                </a:graphic>
              </wp:anchor>
            </w:drawing>
          </mc:Choice>
          <mc:Fallback>
            <w:pict>
              <v:shape id="文本框 385" o:spid="_x0000_s1026" o:spt="202" type="#_x0000_t202" style="position:absolute;left:0pt;margin-left:276.2pt;margin-top:1.9pt;height:26pt;width:113.4pt;z-index:251759616;mso-width-relative:page;mso-height-relative:page;" fillcolor="#CCFFFF" filled="t" stroked="t" coordsize="21600,21600" o:gfxdata="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aV3v71wAAAAgBAAAPAAAAAAAAAAEAIAAAACIAAABkcnMvZG93bnJldi54bWxQ&#10;SwECFAAUAAAACACHTuJAIuV0uDECAAB9BAAADgAAAAAAAAABACAAAAAmAQAAZHJzL2Uyb0RvYy54&#10;bWxQSwUGAAAAAAYABgBZAQAAyQUAAAAA&#10;">
                <v:fill on="t" focussize="0,0"/>
                <v:stroke weight="1.5pt" color="#000000" joinstyle="miter"/>
                <v:imagedata o:title=""/>
                <o:lock v:ext="edit" aspectratio="f"/>
                <v:textbox inset="7.19992125984252pt,3.59992125984252pt,7.19992125984252pt,3.59992125984252pt">
                  <w:txbxContent>
                    <w:p w14:paraId="5F92DC98">
                      <w:pPr>
                        <w:ind w:left="0" w:leftChars="0" w:firstLine="0" w:firstLineChars="0"/>
                        <w:jc w:val="center"/>
                        <w:rPr>
                          <w:rFonts w:hint="eastAsia" w:ascii="宋体" w:hAnsi="宋体" w:eastAsia="宋体" w:cs="宋体"/>
                          <w:color w:val="auto"/>
                          <w:sz w:val="18"/>
                          <w:szCs w:val="18"/>
                        </w:rPr>
                      </w:pPr>
                      <w:r>
                        <w:rPr>
                          <w:rFonts w:hint="eastAsia" w:ascii="宋体" w:hAnsi="宋体" w:cs="宋体"/>
                          <w:color w:val="auto"/>
                          <w:sz w:val="18"/>
                          <w:szCs w:val="18"/>
                          <w:lang w:eastAsia="zh-CN"/>
                        </w:rPr>
                        <w:t>电气</w:t>
                      </w:r>
                      <w:r>
                        <w:rPr>
                          <w:rFonts w:hint="eastAsia" w:ascii="宋体" w:hAnsi="宋体" w:eastAsia="宋体" w:cs="宋体"/>
                          <w:color w:val="auto"/>
                          <w:sz w:val="18"/>
                          <w:szCs w:val="18"/>
                        </w:rPr>
                        <w:t>施工班组</w:t>
                      </w:r>
                    </w:p>
                    <w:p w14:paraId="7651AE28">
                      <w:pPr>
                        <w:rPr>
                          <w:rFonts w:hint="eastAsia" w:ascii="宋体" w:hAnsi="宋体" w:eastAsia="宋体" w:cs="宋体"/>
                          <w:color w:val="0000FF"/>
                          <w:sz w:val="18"/>
                          <w:szCs w:val="18"/>
                        </w:rPr>
                      </w:pPr>
                    </w:p>
                  </w:txbxContent>
                </v:textbox>
              </v:shape>
            </w:pict>
          </mc:Fallback>
        </mc:AlternateContent>
      </w:r>
      <w:r>
        <w:rPr>
          <w:sz w:val="21"/>
        </w:rPr>
        <mc:AlternateContent>
          <mc:Choice Requires="wpg">
            <w:drawing>
              <wp:anchor distT="0" distB="0" distL="114300" distR="114300" simplePos="0" relativeHeight="251746304" behindDoc="0" locked="0" layoutInCell="1" allowOverlap="1">
                <wp:simplePos x="0" y="0"/>
                <wp:positionH relativeFrom="column">
                  <wp:posOffset>1656715</wp:posOffset>
                </wp:positionH>
                <wp:positionV relativeFrom="paragraph">
                  <wp:posOffset>7042150</wp:posOffset>
                </wp:positionV>
                <wp:extent cx="4331970" cy="2668270"/>
                <wp:effectExtent l="9525" t="9525" r="20955" b="27305"/>
                <wp:wrapNone/>
                <wp:docPr id="187" name="组合 293"/>
                <wp:cNvGraphicFramePr/>
                <a:graphic xmlns:a="http://schemas.openxmlformats.org/drawingml/2006/main">
                  <a:graphicData uri="http://schemas.microsoft.com/office/word/2010/wordprocessingGroup">
                    <wpg:wgp>
                      <wpg:cNvGrpSpPr/>
                      <wpg:grpSpPr>
                        <a:xfrm>
                          <a:off x="0" y="0"/>
                          <a:ext cx="4331970" cy="2668270"/>
                          <a:chOff x="0" y="0"/>
                          <a:chExt cx="7507" cy="5875"/>
                        </a:xfrm>
                        <a:effectLst/>
                      </wpg:grpSpPr>
                      <wps:wsp>
                        <wps:cNvPr id="188" name="直接连接符 55"/>
                        <wps:cNvCnPr/>
                        <wps:spPr>
                          <a:xfrm flipV="1">
                            <a:off x="1475" y="3116"/>
                            <a:ext cx="4477" cy="1"/>
                          </a:xfrm>
                          <a:prstGeom prst="line">
                            <a:avLst/>
                          </a:prstGeom>
                          <a:ln w="19050" cap="flat" cmpd="sng">
                            <a:solidFill>
                              <a:srgbClr val="000000"/>
                            </a:solidFill>
                            <a:prstDash val="solid"/>
                            <a:headEnd type="none" w="med" len="med"/>
                            <a:tailEnd type="none" w="med" len="med"/>
                          </a:ln>
                          <a:effectLst/>
                        </wps:spPr>
                        <wps:bodyPr upright="1"/>
                      </wps:wsp>
                      <wps:wsp>
                        <wps:cNvPr id="189" name="直接连接符 56"/>
                        <wps:cNvCnPr/>
                        <wps:spPr>
                          <a:xfrm flipH="1">
                            <a:off x="1483" y="3119"/>
                            <a:ext cx="1" cy="361"/>
                          </a:xfrm>
                          <a:prstGeom prst="line">
                            <a:avLst/>
                          </a:prstGeom>
                          <a:ln w="19050" cap="flat" cmpd="sng">
                            <a:solidFill>
                              <a:srgbClr val="000000"/>
                            </a:solidFill>
                            <a:prstDash val="solid"/>
                            <a:headEnd type="none" w="med" len="med"/>
                            <a:tailEnd type="triangle" w="med" len="med"/>
                          </a:ln>
                          <a:effectLst/>
                        </wps:spPr>
                        <wps:bodyPr upright="1"/>
                      </wps:wsp>
                      <wps:wsp>
                        <wps:cNvPr id="190" name="直接连接符 57"/>
                        <wps:cNvCnPr/>
                        <wps:spPr>
                          <a:xfrm flipH="1">
                            <a:off x="5944" y="3125"/>
                            <a:ext cx="1" cy="361"/>
                          </a:xfrm>
                          <a:prstGeom prst="line">
                            <a:avLst/>
                          </a:prstGeom>
                          <a:ln w="19050" cap="flat" cmpd="sng">
                            <a:solidFill>
                              <a:srgbClr val="000000"/>
                            </a:solidFill>
                            <a:prstDash val="solid"/>
                            <a:headEnd type="none" w="med" len="med"/>
                            <a:tailEnd type="triangle" w="med" len="med"/>
                          </a:ln>
                          <a:effectLst/>
                        </wps:spPr>
                        <wps:bodyPr upright="1"/>
                      </wps:wsp>
                      <wps:wsp>
                        <wps:cNvPr id="191" name="文本框 58"/>
                        <wps:cNvSpPr txBox="1"/>
                        <wps:spPr>
                          <a:xfrm>
                            <a:off x="4963" y="3472"/>
                            <a:ext cx="1928" cy="865"/>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5BFFAF5F">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eastAsia="zh-CN"/>
                                </w:rPr>
                              </w:pPr>
                              <w:r>
                                <w:rPr>
                                  <w:rFonts w:hint="eastAsia" w:ascii="仿宋_GB2312" w:hAnsi="仿宋_GB2312" w:eastAsia="仿宋_GB2312" w:cs="仿宋_GB2312"/>
                                  <w:color w:val="auto"/>
                                  <w:sz w:val="13"/>
                                  <w:szCs w:val="13"/>
                                  <w:lang w:eastAsia="zh-CN"/>
                                </w:rPr>
                                <w:t>质量员</w:t>
                              </w:r>
                            </w:p>
                            <w:p w14:paraId="1B92B24B">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val="en-US" w:eastAsia="zh-CN"/>
                                </w:rPr>
                              </w:pPr>
                              <w:r>
                                <w:rPr>
                                  <w:rFonts w:hint="eastAsia" w:ascii="仿宋_GB2312" w:hAnsi="仿宋_GB2312" w:eastAsia="仿宋_GB2312" w:cs="仿宋_GB2312"/>
                                  <w:color w:val="auto"/>
                                  <w:sz w:val="13"/>
                                  <w:szCs w:val="13"/>
                                  <w:lang w:val="en-US" w:eastAsia="zh-CN"/>
                                </w:rPr>
                                <w:t>戴旭13681603961</w:t>
                              </w:r>
                            </w:p>
                            <w:p w14:paraId="690066A4">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张秋杰13761790743</w:t>
                              </w:r>
                            </w:p>
                          </w:txbxContent>
                        </wps:txbx>
                        <wps:bodyPr wrap="square" lIns="91439" tIns="45719" rIns="91439" bIns="45719" upright="1"/>
                      </wps:wsp>
                      <wps:wsp>
                        <wps:cNvPr id="192" name="直接连接符 59"/>
                        <wps:cNvCnPr/>
                        <wps:spPr>
                          <a:xfrm flipV="1">
                            <a:off x="2376" y="1234"/>
                            <a:ext cx="2651" cy="1"/>
                          </a:xfrm>
                          <a:prstGeom prst="line">
                            <a:avLst/>
                          </a:prstGeom>
                          <a:ln w="19050" cap="flat" cmpd="sng">
                            <a:solidFill>
                              <a:srgbClr val="000000"/>
                            </a:solidFill>
                            <a:prstDash val="solid"/>
                            <a:headEnd type="none" w="med" len="med"/>
                            <a:tailEnd type="none" w="med" len="med"/>
                          </a:ln>
                          <a:effectLst/>
                        </wps:spPr>
                        <wps:bodyPr upright="1"/>
                      </wps:wsp>
                      <wps:wsp>
                        <wps:cNvPr id="193" name="文本框 60"/>
                        <wps:cNvSpPr txBox="1"/>
                        <wps:spPr>
                          <a:xfrm>
                            <a:off x="2593" y="0"/>
                            <a:ext cx="2268" cy="902"/>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19314A52">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项目经理</w:t>
                              </w:r>
                            </w:p>
                            <w:p w14:paraId="0F255839">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张秋杰13761790743</w:t>
                              </w:r>
                            </w:p>
                          </w:txbxContent>
                        </wps:txbx>
                        <wps:bodyPr wrap="square" lIns="91439" tIns="45719" rIns="91439" bIns="45719" upright="1"/>
                      </wps:wsp>
                      <wps:wsp>
                        <wps:cNvPr id="194" name="文本框 61"/>
                        <wps:cNvSpPr txBox="1"/>
                        <wps:spPr>
                          <a:xfrm>
                            <a:off x="3938" y="1610"/>
                            <a:ext cx="2251" cy="784"/>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5EB8CE68">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项目总工</w:t>
                              </w:r>
                            </w:p>
                            <w:p w14:paraId="30CDDFAF">
                              <w:pPr>
                                <w:spacing w:line="240" w:lineRule="auto"/>
                                <w:jc w:val="center"/>
                                <w:rPr>
                                  <w:rFonts w:hint="eastAsia" w:ascii="仿宋_GB2312" w:hAnsi="仿宋_GB2312" w:eastAsia="仿宋_GB2312" w:cs="仿宋_GB2312"/>
                                  <w:sz w:val="15"/>
                                  <w:szCs w:val="15"/>
                                  <w:lang w:val="en-US" w:eastAsia="zh-CN"/>
                                </w:rPr>
                              </w:pPr>
                              <w:r>
                                <w:rPr>
                                  <w:rFonts w:hint="eastAsia" w:ascii="仿宋_GB2312" w:hAnsi="仿宋_GB2312" w:eastAsia="仿宋_GB2312" w:cs="仿宋_GB2312"/>
                                  <w:sz w:val="15"/>
                                  <w:szCs w:val="15"/>
                                  <w:lang w:val="en-US" w:eastAsia="zh-CN"/>
                                </w:rPr>
                                <w:t>张秋杰</w:t>
                              </w:r>
                              <w:r>
                                <w:rPr>
                                  <w:rFonts w:hint="eastAsia" w:ascii="仿宋_GB2312" w:hAnsi="仿宋_GB2312" w:eastAsia="仿宋_GB2312" w:cs="仿宋_GB2312"/>
                                  <w:sz w:val="15"/>
                                  <w:szCs w:val="15"/>
                                  <w:lang w:eastAsia="zh-CN"/>
                                </w:rPr>
                                <w:t>：</w:t>
                              </w:r>
                              <w:r>
                                <w:rPr>
                                  <w:rFonts w:hint="eastAsia" w:ascii="仿宋_GB2312" w:hAnsi="仿宋_GB2312" w:eastAsia="仿宋_GB2312" w:cs="仿宋_GB2312"/>
                                  <w:sz w:val="15"/>
                                  <w:szCs w:val="15"/>
                                  <w:lang w:val="en-US" w:eastAsia="zh-CN"/>
                                </w:rPr>
                                <w:t>13761790743</w:t>
                              </w:r>
                            </w:p>
                            <w:p w14:paraId="1C6EC799">
                              <w:pPr>
                                <w:spacing w:line="240" w:lineRule="auto"/>
                                <w:jc w:val="center"/>
                                <w:rPr>
                                  <w:rFonts w:hint="eastAsia" w:ascii="仿宋_GB2312" w:hAnsi="仿宋_GB2312" w:eastAsia="仿宋_GB2312" w:cs="仿宋_GB2312"/>
                                  <w:sz w:val="15"/>
                                  <w:szCs w:val="15"/>
                                  <w:lang w:eastAsia="zh-CN"/>
                                </w:rPr>
                              </w:pPr>
                            </w:p>
                          </w:txbxContent>
                        </wps:txbx>
                        <wps:bodyPr wrap="square" lIns="91439" tIns="45719" rIns="91439" bIns="45719" upright="1"/>
                      </wps:wsp>
                      <wps:wsp>
                        <wps:cNvPr id="195" name="文本框 83"/>
                        <wps:cNvSpPr txBox="1"/>
                        <wps:spPr>
                          <a:xfrm>
                            <a:off x="1266" y="1621"/>
                            <a:ext cx="2251" cy="784"/>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11FCD820">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项目施工经理</w:t>
                              </w:r>
                            </w:p>
                            <w:p w14:paraId="08CB2A4A">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万青13816365287</w:t>
                              </w:r>
                            </w:p>
                            <w:p w14:paraId="42EF86E1">
                              <w:pPr>
                                <w:spacing w:line="240" w:lineRule="auto"/>
                                <w:jc w:val="center"/>
                                <w:rPr>
                                  <w:rFonts w:hint="eastAsia" w:ascii="仿宋_GB2312" w:hAnsi="仿宋_GB2312" w:eastAsia="仿宋_GB2312" w:cs="仿宋_GB2312"/>
                                  <w:sz w:val="15"/>
                                  <w:szCs w:val="15"/>
                                  <w:lang w:eastAsia="zh-CN"/>
                                </w:rPr>
                              </w:pPr>
                            </w:p>
                          </w:txbxContent>
                        </wps:txbx>
                        <wps:bodyPr wrap="square" lIns="91439" tIns="45719" rIns="91439" bIns="45719" upright="1"/>
                      </wps:wsp>
                      <wps:wsp>
                        <wps:cNvPr id="196" name="直接连接符 113"/>
                        <wps:cNvCnPr/>
                        <wps:spPr>
                          <a:xfrm rot="-10800000" flipV="1">
                            <a:off x="2387" y="2730"/>
                            <a:ext cx="2662" cy="1"/>
                          </a:xfrm>
                          <a:prstGeom prst="line">
                            <a:avLst/>
                          </a:prstGeom>
                          <a:ln w="19050" cap="flat" cmpd="sng">
                            <a:solidFill>
                              <a:srgbClr val="000000"/>
                            </a:solidFill>
                            <a:prstDash val="solid"/>
                            <a:headEnd type="none" w="med" len="med"/>
                            <a:tailEnd type="none" w="med" len="med"/>
                          </a:ln>
                          <a:effectLst/>
                        </wps:spPr>
                        <wps:bodyPr upright="1"/>
                      </wps:wsp>
                      <wps:wsp>
                        <wps:cNvPr id="197" name="直接连接符 114"/>
                        <wps:cNvCnPr/>
                        <wps:spPr>
                          <a:xfrm flipH="1">
                            <a:off x="1129" y="4922"/>
                            <a:ext cx="1" cy="361"/>
                          </a:xfrm>
                          <a:prstGeom prst="line">
                            <a:avLst/>
                          </a:prstGeom>
                          <a:ln w="19050" cap="flat" cmpd="sng">
                            <a:solidFill>
                              <a:srgbClr val="000000"/>
                            </a:solidFill>
                            <a:prstDash val="solid"/>
                            <a:headEnd type="none" w="med" len="med"/>
                            <a:tailEnd type="triangle" w="med" len="med"/>
                          </a:ln>
                          <a:effectLst/>
                        </wps:spPr>
                        <wps:bodyPr upright="1"/>
                      </wps:wsp>
                      <wps:wsp>
                        <wps:cNvPr id="198" name="文本框 115"/>
                        <wps:cNvSpPr txBox="1"/>
                        <wps:spPr>
                          <a:xfrm>
                            <a:off x="2576" y="5284"/>
                            <a:ext cx="2268" cy="587"/>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565D1C79">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机械</w:t>
                              </w:r>
                              <w:r>
                                <w:rPr>
                                  <w:rFonts w:hint="eastAsia" w:ascii="仿宋_GB2312" w:hAnsi="仿宋_GB2312" w:eastAsia="仿宋_GB2312" w:cs="仿宋_GB2312"/>
                                  <w:color w:val="auto"/>
                                  <w:sz w:val="18"/>
                                  <w:szCs w:val="18"/>
                                </w:rPr>
                                <w:t>施工班组</w:t>
                              </w:r>
                            </w:p>
                            <w:p w14:paraId="58A9E407">
                              <w:pPr>
                                <w:rPr>
                                  <w:rFonts w:hint="eastAsia" w:ascii="仿宋_GB2312" w:hAnsi="仿宋_GB2312" w:eastAsia="仿宋_GB2312" w:cs="仿宋_GB2312"/>
                                  <w:color w:val="0000FF"/>
                                  <w:sz w:val="18"/>
                                  <w:szCs w:val="18"/>
                                </w:rPr>
                              </w:pPr>
                            </w:p>
                          </w:txbxContent>
                        </wps:txbx>
                        <wps:bodyPr wrap="square" lIns="91439" tIns="45719" rIns="91439" bIns="45719" upright="1"/>
                      </wps:wsp>
                      <wps:wsp>
                        <wps:cNvPr id="199" name="文本框 116"/>
                        <wps:cNvSpPr txBox="1"/>
                        <wps:spPr>
                          <a:xfrm>
                            <a:off x="5239" y="5289"/>
                            <a:ext cx="2268" cy="587"/>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40F817AE">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电气</w:t>
                              </w:r>
                              <w:r>
                                <w:rPr>
                                  <w:rFonts w:hint="eastAsia" w:ascii="仿宋_GB2312" w:hAnsi="仿宋_GB2312" w:eastAsia="仿宋_GB2312" w:cs="仿宋_GB2312"/>
                                  <w:color w:val="auto"/>
                                  <w:sz w:val="18"/>
                                  <w:szCs w:val="18"/>
                                </w:rPr>
                                <w:t>施工班组</w:t>
                              </w:r>
                            </w:p>
                            <w:p w14:paraId="73A419AC">
                              <w:pPr>
                                <w:rPr>
                                  <w:rFonts w:hint="eastAsia" w:ascii="仿宋_GB2312" w:hAnsi="仿宋_GB2312" w:eastAsia="仿宋_GB2312" w:cs="仿宋_GB2312"/>
                                  <w:color w:val="0000FF"/>
                                  <w:sz w:val="18"/>
                                  <w:szCs w:val="18"/>
                                </w:rPr>
                              </w:pPr>
                            </w:p>
                          </w:txbxContent>
                        </wps:txbx>
                        <wps:bodyPr wrap="square" lIns="91439" tIns="45719" rIns="91439" bIns="45719" upright="1"/>
                      </wps:wsp>
                      <wps:wsp>
                        <wps:cNvPr id="200" name="直接连接符 117"/>
                        <wps:cNvCnPr/>
                        <wps:spPr>
                          <a:xfrm flipH="1">
                            <a:off x="6381" y="4926"/>
                            <a:ext cx="1" cy="361"/>
                          </a:xfrm>
                          <a:prstGeom prst="line">
                            <a:avLst/>
                          </a:prstGeom>
                          <a:ln w="19050" cap="flat" cmpd="sng">
                            <a:solidFill>
                              <a:srgbClr val="000000"/>
                            </a:solidFill>
                            <a:prstDash val="solid"/>
                            <a:headEnd type="none" w="med" len="med"/>
                            <a:tailEnd type="triangle" w="med" len="med"/>
                          </a:ln>
                          <a:effectLst/>
                        </wps:spPr>
                        <wps:bodyPr upright="1"/>
                      </wps:wsp>
                      <wps:wsp>
                        <wps:cNvPr id="201" name="直接连接符 118"/>
                        <wps:cNvCnPr/>
                        <wps:spPr>
                          <a:xfrm flipV="1">
                            <a:off x="1117" y="4913"/>
                            <a:ext cx="5275" cy="1"/>
                          </a:xfrm>
                          <a:prstGeom prst="line">
                            <a:avLst/>
                          </a:prstGeom>
                          <a:ln w="19050" cap="flat" cmpd="sng">
                            <a:solidFill>
                              <a:srgbClr val="000000"/>
                            </a:solidFill>
                            <a:prstDash val="solid"/>
                            <a:headEnd type="none" w="med" len="med"/>
                            <a:tailEnd type="none" w="med" len="med"/>
                          </a:ln>
                          <a:effectLst/>
                        </wps:spPr>
                        <wps:bodyPr upright="1"/>
                      </wps:wsp>
                      <wps:wsp>
                        <wps:cNvPr id="202" name="直接连接符 119"/>
                        <wps:cNvCnPr/>
                        <wps:spPr>
                          <a:xfrm>
                            <a:off x="3697" y="4597"/>
                            <a:ext cx="18" cy="694"/>
                          </a:xfrm>
                          <a:prstGeom prst="line">
                            <a:avLst/>
                          </a:prstGeom>
                          <a:ln w="19050" cap="flat" cmpd="sng">
                            <a:solidFill>
                              <a:srgbClr val="000000"/>
                            </a:solidFill>
                            <a:prstDash val="solid"/>
                            <a:headEnd type="none" w="med" len="med"/>
                            <a:tailEnd type="triangle" w="med" len="med"/>
                          </a:ln>
                          <a:effectLst/>
                        </wps:spPr>
                        <wps:bodyPr upright="1"/>
                      </wps:wsp>
                      <wps:wsp>
                        <wps:cNvPr id="203" name="直接连接符 121"/>
                        <wps:cNvCnPr/>
                        <wps:spPr>
                          <a:xfrm>
                            <a:off x="3712" y="2718"/>
                            <a:ext cx="1" cy="398"/>
                          </a:xfrm>
                          <a:prstGeom prst="line">
                            <a:avLst/>
                          </a:prstGeom>
                          <a:ln w="19050" cap="flat" cmpd="sng">
                            <a:solidFill>
                              <a:srgbClr val="000000"/>
                            </a:solidFill>
                            <a:prstDash val="solid"/>
                            <a:headEnd type="none" w="med" len="med"/>
                            <a:tailEnd type="triangle" w="med" len="med"/>
                          </a:ln>
                          <a:effectLst/>
                        </wps:spPr>
                        <wps:bodyPr upright="1"/>
                      </wps:wsp>
                      <wps:wsp>
                        <wps:cNvPr id="204" name="直接连接符 122"/>
                        <wps:cNvCnPr/>
                        <wps:spPr>
                          <a:xfrm rot="10800000">
                            <a:off x="5047" y="2387"/>
                            <a:ext cx="1" cy="361"/>
                          </a:xfrm>
                          <a:prstGeom prst="line">
                            <a:avLst/>
                          </a:prstGeom>
                          <a:ln w="19050" cap="flat" cmpd="sng">
                            <a:solidFill>
                              <a:srgbClr val="000000"/>
                            </a:solidFill>
                            <a:prstDash val="solid"/>
                            <a:headEnd type="none" w="med" len="med"/>
                            <a:tailEnd type="none" w="med" len="med"/>
                          </a:ln>
                          <a:effectLst/>
                        </wps:spPr>
                        <wps:bodyPr upright="1"/>
                      </wps:wsp>
                      <wps:wsp>
                        <wps:cNvPr id="205" name="直接连接符 123"/>
                        <wps:cNvCnPr/>
                        <wps:spPr>
                          <a:xfrm flipH="1">
                            <a:off x="5030" y="1226"/>
                            <a:ext cx="1" cy="361"/>
                          </a:xfrm>
                          <a:prstGeom prst="line">
                            <a:avLst/>
                          </a:prstGeom>
                          <a:ln w="19050" cap="flat" cmpd="sng">
                            <a:solidFill>
                              <a:srgbClr val="000000"/>
                            </a:solidFill>
                            <a:prstDash val="solid"/>
                            <a:headEnd type="none" w="med" len="med"/>
                            <a:tailEnd type="triangle" w="med" len="med"/>
                          </a:ln>
                          <a:effectLst/>
                        </wps:spPr>
                        <wps:bodyPr upright="1"/>
                      </wps:wsp>
                      <wps:wsp>
                        <wps:cNvPr id="206" name="直接连接符 127"/>
                        <wps:cNvCnPr/>
                        <wps:spPr>
                          <a:xfrm>
                            <a:off x="2387" y="1220"/>
                            <a:ext cx="1" cy="389"/>
                          </a:xfrm>
                          <a:prstGeom prst="line">
                            <a:avLst/>
                          </a:prstGeom>
                          <a:ln w="19050" cap="flat" cmpd="sng">
                            <a:solidFill>
                              <a:srgbClr val="000000"/>
                            </a:solidFill>
                            <a:prstDash val="solid"/>
                            <a:headEnd type="none" w="med" len="med"/>
                            <a:tailEnd type="triangle" w="med" len="med"/>
                          </a:ln>
                          <a:effectLst/>
                        </wps:spPr>
                        <wps:bodyPr upright="1"/>
                      </wps:wsp>
                      <wps:wsp>
                        <wps:cNvPr id="207" name="直接连接符 128"/>
                        <wps:cNvCnPr/>
                        <wps:spPr>
                          <a:xfrm rot="10800000">
                            <a:off x="2389" y="2403"/>
                            <a:ext cx="1" cy="327"/>
                          </a:xfrm>
                          <a:prstGeom prst="line">
                            <a:avLst/>
                          </a:prstGeom>
                          <a:ln w="19050" cap="flat" cmpd="sng">
                            <a:solidFill>
                              <a:srgbClr val="000000"/>
                            </a:solidFill>
                            <a:prstDash val="solid"/>
                            <a:headEnd type="none" w="med" len="med"/>
                            <a:tailEnd type="none" w="med" len="med"/>
                          </a:ln>
                          <a:effectLst/>
                        </wps:spPr>
                        <wps:bodyPr upright="1"/>
                      </wps:wsp>
                      <wps:wsp>
                        <wps:cNvPr id="208" name="直接连接符 155"/>
                        <wps:cNvCnPr/>
                        <wps:spPr>
                          <a:xfrm rot="-10800000" flipH="1">
                            <a:off x="5923" y="4333"/>
                            <a:ext cx="1" cy="266"/>
                          </a:xfrm>
                          <a:prstGeom prst="line">
                            <a:avLst/>
                          </a:prstGeom>
                          <a:ln w="19050" cap="flat" cmpd="sng">
                            <a:solidFill>
                              <a:srgbClr val="000000"/>
                            </a:solidFill>
                            <a:prstDash val="solid"/>
                            <a:headEnd type="none" w="med" len="med"/>
                            <a:tailEnd type="none" w="med" len="med"/>
                          </a:ln>
                          <a:effectLst/>
                        </wps:spPr>
                        <wps:bodyPr upright="1"/>
                      </wps:wsp>
                      <wps:wsp>
                        <wps:cNvPr id="209" name="直接连接符 163"/>
                        <wps:cNvCnPr/>
                        <wps:spPr>
                          <a:xfrm rot="-10800000" flipH="1">
                            <a:off x="1486" y="4232"/>
                            <a:ext cx="1" cy="361"/>
                          </a:xfrm>
                          <a:prstGeom prst="line">
                            <a:avLst/>
                          </a:prstGeom>
                          <a:ln w="19050" cap="flat" cmpd="sng">
                            <a:solidFill>
                              <a:srgbClr val="000000"/>
                            </a:solidFill>
                            <a:prstDash val="solid"/>
                            <a:headEnd type="none" w="med" len="med"/>
                            <a:tailEnd type="none" w="med" len="med"/>
                          </a:ln>
                          <a:effectLst/>
                        </wps:spPr>
                        <wps:bodyPr upright="1"/>
                      </wps:wsp>
                      <wps:wsp>
                        <wps:cNvPr id="210" name="文本框 166"/>
                        <wps:cNvSpPr txBox="1"/>
                        <wps:spPr>
                          <a:xfrm>
                            <a:off x="519" y="3482"/>
                            <a:ext cx="1928" cy="865"/>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6397E2C3">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施工员</w:t>
                              </w:r>
                            </w:p>
                            <w:p w14:paraId="5A7609AD">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赵斌13816454098</w:t>
                              </w:r>
                            </w:p>
                            <w:p w14:paraId="7AD11678">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张德峰13788981295</w:t>
                              </w:r>
                            </w:p>
                            <w:p w14:paraId="6675553C">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p>
                          </w:txbxContent>
                        </wps:txbx>
                        <wps:bodyPr wrap="square" lIns="91439" tIns="45719" rIns="91439" bIns="45719" upright="1"/>
                      </wps:wsp>
                      <wps:wsp>
                        <wps:cNvPr id="211" name="直接连接符 169"/>
                        <wps:cNvCnPr/>
                        <wps:spPr>
                          <a:xfrm rot="-10800000" flipV="1">
                            <a:off x="1500" y="4592"/>
                            <a:ext cx="4449" cy="1"/>
                          </a:xfrm>
                          <a:prstGeom prst="line">
                            <a:avLst/>
                          </a:prstGeom>
                          <a:ln w="19050" cap="flat" cmpd="sng">
                            <a:solidFill>
                              <a:srgbClr val="000000"/>
                            </a:solidFill>
                            <a:prstDash val="solid"/>
                            <a:headEnd type="none" w="med" len="med"/>
                            <a:tailEnd type="none" w="med" len="med"/>
                          </a:ln>
                          <a:effectLst/>
                        </wps:spPr>
                        <wps:bodyPr upright="1"/>
                      </wps:wsp>
                      <wps:wsp>
                        <wps:cNvPr id="212" name="文本框 291"/>
                        <wps:cNvSpPr txBox="1"/>
                        <wps:spPr>
                          <a:xfrm>
                            <a:off x="0" y="5281"/>
                            <a:ext cx="2268" cy="587"/>
                          </a:xfrm>
                          <a:prstGeom prst="rect">
                            <a:avLst/>
                          </a:prstGeom>
                          <a:solidFill>
                            <a:srgbClr val="CCFFFF"/>
                          </a:solidFill>
                          <a:ln w="19050" cap="flat" cmpd="sng">
                            <a:solidFill>
                              <a:srgbClr val="000000"/>
                            </a:solidFill>
                            <a:prstDash val="solid"/>
                            <a:miter/>
                            <a:headEnd type="none" w="med" len="med"/>
                            <a:tailEnd type="none" w="med" len="med"/>
                          </a:ln>
                          <a:effectLst/>
                        </wps:spPr>
                        <wps:txbx>
                          <w:txbxContent>
                            <w:p w14:paraId="708B77F0">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土建</w:t>
                              </w:r>
                              <w:r>
                                <w:rPr>
                                  <w:rFonts w:hint="eastAsia" w:ascii="仿宋_GB2312" w:hAnsi="仿宋_GB2312" w:eastAsia="仿宋_GB2312" w:cs="仿宋_GB2312"/>
                                  <w:color w:val="auto"/>
                                  <w:sz w:val="18"/>
                                  <w:szCs w:val="18"/>
                                </w:rPr>
                                <w:t>施工班组</w:t>
                              </w:r>
                            </w:p>
                            <w:p w14:paraId="27A722D0">
                              <w:pPr>
                                <w:rPr>
                                  <w:rFonts w:hint="eastAsia" w:ascii="仿宋_GB2312" w:hAnsi="仿宋_GB2312" w:eastAsia="仿宋_GB2312" w:cs="仿宋_GB2312"/>
                                  <w:color w:val="auto"/>
                                  <w:sz w:val="18"/>
                                  <w:szCs w:val="18"/>
                                </w:rPr>
                              </w:pPr>
                            </w:p>
                          </w:txbxContent>
                        </wps:txbx>
                        <wps:bodyPr wrap="square" lIns="91439" tIns="45719" rIns="91439" bIns="45719" upright="1"/>
                      </wps:wsp>
                      <wps:wsp>
                        <wps:cNvPr id="213" name="直接连接符 292"/>
                        <wps:cNvCnPr/>
                        <wps:spPr>
                          <a:xfrm rot="10800000">
                            <a:off x="3722" y="873"/>
                            <a:ext cx="1" cy="361"/>
                          </a:xfrm>
                          <a:prstGeom prst="line">
                            <a:avLst/>
                          </a:prstGeom>
                          <a:ln w="19050" cap="flat" cmpd="sng">
                            <a:solidFill>
                              <a:srgbClr val="000000"/>
                            </a:solidFill>
                            <a:prstDash val="solid"/>
                            <a:headEnd type="none" w="med" len="med"/>
                            <a:tailEnd type="none" w="med" len="med"/>
                          </a:ln>
                          <a:effectLst/>
                        </wps:spPr>
                        <wps:bodyPr upright="1"/>
                      </wps:wsp>
                    </wpg:wgp>
                  </a:graphicData>
                </a:graphic>
              </wp:anchor>
            </w:drawing>
          </mc:Choice>
          <mc:Fallback>
            <w:pict>
              <v:group id="组合 293" o:spid="_x0000_s1026" o:spt="203" style="position:absolute;left:0pt;margin-left:130.45pt;margin-top:554.5pt;height:210.1pt;width:341.1pt;z-index:251746304;mso-width-relative:page;mso-height-relative:page;" coordsize="7507,5875" o:gfxdata="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">
                <o:lock v:ext="edit" aspectratio="f"/>
                <v:line id="直接连接符 55" o:spid="_x0000_s1026" o:spt="20" style="position:absolute;left:1475;top:3116;flip:y;height:1;width:4477;" filled="f" stroked="t" coordsize="21600,21600" o:gfxdata="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H5li8AAAA&#10;3A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直接连接符 56" o:spid="_x0000_s1026" o:spt="20" style="position:absolute;left:1483;top:3119;flip:x;height:361;width:1;" filled="f" stroked="t" coordsize="21600,21600" o:gfxdata="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Cjmh7sAAADc&#10;AAAADwAAAAAAAAABACAAAAAiAAAAZHJzL2Rvd25yZXYueG1sUEsBAhQAFAAAAAgAh07iQDMvBZ47&#10;AAAAOQAAABAAAAAAAAAAAQAgAAAACgEAAGRycy9zaGFwZXhtbC54bWxQSwUGAAAAAAYABgBbAQAA&#10;tAMAAAAA&#10;">
                  <v:fill on="f" focussize="0,0"/>
                  <v:stroke weight="1.5pt" color="#000000" joinstyle="round" endarrow="block"/>
                  <v:imagedata o:title=""/>
                  <o:lock v:ext="edit" aspectratio="f"/>
                </v:line>
                <v:line id="直接连接符 57" o:spid="_x0000_s1026" o:spt="20" style="position:absolute;left:5944;top:3125;flip:x;height:361;width:1;" filled="f" stroked="t" coordsize="21600,21600" o:gfxdata="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MvZx74A&#10;AADcAAAADwAAAAAAAAABACAAAAAiAAAAZHJzL2Rvd25yZXYueG1sUEsBAhQAFAAAAAgAh07iQDMv&#10;BZ47AAAAOQAAABAAAAAAAAAAAQAgAAAADQEAAGRycy9zaGFwZXhtbC54bWxQSwUGAAAAAAYABgBb&#10;AQAAtwMAAAAA&#10;">
                  <v:fill on="f" focussize="0,0"/>
                  <v:stroke weight="1.5pt" color="#000000" joinstyle="round" endarrow="block"/>
                  <v:imagedata o:title=""/>
                  <o:lock v:ext="edit" aspectratio="f"/>
                </v:line>
                <v:shape id="文本框 58" o:spid="_x0000_s1026" o:spt="202" type="#_x0000_t202" style="position:absolute;left:4963;top:3472;height:865;width:1928;" fillcolor="#CCFFFF" filled="t" stroked="t" coordsize="21600,21600" o:gfxdata="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gn/mr4A&#10;AADcAAAADwAAAAAAAAABACAAAAAiAAAAZHJzL2Rvd25yZXYueG1sUEsBAhQAFAAAAAgAh07iQDMv&#10;BZ47AAAAOQAAABAAAAAAAAAAAQAgAAAADQEAAGRycy9zaGFwZXhtbC54bWxQSwUGAAAAAAYABgBb&#10;AQAAtwMAAAAA&#10;">
                  <v:fill on="t" focussize="0,0"/>
                  <v:stroke weight="1.5pt" color="#000000" joinstyle="miter"/>
                  <v:imagedata o:title=""/>
                  <o:lock v:ext="edit" aspectratio="f"/>
                  <v:textbox inset="7.19992125984252pt,3.59992125984252pt,7.19992125984252pt,3.59992125984252pt">
                    <w:txbxContent>
                      <w:p w14:paraId="5BFFAF5F">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eastAsia="zh-CN"/>
                          </w:rPr>
                        </w:pPr>
                        <w:r>
                          <w:rPr>
                            <w:rFonts w:hint="eastAsia" w:ascii="仿宋_GB2312" w:hAnsi="仿宋_GB2312" w:eastAsia="仿宋_GB2312" w:cs="仿宋_GB2312"/>
                            <w:color w:val="auto"/>
                            <w:sz w:val="13"/>
                            <w:szCs w:val="13"/>
                            <w:lang w:eastAsia="zh-CN"/>
                          </w:rPr>
                          <w:t>质量员</w:t>
                        </w:r>
                      </w:p>
                      <w:p w14:paraId="1B92B24B">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color w:val="auto"/>
                            <w:sz w:val="13"/>
                            <w:szCs w:val="13"/>
                            <w:lang w:val="en-US" w:eastAsia="zh-CN"/>
                          </w:rPr>
                        </w:pPr>
                        <w:r>
                          <w:rPr>
                            <w:rFonts w:hint="eastAsia" w:ascii="仿宋_GB2312" w:hAnsi="仿宋_GB2312" w:eastAsia="仿宋_GB2312" w:cs="仿宋_GB2312"/>
                            <w:color w:val="auto"/>
                            <w:sz w:val="13"/>
                            <w:szCs w:val="13"/>
                            <w:lang w:val="en-US" w:eastAsia="zh-CN"/>
                          </w:rPr>
                          <w:t>戴旭13681603961</w:t>
                        </w:r>
                      </w:p>
                      <w:p w14:paraId="690066A4">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张秋杰13761790743</w:t>
                        </w:r>
                      </w:p>
                    </w:txbxContent>
                  </v:textbox>
                </v:shape>
                <v:line id="直接连接符 59" o:spid="_x0000_s1026" o:spt="20" style="position:absolute;left:2376;top:1234;flip:y;height:1;width:2651;" filled="f" stroked="t" coordsize="21600,21600" o:gfxdata="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a2R2+5AAAA3AAA&#10;AA8AAAAAAAAAAQAgAAAAIgAAAGRycy9kb3ducmV2LnhtbFBLAQIUABQAAAAIAIdO4kAzLwWeOwAA&#10;ADkAAAAQAAAAAAAAAAEAIAAAAAgBAABkcnMvc2hhcGV4bWwueG1sUEsFBgAAAAAGAAYAWwEAALID&#10;AAAAAA==&#10;">
                  <v:fill on="f" focussize="0,0"/>
                  <v:stroke weight="1.5pt" color="#000000" joinstyle="round"/>
                  <v:imagedata o:title=""/>
                  <o:lock v:ext="edit" aspectratio="f"/>
                </v:line>
                <v:shape id="文本框 60" o:spid="_x0000_s1026" o:spt="202" type="#_x0000_t202" style="position:absolute;left:2593;top:0;height:902;width:2268;" fillcolor="#CCFFFF" filled="t" stroked="t" coordsize="21600,21600" o:gfxdata="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fEdr4A&#10;AADcAAAADwAAAAAAAAABACAAAAAiAAAAZHJzL2Rvd25yZXYueG1sUEsBAhQAFAAAAAgAh07iQDMv&#10;BZ47AAAAOQAAABAAAAAAAAAAAQAgAAAADQEAAGRycy9zaGFwZXhtbC54bWxQSwUGAAAAAAYABgBb&#10;AQAAtwMAAAAA&#10;">
                  <v:fill on="t" focussize="0,0"/>
                  <v:stroke weight="1.5pt" color="#000000" joinstyle="miter"/>
                  <v:imagedata o:title=""/>
                  <o:lock v:ext="edit" aspectratio="f"/>
                  <v:textbox inset="7.19992125984252pt,3.59992125984252pt,7.19992125984252pt,3.59992125984252pt">
                    <w:txbxContent>
                      <w:p w14:paraId="19314A52">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项目经理</w:t>
                        </w:r>
                      </w:p>
                      <w:p w14:paraId="0F255839">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张秋杰13761790743</w:t>
                        </w:r>
                      </w:p>
                    </w:txbxContent>
                  </v:textbox>
                </v:shape>
                <v:shape id="文本框 61" o:spid="_x0000_s1026" o:spt="202" type="#_x0000_t202" style="position:absolute;left:3938;top:1610;height:784;width:2251;" fillcolor="#CCFFFF" filled="t" stroked="t" coordsize="21600,21600" o:gfxdata="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XAK/&#10;AAAA3AAAAA8AAAAAAAAAAQAgAAAAIgAAAGRycy9kb3ducmV2LnhtbFBLAQIUABQAAAAIAIdO4kAz&#10;LwWeOwAAADkAAAAQAAAAAAAAAAEAIAAAAA4BAABkcnMvc2hhcGV4bWwueG1sUEsFBgAAAAAGAAYA&#10;WwEAALgDAAAAAA==&#10;">
                  <v:fill on="t" focussize="0,0"/>
                  <v:stroke weight="1.5pt" color="#000000" joinstyle="miter"/>
                  <v:imagedata o:title=""/>
                  <o:lock v:ext="edit" aspectratio="f"/>
                  <v:textbox inset="7.19992125984252pt,3.59992125984252pt,7.19992125984252pt,3.59992125984252pt">
                    <w:txbxContent>
                      <w:p w14:paraId="5EB8CE68">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项目总工</w:t>
                        </w:r>
                      </w:p>
                      <w:p w14:paraId="30CDDFAF">
                        <w:pPr>
                          <w:spacing w:line="240" w:lineRule="auto"/>
                          <w:jc w:val="center"/>
                          <w:rPr>
                            <w:rFonts w:hint="eastAsia" w:ascii="仿宋_GB2312" w:hAnsi="仿宋_GB2312" w:eastAsia="仿宋_GB2312" w:cs="仿宋_GB2312"/>
                            <w:sz w:val="15"/>
                            <w:szCs w:val="15"/>
                            <w:lang w:val="en-US" w:eastAsia="zh-CN"/>
                          </w:rPr>
                        </w:pPr>
                        <w:r>
                          <w:rPr>
                            <w:rFonts w:hint="eastAsia" w:ascii="仿宋_GB2312" w:hAnsi="仿宋_GB2312" w:eastAsia="仿宋_GB2312" w:cs="仿宋_GB2312"/>
                            <w:sz w:val="15"/>
                            <w:szCs w:val="15"/>
                            <w:lang w:val="en-US" w:eastAsia="zh-CN"/>
                          </w:rPr>
                          <w:t>张秋杰</w:t>
                        </w:r>
                        <w:r>
                          <w:rPr>
                            <w:rFonts w:hint="eastAsia" w:ascii="仿宋_GB2312" w:hAnsi="仿宋_GB2312" w:eastAsia="仿宋_GB2312" w:cs="仿宋_GB2312"/>
                            <w:sz w:val="15"/>
                            <w:szCs w:val="15"/>
                            <w:lang w:eastAsia="zh-CN"/>
                          </w:rPr>
                          <w:t>：</w:t>
                        </w:r>
                        <w:r>
                          <w:rPr>
                            <w:rFonts w:hint="eastAsia" w:ascii="仿宋_GB2312" w:hAnsi="仿宋_GB2312" w:eastAsia="仿宋_GB2312" w:cs="仿宋_GB2312"/>
                            <w:sz w:val="15"/>
                            <w:szCs w:val="15"/>
                            <w:lang w:val="en-US" w:eastAsia="zh-CN"/>
                          </w:rPr>
                          <w:t>13761790743</w:t>
                        </w:r>
                      </w:p>
                      <w:p w14:paraId="1C6EC799">
                        <w:pPr>
                          <w:spacing w:line="240" w:lineRule="auto"/>
                          <w:jc w:val="center"/>
                          <w:rPr>
                            <w:rFonts w:hint="eastAsia" w:ascii="仿宋_GB2312" w:hAnsi="仿宋_GB2312" w:eastAsia="仿宋_GB2312" w:cs="仿宋_GB2312"/>
                            <w:sz w:val="15"/>
                            <w:szCs w:val="15"/>
                            <w:lang w:eastAsia="zh-CN"/>
                          </w:rPr>
                        </w:pPr>
                      </w:p>
                    </w:txbxContent>
                  </v:textbox>
                </v:shape>
                <v:shape id="文本框 83" o:spid="_x0000_s1026" o:spt="202" type="#_x0000_t202" style="position:absolute;left:1266;top:1621;height:784;width:2251;" fillcolor="#CCFFFF" filled="t" stroked="t" coordsize="21600,21600" o:gfxdata="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5mb4A&#10;AADcAAAADwAAAAAAAAABACAAAAAiAAAAZHJzL2Rvd25yZXYueG1sUEsBAhQAFAAAAAgAh07iQDMv&#10;BZ47AAAAOQAAABAAAAAAAAAAAQAgAAAADQEAAGRycy9zaGFwZXhtbC54bWxQSwUGAAAAAAYABgBb&#10;AQAAtwMAAAAA&#10;">
                  <v:fill on="t" focussize="0,0"/>
                  <v:stroke weight="1.5pt" color="#000000" joinstyle="miter"/>
                  <v:imagedata o:title=""/>
                  <o:lock v:ext="edit" aspectratio="f"/>
                  <v:textbox inset="7.19992125984252pt,3.59992125984252pt,7.19992125984252pt,3.59992125984252pt">
                    <w:txbxContent>
                      <w:p w14:paraId="11FCD820">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项目施工经理</w:t>
                        </w:r>
                      </w:p>
                      <w:p w14:paraId="08CB2A4A">
                        <w:pPr>
                          <w:spacing w:line="240" w:lineRule="auto"/>
                          <w:jc w:val="center"/>
                          <w:rPr>
                            <w:rFonts w:hint="eastAsia" w:ascii="仿宋_GB2312" w:hAnsi="仿宋_GB2312" w:eastAsia="仿宋_GB2312" w:cs="仿宋_GB2312"/>
                            <w:sz w:val="15"/>
                            <w:szCs w:val="15"/>
                            <w:lang w:eastAsia="zh-CN"/>
                          </w:rPr>
                        </w:pPr>
                        <w:r>
                          <w:rPr>
                            <w:rFonts w:hint="eastAsia" w:ascii="仿宋_GB2312" w:hAnsi="仿宋_GB2312" w:eastAsia="仿宋_GB2312" w:cs="仿宋_GB2312"/>
                            <w:sz w:val="15"/>
                            <w:szCs w:val="15"/>
                            <w:lang w:eastAsia="zh-CN"/>
                          </w:rPr>
                          <w:t>万青13816365287</w:t>
                        </w:r>
                      </w:p>
                      <w:p w14:paraId="42EF86E1">
                        <w:pPr>
                          <w:spacing w:line="240" w:lineRule="auto"/>
                          <w:jc w:val="center"/>
                          <w:rPr>
                            <w:rFonts w:hint="eastAsia" w:ascii="仿宋_GB2312" w:hAnsi="仿宋_GB2312" w:eastAsia="仿宋_GB2312" w:cs="仿宋_GB2312"/>
                            <w:sz w:val="15"/>
                            <w:szCs w:val="15"/>
                            <w:lang w:eastAsia="zh-CN"/>
                          </w:rPr>
                        </w:pPr>
                      </w:p>
                    </w:txbxContent>
                  </v:textbox>
                </v:shape>
                <v:line id="直接连接符 113" o:spid="_x0000_s1026" o:spt="20" style="position:absolute;left:2387;top:2730;flip:y;height:1;width:2662;rotation:11796480f;" filled="f" stroked="t" coordsize="21600,21600" o:gfxdata="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K5wQS5AAAA3AAA&#10;AA8AAAAAAAAAAQAgAAAAIgAAAGRycy9kb3ducmV2LnhtbFBLAQIUABQAAAAIAIdO4kAzLwWeOwAA&#10;ADkAAAAQAAAAAAAAAAEAIAAAAAgBAABkcnMvc2hhcGV4bWwueG1sUEsFBgAAAAAGAAYAWwEAALID&#10;AAAAAA==&#10;">
                  <v:fill on="f" focussize="0,0"/>
                  <v:stroke weight="1.5pt" color="#000000" joinstyle="round"/>
                  <v:imagedata o:title=""/>
                  <o:lock v:ext="edit" aspectratio="f"/>
                </v:line>
                <v:line id="直接连接符 114" o:spid="_x0000_s1026" o:spt="20" style="position:absolute;left:1129;top:4922;flip:x;height:361;width:1;" filled="f" stroked="t" coordsize="21600,21600" o:gfxdata="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yJBs7sAAADc&#10;AAAADwAAAAAAAAABACAAAAAiAAAAZHJzL2Rvd25yZXYueG1sUEsBAhQAFAAAAAgAh07iQDMvBZ47&#10;AAAAOQAAABAAAAAAAAAAAQAgAAAACgEAAGRycy9zaGFwZXhtbC54bWxQSwUGAAAAAAYABgBbAQAA&#10;tAMAAAAA&#10;">
                  <v:fill on="f" focussize="0,0"/>
                  <v:stroke weight="1.5pt" color="#000000" joinstyle="round" endarrow="block"/>
                  <v:imagedata o:title=""/>
                  <o:lock v:ext="edit" aspectratio="f"/>
                </v:line>
                <v:shape id="文本框 115" o:spid="_x0000_s1026" o:spt="202" type="#_x0000_t202" style="position:absolute;left:2576;top:5284;height:587;width:2268;" fillcolor="#CCFFFF" filled="t" stroked="t" coordsize="21600,21600" o:gfxdata="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zNW&#10;B8EAAADcAAAADwAAAAAAAAABACAAAAAiAAAAZHJzL2Rvd25yZXYueG1sUEsBAhQAFAAAAAgAh07i&#10;QDMvBZ47AAAAOQAAABAAAAAAAAAAAQAgAAAAEAEAAGRycy9zaGFwZXhtbC54bWxQSwUGAAAAAAYA&#10;BgBbAQAAugMAAAAA&#10;">
                  <v:fill on="t" focussize="0,0"/>
                  <v:stroke weight="1.5pt" color="#000000" joinstyle="miter"/>
                  <v:imagedata o:title=""/>
                  <o:lock v:ext="edit" aspectratio="f"/>
                  <v:textbox inset="7.19992125984252pt,3.59992125984252pt,7.19992125984252pt,3.59992125984252pt">
                    <w:txbxContent>
                      <w:p w14:paraId="565D1C79">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机械</w:t>
                        </w:r>
                        <w:r>
                          <w:rPr>
                            <w:rFonts w:hint="eastAsia" w:ascii="仿宋_GB2312" w:hAnsi="仿宋_GB2312" w:eastAsia="仿宋_GB2312" w:cs="仿宋_GB2312"/>
                            <w:color w:val="auto"/>
                            <w:sz w:val="18"/>
                            <w:szCs w:val="18"/>
                          </w:rPr>
                          <w:t>施工班组</w:t>
                        </w:r>
                      </w:p>
                      <w:p w14:paraId="58A9E407">
                        <w:pPr>
                          <w:rPr>
                            <w:rFonts w:hint="eastAsia" w:ascii="仿宋_GB2312" w:hAnsi="仿宋_GB2312" w:eastAsia="仿宋_GB2312" w:cs="仿宋_GB2312"/>
                            <w:color w:val="0000FF"/>
                            <w:sz w:val="18"/>
                            <w:szCs w:val="18"/>
                          </w:rPr>
                        </w:pPr>
                      </w:p>
                    </w:txbxContent>
                  </v:textbox>
                </v:shape>
                <v:shape id="文本框 116" o:spid="_x0000_s1026" o:spt="202" type="#_x0000_t202" style="position:absolute;left:5239;top:5289;height:587;width:2268;" fillcolor="#CCFFFF" filled="t" stroked="t" coordsize="21600,21600" o:gfxdata="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H/znL4A&#10;AADcAAAADwAAAAAAAAABACAAAAAiAAAAZHJzL2Rvd25yZXYueG1sUEsBAhQAFAAAAAgAh07iQDMv&#10;BZ47AAAAOQAAABAAAAAAAAAAAQAgAAAADQEAAGRycy9zaGFwZXhtbC54bWxQSwUGAAAAAAYABgBb&#10;AQAAtwMAAAAA&#10;">
                  <v:fill on="t" focussize="0,0"/>
                  <v:stroke weight="1.5pt" color="#000000" joinstyle="miter"/>
                  <v:imagedata o:title=""/>
                  <o:lock v:ext="edit" aspectratio="f"/>
                  <v:textbox inset="7.19992125984252pt,3.59992125984252pt,7.19992125984252pt,3.59992125984252pt">
                    <w:txbxContent>
                      <w:p w14:paraId="40F817AE">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电气</w:t>
                        </w:r>
                        <w:r>
                          <w:rPr>
                            <w:rFonts w:hint="eastAsia" w:ascii="仿宋_GB2312" w:hAnsi="仿宋_GB2312" w:eastAsia="仿宋_GB2312" w:cs="仿宋_GB2312"/>
                            <w:color w:val="auto"/>
                            <w:sz w:val="18"/>
                            <w:szCs w:val="18"/>
                          </w:rPr>
                          <w:t>施工班组</w:t>
                        </w:r>
                      </w:p>
                      <w:p w14:paraId="73A419AC">
                        <w:pPr>
                          <w:rPr>
                            <w:rFonts w:hint="eastAsia" w:ascii="仿宋_GB2312" w:hAnsi="仿宋_GB2312" w:eastAsia="仿宋_GB2312" w:cs="仿宋_GB2312"/>
                            <w:color w:val="0000FF"/>
                            <w:sz w:val="18"/>
                            <w:szCs w:val="18"/>
                          </w:rPr>
                        </w:pPr>
                      </w:p>
                    </w:txbxContent>
                  </v:textbox>
                </v:shape>
                <v:line id="直接连接符 117" o:spid="_x0000_s1026" o:spt="20" style="position:absolute;left:6381;top:4926;flip:x;height:361;width:1;" filled="f" stroked="t" coordsize="21600,21600" o:gfxdata="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kLTy8AAAA&#10;3AAAAA8AAAAAAAAAAQAgAAAAIgAAAGRycy9kb3ducmV2LnhtbFBLAQIUABQAAAAIAIdO4kAzLwWe&#10;OwAAADkAAAAQAAAAAAAAAAEAIAAAAAsBAABkcnMvc2hhcGV4bWwueG1sUEsFBgAAAAAGAAYAWwEA&#10;ALUDAAAAAA==&#10;">
                  <v:fill on="f" focussize="0,0"/>
                  <v:stroke weight="1.5pt" color="#000000" joinstyle="round" endarrow="block"/>
                  <v:imagedata o:title=""/>
                  <o:lock v:ext="edit" aspectratio="f"/>
                </v:line>
                <v:line id="直接连接符 118" o:spid="_x0000_s1026" o:spt="20" style="position:absolute;left:1117;top:4913;flip:y;height:1;width:5275;" filled="f" stroked="t" coordsize="21600,21600" o:gfxdata="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Ust47gAAADc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v:line id="直接连接符 119" o:spid="_x0000_s1026" o:spt="20" style="position:absolute;left:3697;top:4597;height:694;width:18;" filled="f" stroked="t" coordsize="21600,21600" o:gfxdata="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Q5hbbsAAADc&#10;AAAADwAAAAAAAAABACAAAAAiAAAAZHJzL2Rvd25yZXYueG1sUEsBAhQAFAAAAAgAh07iQDMvBZ47&#10;AAAAOQAAABAAAAAAAAAAAQAgAAAACgEAAGRycy9zaGFwZXhtbC54bWxQSwUGAAAAAAYABgBbAQAA&#10;tAMAAAAA&#10;">
                  <v:fill on="f" focussize="0,0"/>
                  <v:stroke weight="1.5pt" color="#000000" joinstyle="round" endarrow="block"/>
                  <v:imagedata o:title=""/>
                  <o:lock v:ext="edit" aspectratio="f"/>
                </v:line>
                <v:line id="直接连接符 121" o:spid="_x0000_s1026" o:spt="20" style="position:absolute;left:3712;top:2718;height:398;width:1;" filled="f" stroked="t" coordsize="21600,21600" o:gfxdata="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sT2vQAA&#10;ANwAAAAPAAAAAAAAAAEAIAAAACIAAABkcnMvZG93bnJldi54bWxQSwECFAAUAAAACACHTuJAMy8F&#10;njsAAAA5AAAAEAAAAAAAAAABACAAAAAMAQAAZHJzL3NoYXBleG1sLnhtbFBLBQYAAAAABgAGAFsB&#10;AAC2AwAAAAA=&#10;">
                  <v:fill on="f" focussize="0,0"/>
                  <v:stroke weight="1.5pt" color="#000000" joinstyle="round" endarrow="block"/>
                  <v:imagedata o:title=""/>
                  <o:lock v:ext="edit" aspectratio="f"/>
                </v:line>
                <v:line id="直接连接符 122" o:spid="_x0000_s1026" o:spt="20" style="position:absolute;left:5047;top:2387;height:361;width:1;rotation:11796480f;" filled="f" stroked="t" coordsize="21600,21600" o:gfxdata="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B7j7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line>
                <v:line id="直接连接符 123" o:spid="_x0000_s1026" o:spt="20" style="position:absolute;left:5030;top:1226;flip:x;height:361;width:1;" filled="f" stroked="t" coordsize="21600,21600" o:gfxdata="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5OOpL4A&#10;AADcAAAADwAAAAAAAAABACAAAAAiAAAAZHJzL2Rvd25yZXYueG1sUEsBAhQAFAAAAAgAh07iQDMv&#10;BZ47AAAAOQAAABAAAAAAAAAAAQAgAAAADQEAAGRycy9zaGFwZXhtbC54bWxQSwUGAAAAAAYABgBb&#10;AQAAtwMAAAAA&#10;">
                  <v:fill on="f" focussize="0,0"/>
                  <v:stroke weight="1.5pt" color="#000000" joinstyle="round" endarrow="block"/>
                  <v:imagedata o:title=""/>
                  <o:lock v:ext="edit" aspectratio="f"/>
                </v:line>
                <v:line id="直接连接符 127" o:spid="_x0000_s1026" o:spt="20" style="position:absolute;left:2387;top:1220;height:389;width:1;" filled="f" stroked="t" coordsize="21600,21600" o:gfxdata="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jVnbrsAAADc&#10;AAAADwAAAAAAAAABACAAAAAiAAAAZHJzL2Rvd25yZXYueG1sUEsBAhQAFAAAAAgAh07iQDMvBZ47&#10;AAAAOQAAABAAAAAAAAAAAQAgAAAACgEAAGRycy9zaGFwZXhtbC54bWxQSwUGAAAAAAYABgBbAQAA&#10;tAMAAAAA&#10;">
                  <v:fill on="f" focussize="0,0"/>
                  <v:stroke weight="1.5pt" color="#000000" joinstyle="round" endarrow="block"/>
                  <v:imagedata o:title=""/>
                  <o:lock v:ext="edit" aspectratio="f"/>
                </v:line>
                <v:line id="直接连接符 128" o:spid="_x0000_s1026" o:spt="20" style="position:absolute;left:2389;top:2403;height:327;width:1;rotation:11796480f;" filled="f" stroked="t" coordsize="21600,21600" o:gfxdata="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Ll+L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line>
                <v:line id="直接连接符 155" o:spid="_x0000_s1026" o:spt="20" style="position:absolute;left:5923;top:4333;flip:x;height:266;width:1;rotation:11796480f;" filled="f" stroked="t" coordsize="21600,21600" o:gfxdata="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9FBBa5AAAA3AAA&#10;AA8AAAAAAAAAAQAgAAAAIgAAAGRycy9kb3ducmV2LnhtbFBLAQIUABQAAAAIAIdO4kAzLwWeOwAA&#10;ADkAAAAQAAAAAAAAAAEAIAAAAAgBAABkcnMvc2hhcGV4bWwueG1sUEsFBgAAAAAGAAYAWwEAALID&#10;AAAAAA==&#10;">
                  <v:fill on="f" focussize="0,0"/>
                  <v:stroke weight="1.5pt" color="#000000" joinstyle="round"/>
                  <v:imagedata o:title=""/>
                  <o:lock v:ext="edit" aspectratio="f"/>
                </v:line>
                <v:line id="直接连接符 163" o:spid="_x0000_s1026" o:spt="20" style="position:absolute;left:1486;top:4232;flip:x;height:361;width:1;rotation:11796480f;" filled="f" stroked="t" coordsize="21600,21600" o:gfxdata="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CaGN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shape id="文本框 166" o:spid="_x0000_s1026" o:spt="202" type="#_x0000_t202" style="position:absolute;left:519;top:3482;height:865;width:1928;" fillcolor="#CCFFFF" filled="t" stroked="t" coordsize="21600,21600" o:gfxdata="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szgnvQAA&#10;ANwAAAAPAAAAAAAAAAEAIAAAACIAAABkcnMvZG93bnJldi54bWxQSwECFAAUAAAACACHTuJAMy8F&#10;njsAAAA5AAAAEAAAAAAAAAABACAAAAAMAQAAZHJzL3NoYXBleG1sLnhtbFBLBQYAAAAABgAGAFsB&#10;AAC2AwAAAAA=&#10;">
                  <v:fill on="t" focussize="0,0"/>
                  <v:stroke weight="1.5pt" color="#000000" joinstyle="miter"/>
                  <v:imagedata o:title=""/>
                  <o:lock v:ext="edit" aspectratio="f"/>
                  <v:textbox inset="7.19992125984252pt,3.59992125984252pt,7.19992125984252pt,3.59992125984252pt">
                    <w:txbxContent>
                      <w:p w14:paraId="6397E2C3">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施工员</w:t>
                        </w:r>
                      </w:p>
                      <w:p w14:paraId="5A7609AD">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r>
                          <w:rPr>
                            <w:rFonts w:hint="eastAsia" w:ascii="仿宋_GB2312" w:hAnsi="仿宋_GB2312" w:eastAsia="仿宋_GB2312" w:cs="仿宋_GB2312"/>
                            <w:sz w:val="13"/>
                            <w:szCs w:val="13"/>
                            <w:lang w:eastAsia="zh-CN"/>
                          </w:rPr>
                          <w:t>赵斌13816454098</w:t>
                        </w:r>
                      </w:p>
                      <w:p w14:paraId="7AD11678">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val="en-US" w:eastAsia="zh-CN"/>
                          </w:rPr>
                        </w:pPr>
                        <w:r>
                          <w:rPr>
                            <w:rFonts w:hint="eastAsia" w:ascii="仿宋_GB2312" w:hAnsi="仿宋_GB2312" w:eastAsia="仿宋_GB2312" w:cs="仿宋_GB2312"/>
                            <w:sz w:val="13"/>
                            <w:szCs w:val="13"/>
                            <w:lang w:val="en-US" w:eastAsia="zh-CN"/>
                          </w:rPr>
                          <w:t>张德峰13788981295</w:t>
                        </w:r>
                      </w:p>
                      <w:p w14:paraId="6675553C">
                        <w:pPr>
                          <w:keepNext w:val="0"/>
                          <w:keepLines w:val="0"/>
                          <w:pageBreakBefore w:val="0"/>
                          <w:widowControl w:val="0"/>
                          <w:kinsoku/>
                          <w:wordWrap/>
                          <w:overflowPunct/>
                          <w:topLinePunct w:val="0"/>
                          <w:autoSpaceDE/>
                          <w:autoSpaceDN/>
                          <w:bidi w:val="0"/>
                          <w:adjustRightInd/>
                          <w:snapToGrid/>
                          <w:spacing w:line="216" w:lineRule="auto"/>
                          <w:ind w:left="0" w:leftChars="0" w:right="0" w:rightChars="0" w:firstLine="0" w:firstLineChars="0"/>
                          <w:jc w:val="center"/>
                          <w:textAlignment w:val="auto"/>
                          <w:outlineLvl w:val="9"/>
                          <w:rPr>
                            <w:rFonts w:hint="eastAsia" w:ascii="仿宋_GB2312" w:hAnsi="仿宋_GB2312" w:eastAsia="仿宋_GB2312" w:cs="仿宋_GB2312"/>
                            <w:sz w:val="13"/>
                            <w:szCs w:val="13"/>
                            <w:lang w:eastAsia="zh-CN"/>
                          </w:rPr>
                        </w:pPr>
                      </w:p>
                    </w:txbxContent>
                  </v:textbox>
                </v:shape>
                <v:line id="直接连接符 169" o:spid="_x0000_s1026" o:spt="20" style="position:absolute;left:1500;top:4592;flip:y;height:1;width:4449;rotation:11796480f;" filled="f" stroked="t" coordsize="21600,21600" o:gfxdata="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mO1a8AAAA&#10;3A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shape id="文本框 291" o:spid="_x0000_s1026" o:spt="202" type="#_x0000_t202" style="position:absolute;left:0;top:5281;height:587;width:2268;" fillcolor="#CCFFFF" filled="t" stroked="t" coordsize="21600,21600" o:gfxdata="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LQPL&#10;wAAAANwAAAAPAAAAAAAAAAEAIAAAACIAAABkcnMvZG93bnJldi54bWxQSwECFAAUAAAACACHTuJA&#10;My8FnjsAAAA5AAAAEAAAAAAAAAABACAAAAAPAQAAZHJzL3NoYXBleG1sLnhtbFBLBQYAAAAABgAG&#10;AFsBAAC5AwAAAAA=&#10;">
                  <v:fill on="t" focussize="0,0"/>
                  <v:stroke weight="1.5pt" color="#000000" joinstyle="miter"/>
                  <v:imagedata o:title=""/>
                  <o:lock v:ext="edit" aspectratio="f"/>
                  <v:textbox inset="7.19992125984252pt,3.59992125984252pt,7.19992125984252pt,3.59992125984252pt">
                    <w:txbxContent>
                      <w:p w14:paraId="708B77F0">
                        <w:pPr>
                          <w:jc w:val="center"/>
                          <w:rPr>
                            <w:rFonts w:hint="eastAsia" w:ascii="仿宋_GB2312" w:hAnsi="仿宋_GB2312" w:eastAsia="仿宋_GB2312" w:cs="仿宋_GB2312"/>
                            <w:color w:val="auto"/>
                            <w:sz w:val="18"/>
                            <w:szCs w:val="18"/>
                          </w:rPr>
                        </w:pPr>
                        <w:r>
                          <w:rPr>
                            <w:rFonts w:hint="eastAsia" w:ascii="仿宋_GB2312" w:hAnsi="仿宋_GB2312" w:eastAsia="仿宋_GB2312" w:cs="仿宋_GB2312"/>
                            <w:color w:val="auto"/>
                            <w:sz w:val="18"/>
                            <w:szCs w:val="18"/>
                            <w:lang w:eastAsia="zh-CN"/>
                          </w:rPr>
                          <w:t>土建</w:t>
                        </w:r>
                        <w:r>
                          <w:rPr>
                            <w:rFonts w:hint="eastAsia" w:ascii="仿宋_GB2312" w:hAnsi="仿宋_GB2312" w:eastAsia="仿宋_GB2312" w:cs="仿宋_GB2312"/>
                            <w:color w:val="auto"/>
                            <w:sz w:val="18"/>
                            <w:szCs w:val="18"/>
                          </w:rPr>
                          <w:t>施工班组</w:t>
                        </w:r>
                      </w:p>
                      <w:p w14:paraId="27A722D0">
                        <w:pPr>
                          <w:rPr>
                            <w:rFonts w:hint="eastAsia" w:ascii="仿宋_GB2312" w:hAnsi="仿宋_GB2312" w:eastAsia="仿宋_GB2312" w:cs="仿宋_GB2312"/>
                            <w:color w:val="auto"/>
                            <w:sz w:val="18"/>
                            <w:szCs w:val="18"/>
                          </w:rPr>
                        </w:pPr>
                      </w:p>
                    </w:txbxContent>
                  </v:textbox>
                </v:shape>
                <v:line id="直接连接符 292" o:spid="_x0000_s1026" o:spt="20" style="position:absolute;left:3722;top:873;height:361;width:1;rotation:11796480f;" filled="f" stroked="t" coordsize="21600,21600" o:gfxdata="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B1Jr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line>
              </v:group>
            </w:pict>
          </mc:Fallback>
        </mc:AlternateContent>
      </w:r>
      <w:r>
        <w:rPr>
          <w:sz w:val="28"/>
        </w:rPr>
        <mc:AlternateContent>
          <mc:Choice Requires="wps">
            <w:drawing>
              <wp:anchor distT="0" distB="0" distL="114300" distR="114300" simplePos="0" relativeHeight="251745280" behindDoc="0" locked="0" layoutInCell="1" allowOverlap="1">
                <wp:simplePos x="0" y="0"/>
                <wp:positionH relativeFrom="column">
                  <wp:posOffset>2792730</wp:posOffset>
                </wp:positionH>
                <wp:positionV relativeFrom="paragraph">
                  <wp:posOffset>9736455</wp:posOffset>
                </wp:positionV>
                <wp:extent cx="2087880" cy="285115"/>
                <wp:effectExtent l="0" t="0" r="0" b="0"/>
                <wp:wrapNone/>
                <wp:docPr id="186" name="文本框 294"/>
                <wp:cNvGraphicFramePr/>
                <a:graphic xmlns:a="http://schemas.openxmlformats.org/drawingml/2006/main">
                  <a:graphicData uri="http://schemas.microsoft.com/office/word/2010/wordprocessingShape">
                    <wps:wsp>
                      <wps:cNvSpPr txBox="1"/>
                      <wps:spPr>
                        <a:xfrm>
                          <a:off x="0" y="0"/>
                          <a:ext cx="2087880" cy="285115"/>
                        </a:xfrm>
                        <a:prstGeom prst="rect">
                          <a:avLst/>
                        </a:prstGeom>
                        <a:noFill/>
                        <a:ln w="9525">
                          <a:noFill/>
                        </a:ln>
                        <a:effectLst/>
                      </wps:spPr>
                      <wps:txbx>
                        <w:txbxContent>
                          <w:p w14:paraId="679479AB">
                            <w:pPr>
                              <w:rPr>
                                <w:rFonts w:hint="eastAsia" w:ascii="仿宋" w:hAnsi="仿宋" w:eastAsia="仿宋" w:cs="仿宋"/>
                                <w:sz w:val="21"/>
                                <w:szCs w:val="21"/>
                                <w:lang w:eastAsia="zh-CN"/>
                              </w:rPr>
                            </w:pPr>
                            <w:r>
                              <w:rPr>
                                <w:rFonts w:hint="eastAsia" w:ascii="仿宋" w:hAnsi="仿宋" w:eastAsia="仿宋" w:cs="仿宋"/>
                                <w:sz w:val="21"/>
                                <w:szCs w:val="21"/>
                                <w:lang w:eastAsia="zh-CN"/>
                              </w:rPr>
                              <w:t>图</w:t>
                            </w:r>
                            <w:r>
                              <w:rPr>
                                <w:rFonts w:hint="eastAsia" w:ascii="仿宋" w:hAnsi="仿宋" w:eastAsia="仿宋" w:cs="仿宋"/>
                                <w:sz w:val="21"/>
                                <w:szCs w:val="21"/>
                                <w:lang w:val="en-US" w:eastAsia="zh-CN"/>
                              </w:rPr>
                              <w:t>5-2 工程质量管理网络图</w:t>
                            </w:r>
                          </w:p>
                        </w:txbxContent>
                      </wps:txbx>
                      <wps:bodyPr wrap="square" upright="1"/>
                    </wps:wsp>
                  </a:graphicData>
                </a:graphic>
              </wp:anchor>
            </w:drawing>
          </mc:Choice>
          <mc:Fallback>
            <w:pict>
              <v:shape id="文本框 294" o:spid="_x0000_s1026" o:spt="202" type="#_x0000_t202" style="position:absolute;left:0pt;margin-left:219.9pt;margin-top:766.65pt;height:22.45pt;width:164.4pt;z-index:251745280;mso-width-relative:page;mso-height-relative:page;" filled="f" stroked="f" coordsize="21600,21600" o:gfxdata="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upiKQ9oAAAANAQAADwAAAAAAAAABACAAAAAiAAAAZHJzL2Rv&#10;d25yZXYueG1sUEsBAhQAFAAAAAgAh07iQJlcWfvGAQAAdwMAAA4AAAAAAAAAAQAgAAAAKQEAAGRy&#10;cy9lMm9Eb2MueG1sUEsFBgAAAAAGAAYAWQEAAGEFAAAAAA==&#10;">
                <v:fill on="f" focussize="0,0"/>
                <v:stroke on="f"/>
                <v:imagedata o:title=""/>
                <o:lock v:ext="edit" aspectratio="f"/>
                <v:textbox>
                  <w:txbxContent>
                    <w:p w14:paraId="679479AB">
                      <w:pPr>
                        <w:rPr>
                          <w:rFonts w:hint="eastAsia" w:ascii="仿宋" w:hAnsi="仿宋" w:eastAsia="仿宋" w:cs="仿宋"/>
                          <w:sz w:val="21"/>
                          <w:szCs w:val="21"/>
                          <w:lang w:eastAsia="zh-CN"/>
                        </w:rPr>
                      </w:pPr>
                      <w:r>
                        <w:rPr>
                          <w:rFonts w:hint="eastAsia" w:ascii="仿宋" w:hAnsi="仿宋" w:eastAsia="仿宋" w:cs="仿宋"/>
                          <w:sz w:val="21"/>
                          <w:szCs w:val="21"/>
                          <w:lang w:eastAsia="zh-CN"/>
                        </w:rPr>
                        <w:t>图</w:t>
                      </w:r>
                      <w:r>
                        <w:rPr>
                          <w:rFonts w:hint="eastAsia" w:ascii="仿宋" w:hAnsi="仿宋" w:eastAsia="仿宋" w:cs="仿宋"/>
                          <w:sz w:val="21"/>
                          <w:szCs w:val="21"/>
                          <w:lang w:val="en-US" w:eastAsia="zh-CN"/>
                        </w:rPr>
                        <w:t>5-2 工程质量管理网络图</w:t>
                      </w:r>
                    </w:p>
                  </w:txbxContent>
                </v:textbox>
              </v:shape>
            </w:pict>
          </mc:Fallback>
        </mc:AlternateContent>
      </w:r>
    </w:p>
    <w:p w14:paraId="5804F280">
      <w:pPr>
        <w:spacing w:line="360" w:lineRule="auto"/>
        <w:ind w:right="-11"/>
        <w:rPr>
          <w:rFonts w:hint="eastAsia" w:ascii="宋体" w:hAnsi="宋体" w:cs="宋体"/>
          <w:color w:val="auto"/>
          <w:sz w:val="28"/>
          <w:szCs w:val="28"/>
        </w:rPr>
      </w:pPr>
    </w:p>
    <w:p w14:paraId="0CD9501D">
      <w:pPr>
        <w:pStyle w:val="2"/>
      </w:pPr>
    </w:p>
    <w:p w14:paraId="531755D6">
      <w:pPr>
        <w:keepNext/>
        <w:keepLines/>
        <w:spacing w:line="360" w:lineRule="auto"/>
        <w:rPr>
          <w:color w:val="auto"/>
          <w:sz w:val="24"/>
        </w:rPr>
      </w:pPr>
    </w:p>
    <w:p w14:paraId="4541FC98">
      <w:pPr>
        <w:keepNext/>
        <w:keepLines/>
        <w:spacing w:line="360" w:lineRule="auto"/>
        <w:outlineLvl w:val="1"/>
        <w:rPr>
          <w:rFonts w:hint="eastAsia" w:ascii="宋体" w:hAnsi="宋体" w:cs="宋体"/>
          <w:color w:val="auto"/>
          <w:sz w:val="24"/>
          <w:szCs w:val="24"/>
        </w:rPr>
      </w:pPr>
      <w:bookmarkStart w:id="257" w:name="_Toc24027"/>
      <w:bookmarkStart w:id="258" w:name="_Toc8816"/>
      <w:bookmarkStart w:id="259" w:name="_Toc20443"/>
      <w:bookmarkStart w:id="260" w:name="_Toc17773"/>
      <w:bookmarkStart w:id="261" w:name="_Toc24328_WPSOffice_Level2"/>
      <w:bookmarkStart w:id="262" w:name="_Toc10557"/>
      <w:r>
        <w:rPr>
          <w:rFonts w:hint="eastAsia" w:ascii="宋体" w:hAnsi="宋体" w:cs="宋体"/>
          <w:b/>
          <w:bCs/>
          <w:color w:val="auto"/>
          <w:sz w:val="24"/>
          <w:szCs w:val="24"/>
        </w:rPr>
        <w:t>第二节 安全管理措施</w:t>
      </w:r>
      <w:bookmarkEnd w:id="253"/>
      <w:bookmarkEnd w:id="254"/>
      <w:bookmarkEnd w:id="255"/>
      <w:bookmarkEnd w:id="256"/>
      <w:bookmarkEnd w:id="257"/>
      <w:bookmarkEnd w:id="258"/>
      <w:bookmarkEnd w:id="259"/>
      <w:bookmarkEnd w:id="260"/>
      <w:bookmarkEnd w:id="261"/>
      <w:bookmarkEnd w:id="262"/>
    </w:p>
    <w:p w14:paraId="721F060B">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一、建立、健全各级安全生产责任制，责任落实到人；进行全面的针对性的安全技术交底。</w:t>
      </w:r>
    </w:p>
    <w:p w14:paraId="0F27D7E8">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二、项目有明确的安全指标和包括奖惩办法在内的保证措施。</w:t>
      </w:r>
    </w:p>
    <w:p w14:paraId="0AF88CB1">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三、特种作业人员必须经培训考试合格后持证上岗。</w:t>
      </w:r>
    </w:p>
    <w:p w14:paraId="01386E00">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四、建立定期安全检查制度，查出隐患必须及时整改；进入施工现场，必须遵章守纪，佩戴安全帽；施工现场按规定悬挂“五牌二图”与安全标牌。</w:t>
      </w:r>
    </w:p>
    <w:p w14:paraId="77DDF908">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五、施工用电中照明、配电箱、开关箱、接地接零等部分必须严格按规程操作、布置。电工必须持证上岗，应编制用电施工组织设计，实行定期检查制度。</w:t>
      </w:r>
    </w:p>
    <w:p w14:paraId="161D8CD9">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六、大型机械的保险、限位、防护、指示器等必须齐全可靠，驾驶、指挥人员必须持有效证件上岗，必须按规程要求进行操作。</w:t>
      </w:r>
    </w:p>
    <w:p w14:paraId="6A688157">
      <w:pPr>
        <w:pStyle w:val="4"/>
        <w:numPr>
          <w:ilvl w:val="1"/>
          <w:numId w:val="0"/>
        </w:numPr>
        <w:spacing w:before="0" w:after="0" w:line="360" w:lineRule="auto"/>
        <w:jc w:val="both"/>
        <w:outlineLvl w:val="1"/>
        <w:rPr>
          <w:rFonts w:hint="eastAsia" w:ascii="宋体" w:hAnsi="宋体" w:eastAsia="宋体" w:cs="宋体"/>
          <w:bCs w:val="0"/>
          <w:color w:val="auto"/>
          <w:sz w:val="24"/>
          <w:szCs w:val="24"/>
        </w:rPr>
      </w:pPr>
      <w:bookmarkStart w:id="263" w:name="_Toc393374186"/>
      <w:bookmarkStart w:id="264" w:name="_Toc21083"/>
      <w:bookmarkStart w:id="265" w:name="_Toc6427_WPSOffice_Level2"/>
      <w:bookmarkStart w:id="266" w:name="_Toc20428"/>
      <w:bookmarkStart w:id="267" w:name="_Toc6009"/>
      <w:bookmarkStart w:id="268" w:name="_Toc393984732"/>
      <w:bookmarkStart w:id="269" w:name="_Toc30477"/>
      <w:bookmarkStart w:id="270" w:name="_Toc260964022"/>
      <w:bookmarkStart w:id="271" w:name="_Toc21570"/>
      <w:bookmarkStart w:id="272" w:name="_Toc3632"/>
      <w:r>
        <w:rPr>
          <w:rFonts w:hint="eastAsia" w:ascii="宋体" w:hAnsi="宋体" w:eastAsia="宋体" w:cs="宋体"/>
          <w:bCs w:val="0"/>
          <w:color w:val="auto"/>
          <w:sz w:val="24"/>
          <w:szCs w:val="24"/>
        </w:rPr>
        <w:t>第三节 施工用电安全</w:t>
      </w:r>
      <w:bookmarkEnd w:id="263"/>
      <w:bookmarkEnd w:id="264"/>
      <w:bookmarkEnd w:id="265"/>
      <w:bookmarkEnd w:id="266"/>
      <w:bookmarkEnd w:id="267"/>
      <w:bookmarkEnd w:id="268"/>
      <w:bookmarkEnd w:id="269"/>
      <w:bookmarkEnd w:id="270"/>
      <w:bookmarkEnd w:id="271"/>
      <w:bookmarkEnd w:id="272"/>
    </w:p>
    <w:p w14:paraId="495E822B">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一、现场照明：照明电线用绝缘子固定，导线不得随地拖拉或绑在脚手架上。照明灯具的金属外壳必须接地或接零。</w:t>
      </w:r>
    </w:p>
    <w:p w14:paraId="537A6EB6">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highlight w:val="none"/>
        </w:rPr>
      </w:pPr>
      <w:r>
        <w:rPr>
          <w:rFonts w:hint="eastAsia" w:ascii="宋体" w:hAnsi="宋体" w:cs="宋体"/>
          <w:color w:val="auto"/>
          <w:sz w:val="24"/>
          <w:szCs w:val="24"/>
        </w:rPr>
        <w:t>二、配电箱、开关箱：应使用标准电箱，电箱内开关电器必须完整无损，接线正确，电箱内应设置漏电保护器，选用合理的额定漏电动作电流进行分级匹配。配电箱应设熔丝、分开关，零排地排齐全，动力和照明分别设置。金属外壳电</w:t>
      </w:r>
      <w:r>
        <w:rPr>
          <w:rFonts w:hint="eastAsia" w:ascii="宋体" w:hAnsi="宋体" w:cs="宋体"/>
          <w:color w:val="auto"/>
          <w:sz w:val="24"/>
          <w:szCs w:val="24"/>
          <w:highlight w:val="none"/>
        </w:rPr>
        <w:t>箱应作接地或接零保护。现场用电实行“一机一闸、一漏一箱”管理。同一移动开关箱严禁有380V和220V两种电压等级。</w:t>
      </w:r>
    </w:p>
    <w:p w14:paraId="271877CF">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highlight w:val="none"/>
        </w:rPr>
      </w:pPr>
      <w:r>
        <w:rPr>
          <w:rFonts w:hint="eastAsia" w:ascii="宋体" w:hAnsi="宋体" w:cs="宋体"/>
          <w:color w:val="auto"/>
          <w:sz w:val="24"/>
          <w:szCs w:val="24"/>
          <w:highlight w:val="none"/>
        </w:rPr>
        <w:t>三、</w:t>
      </w:r>
      <w:r>
        <w:rPr>
          <w:rFonts w:hint="eastAsia" w:ascii="宋体" w:hAnsi="宋体" w:cs="宋体"/>
          <w:color w:val="auto"/>
          <w:sz w:val="24"/>
          <w:szCs w:val="24"/>
          <w:highlight w:val="none"/>
          <w:lang w:val="en-US" w:eastAsia="zh-CN"/>
        </w:rPr>
        <w:t>电动工具：机具使用II、III级，由电工做绝缘检查，作好接零接地保护，配漏电保护装置，一机一闸一漏一箱，严禁使用拖线盘，电工搭接电源，按电气点检指定电配箱取电。下班或工作停止时间关掉所有电动工具、机具电源。</w:t>
      </w:r>
    </w:p>
    <w:p w14:paraId="5C503AE6">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lang w:val="en-US" w:eastAsia="zh-CN"/>
        </w:rPr>
        <w:t>四、</w:t>
      </w:r>
      <w:r>
        <w:rPr>
          <w:rFonts w:hint="eastAsia" w:ascii="宋体" w:hAnsi="宋体" w:cs="宋体"/>
          <w:color w:val="auto"/>
          <w:sz w:val="24"/>
          <w:szCs w:val="24"/>
        </w:rPr>
        <w:t>用电管理：安装、维修或拆除临时用电工程，必须由电工完成，电工必须持证上岗，实行定期检查制度，并做好检查记录。</w:t>
      </w:r>
    </w:p>
    <w:p w14:paraId="71D640C7">
      <w:pPr>
        <w:pStyle w:val="4"/>
        <w:numPr>
          <w:ilvl w:val="1"/>
          <w:numId w:val="0"/>
        </w:numPr>
        <w:spacing w:before="0" w:after="0" w:line="360" w:lineRule="auto"/>
        <w:jc w:val="both"/>
        <w:outlineLvl w:val="1"/>
        <w:rPr>
          <w:rFonts w:hint="eastAsia" w:ascii="宋体" w:hAnsi="宋体" w:eastAsia="宋体" w:cs="宋体"/>
          <w:bCs w:val="0"/>
          <w:color w:val="auto"/>
          <w:sz w:val="24"/>
          <w:szCs w:val="24"/>
        </w:rPr>
      </w:pPr>
      <w:bookmarkStart w:id="273" w:name="_Toc3517_WPSOffice_Level2"/>
      <w:bookmarkStart w:id="274" w:name="_Toc260964023"/>
      <w:bookmarkStart w:id="275" w:name="_Toc19148"/>
      <w:bookmarkStart w:id="276" w:name="_Toc393984733"/>
      <w:bookmarkStart w:id="277" w:name="_Toc1107"/>
      <w:bookmarkStart w:id="278" w:name="_Toc393374187"/>
      <w:bookmarkStart w:id="279" w:name="_Toc25185"/>
      <w:bookmarkStart w:id="280" w:name="_Toc13312"/>
      <w:bookmarkStart w:id="281" w:name="_Toc6978"/>
      <w:bookmarkStart w:id="282" w:name="_Toc16255"/>
      <w:r>
        <w:rPr>
          <w:rFonts w:hint="eastAsia" w:ascii="宋体" w:hAnsi="宋体" w:eastAsia="宋体" w:cs="宋体"/>
          <w:bCs w:val="0"/>
          <w:color w:val="auto"/>
          <w:sz w:val="24"/>
          <w:szCs w:val="24"/>
        </w:rPr>
        <w:t>第四节 设备安全</w:t>
      </w:r>
      <w:bookmarkEnd w:id="273"/>
      <w:bookmarkEnd w:id="274"/>
      <w:bookmarkEnd w:id="275"/>
      <w:bookmarkEnd w:id="276"/>
      <w:bookmarkEnd w:id="277"/>
      <w:bookmarkEnd w:id="278"/>
      <w:bookmarkEnd w:id="279"/>
      <w:bookmarkEnd w:id="280"/>
      <w:bookmarkEnd w:id="281"/>
      <w:bookmarkEnd w:id="282"/>
    </w:p>
    <w:p w14:paraId="1D63F978">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一、各类安全（包括制动）装置的防护罩、盖齐全可靠。</w:t>
      </w:r>
    </w:p>
    <w:p w14:paraId="1F1EF70F">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二、机械与输电线路（垂直、水平方向）应按规定保持距离。作业时，机械停放应尽可能稳固，臂杆幅度指示器应灵敏可靠。</w:t>
      </w:r>
    </w:p>
    <w:p w14:paraId="69E9D0EA">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三、电缆线应绝缘良好，不得乱拖乱拉。各类机械应具有技术性能牌和上岗操作牌。</w:t>
      </w:r>
    </w:p>
    <w:p w14:paraId="1A3EB695">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四、必须严格执行定期保养制度，做好操作前、操作中和操作后设备的清洁润滑、紧固、调整和防腐工作。严禁机械设备超负荷使用、带病运转和在作业运转中进行维修。机械设备夜间作业必须有充足的照明。</w:t>
      </w:r>
    </w:p>
    <w:p w14:paraId="4640B855">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五、电焊机进出线桩处，必须有防护罩，交流焊机必须加装降压空载保护器，电焊机靠边摆放；接地线接线应固定牢靠，防止松脱；焊钳应保持完好，确保绝缘块无破裂、脱落。</w:t>
      </w:r>
    </w:p>
    <w:p w14:paraId="7E93EC84">
      <w:pPr>
        <w:pStyle w:val="4"/>
        <w:numPr>
          <w:ilvl w:val="1"/>
          <w:numId w:val="0"/>
        </w:numPr>
        <w:spacing w:before="0" w:after="0" w:line="360" w:lineRule="auto"/>
        <w:jc w:val="both"/>
        <w:outlineLvl w:val="1"/>
        <w:rPr>
          <w:rFonts w:hint="eastAsia" w:ascii="宋体" w:hAnsi="宋体" w:eastAsia="宋体" w:cs="宋体"/>
          <w:bCs w:val="0"/>
          <w:color w:val="auto"/>
          <w:sz w:val="24"/>
          <w:szCs w:val="24"/>
        </w:rPr>
      </w:pPr>
      <w:bookmarkStart w:id="283" w:name="_Toc13085"/>
      <w:bookmarkStart w:id="284" w:name="_Toc393374188"/>
      <w:bookmarkStart w:id="285" w:name="_Toc7614"/>
      <w:bookmarkStart w:id="286" w:name="_Toc17556"/>
      <w:bookmarkStart w:id="287" w:name="_Toc16120_WPSOffice_Level2"/>
      <w:bookmarkStart w:id="288" w:name="_Toc30235"/>
      <w:bookmarkStart w:id="289" w:name="_Toc393984734"/>
      <w:bookmarkStart w:id="290" w:name="_Toc12009"/>
      <w:bookmarkStart w:id="291" w:name="_Toc260964024"/>
      <w:bookmarkStart w:id="292" w:name="_Toc21066"/>
      <w:r>
        <w:rPr>
          <w:rFonts w:hint="eastAsia" w:ascii="宋体" w:hAnsi="宋体" w:eastAsia="宋体" w:cs="宋体"/>
          <w:bCs w:val="0"/>
          <w:color w:val="auto"/>
          <w:sz w:val="24"/>
          <w:szCs w:val="24"/>
        </w:rPr>
        <w:t>第五节 防火安全</w:t>
      </w:r>
      <w:bookmarkEnd w:id="283"/>
      <w:bookmarkEnd w:id="284"/>
      <w:bookmarkEnd w:id="285"/>
      <w:bookmarkEnd w:id="286"/>
      <w:bookmarkEnd w:id="287"/>
      <w:bookmarkEnd w:id="288"/>
      <w:bookmarkEnd w:id="289"/>
      <w:bookmarkEnd w:id="290"/>
      <w:bookmarkEnd w:id="291"/>
      <w:bookmarkEnd w:id="292"/>
    </w:p>
    <w:p w14:paraId="6B108528">
      <w:pPr>
        <w:keepNext w:val="0"/>
        <w:keepLines w:val="0"/>
        <w:pageBreakBefore w:val="0"/>
        <w:widowControl w:val="0"/>
        <w:kinsoku/>
        <w:wordWrap/>
        <w:overflowPunct/>
        <w:topLinePunct w:val="0"/>
        <w:autoSpaceDE/>
        <w:autoSpaceDN/>
        <w:bidi w:val="0"/>
        <w:adjustRightInd/>
        <w:snapToGrid/>
        <w:spacing w:line="360" w:lineRule="auto"/>
        <w:ind w:right="-12"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一、建立项目部、施工队、班组三级防火责任制，明确职责。</w:t>
      </w:r>
    </w:p>
    <w:p w14:paraId="55B68E2A">
      <w:pPr>
        <w:keepNext w:val="0"/>
        <w:keepLines w:val="0"/>
        <w:pageBreakBefore w:val="0"/>
        <w:widowControl w:val="0"/>
        <w:kinsoku/>
        <w:wordWrap/>
        <w:overflowPunct/>
        <w:topLinePunct w:val="0"/>
        <w:autoSpaceDE/>
        <w:autoSpaceDN/>
        <w:bidi w:val="0"/>
        <w:adjustRightInd/>
        <w:snapToGrid/>
        <w:spacing w:line="360" w:lineRule="auto"/>
        <w:ind w:right="-12"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二、重点防火部位，仓库、施工现场应配置相应的消防器材。施工现场用电，应严格执行有关规定，加强电源管理，防止发生电气火灾。</w:t>
      </w:r>
    </w:p>
    <w:p w14:paraId="10FB3646">
      <w:pPr>
        <w:keepNext w:val="0"/>
        <w:keepLines w:val="0"/>
        <w:pageBreakBefore w:val="0"/>
        <w:widowControl w:val="0"/>
        <w:kinsoku/>
        <w:wordWrap/>
        <w:overflowPunct/>
        <w:topLinePunct w:val="0"/>
        <w:autoSpaceDE/>
        <w:autoSpaceDN/>
        <w:bidi w:val="0"/>
        <w:adjustRightInd/>
        <w:snapToGrid/>
        <w:spacing w:line="360" w:lineRule="auto"/>
        <w:ind w:right="-12"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三、焊、割作业点与氧气瓶、乙炔瓶等危险物品的距离不得少于10m，与易燃爆物品的距离不得少于30m。</w:t>
      </w:r>
    </w:p>
    <w:p w14:paraId="34DFB86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四、动火作业按要求配备灭火器材和监护人员。</w:t>
      </w:r>
    </w:p>
    <w:p w14:paraId="1D9BF0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lang w:val="en-US" w:eastAsia="zh-CN"/>
        </w:rPr>
        <w:t>五、</w:t>
      </w:r>
      <w:r>
        <w:rPr>
          <w:rFonts w:hint="eastAsia" w:ascii="宋体" w:hAnsi="宋体" w:cs="宋体"/>
          <w:color w:val="auto"/>
          <w:sz w:val="24"/>
          <w:szCs w:val="24"/>
        </w:rPr>
        <w:t>焊割作业必须严格执行动火“十不烧”的规定。做到氧气瓶有罩、安全阀、压力表完好有效，严禁沾染油脂；乙炔瓶必须装有防回火装置，压力表、安全阀完好有效。暂放和使用时必须靠边、垂直，固定捆绑；氧气瓶、乙炔瓶之间的安全距离不得少于5m，距明火不得少于10m，并按照安全规程搬运，不准碰撞、滚运；注意与相关联单位动火点的气瓶保持安全距离。</w:t>
      </w:r>
    </w:p>
    <w:p w14:paraId="53C3F0A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lang w:val="en-US" w:eastAsia="zh-CN"/>
        </w:rPr>
        <w:t>六</w:t>
      </w:r>
      <w:r>
        <w:rPr>
          <w:rFonts w:hint="eastAsia" w:ascii="宋体" w:hAnsi="宋体" w:cs="宋体"/>
          <w:color w:val="auto"/>
          <w:sz w:val="24"/>
          <w:szCs w:val="24"/>
        </w:rPr>
        <w:t>、气瓶不得直接用铁丝等金属固定在安全防护栏杆和金属地面上，必须在气瓶瓶体与栏杆、地面有橡胶皮等绝缘材料隔断，防止因漏电导致气瓶发生意外；氧气瓶、乙炔瓶引出的胶皮管两端必须用管夹固定，割炬、阀门等接口处不得有泄露，确保气割作业安全。</w:t>
      </w:r>
      <w:bookmarkStart w:id="470" w:name="_GoBack"/>
      <w:bookmarkEnd w:id="470"/>
    </w:p>
    <w:p w14:paraId="308B70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七、4-2、4-2行车上动火作业点敷设石棉布做好防火星坠落措施，地面罩式炉四周使用石棉布遮盖防止火星落入地下室，对地面作业人员进行交底，动火作业时对罩式炉周围做好监护。</w:t>
      </w:r>
    </w:p>
    <w:p w14:paraId="5C8855A6">
      <w:pPr>
        <w:pStyle w:val="4"/>
        <w:numPr>
          <w:ilvl w:val="1"/>
          <w:numId w:val="0"/>
        </w:numPr>
        <w:spacing w:before="0" w:after="0" w:line="360" w:lineRule="auto"/>
        <w:jc w:val="both"/>
        <w:outlineLvl w:val="1"/>
        <w:rPr>
          <w:rFonts w:hint="eastAsia" w:ascii="宋体" w:hAnsi="宋体" w:eastAsia="宋体" w:cs="宋体"/>
          <w:bCs w:val="0"/>
          <w:color w:val="auto"/>
          <w:sz w:val="24"/>
          <w:szCs w:val="24"/>
        </w:rPr>
      </w:pPr>
      <w:bookmarkStart w:id="293" w:name="_Toc22225_WPSOffice_Level2"/>
      <w:bookmarkStart w:id="294" w:name="_Toc12426"/>
      <w:bookmarkStart w:id="295" w:name="_Toc29773"/>
      <w:bookmarkStart w:id="296" w:name="_Toc393374189"/>
      <w:bookmarkStart w:id="297" w:name="_Toc4147"/>
      <w:bookmarkStart w:id="298" w:name="_Toc14550"/>
      <w:bookmarkStart w:id="299" w:name="_Toc31503"/>
      <w:bookmarkStart w:id="300" w:name="_Toc260964025"/>
      <w:bookmarkStart w:id="301" w:name="_Toc25386"/>
      <w:bookmarkStart w:id="302" w:name="_Toc393984735"/>
      <w:r>
        <w:rPr>
          <w:rFonts w:hint="eastAsia" w:ascii="宋体" w:hAnsi="宋体" w:eastAsia="宋体" w:cs="宋体"/>
          <w:bCs w:val="0"/>
          <w:color w:val="auto"/>
          <w:sz w:val="24"/>
          <w:szCs w:val="24"/>
        </w:rPr>
        <w:t>第六节 起重作业</w:t>
      </w:r>
      <w:bookmarkEnd w:id="293"/>
      <w:bookmarkEnd w:id="294"/>
      <w:bookmarkEnd w:id="295"/>
    </w:p>
    <w:p w14:paraId="2160A617">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lang w:val="en-US" w:eastAsia="zh-CN"/>
        </w:rPr>
        <w:t>一、</w:t>
      </w:r>
      <w:r>
        <w:rPr>
          <w:rFonts w:hint="eastAsia" w:ascii="宋体" w:hAnsi="宋体" w:cs="宋体"/>
          <w:color w:val="auto"/>
          <w:sz w:val="24"/>
          <w:szCs w:val="24"/>
        </w:rPr>
        <w:t>起重指挥人员持证，指挥袖标、口哨、证备全，持旗指挥，手势指挥禁止带手套，使用的绳扣认真检查，严禁超负荷起吊。吊运工机具或材料时，严格按标准化作业，遵守“十不吊”的原则，所用的钢丝绳要有足够的安全系数，必须安全可靠方能使用。</w:t>
      </w:r>
    </w:p>
    <w:p w14:paraId="3F8CD293">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lang w:val="en-US" w:eastAsia="zh-CN"/>
        </w:rPr>
        <w:t>二、</w:t>
      </w:r>
      <w:r>
        <w:rPr>
          <w:rFonts w:hint="eastAsia" w:ascii="宋体" w:hAnsi="宋体" w:cs="宋体"/>
          <w:color w:val="auto"/>
          <w:sz w:val="24"/>
          <w:szCs w:val="24"/>
        </w:rPr>
        <w:t>向作业人员进行书面交底，配发的工器具和劳防用品符合岗位要求。</w:t>
      </w:r>
    </w:p>
    <w:p w14:paraId="58BAC112">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lang w:val="en-US" w:eastAsia="zh-CN"/>
        </w:rPr>
        <w:t>三、</w:t>
      </w:r>
      <w:r>
        <w:rPr>
          <w:rFonts w:hint="eastAsia" w:ascii="宋体" w:hAnsi="宋体" w:cs="宋体"/>
          <w:color w:val="auto"/>
          <w:sz w:val="24"/>
          <w:szCs w:val="24"/>
        </w:rPr>
        <w:t>使用起重设备如：行车，必须专人指挥，指挥信号要明确，口令要清楚，手势要准确，严禁多人指挥。指吊人员必须跟车指挥，并负责沿途鸣哨警示疏散吊运范围内、途经吊运路线下的人员避让。吊索、吊具在使用前必须认真检查，确认无误后方可使。</w:t>
      </w:r>
    </w:p>
    <w:p w14:paraId="1F65C5A7">
      <w:pPr>
        <w:pStyle w:val="4"/>
        <w:numPr>
          <w:ilvl w:val="1"/>
          <w:numId w:val="0"/>
        </w:numPr>
        <w:spacing w:before="0" w:after="0" w:line="360" w:lineRule="auto"/>
        <w:jc w:val="both"/>
        <w:outlineLvl w:val="1"/>
        <w:rPr>
          <w:rFonts w:hint="eastAsia" w:ascii="宋体" w:hAnsi="宋体" w:eastAsia="宋体" w:cs="宋体"/>
          <w:bCs w:val="0"/>
          <w:color w:val="auto"/>
          <w:sz w:val="24"/>
          <w:szCs w:val="24"/>
          <w:lang w:val="en-US" w:eastAsia="zh-CN"/>
        </w:rPr>
      </w:pPr>
      <w:bookmarkStart w:id="303" w:name="_Toc26884"/>
      <w:bookmarkStart w:id="304" w:name="_Toc32552"/>
      <w:bookmarkStart w:id="305" w:name="_Toc24030"/>
      <w:bookmarkStart w:id="306" w:name="_Toc380068111"/>
      <w:bookmarkStart w:id="307" w:name="_Toc22369"/>
      <w:bookmarkStart w:id="308" w:name="_Toc3946"/>
      <w:bookmarkStart w:id="309" w:name="_Toc1559"/>
      <w:bookmarkStart w:id="310" w:name="_Toc11372"/>
      <w:r>
        <w:rPr>
          <w:rFonts w:hint="eastAsia" w:ascii="宋体" w:hAnsi="宋体" w:eastAsia="宋体" w:cs="宋体"/>
          <w:bCs w:val="0"/>
          <w:color w:val="auto"/>
          <w:sz w:val="24"/>
          <w:szCs w:val="24"/>
          <w:lang w:val="en-US" w:eastAsia="zh-CN"/>
        </w:rPr>
        <w:t>第七节 防火安全</w:t>
      </w:r>
      <w:bookmarkEnd w:id="303"/>
      <w:bookmarkEnd w:id="304"/>
      <w:bookmarkEnd w:id="305"/>
      <w:bookmarkEnd w:id="306"/>
      <w:bookmarkEnd w:id="307"/>
      <w:bookmarkEnd w:id="308"/>
      <w:bookmarkEnd w:id="309"/>
      <w:bookmarkEnd w:id="310"/>
    </w:p>
    <w:p w14:paraId="106460D8">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一、建立项目部、施工队、班组三级防火责任制，明确职责。</w:t>
      </w:r>
    </w:p>
    <w:p w14:paraId="40C385E8">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二、重点防火部位，施工现场应配置相应的消防器材。施工现场用电，应严格执行有关规定，加强电源管理，防止发生电气火灾。</w:t>
      </w:r>
    </w:p>
    <w:p w14:paraId="4DCF734C">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三、焊、割作业点与氧气瓶、乙炔瓶等危险物品的距离不得少于10m，与易燃爆物品的距离不得少于30m。</w:t>
      </w:r>
    </w:p>
    <w:p w14:paraId="2C575358">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四、高空焊接作业，在动火点处采取遮挡措施，防止火花飞溅，在焊接点下方做好易燃易爆品的清理工作，并派专人进行监护。</w:t>
      </w:r>
    </w:p>
    <w:p w14:paraId="371DA8A3">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五、电气梁动火动火作业结束后，监火人除在半小时至四十五分钟内到现场进行检查、确认外，一小时至一个半小时之内，必须到现场再进行一次检查。</w:t>
      </w:r>
    </w:p>
    <w:p w14:paraId="2148EBA8">
      <w:pPr>
        <w:pStyle w:val="4"/>
        <w:numPr>
          <w:ilvl w:val="1"/>
          <w:numId w:val="0"/>
        </w:numPr>
        <w:spacing w:before="0" w:after="0" w:line="360" w:lineRule="auto"/>
        <w:jc w:val="both"/>
        <w:outlineLvl w:val="1"/>
        <w:rPr>
          <w:rFonts w:hint="eastAsia" w:ascii="宋体" w:hAnsi="宋体" w:eastAsia="宋体" w:cs="宋体"/>
          <w:bCs w:val="0"/>
          <w:color w:val="auto"/>
          <w:sz w:val="24"/>
          <w:szCs w:val="24"/>
        </w:rPr>
      </w:pPr>
      <w:bookmarkStart w:id="311" w:name="_Toc2794"/>
      <w:bookmarkStart w:id="312" w:name="_Toc30375_WPSOffice_Level2"/>
      <w:bookmarkStart w:id="313" w:name="_Toc23804"/>
      <w:r>
        <w:rPr>
          <w:rFonts w:hint="eastAsia" w:ascii="宋体" w:hAnsi="宋体" w:eastAsia="宋体" w:cs="宋体"/>
          <w:bCs w:val="0"/>
          <w:color w:val="auto"/>
          <w:sz w:val="24"/>
          <w:szCs w:val="24"/>
          <w:lang w:val="en-US" w:eastAsia="zh-CN"/>
        </w:rPr>
        <w:t xml:space="preserve">第八节 </w:t>
      </w:r>
      <w:r>
        <w:rPr>
          <w:rFonts w:hint="eastAsia" w:ascii="宋体" w:hAnsi="宋体" w:eastAsia="宋体" w:cs="宋体"/>
          <w:bCs w:val="0"/>
          <w:color w:val="auto"/>
          <w:sz w:val="24"/>
          <w:szCs w:val="24"/>
        </w:rPr>
        <w:t>其它施工安全注意事项</w:t>
      </w:r>
      <w:bookmarkEnd w:id="296"/>
      <w:bookmarkEnd w:id="297"/>
      <w:bookmarkEnd w:id="298"/>
      <w:bookmarkEnd w:id="299"/>
      <w:bookmarkEnd w:id="300"/>
      <w:bookmarkEnd w:id="301"/>
      <w:bookmarkEnd w:id="302"/>
      <w:bookmarkEnd w:id="311"/>
      <w:bookmarkEnd w:id="312"/>
      <w:bookmarkEnd w:id="313"/>
    </w:p>
    <w:p w14:paraId="1F7078CD">
      <w:pPr>
        <w:spacing w:line="360" w:lineRule="auto"/>
        <w:ind w:right="-12"/>
        <w:rPr>
          <w:rFonts w:hint="eastAsia" w:ascii="宋体" w:hAnsi="宋体" w:cs="宋体"/>
          <w:color w:val="auto"/>
          <w:sz w:val="24"/>
          <w:szCs w:val="24"/>
        </w:rPr>
      </w:pPr>
      <w:r>
        <w:rPr>
          <w:rFonts w:hint="eastAsia" w:ascii="宋体" w:hAnsi="宋体" w:cs="宋体"/>
          <w:color w:val="auto"/>
          <w:sz w:val="24"/>
          <w:szCs w:val="24"/>
        </w:rPr>
        <w:t xml:space="preserve">    为了确保施工安全，优质、高效地完成施工任务，确保全体施工作业人员的人身和设备安全，实现“安全第一，事故为零”的目标，</w:t>
      </w:r>
      <w:r>
        <w:rPr>
          <w:rFonts w:hint="eastAsia" w:ascii="宋体" w:hAnsi="宋体" w:cs="宋体"/>
          <w:color w:val="auto"/>
          <w:sz w:val="24"/>
          <w:szCs w:val="24"/>
          <w:lang w:val="en-US" w:eastAsia="zh-CN"/>
        </w:rPr>
        <w:t>除</w:t>
      </w:r>
      <w:r>
        <w:rPr>
          <w:rFonts w:hint="eastAsia" w:ascii="宋体" w:hAnsi="宋体" w:cs="宋体"/>
          <w:color w:val="auto"/>
          <w:sz w:val="24"/>
          <w:szCs w:val="24"/>
        </w:rPr>
        <w:t>执行国家有关安全生产法律、法规、标准、规定和制度外，还必须严格执行以下几点要求：</w:t>
      </w:r>
    </w:p>
    <w:p w14:paraId="3AB7E16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一、凡参加项目的施工作业人员，必须服从统一指挥。</w:t>
      </w:r>
    </w:p>
    <w:p w14:paraId="5F9FF3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二、施工班组接受任务后，必须及时进行调查，对未知情况及时了解，弄清现场的危险因素，针对性的制定作业方案，填写“危险预知卡”，需要动火的作业项目及时办理好“动火申请许可证”。</w:t>
      </w:r>
    </w:p>
    <w:p w14:paraId="22EBAC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三、施工人员进入现场必须穿戴好劳防用品，按照公司规定佩证上岗，自觉接受现场安全人员的检查，严格执行标准化作业，及时对隐患进行整改，做到“三不伤害”，严惩违章、违纪行为。</w:t>
      </w:r>
    </w:p>
    <w:p w14:paraId="4ACE548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四、施工单位必须对进入现场的工器具作全面、严格的安全检查，决不允许将不符合安全使用要求的工器具带进现场，由本单位施工员、安全员负责二次确认把关；一经检查发现有不符合工器具，将严肃处理。</w:t>
      </w:r>
    </w:p>
    <w:p w14:paraId="39418B8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五、所有施工人员必须严格执行现场标准化作业，不准在施工现场和禁烟场所吸烟，不准随处休息，严禁喝酒、酒后上岗。</w:t>
      </w:r>
    </w:p>
    <w:p w14:paraId="11C5B68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六、施工作业时，不得随意乱摆乱放，安全通道必须保证畅通。</w:t>
      </w:r>
    </w:p>
    <w:p w14:paraId="2892C8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七、凡特种作业人员必须携带有效的“特殊工种操作证”，在复证期间的人员，必须持特殊工种考培部门的审证证明单；严禁无证或无证明者从事特种作业。</w:t>
      </w:r>
    </w:p>
    <w:p w14:paraId="0FD6AC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sz w:val="24"/>
          <w:szCs w:val="24"/>
          <w:lang w:val="en-US" w:eastAsia="zh-CN"/>
        </w:rPr>
      </w:pPr>
      <w:r>
        <w:rPr>
          <w:rFonts w:hint="eastAsia" w:ascii="宋体" w:hAnsi="宋体" w:cs="宋体"/>
          <w:color w:val="auto"/>
          <w:sz w:val="24"/>
          <w:szCs w:val="24"/>
        </w:rPr>
        <w:t>八、</w:t>
      </w:r>
      <w:r>
        <w:rPr>
          <w:rFonts w:hint="eastAsia" w:ascii="宋体" w:hAnsi="宋体" w:cs="宋体"/>
          <w:color w:val="auto"/>
          <w:sz w:val="24"/>
          <w:szCs w:val="24"/>
          <w:lang w:val="en-US" w:eastAsia="zh-CN"/>
        </w:rPr>
        <w:t>线切割区域做好警示圈围，无关人员禁止入内。</w:t>
      </w:r>
    </w:p>
    <w:p w14:paraId="0BD110B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lang w:val="en-US" w:eastAsia="zh-CN"/>
        </w:rPr>
        <w:t>九、切割作业</w:t>
      </w:r>
      <w:r>
        <w:rPr>
          <w:rFonts w:hint="eastAsia" w:ascii="宋体" w:hAnsi="宋体" w:cs="宋体"/>
          <w:color w:val="auto"/>
          <w:sz w:val="24"/>
          <w:szCs w:val="24"/>
        </w:rPr>
        <w:t>时，作业人员戴好护目镜和防尘口罩，做好个体防护。</w:t>
      </w:r>
    </w:p>
    <w:p w14:paraId="47D7103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十、</w:t>
      </w:r>
      <w:bookmarkStart w:id="314" w:name="_Toc393984746"/>
      <w:bookmarkStart w:id="315" w:name="_Toc393374200"/>
      <w:bookmarkStart w:id="316" w:name="_Toc12434"/>
      <w:r>
        <w:rPr>
          <w:rFonts w:hint="eastAsia" w:ascii="宋体" w:hAnsi="宋体" w:cs="宋体"/>
          <w:color w:val="auto"/>
          <w:sz w:val="24"/>
          <w:szCs w:val="24"/>
        </w:rPr>
        <w:t>及时将施工区域的一切废物清理干净，认真做好清理、清扫工作，实现现场工完料清、场地清，收工时全面检查无火种、无隐患遗留。</w:t>
      </w:r>
    </w:p>
    <w:p w14:paraId="7CB895F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十一、打击作业时，人员相互配合，互相提醒，严禁戴手套打大锤。</w:t>
      </w:r>
    </w:p>
    <w:p w14:paraId="10FAED5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十二、在进行打磨、切割作业时，作业人员戴好护目镜，防止碎屑溅入眼睛，备件搬运过程中注意相互配合，防止挤压或砸人。</w:t>
      </w:r>
    </w:p>
    <w:p w14:paraId="3516AEA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十</w:t>
      </w:r>
      <w:r>
        <w:rPr>
          <w:rFonts w:hint="eastAsia" w:ascii="宋体" w:hAnsi="宋体" w:cs="宋体"/>
          <w:color w:val="auto"/>
          <w:sz w:val="24"/>
          <w:szCs w:val="24"/>
          <w:lang w:val="en-US" w:eastAsia="zh-CN"/>
        </w:rPr>
        <w:t>三</w:t>
      </w:r>
      <w:r>
        <w:rPr>
          <w:rFonts w:hint="eastAsia" w:ascii="宋体" w:hAnsi="宋体" w:cs="宋体"/>
          <w:color w:val="auto"/>
          <w:sz w:val="24"/>
          <w:szCs w:val="24"/>
        </w:rPr>
        <w:t>、施工区域存在照明不足，应增设临时照明，以免人员发生踏空、跌滑导致受伤。</w:t>
      </w:r>
    </w:p>
    <w:p w14:paraId="6DC54C4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十</w:t>
      </w:r>
      <w:r>
        <w:rPr>
          <w:rFonts w:hint="eastAsia" w:ascii="宋体" w:hAnsi="宋体" w:cs="宋体"/>
          <w:color w:val="auto"/>
          <w:sz w:val="24"/>
          <w:szCs w:val="24"/>
          <w:lang w:val="en-US" w:eastAsia="zh-CN"/>
        </w:rPr>
        <w:t>四</w:t>
      </w:r>
      <w:r>
        <w:rPr>
          <w:rFonts w:hint="eastAsia" w:ascii="宋体" w:hAnsi="宋体" w:cs="宋体"/>
          <w:color w:val="auto"/>
          <w:sz w:val="24"/>
          <w:szCs w:val="24"/>
        </w:rPr>
        <w:t>、 所有作业项目过程中必须做好三方停电挂牌，确认无误后方能进行作业。</w:t>
      </w:r>
    </w:p>
    <w:p w14:paraId="3C69E0D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十</w:t>
      </w:r>
      <w:r>
        <w:rPr>
          <w:rFonts w:hint="eastAsia" w:ascii="宋体" w:hAnsi="宋体" w:cs="宋体"/>
          <w:color w:val="auto"/>
          <w:sz w:val="24"/>
          <w:szCs w:val="24"/>
          <w:lang w:val="en-US" w:eastAsia="zh-CN"/>
        </w:rPr>
        <w:t>五</w:t>
      </w:r>
      <w:r>
        <w:rPr>
          <w:rFonts w:hint="eastAsia" w:ascii="宋体" w:hAnsi="宋体" w:cs="宋体"/>
          <w:color w:val="auto"/>
          <w:sz w:val="24"/>
          <w:szCs w:val="24"/>
        </w:rPr>
        <w:t>、严禁上下交叉同时作业，高空作业的地面必须设安全围栏，并设安全监护人，禁止无关人员进入、穿越施工现场。</w:t>
      </w:r>
    </w:p>
    <w:p w14:paraId="1D79522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十</w:t>
      </w:r>
      <w:r>
        <w:rPr>
          <w:rFonts w:hint="eastAsia" w:ascii="宋体" w:hAnsi="宋体" w:cs="宋体"/>
          <w:color w:val="auto"/>
          <w:sz w:val="24"/>
          <w:szCs w:val="24"/>
          <w:lang w:val="en-US" w:eastAsia="zh-CN"/>
        </w:rPr>
        <w:t>六</w:t>
      </w:r>
      <w:r>
        <w:rPr>
          <w:rFonts w:hint="eastAsia" w:ascii="宋体" w:hAnsi="宋体" w:cs="宋体"/>
          <w:color w:val="auto"/>
          <w:sz w:val="24"/>
          <w:szCs w:val="24"/>
        </w:rPr>
        <w:t>、设备吊装、调试作业中，严禁翻越设备，安全通道科学合理设置。</w:t>
      </w:r>
    </w:p>
    <w:p w14:paraId="79ECD96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lang w:val="en-US" w:eastAsia="zh-CN"/>
        </w:rPr>
        <w:t>十七、</w:t>
      </w:r>
      <w:r>
        <w:rPr>
          <w:rFonts w:hint="eastAsia" w:ascii="宋体" w:hAnsi="宋体" w:cs="宋体"/>
          <w:color w:val="auto"/>
          <w:sz w:val="24"/>
          <w:szCs w:val="24"/>
        </w:rPr>
        <w:t>施工现场做好防盗工作。重要的工器具使用完后，及时归还到仓库；常用工器具妥善保管。</w:t>
      </w:r>
    </w:p>
    <w:p w14:paraId="2CA04E4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十八、用电机具的使用，在使用前由电工做绝缘检查，作好接零接地保护，配漏电保护装置，一机一闸一漏一箱，严禁使用拖线盘，电工搭接电源。</w:t>
      </w:r>
    </w:p>
    <w:p w14:paraId="091A2C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highlight w:val="none"/>
        </w:rPr>
      </w:pPr>
      <w:r>
        <w:rPr>
          <w:rFonts w:hint="eastAsia" w:ascii="宋体" w:hAnsi="宋体" w:cs="宋体"/>
          <w:color w:val="auto"/>
          <w:sz w:val="24"/>
          <w:szCs w:val="24"/>
          <w:highlight w:val="none"/>
          <w:lang w:val="en-US" w:eastAsia="zh-CN"/>
        </w:rPr>
        <w:t>十九、现场临时用电，配电箱</w:t>
      </w:r>
      <w:r>
        <w:rPr>
          <w:rFonts w:hint="eastAsia" w:ascii="宋体" w:hAnsi="宋体" w:cs="宋体"/>
          <w:color w:val="auto"/>
          <w:sz w:val="24"/>
          <w:szCs w:val="24"/>
          <w:highlight w:val="none"/>
        </w:rPr>
        <w:t>金属外壳应作接地或接零保护。现场用电实行“一机一闸、一漏一箱”管理。</w:t>
      </w:r>
    </w:p>
    <w:p w14:paraId="45AFD6AB">
      <w:pPr>
        <w:pStyle w:val="4"/>
        <w:numPr>
          <w:ilvl w:val="1"/>
          <w:numId w:val="0"/>
        </w:numPr>
        <w:spacing w:before="0" w:after="0" w:line="360" w:lineRule="auto"/>
        <w:jc w:val="both"/>
        <w:outlineLvl w:val="1"/>
        <w:rPr>
          <w:rFonts w:hint="default"/>
          <w:highlight w:val="none"/>
          <w:lang w:val="en-US" w:eastAsia="zh-CN"/>
        </w:rPr>
      </w:pPr>
      <w:bookmarkStart w:id="317" w:name="_Toc28149"/>
      <w:r>
        <w:rPr>
          <w:rFonts w:hint="eastAsia" w:ascii="宋体" w:hAnsi="宋体" w:eastAsia="宋体" w:cs="宋体"/>
          <w:bCs w:val="0"/>
          <w:color w:val="auto"/>
          <w:sz w:val="24"/>
          <w:szCs w:val="24"/>
          <w:highlight w:val="none"/>
          <w:lang w:val="en-US" w:eastAsia="zh-CN"/>
        </w:rPr>
        <w:t>第九节 专项安全措施</w:t>
      </w:r>
      <w:bookmarkEnd w:id="317"/>
    </w:p>
    <w:bookmarkEnd w:id="314"/>
    <w:bookmarkEnd w:id="315"/>
    <w:bookmarkEnd w:id="316"/>
    <w:p w14:paraId="5CDDC08C">
      <w:pPr>
        <w:spacing w:line="360" w:lineRule="auto"/>
        <w:ind w:firstLine="480"/>
        <w:jc w:val="left"/>
        <w:rPr>
          <w:rFonts w:hint="eastAsia" w:ascii="宋体" w:hAnsi="宋体" w:cs="宋体"/>
          <w:color w:val="auto"/>
          <w:sz w:val="24"/>
          <w:szCs w:val="24"/>
          <w:highlight w:val="none"/>
          <w:lang w:val="en-US" w:eastAsia="zh-CN"/>
        </w:rPr>
      </w:pPr>
      <w:bookmarkStart w:id="318" w:name="_Toc3825"/>
      <w:bookmarkStart w:id="319" w:name="_Toc14840"/>
      <w:bookmarkStart w:id="320" w:name="_Toc3680"/>
      <w:bookmarkStart w:id="321" w:name="_Toc1627_WPSOffice_Level2"/>
      <w:bookmarkStart w:id="322" w:name="_Toc13686"/>
      <w:r>
        <w:rPr>
          <w:rFonts w:hint="eastAsia" w:ascii="宋体" w:hAnsi="宋体" w:cs="宋体"/>
          <w:color w:val="auto"/>
          <w:sz w:val="24"/>
          <w:szCs w:val="24"/>
          <w:highlight w:val="none"/>
          <w:lang w:val="en-US" w:eastAsia="zh-CN"/>
        </w:rPr>
        <w:t>针对本项目施工的特点，制定了以下专项安全措施。</w:t>
      </w:r>
    </w:p>
    <w:p w14:paraId="658B725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eastAsia="zh-CN"/>
        </w:rPr>
      </w:pPr>
      <w:r>
        <w:rPr>
          <w:rFonts w:hint="eastAsia" w:ascii="宋体" w:hAnsi="宋体" w:cs="宋体"/>
          <w:b w:val="0"/>
          <w:bCs w:val="0"/>
          <w:color w:val="auto"/>
          <w:sz w:val="24"/>
          <w:szCs w:val="24"/>
          <w:highlight w:val="none"/>
          <w:lang w:val="en-US" w:eastAsia="zh-CN"/>
        </w:rPr>
        <w:t>一、</w:t>
      </w:r>
      <w:r>
        <w:rPr>
          <w:rFonts w:hint="eastAsia" w:ascii="宋体" w:hAnsi="宋体" w:eastAsia="宋体" w:cs="宋体"/>
          <w:b w:val="0"/>
          <w:bCs w:val="0"/>
          <w:color w:val="auto"/>
          <w:sz w:val="24"/>
          <w:szCs w:val="24"/>
          <w:highlight w:val="none"/>
          <w:lang w:eastAsia="zh-CN"/>
        </w:rPr>
        <w:t>在对</w:t>
      </w:r>
      <w:r>
        <w:rPr>
          <w:rFonts w:hint="eastAsia" w:ascii="宋体" w:hAnsi="宋体" w:cs="宋体"/>
          <w:b w:val="0"/>
          <w:bCs w:val="0"/>
          <w:color w:val="auto"/>
          <w:sz w:val="24"/>
          <w:szCs w:val="24"/>
          <w:highlight w:val="none"/>
          <w:lang w:val="en-US" w:eastAsia="zh-CN"/>
        </w:rPr>
        <w:t>每台行车</w:t>
      </w:r>
      <w:r>
        <w:rPr>
          <w:rFonts w:hint="eastAsia" w:ascii="宋体" w:hAnsi="宋体" w:eastAsia="宋体" w:cs="宋体"/>
          <w:b w:val="0"/>
          <w:bCs w:val="0"/>
          <w:color w:val="auto"/>
          <w:sz w:val="24"/>
          <w:szCs w:val="24"/>
          <w:highlight w:val="none"/>
          <w:lang w:eastAsia="zh-CN"/>
        </w:rPr>
        <w:t>进行施工作业时，通过警示灯、红白绳划定施工区域及</w:t>
      </w:r>
      <w:r>
        <w:rPr>
          <w:rFonts w:hint="eastAsia" w:ascii="宋体" w:hAnsi="宋体" w:cs="宋体"/>
          <w:b w:val="0"/>
          <w:bCs w:val="0"/>
          <w:color w:val="auto"/>
          <w:sz w:val="24"/>
          <w:szCs w:val="24"/>
          <w:highlight w:val="none"/>
          <w:lang w:val="en-US" w:eastAsia="zh-CN"/>
        </w:rPr>
        <w:t>生产</w:t>
      </w:r>
      <w:r>
        <w:rPr>
          <w:rFonts w:hint="eastAsia" w:ascii="宋体" w:hAnsi="宋体" w:eastAsia="宋体" w:cs="宋体"/>
          <w:b w:val="0"/>
          <w:bCs w:val="0"/>
          <w:color w:val="auto"/>
          <w:sz w:val="24"/>
          <w:szCs w:val="24"/>
          <w:highlight w:val="none"/>
          <w:lang w:eastAsia="zh-CN"/>
        </w:rPr>
        <w:t>区域，使行车与施工人员互不干涉。</w:t>
      </w:r>
    </w:p>
    <w:p w14:paraId="076527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二、在生产区域和施工区域之间需采用硬质隔离的方式设置间距不小于2m的中间隔离带。</w:t>
      </w:r>
    </w:p>
    <w:p w14:paraId="3ADD00E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三、施工方每天在该区域施工前后都需提前告知生产方，同时在施工过程中保持与生产方联络。</w:t>
      </w:r>
    </w:p>
    <w:p w14:paraId="5C7657F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四、在对每台行车进行施工作业时小车内侧轨道拉放生命绳、设置硬质栏杆。</w:t>
      </w:r>
    </w:p>
    <w:p w14:paraId="43BC34A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五、参与项目施工现场所有人员，按照政府防疫要求严格做好现场疫情管控工作，减少人员流动；全程佩戴好口罩，做好个人自我防护和卫生，坚持“防疫三件套”、牢记“防护五还要”。</w:t>
      </w:r>
    </w:p>
    <w:p w14:paraId="3B22028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六、工程机械用车等临时进场时，按照材料车辆报备要求进行报备；所有进场车辆要求，要求供送货司机提供绿色健康码、行程码、核酸检测（72小时内）不允许开窗、全程须佩戴口罩、全程不得下车。车辆进场后，现场人员和司机不接触，由现场安排作业人员卸车。</w:t>
      </w:r>
    </w:p>
    <w:p w14:paraId="047F6B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七、按照公司及业主管理要求，建立疫情日报告和紧急报告制度， 各班组加强相互沟通、协调，信息畅通，配合业主共同做好疫情防控工作。</w:t>
      </w:r>
    </w:p>
    <w:p w14:paraId="2A86E367">
      <w:pPr>
        <w:pStyle w:val="4"/>
        <w:numPr>
          <w:ilvl w:val="1"/>
          <w:numId w:val="0"/>
        </w:numPr>
        <w:spacing w:before="0" w:after="0" w:line="360" w:lineRule="auto"/>
        <w:jc w:val="both"/>
        <w:outlineLvl w:val="1"/>
        <w:rPr>
          <w:rFonts w:hint="default"/>
          <w:highlight w:val="none"/>
          <w:lang w:val="en-US" w:eastAsia="zh-CN"/>
        </w:rPr>
      </w:pPr>
      <w:bookmarkStart w:id="323" w:name="_Toc2748"/>
      <w:r>
        <w:rPr>
          <w:rFonts w:hint="eastAsia" w:ascii="宋体" w:hAnsi="宋体" w:eastAsia="宋体" w:cs="宋体"/>
          <w:bCs w:val="0"/>
          <w:color w:val="auto"/>
          <w:sz w:val="24"/>
          <w:szCs w:val="24"/>
          <w:highlight w:val="none"/>
          <w:lang w:val="en-US" w:eastAsia="zh-CN"/>
        </w:rPr>
        <w:t>第十节 监测监控措施</w:t>
      </w:r>
      <w:bookmarkEnd w:id="323"/>
    </w:p>
    <w:p w14:paraId="651FF79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一、建立、健全各级安全生产责任制，责任落实到人；进行全面的针对性的安全技术交底；</w:t>
      </w:r>
    </w:p>
    <w:p w14:paraId="1AFE1D2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二、每个项目有明确的安全指标和包括奖惩办法在内的监控保证措施，按项目制定具体保证措施和内容；</w:t>
      </w:r>
    </w:p>
    <w:p w14:paraId="480CD44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三、特种作业人员必须经培训考试合格后持证上岗；新职工必须进行公司、厂（队）和班组三级教育；</w:t>
      </w:r>
    </w:p>
    <w:p w14:paraId="2E88AE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四、建立定期安全检查制度，查出隐患必须及时整改；进入施工现场，必须遵章守纪，佩戴安全帽；施工现场按规定悬挂“五牌二图”与安全标牌。设置警戒线，每天开工前和下班前各检查1次，发现问题及时整改。</w:t>
      </w:r>
    </w:p>
    <w:p w14:paraId="05356FD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五、施工用电中临时照明、配电箱、开关箱、架空线、接地接零等部分必须严格按规程操作、布置。电工必须持证上岗。</w:t>
      </w:r>
    </w:p>
    <w:p w14:paraId="74DF599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六、大型机械的保险、限位、防护、指示器等必须齐全可靠，驾驶、指挥人员必须持有效证件上岗，必须按规程要求进行操作，专人监控；</w:t>
      </w:r>
    </w:p>
    <w:p w14:paraId="711757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七、为保证本工程的顺利进行及施工人员的安全，我公司在项目实施过程中将加强安全管理，严格执行安全操作规程，杜绝人身、设备及火灾安全事故。我们将遵照有关建筑施工安装的安全规程，并满足国家、部颁发的有关安全的法律和法规要求，接受业主方的安全教育，现场采取防护和隔离措施，在现场设专职安全员和保卫人员，负责现场的安全、保卫工作。对施工区域进出通道设专人监护，持本项目准入证的人员方可进入施工区域，无关人员一律不得入内。作业现场实施封闭管理，无关人员禁止入内。</w:t>
      </w:r>
    </w:p>
    <w:p w14:paraId="0A84D49B">
      <w:pPr>
        <w:rPr>
          <w:rFonts w:hint="default"/>
          <w:lang w:val="en-US" w:eastAsia="zh-CN"/>
        </w:rPr>
        <w:sectPr>
          <w:pgSz w:w="11850" w:h="16783"/>
          <w:pgMar w:top="1440" w:right="1797" w:bottom="1440" w:left="1797" w:header="851" w:footer="992" w:gutter="0"/>
          <w:pgNumType w:fmt="decimal"/>
          <w:cols w:space="720" w:num="1"/>
          <w:docGrid w:linePitch="312" w:charSpace="0"/>
        </w:sectPr>
      </w:pPr>
    </w:p>
    <w:p w14:paraId="4208861F">
      <w:pPr>
        <w:pStyle w:val="4"/>
        <w:numPr>
          <w:ilvl w:val="1"/>
          <w:numId w:val="0"/>
        </w:numPr>
        <w:spacing w:before="0" w:after="0" w:line="360" w:lineRule="auto"/>
        <w:jc w:val="both"/>
        <w:outlineLvl w:val="1"/>
        <w:rPr>
          <w:rFonts w:hint="eastAsia" w:ascii="宋体" w:hAnsi="宋体" w:eastAsia="宋体" w:cs="宋体"/>
          <w:bCs w:val="0"/>
          <w:color w:val="auto"/>
          <w:sz w:val="24"/>
          <w:szCs w:val="24"/>
          <w:highlight w:val="none"/>
          <w:lang w:val="en-US" w:eastAsia="zh-CN"/>
        </w:rPr>
      </w:pPr>
      <w:bookmarkStart w:id="324" w:name="_Toc13665"/>
      <w:bookmarkStart w:id="325" w:name="_Toc24131"/>
      <w:r>
        <w:rPr>
          <w:rFonts w:hint="eastAsia" w:ascii="宋体" w:hAnsi="宋体" w:eastAsia="宋体" w:cs="宋体"/>
          <w:bCs w:val="0"/>
          <w:color w:val="auto"/>
          <w:sz w:val="24"/>
          <w:szCs w:val="24"/>
          <w:highlight w:val="none"/>
          <w:lang w:val="en-US" w:eastAsia="zh-CN"/>
        </w:rPr>
        <w:t>第十一节 安全措施实施计划</w:t>
      </w:r>
      <w:bookmarkEnd w:id="324"/>
      <w:bookmarkEnd w:id="325"/>
    </w:p>
    <w:p w14:paraId="5C06322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安全措施实施计划如下表6-1所示：</w:t>
      </w:r>
    </w:p>
    <w:tbl>
      <w:tblPr>
        <w:tblStyle w:val="23"/>
        <w:tblpPr w:leftFromText="180" w:rightFromText="180" w:vertAnchor="text" w:horzAnchor="page" w:tblpX="1709" w:tblpY="355"/>
        <w:tblOverlap w:val="never"/>
        <w:tblW w:w="0" w:type="auto"/>
        <w:tblInd w:w="0" w:type="dxa"/>
        <w:tblLayout w:type="fixed"/>
        <w:tblCellMar>
          <w:top w:w="0" w:type="dxa"/>
          <w:left w:w="30" w:type="dxa"/>
          <w:bottom w:w="0" w:type="dxa"/>
          <w:right w:w="30" w:type="dxa"/>
        </w:tblCellMar>
      </w:tblPr>
      <w:tblGrid>
        <w:gridCol w:w="4242"/>
        <w:gridCol w:w="1438"/>
        <w:gridCol w:w="1438"/>
        <w:gridCol w:w="1438"/>
      </w:tblGrid>
      <w:tr w14:paraId="23FD0894">
        <w:tblPrEx>
          <w:tblCellMar>
            <w:top w:w="0" w:type="dxa"/>
            <w:left w:w="30" w:type="dxa"/>
            <w:bottom w:w="0" w:type="dxa"/>
            <w:right w:w="30" w:type="dxa"/>
          </w:tblCellMar>
        </w:tblPrEx>
        <w:trPr>
          <w:trHeight w:val="452" w:hRule="atLeast"/>
        </w:trPr>
        <w:tc>
          <w:tcPr>
            <w:tcW w:w="4242" w:type="dxa"/>
            <w:tcBorders>
              <w:top w:val="single" w:color="auto" w:sz="6" w:space="0"/>
              <w:left w:val="single" w:color="auto" w:sz="6" w:space="0"/>
              <w:bottom w:val="single" w:color="auto" w:sz="6" w:space="0"/>
              <w:right w:val="single" w:color="auto" w:sz="6" w:space="0"/>
            </w:tcBorders>
            <w:noWrap w:val="0"/>
            <w:vAlign w:val="center"/>
          </w:tcPr>
          <w:p w14:paraId="2339833E">
            <w:pPr>
              <w:tabs>
                <w:tab w:val="left" w:pos="705"/>
                <w:tab w:val="left" w:pos="930"/>
              </w:tabs>
              <w:ind w:left="0" w:leftChars="0" w:right="-11" w:firstLine="0" w:firstLineChars="0"/>
              <w:jc w:val="center"/>
              <w:outlineLvl w:val="2"/>
              <w:rPr>
                <w:rFonts w:hint="eastAsia" w:ascii="宋体" w:hAnsi="宋体"/>
                <w:b/>
                <w:sz w:val="28"/>
                <w:szCs w:val="28"/>
                <w:highlight w:val="none"/>
              </w:rPr>
            </w:pPr>
            <w:r>
              <w:rPr>
                <w:rFonts w:hint="eastAsia" w:ascii="宋体" w:hAnsi="宋体"/>
                <w:b/>
                <w:sz w:val="28"/>
                <w:szCs w:val="28"/>
                <w:highlight w:val="none"/>
              </w:rPr>
              <w:t>类别</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524EFF4B">
            <w:pPr>
              <w:tabs>
                <w:tab w:val="left" w:pos="705"/>
                <w:tab w:val="left" w:pos="930"/>
              </w:tabs>
              <w:ind w:left="0" w:leftChars="0" w:right="-11" w:firstLine="0" w:firstLineChars="0"/>
              <w:jc w:val="center"/>
              <w:outlineLvl w:val="2"/>
              <w:rPr>
                <w:rFonts w:hint="eastAsia" w:ascii="宋体" w:hAnsi="宋体"/>
                <w:b/>
                <w:sz w:val="28"/>
                <w:szCs w:val="28"/>
                <w:highlight w:val="none"/>
              </w:rPr>
            </w:pPr>
            <w:r>
              <w:rPr>
                <w:rFonts w:hint="eastAsia" w:ascii="宋体" w:hAnsi="宋体"/>
                <w:b/>
                <w:sz w:val="28"/>
                <w:szCs w:val="28"/>
                <w:highlight w:val="none"/>
              </w:rPr>
              <w:t>单位</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1F76F570">
            <w:pPr>
              <w:tabs>
                <w:tab w:val="left" w:pos="705"/>
                <w:tab w:val="left" w:pos="930"/>
              </w:tabs>
              <w:ind w:left="0" w:leftChars="0" w:right="-11" w:firstLine="0" w:firstLineChars="0"/>
              <w:jc w:val="center"/>
              <w:outlineLvl w:val="2"/>
              <w:rPr>
                <w:rFonts w:hint="eastAsia" w:ascii="宋体" w:hAnsi="宋体"/>
                <w:b/>
                <w:sz w:val="28"/>
                <w:szCs w:val="28"/>
                <w:highlight w:val="none"/>
              </w:rPr>
            </w:pPr>
            <w:r>
              <w:rPr>
                <w:rFonts w:hint="eastAsia" w:ascii="宋体" w:hAnsi="宋体"/>
                <w:b/>
                <w:sz w:val="28"/>
                <w:szCs w:val="28"/>
                <w:highlight w:val="none"/>
              </w:rPr>
              <w:t>数量</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3B8B2459">
            <w:pPr>
              <w:tabs>
                <w:tab w:val="left" w:pos="705"/>
                <w:tab w:val="left" w:pos="930"/>
              </w:tabs>
              <w:ind w:left="0" w:leftChars="0" w:right="-11" w:firstLine="0" w:firstLineChars="0"/>
              <w:jc w:val="center"/>
              <w:outlineLvl w:val="2"/>
              <w:rPr>
                <w:rFonts w:hint="eastAsia" w:ascii="宋体" w:hAnsi="宋体"/>
                <w:b/>
                <w:sz w:val="28"/>
                <w:szCs w:val="28"/>
                <w:highlight w:val="none"/>
              </w:rPr>
            </w:pPr>
            <w:r>
              <w:rPr>
                <w:rFonts w:hint="eastAsia" w:ascii="宋体" w:hAnsi="宋体"/>
                <w:b/>
                <w:sz w:val="28"/>
                <w:szCs w:val="28"/>
                <w:highlight w:val="none"/>
              </w:rPr>
              <w:t>备注</w:t>
            </w:r>
          </w:p>
        </w:tc>
      </w:tr>
      <w:tr w14:paraId="0CF24A27">
        <w:tblPrEx>
          <w:tblCellMar>
            <w:top w:w="0" w:type="dxa"/>
            <w:left w:w="30" w:type="dxa"/>
            <w:bottom w:w="0" w:type="dxa"/>
            <w:right w:w="30" w:type="dxa"/>
          </w:tblCellMar>
        </w:tblPrEx>
        <w:trPr>
          <w:trHeight w:val="452" w:hRule="atLeast"/>
        </w:trPr>
        <w:tc>
          <w:tcPr>
            <w:tcW w:w="4242" w:type="dxa"/>
            <w:tcBorders>
              <w:top w:val="single" w:color="auto" w:sz="6" w:space="0"/>
              <w:left w:val="single" w:color="auto" w:sz="6" w:space="0"/>
              <w:bottom w:val="single" w:color="auto" w:sz="6" w:space="0"/>
              <w:right w:val="single" w:color="auto" w:sz="6" w:space="0"/>
            </w:tcBorders>
            <w:noWrap w:val="0"/>
            <w:vAlign w:val="center"/>
          </w:tcPr>
          <w:p w14:paraId="7887203C">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安全标志</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75E87A0C">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块</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2DF63F3D">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8</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78FA9223">
            <w:pPr>
              <w:tabs>
                <w:tab w:val="left" w:pos="705"/>
                <w:tab w:val="left" w:pos="930"/>
              </w:tabs>
              <w:ind w:right="-11"/>
              <w:jc w:val="center"/>
              <w:outlineLvl w:val="9"/>
              <w:rPr>
                <w:rFonts w:hint="eastAsia" w:ascii="宋体" w:hAnsi="宋体"/>
                <w:bCs/>
                <w:sz w:val="24"/>
                <w:szCs w:val="24"/>
                <w:highlight w:val="none"/>
              </w:rPr>
            </w:pPr>
          </w:p>
        </w:tc>
      </w:tr>
      <w:tr w14:paraId="660C540B">
        <w:tblPrEx>
          <w:tblCellMar>
            <w:top w:w="0" w:type="dxa"/>
            <w:left w:w="30" w:type="dxa"/>
            <w:bottom w:w="0" w:type="dxa"/>
            <w:right w:w="30" w:type="dxa"/>
          </w:tblCellMar>
        </w:tblPrEx>
        <w:trPr>
          <w:trHeight w:val="452" w:hRule="atLeast"/>
        </w:trPr>
        <w:tc>
          <w:tcPr>
            <w:tcW w:w="4242" w:type="dxa"/>
            <w:tcBorders>
              <w:top w:val="single" w:color="auto" w:sz="6" w:space="0"/>
              <w:left w:val="single" w:color="auto" w:sz="6" w:space="0"/>
              <w:bottom w:val="single" w:color="auto" w:sz="6" w:space="0"/>
              <w:right w:val="single" w:color="auto" w:sz="6" w:space="0"/>
            </w:tcBorders>
            <w:noWrap w:val="0"/>
            <w:vAlign w:val="center"/>
          </w:tcPr>
          <w:p w14:paraId="4A72B3AE">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红白警戒绳</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3A20D6DA">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m</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3053717E">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300</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3ECD7D92">
            <w:pPr>
              <w:tabs>
                <w:tab w:val="left" w:pos="705"/>
                <w:tab w:val="left" w:pos="930"/>
              </w:tabs>
              <w:ind w:right="-11"/>
              <w:jc w:val="center"/>
              <w:outlineLvl w:val="9"/>
              <w:rPr>
                <w:rFonts w:hint="eastAsia" w:ascii="宋体" w:hAnsi="宋体"/>
                <w:bCs/>
                <w:sz w:val="24"/>
                <w:szCs w:val="24"/>
                <w:highlight w:val="none"/>
              </w:rPr>
            </w:pPr>
          </w:p>
        </w:tc>
      </w:tr>
      <w:tr w14:paraId="6873E71D">
        <w:tblPrEx>
          <w:tblCellMar>
            <w:top w:w="0" w:type="dxa"/>
            <w:left w:w="30" w:type="dxa"/>
            <w:bottom w:w="0" w:type="dxa"/>
            <w:right w:w="30" w:type="dxa"/>
          </w:tblCellMar>
        </w:tblPrEx>
        <w:trPr>
          <w:trHeight w:val="452" w:hRule="atLeast"/>
        </w:trPr>
        <w:tc>
          <w:tcPr>
            <w:tcW w:w="4242" w:type="dxa"/>
            <w:tcBorders>
              <w:top w:val="single" w:color="auto" w:sz="6" w:space="0"/>
              <w:left w:val="single" w:color="auto" w:sz="6" w:space="0"/>
              <w:bottom w:val="single" w:color="auto" w:sz="6" w:space="0"/>
              <w:right w:val="single" w:color="auto" w:sz="6" w:space="0"/>
            </w:tcBorders>
            <w:noWrap w:val="0"/>
            <w:vAlign w:val="center"/>
          </w:tcPr>
          <w:p w14:paraId="4BA43E6B">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打印纸</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33FB2CAF">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箱</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762485ED">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2</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03FB431D">
            <w:pPr>
              <w:tabs>
                <w:tab w:val="left" w:pos="705"/>
                <w:tab w:val="left" w:pos="930"/>
              </w:tabs>
              <w:ind w:right="-11"/>
              <w:jc w:val="center"/>
              <w:outlineLvl w:val="9"/>
              <w:rPr>
                <w:rFonts w:hint="eastAsia" w:ascii="宋体" w:hAnsi="宋体"/>
                <w:bCs/>
                <w:sz w:val="24"/>
                <w:szCs w:val="24"/>
                <w:highlight w:val="none"/>
              </w:rPr>
            </w:pPr>
          </w:p>
        </w:tc>
      </w:tr>
      <w:tr w14:paraId="42889A08">
        <w:tblPrEx>
          <w:tblCellMar>
            <w:top w:w="0" w:type="dxa"/>
            <w:left w:w="30" w:type="dxa"/>
            <w:bottom w:w="0" w:type="dxa"/>
            <w:right w:w="30" w:type="dxa"/>
          </w:tblCellMar>
        </w:tblPrEx>
        <w:trPr>
          <w:trHeight w:val="452" w:hRule="atLeast"/>
        </w:trPr>
        <w:tc>
          <w:tcPr>
            <w:tcW w:w="4242" w:type="dxa"/>
            <w:tcBorders>
              <w:top w:val="single" w:color="auto" w:sz="6" w:space="0"/>
              <w:left w:val="single" w:color="auto" w:sz="6" w:space="0"/>
              <w:bottom w:val="single" w:color="auto" w:sz="6" w:space="0"/>
              <w:right w:val="single" w:color="auto" w:sz="6" w:space="0"/>
            </w:tcBorders>
            <w:noWrap w:val="0"/>
            <w:vAlign w:val="center"/>
          </w:tcPr>
          <w:p w14:paraId="34EE3C4F">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文件夹</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619CFB86">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个</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71364D09">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5</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26783EC5">
            <w:pPr>
              <w:tabs>
                <w:tab w:val="left" w:pos="705"/>
                <w:tab w:val="left" w:pos="930"/>
              </w:tabs>
              <w:ind w:right="-11"/>
              <w:jc w:val="center"/>
              <w:outlineLvl w:val="9"/>
              <w:rPr>
                <w:rFonts w:hint="eastAsia" w:ascii="宋体" w:hAnsi="宋体"/>
                <w:bCs/>
                <w:sz w:val="24"/>
                <w:szCs w:val="24"/>
                <w:highlight w:val="none"/>
              </w:rPr>
            </w:pPr>
          </w:p>
        </w:tc>
      </w:tr>
      <w:tr w14:paraId="0A598FD9">
        <w:tblPrEx>
          <w:tblCellMar>
            <w:top w:w="0" w:type="dxa"/>
            <w:left w:w="30" w:type="dxa"/>
            <w:bottom w:w="0" w:type="dxa"/>
            <w:right w:w="30" w:type="dxa"/>
          </w:tblCellMar>
        </w:tblPrEx>
        <w:trPr>
          <w:trHeight w:val="452" w:hRule="atLeast"/>
        </w:trPr>
        <w:tc>
          <w:tcPr>
            <w:tcW w:w="4242" w:type="dxa"/>
            <w:tcBorders>
              <w:top w:val="single" w:color="auto" w:sz="6" w:space="0"/>
              <w:left w:val="single" w:color="auto" w:sz="6" w:space="0"/>
              <w:bottom w:val="single" w:color="auto" w:sz="6" w:space="0"/>
              <w:right w:val="single" w:color="auto" w:sz="6" w:space="0"/>
            </w:tcBorders>
            <w:noWrap w:val="0"/>
            <w:vAlign w:val="center"/>
          </w:tcPr>
          <w:p w14:paraId="5FD5D5D8">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塑封机</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56D58C04">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台</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146E9694">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1</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3342FD54">
            <w:pPr>
              <w:tabs>
                <w:tab w:val="left" w:pos="705"/>
                <w:tab w:val="left" w:pos="930"/>
              </w:tabs>
              <w:ind w:right="-11"/>
              <w:jc w:val="center"/>
              <w:outlineLvl w:val="9"/>
              <w:rPr>
                <w:rFonts w:hint="eastAsia" w:ascii="宋体" w:hAnsi="宋体"/>
                <w:bCs/>
                <w:sz w:val="24"/>
                <w:szCs w:val="24"/>
                <w:highlight w:val="none"/>
              </w:rPr>
            </w:pPr>
          </w:p>
        </w:tc>
      </w:tr>
      <w:tr w14:paraId="4FF51EAE">
        <w:tblPrEx>
          <w:tblCellMar>
            <w:top w:w="0" w:type="dxa"/>
            <w:left w:w="30" w:type="dxa"/>
            <w:bottom w:w="0" w:type="dxa"/>
            <w:right w:w="30" w:type="dxa"/>
          </w:tblCellMar>
        </w:tblPrEx>
        <w:trPr>
          <w:trHeight w:val="452" w:hRule="atLeast"/>
        </w:trPr>
        <w:tc>
          <w:tcPr>
            <w:tcW w:w="4242" w:type="dxa"/>
            <w:tcBorders>
              <w:top w:val="single" w:color="auto" w:sz="6" w:space="0"/>
              <w:left w:val="single" w:color="auto" w:sz="6" w:space="0"/>
              <w:bottom w:val="single" w:color="auto" w:sz="6" w:space="0"/>
              <w:right w:val="single" w:color="auto" w:sz="6" w:space="0"/>
            </w:tcBorders>
            <w:noWrap w:val="0"/>
            <w:vAlign w:val="center"/>
          </w:tcPr>
          <w:p w14:paraId="1878F58F">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塑封胶皮</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6D5CE797">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张</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518098EA">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110</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615FE9BA">
            <w:pPr>
              <w:tabs>
                <w:tab w:val="left" w:pos="705"/>
                <w:tab w:val="left" w:pos="930"/>
              </w:tabs>
              <w:ind w:right="-11"/>
              <w:jc w:val="center"/>
              <w:outlineLvl w:val="9"/>
              <w:rPr>
                <w:rFonts w:hint="eastAsia" w:ascii="宋体" w:hAnsi="宋体"/>
                <w:bCs/>
                <w:sz w:val="24"/>
                <w:szCs w:val="24"/>
                <w:highlight w:val="none"/>
              </w:rPr>
            </w:pPr>
          </w:p>
        </w:tc>
      </w:tr>
      <w:tr w14:paraId="2E8A7282">
        <w:tblPrEx>
          <w:tblCellMar>
            <w:top w:w="0" w:type="dxa"/>
            <w:left w:w="30" w:type="dxa"/>
            <w:bottom w:w="0" w:type="dxa"/>
            <w:right w:w="30" w:type="dxa"/>
          </w:tblCellMar>
        </w:tblPrEx>
        <w:trPr>
          <w:trHeight w:val="452" w:hRule="atLeast"/>
        </w:trPr>
        <w:tc>
          <w:tcPr>
            <w:tcW w:w="4242" w:type="dxa"/>
            <w:tcBorders>
              <w:top w:val="single" w:color="auto" w:sz="6" w:space="0"/>
              <w:left w:val="single" w:color="auto" w:sz="6" w:space="0"/>
              <w:bottom w:val="single" w:color="auto" w:sz="6" w:space="0"/>
              <w:right w:val="single" w:color="auto" w:sz="6" w:space="0"/>
            </w:tcBorders>
            <w:noWrap w:val="0"/>
            <w:vAlign w:val="center"/>
          </w:tcPr>
          <w:p w14:paraId="643223A7">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安全袖标</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66CBDDEE">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个</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4FE98C0D">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8</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0A78D5B4">
            <w:pPr>
              <w:tabs>
                <w:tab w:val="left" w:pos="705"/>
                <w:tab w:val="left" w:pos="930"/>
              </w:tabs>
              <w:ind w:right="-11"/>
              <w:jc w:val="center"/>
              <w:outlineLvl w:val="9"/>
              <w:rPr>
                <w:rFonts w:hint="eastAsia" w:ascii="宋体" w:hAnsi="宋体"/>
                <w:bCs/>
                <w:sz w:val="24"/>
                <w:szCs w:val="24"/>
                <w:highlight w:val="none"/>
              </w:rPr>
            </w:pPr>
          </w:p>
        </w:tc>
      </w:tr>
      <w:tr w14:paraId="37F91156">
        <w:tblPrEx>
          <w:tblCellMar>
            <w:top w:w="0" w:type="dxa"/>
            <w:left w:w="30" w:type="dxa"/>
            <w:bottom w:w="0" w:type="dxa"/>
            <w:right w:w="30" w:type="dxa"/>
          </w:tblCellMar>
        </w:tblPrEx>
        <w:trPr>
          <w:trHeight w:val="452" w:hRule="atLeast"/>
        </w:trPr>
        <w:tc>
          <w:tcPr>
            <w:tcW w:w="4242" w:type="dxa"/>
            <w:tcBorders>
              <w:top w:val="single" w:color="auto" w:sz="6" w:space="0"/>
              <w:left w:val="single" w:color="auto" w:sz="6" w:space="0"/>
              <w:bottom w:val="single" w:color="auto" w:sz="6" w:space="0"/>
              <w:right w:val="single" w:color="auto" w:sz="6" w:space="0"/>
            </w:tcBorders>
            <w:noWrap w:val="0"/>
            <w:vAlign w:val="center"/>
          </w:tcPr>
          <w:p w14:paraId="4971CBA4">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干粉灭火器</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75D0F7C3">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个</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47EB4C13">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8</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4E9327A3">
            <w:pPr>
              <w:tabs>
                <w:tab w:val="left" w:pos="705"/>
                <w:tab w:val="left" w:pos="930"/>
              </w:tabs>
              <w:ind w:right="-11"/>
              <w:jc w:val="center"/>
              <w:outlineLvl w:val="9"/>
              <w:rPr>
                <w:rFonts w:hint="eastAsia" w:ascii="宋体" w:hAnsi="宋体"/>
                <w:bCs/>
                <w:sz w:val="24"/>
                <w:szCs w:val="24"/>
                <w:highlight w:val="none"/>
              </w:rPr>
            </w:pPr>
          </w:p>
        </w:tc>
      </w:tr>
      <w:tr w14:paraId="4065735F">
        <w:tblPrEx>
          <w:tblCellMar>
            <w:top w:w="0" w:type="dxa"/>
            <w:left w:w="30" w:type="dxa"/>
            <w:bottom w:w="0" w:type="dxa"/>
            <w:right w:w="30" w:type="dxa"/>
          </w:tblCellMar>
        </w:tblPrEx>
        <w:trPr>
          <w:trHeight w:val="452" w:hRule="atLeast"/>
        </w:trPr>
        <w:tc>
          <w:tcPr>
            <w:tcW w:w="4242" w:type="dxa"/>
            <w:tcBorders>
              <w:top w:val="single" w:color="auto" w:sz="6" w:space="0"/>
              <w:left w:val="single" w:color="auto" w:sz="6" w:space="0"/>
              <w:bottom w:val="single" w:color="auto" w:sz="6" w:space="0"/>
              <w:right w:val="single" w:color="auto" w:sz="6" w:space="0"/>
            </w:tcBorders>
            <w:noWrap w:val="0"/>
            <w:vAlign w:val="center"/>
          </w:tcPr>
          <w:p w14:paraId="087A9022">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急救药箱</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43A1A246">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只</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71E5F153">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2</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60CA6362">
            <w:pPr>
              <w:tabs>
                <w:tab w:val="left" w:pos="705"/>
                <w:tab w:val="left" w:pos="930"/>
              </w:tabs>
              <w:ind w:right="-11"/>
              <w:jc w:val="center"/>
              <w:outlineLvl w:val="9"/>
              <w:rPr>
                <w:rFonts w:hint="eastAsia" w:ascii="宋体" w:hAnsi="宋体"/>
                <w:bCs/>
                <w:sz w:val="24"/>
                <w:szCs w:val="24"/>
                <w:highlight w:val="none"/>
              </w:rPr>
            </w:pPr>
          </w:p>
        </w:tc>
      </w:tr>
      <w:tr w14:paraId="2F7738E9">
        <w:tblPrEx>
          <w:tblCellMar>
            <w:top w:w="0" w:type="dxa"/>
            <w:left w:w="30" w:type="dxa"/>
            <w:bottom w:w="0" w:type="dxa"/>
            <w:right w:w="30" w:type="dxa"/>
          </w:tblCellMar>
        </w:tblPrEx>
        <w:trPr>
          <w:trHeight w:val="452" w:hRule="atLeast"/>
        </w:trPr>
        <w:tc>
          <w:tcPr>
            <w:tcW w:w="4242" w:type="dxa"/>
            <w:tcBorders>
              <w:top w:val="single" w:color="auto" w:sz="6" w:space="0"/>
              <w:left w:val="single" w:color="auto" w:sz="6" w:space="0"/>
              <w:bottom w:val="single" w:color="auto" w:sz="6" w:space="0"/>
              <w:right w:val="single" w:color="auto" w:sz="6" w:space="0"/>
            </w:tcBorders>
            <w:noWrap w:val="0"/>
            <w:vAlign w:val="center"/>
          </w:tcPr>
          <w:p w14:paraId="61EE2549">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扫把</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33749F99">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个</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5518E48D">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8</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6D8949A3">
            <w:pPr>
              <w:tabs>
                <w:tab w:val="left" w:pos="705"/>
                <w:tab w:val="left" w:pos="930"/>
              </w:tabs>
              <w:ind w:right="-11"/>
              <w:jc w:val="center"/>
              <w:outlineLvl w:val="9"/>
              <w:rPr>
                <w:rFonts w:hint="eastAsia" w:ascii="宋体" w:hAnsi="宋体"/>
                <w:bCs/>
                <w:sz w:val="24"/>
                <w:szCs w:val="24"/>
                <w:highlight w:val="none"/>
              </w:rPr>
            </w:pPr>
          </w:p>
        </w:tc>
      </w:tr>
      <w:tr w14:paraId="27E2D293">
        <w:tblPrEx>
          <w:tblCellMar>
            <w:top w:w="0" w:type="dxa"/>
            <w:left w:w="30" w:type="dxa"/>
            <w:bottom w:w="0" w:type="dxa"/>
            <w:right w:w="30" w:type="dxa"/>
          </w:tblCellMar>
        </w:tblPrEx>
        <w:trPr>
          <w:trHeight w:val="452" w:hRule="atLeast"/>
        </w:trPr>
        <w:tc>
          <w:tcPr>
            <w:tcW w:w="4242" w:type="dxa"/>
            <w:tcBorders>
              <w:top w:val="single" w:color="auto" w:sz="6" w:space="0"/>
              <w:left w:val="single" w:color="auto" w:sz="6" w:space="0"/>
              <w:bottom w:val="single" w:color="auto" w:sz="6" w:space="0"/>
              <w:right w:val="single" w:color="auto" w:sz="6" w:space="0"/>
            </w:tcBorders>
            <w:noWrap w:val="0"/>
            <w:vAlign w:val="center"/>
          </w:tcPr>
          <w:p w14:paraId="08D46747">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施工准入证</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65446C36">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张</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53E769D9">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80</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4EE0DD84">
            <w:pPr>
              <w:tabs>
                <w:tab w:val="left" w:pos="705"/>
                <w:tab w:val="left" w:pos="930"/>
              </w:tabs>
              <w:ind w:right="-11"/>
              <w:jc w:val="center"/>
              <w:outlineLvl w:val="9"/>
              <w:rPr>
                <w:rFonts w:hint="eastAsia" w:ascii="宋体" w:hAnsi="宋体"/>
                <w:bCs/>
                <w:sz w:val="24"/>
                <w:szCs w:val="24"/>
                <w:highlight w:val="none"/>
              </w:rPr>
            </w:pPr>
          </w:p>
        </w:tc>
      </w:tr>
      <w:tr w14:paraId="204F5C82">
        <w:tblPrEx>
          <w:tblCellMar>
            <w:top w:w="0" w:type="dxa"/>
            <w:left w:w="30" w:type="dxa"/>
            <w:bottom w:w="0" w:type="dxa"/>
            <w:right w:w="30" w:type="dxa"/>
          </w:tblCellMar>
        </w:tblPrEx>
        <w:trPr>
          <w:trHeight w:val="452" w:hRule="atLeast"/>
        </w:trPr>
        <w:tc>
          <w:tcPr>
            <w:tcW w:w="4242" w:type="dxa"/>
            <w:tcBorders>
              <w:top w:val="single" w:color="auto" w:sz="6" w:space="0"/>
              <w:left w:val="single" w:color="auto" w:sz="6" w:space="0"/>
              <w:bottom w:val="single" w:color="auto" w:sz="6" w:space="0"/>
              <w:right w:val="single" w:color="auto" w:sz="6" w:space="0"/>
            </w:tcBorders>
            <w:noWrap w:val="0"/>
            <w:vAlign w:val="center"/>
          </w:tcPr>
          <w:p w14:paraId="0BC107D8">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特种作业操作证塑封牌</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647BD8AB">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个</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37AEF9C5">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30</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2F95211A">
            <w:pPr>
              <w:tabs>
                <w:tab w:val="left" w:pos="705"/>
                <w:tab w:val="left" w:pos="930"/>
              </w:tabs>
              <w:ind w:right="-11"/>
              <w:jc w:val="center"/>
              <w:outlineLvl w:val="9"/>
              <w:rPr>
                <w:rFonts w:hint="eastAsia" w:ascii="宋体" w:hAnsi="宋体"/>
                <w:bCs/>
                <w:sz w:val="24"/>
                <w:szCs w:val="24"/>
                <w:highlight w:val="none"/>
              </w:rPr>
            </w:pPr>
          </w:p>
        </w:tc>
      </w:tr>
      <w:tr w14:paraId="6DBDB33F">
        <w:tblPrEx>
          <w:tblCellMar>
            <w:top w:w="0" w:type="dxa"/>
            <w:left w:w="30" w:type="dxa"/>
            <w:bottom w:w="0" w:type="dxa"/>
            <w:right w:w="30" w:type="dxa"/>
          </w:tblCellMar>
        </w:tblPrEx>
        <w:trPr>
          <w:trHeight w:val="452" w:hRule="atLeast"/>
        </w:trPr>
        <w:tc>
          <w:tcPr>
            <w:tcW w:w="4242" w:type="dxa"/>
            <w:tcBorders>
              <w:top w:val="single" w:color="auto" w:sz="6" w:space="0"/>
              <w:left w:val="single" w:color="auto" w:sz="6" w:space="0"/>
              <w:bottom w:val="single" w:color="auto" w:sz="6" w:space="0"/>
              <w:right w:val="single" w:color="auto" w:sz="6" w:space="0"/>
            </w:tcBorders>
            <w:noWrap w:val="0"/>
            <w:vAlign w:val="center"/>
          </w:tcPr>
          <w:p w14:paraId="057EE4C2">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看板</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6E04B362">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个</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1DE3EFE2">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1</w:t>
            </w:r>
          </w:p>
        </w:tc>
        <w:tc>
          <w:tcPr>
            <w:tcW w:w="1438" w:type="dxa"/>
            <w:tcBorders>
              <w:top w:val="single" w:color="auto" w:sz="6" w:space="0"/>
              <w:left w:val="single" w:color="auto" w:sz="6" w:space="0"/>
              <w:bottom w:val="single" w:color="auto" w:sz="6" w:space="0"/>
              <w:right w:val="single" w:color="auto" w:sz="6" w:space="0"/>
            </w:tcBorders>
            <w:noWrap w:val="0"/>
            <w:vAlign w:val="center"/>
          </w:tcPr>
          <w:p w14:paraId="556B7A19">
            <w:pPr>
              <w:tabs>
                <w:tab w:val="left" w:pos="705"/>
                <w:tab w:val="left" w:pos="930"/>
              </w:tabs>
              <w:ind w:right="-11"/>
              <w:jc w:val="center"/>
              <w:outlineLvl w:val="9"/>
              <w:rPr>
                <w:rFonts w:hint="eastAsia" w:ascii="宋体" w:hAnsi="宋体"/>
                <w:bCs/>
                <w:sz w:val="24"/>
                <w:szCs w:val="24"/>
                <w:highlight w:val="none"/>
              </w:rPr>
            </w:pPr>
          </w:p>
        </w:tc>
      </w:tr>
      <w:tr w14:paraId="3802CC88">
        <w:tblPrEx>
          <w:tblCellMar>
            <w:top w:w="0" w:type="dxa"/>
            <w:left w:w="30" w:type="dxa"/>
            <w:bottom w:w="0" w:type="dxa"/>
            <w:right w:w="30" w:type="dxa"/>
          </w:tblCellMar>
        </w:tblPrEx>
        <w:trPr>
          <w:trHeight w:val="467" w:hRule="atLeast"/>
        </w:trPr>
        <w:tc>
          <w:tcPr>
            <w:tcW w:w="4242" w:type="dxa"/>
            <w:tcBorders>
              <w:top w:val="single" w:color="auto" w:sz="4" w:space="0"/>
              <w:left w:val="single" w:color="auto" w:sz="4" w:space="0"/>
              <w:bottom w:val="single" w:color="auto" w:sz="4" w:space="0"/>
              <w:right w:val="single" w:color="auto" w:sz="4" w:space="0"/>
            </w:tcBorders>
            <w:noWrap w:val="0"/>
            <w:vAlign w:val="center"/>
          </w:tcPr>
          <w:p w14:paraId="7B65B355">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安全网</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4324079F">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张</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0515ACC1">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20</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23573B47">
            <w:pPr>
              <w:tabs>
                <w:tab w:val="left" w:pos="705"/>
                <w:tab w:val="left" w:pos="930"/>
              </w:tabs>
              <w:ind w:right="-11"/>
              <w:jc w:val="center"/>
              <w:outlineLvl w:val="9"/>
              <w:rPr>
                <w:rFonts w:hint="eastAsia" w:ascii="宋体" w:hAnsi="宋体"/>
                <w:bCs/>
                <w:sz w:val="24"/>
                <w:szCs w:val="24"/>
                <w:highlight w:val="none"/>
              </w:rPr>
            </w:pPr>
          </w:p>
        </w:tc>
      </w:tr>
      <w:tr w14:paraId="59A9ABE6">
        <w:tblPrEx>
          <w:tblCellMar>
            <w:top w:w="0" w:type="dxa"/>
            <w:left w:w="30" w:type="dxa"/>
            <w:bottom w:w="0" w:type="dxa"/>
            <w:right w:w="30" w:type="dxa"/>
          </w:tblCellMar>
        </w:tblPrEx>
        <w:trPr>
          <w:trHeight w:val="467" w:hRule="atLeast"/>
        </w:trPr>
        <w:tc>
          <w:tcPr>
            <w:tcW w:w="4242" w:type="dxa"/>
            <w:tcBorders>
              <w:top w:val="single" w:color="auto" w:sz="4" w:space="0"/>
              <w:left w:val="single" w:color="auto" w:sz="4" w:space="0"/>
              <w:bottom w:val="single" w:color="auto" w:sz="4" w:space="0"/>
              <w:right w:val="single" w:color="auto" w:sz="4" w:space="0"/>
            </w:tcBorders>
            <w:noWrap w:val="0"/>
            <w:vAlign w:val="center"/>
          </w:tcPr>
          <w:p w14:paraId="20625882">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防坠器</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2CEDC901">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个</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08EE9FEF">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10</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57C3CF14">
            <w:pPr>
              <w:tabs>
                <w:tab w:val="left" w:pos="705"/>
                <w:tab w:val="left" w:pos="930"/>
              </w:tabs>
              <w:ind w:right="-11"/>
              <w:jc w:val="center"/>
              <w:outlineLvl w:val="9"/>
              <w:rPr>
                <w:rFonts w:hint="eastAsia" w:ascii="宋体" w:hAnsi="宋体"/>
                <w:bCs/>
                <w:sz w:val="24"/>
                <w:szCs w:val="24"/>
                <w:highlight w:val="none"/>
              </w:rPr>
            </w:pPr>
          </w:p>
        </w:tc>
      </w:tr>
      <w:tr w14:paraId="3C37DF06">
        <w:tblPrEx>
          <w:tblCellMar>
            <w:top w:w="0" w:type="dxa"/>
            <w:left w:w="30" w:type="dxa"/>
            <w:bottom w:w="0" w:type="dxa"/>
            <w:right w:w="30" w:type="dxa"/>
          </w:tblCellMar>
        </w:tblPrEx>
        <w:trPr>
          <w:trHeight w:val="467" w:hRule="atLeast"/>
        </w:trPr>
        <w:tc>
          <w:tcPr>
            <w:tcW w:w="4242" w:type="dxa"/>
            <w:tcBorders>
              <w:top w:val="single" w:color="auto" w:sz="4" w:space="0"/>
              <w:left w:val="single" w:color="auto" w:sz="4" w:space="0"/>
              <w:bottom w:val="single" w:color="auto" w:sz="4" w:space="0"/>
              <w:right w:val="single" w:color="auto" w:sz="4" w:space="0"/>
            </w:tcBorders>
            <w:noWrap w:val="0"/>
            <w:vAlign w:val="center"/>
          </w:tcPr>
          <w:p w14:paraId="53EF3B69">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硬质围栏</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1391D9A4">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个</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45583E37">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50</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53F4C20F">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施工圈围</w:t>
            </w:r>
          </w:p>
        </w:tc>
      </w:tr>
      <w:tr w14:paraId="2DA2F6DD">
        <w:tblPrEx>
          <w:tblCellMar>
            <w:top w:w="0" w:type="dxa"/>
            <w:left w:w="30" w:type="dxa"/>
            <w:bottom w:w="0" w:type="dxa"/>
            <w:right w:w="30" w:type="dxa"/>
          </w:tblCellMar>
        </w:tblPrEx>
        <w:trPr>
          <w:trHeight w:val="467" w:hRule="atLeast"/>
        </w:trPr>
        <w:tc>
          <w:tcPr>
            <w:tcW w:w="4242" w:type="dxa"/>
            <w:tcBorders>
              <w:top w:val="single" w:color="auto" w:sz="4" w:space="0"/>
              <w:left w:val="single" w:color="auto" w:sz="4" w:space="0"/>
              <w:bottom w:val="single" w:color="auto" w:sz="4" w:space="0"/>
              <w:right w:val="single" w:color="auto" w:sz="4" w:space="0"/>
            </w:tcBorders>
            <w:noWrap w:val="0"/>
            <w:vAlign w:val="center"/>
          </w:tcPr>
          <w:p w14:paraId="526A73A5">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电缆过道板</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40606EDA">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个</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295F5A61">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20</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022B3109">
            <w:pPr>
              <w:tabs>
                <w:tab w:val="left" w:pos="705"/>
                <w:tab w:val="left" w:pos="930"/>
              </w:tabs>
              <w:ind w:right="-11"/>
              <w:jc w:val="center"/>
              <w:outlineLvl w:val="9"/>
              <w:rPr>
                <w:rFonts w:hint="eastAsia" w:ascii="宋体" w:hAnsi="宋体"/>
                <w:bCs/>
                <w:sz w:val="24"/>
                <w:szCs w:val="24"/>
                <w:highlight w:val="none"/>
              </w:rPr>
            </w:pPr>
          </w:p>
        </w:tc>
      </w:tr>
      <w:tr w14:paraId="51A86BBD">
        <w:tblPrEx>
          <w:tblCellMar>
            <w:top w:w="0" w:type="dxa"/>
            <w:left w:w="30" w:type="dxa"/>
            <w:bottom w:w="0" w:type="dxa"/>
            <w:right w:w="30" w:type="dxa"/>
          </w:tblCellMar>
        </w:tblPrEx>
        <w:trPr>
          <w:trHeight w:val="467" w:hRule="atLeast"/>
        </w:trPr>
        <w:tc>
          <w:tcPr>
            <w:tcW w:w="4242" w:type="dxa"/>
            <w:tcBorders>
              <w:top w:val="single" w:color="auto" w:sz="4" w:space="0"/>
              <w:left w:val="single" w:color="auto" w:sz="4" w:space="0"/>
              <w:bottom w:val="single" w:color="auto" w:sz="4" w:space="0"/>
              <w:right w:val="single" w:color="auto" w:sz="4" w:space="0"/>
            </w:tcBorders>
            <w:noWrap w:val="0"/>
            <w:vAlign w:val="center"/>
          </w:tcPr>
          <w:p w14:paraId="326F1FA2">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现场指示牌</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6B8990D1">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块</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38FEF41D">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30</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2CB653EA">
            <w:pPr>
              <w:tabs>
                <w:tab w:val="left" w:pos="705"/>
                <w:tab w:val="left" w:pos="930"/>
              </w:tabs>
              <w:ind w:right="-11"/>
              <w:jc w:val="center"/>
              <w:outlineLvl w:val="9"/>
              <w:rPr>
                <w:rFonts w:hint="eastAsia" w:ascii="宋体" w:hAnsi="宋体"/>
                <w:bCs/>
                <w:sz w:val="24"/>
                <w:szCs w:val="24"/>
                <w:highlight w:val="none"/>
              </w:rPr>
            </w:pPr>
          </w:p>
        </w:tc>
      </w:tr>
      <w:tr w14:paraId="4FB700F4">
        <w:tblPrEx>
          <w:tblCellMar>
            <w:top w:w="0" w:type="dxa"/>
            <w:left w:w="30" w:type="dxa"/>
            <w:bottom w:w="0" w:type="dxa"/>
            <w:right w:w="30" w:type="dxa"/>
          </w:tblCellMar>
        </w:tblPrEx>
        <w:trPr>
          <w:trHeight w:val="467" w:hRule="atLeast"/>
        </w:trPr>
        <w:tc>
          <w:tcPr>
            <w:tcW w:w="4242" w:type="dxa"/>
            <w:tcBorders>
              <w:top w:val="single" w:color="auto" w:sz="4" w:space="0"/>
              <w:left w:val="single" w:color="auto" w:sz="4" w:space="0"/>
              <w:bottom w:val="single" w:color="auto" w:sz="4" w:space="0"/>
              <w:right w:val="single" w:color="auto" w:sz="4" w:space="0"/>
            </w:tcBorders>
            <w:noWrap w:val="0"/>
            <w:vAlign w:val="center"/>
          </w:tcPr>
          <w:p w14:paraId="338096CB">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卡轨器</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62203B2A">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个</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595CB27B">
            <w:pPr>
              <w:tabs>
                <w:tab w:val="left" w:pos="705"/>
                <w:tab w:val="left" w:pos="930"/>
              </w:tabs>
              <w:ind w:left="0" w:leftChars="0" w:right="-11" w:firstLine="0" w:firstLineChars="0"/>
              <w:jc w:val="center"/>
              <w:outlineLvl w:val="2"/>
              <w:rPr>
                <w:rFonts w:hint="eastAsia" w:ascii="宋体" w:hAnsi="宋体"/>
                <w:bCs/>
                <w:sz w:val="24"/>
                <w:szCs w:val="24"/>
                <w:highlight w:val="none"/>
              </w:rPr>
            </w:pPr>
            <w:r>
              <w:rPr>
                <w:rFonts w:hint="eastAsia" w:ascii="宋体" w:hAnsi="宋体"/>
                <w:bCs/>
                <w:sz w:val="24"/>
                <w:szCs w:val="24"/>
                <w:highlight w:val="none"/>
              </w:rPr>
              <w:t>8</w:t>
            </w:r>
          </w:p>
        </w:tc>
        <w:tc>
          <w:tcPr>
            <w:tcW w:w="1438" w:type="dxa"/>
            <w:tcBorders>
              <w:top w:val="single" w:color="auto" w:sz="4" w:space="0"/>
              <w:left w:val="single" w:color="auto" w:sz="4" w:space="0"/>
              <w:bottom w:val="single" w:color="auto" w:sz="4" w:space="0"/>
              <w:right w:val="single" w:color="auto" w:sz="4" w:space="0"/>
            </w:tcBorders>
            <w:noWrap w:val="0"/>
            <w:vAlign w:val="center"/>
          </w:tcPr>
          <w:p w14:paraId="64750D83">
            <w:pPr>
              <w:tabs>
                <w:tab w:val="left" w:pos="705"/>
                <w:tab w:val="left" w:pos="930"/>
              </w:tabs>
              <w:ind w:right="-11"/>
              <w:jc w:val="center"/>
              <w:outlineLvl w:val="9"/>
              <w:rPr>
                <w:rFonts w:hint="eastAsia" w:ascii="宋体" w:hAnsi="宋体"/>
                <w:bCs/>
                <w:sz w:val="24"/>
                <w:szCs w:val="24"/>
                <w:highlight w:val="none"/>
              </w:rPr>
            </w:pPr>
          </w:p>
        </w:tc>
      </w:tr>
    </w:tbl>
    <w:p w14:paraId="6C1C73A0">
      <w:pPr>
        <w:rPr>
          <w:rFonts w:hint="default"/>
          <w:lang w:val="en-US" w:eastAsia="zh-CN"/>
        </w:rPr>
        <w:sectPr>
          <w:pgSz w:w="11850" w:h="16783"/>
          <w:pgMar w:top="1440" w:right="1797" w:bottom="1440" w:left="1797" w:header="851" w:footer="992" w:gutter="0"/>
          <w:pgNumType w:fmt="decimal"/>
          <w:cols w:space="720" w:num="1"/>
          <w:docGrid w:linePitch="312" w:charSpace="0"/>
        </w:sectPr>
      </w:pPr>
    </w:p>
    <w:p w14:paraId="3AE7D87D">
      <w:pPr>
        <w:pStyle w:val="4"/>
        <w:numPr>
          <w:ilvl w:val="1"/>
          <w:numId w:val="0"/>
        </w:numPr>
        <w:spacing w:before="0" w:after="0" w:line="360" w:lineRule="auto"/>
        <w:jc w:val="both"/>
        <w:outlineLvl w:val="1"/>
        <w:rPr>
          <w:rFonts w:hint="eastAsia" w:ascii="宋体" w:hAnsi="宋体" w:eastAsia="宋体" w:cs="宋体"/>
          <w:bCs w:val="0"/>
          <w:color w:val="auto"/>
          <w:sz w:val="24"/>
          <w:szCs w:val="24"/>
          <w:highlight w:val="none"/>
          <w:lang w:val="en-US" w:eastAsia="zh-CN"/>
        </w:rPr>
      </w:pPr>
      <w:bookmarkStart w:id="326" w:name="_Toc12339"/>
      <w:bookmarkStart w:id="327" w:name="_Toc23371"/>
      <w:r>
        <w:rPr>
          <w:rFonts w:hint="eastAsia" w:ascii="宋体" w:hAnsi="宋体" w:eastAsia="宋体" w:cs="宋体"/>
          <w:bCs w:val="0"/>
          <w:color w:val="auto"/>
          <w:sz w:val="24"/>
          <w:szCs w:val="24"/>
          <w:highlight w:val="none"/>
          <w:lang w:val="en-US" w:eastAsia="zh-CN"/>
        </w:rPr>
        <w:t>第十二节 危险源辨识及应急预案</w:t>
      </w:r>
      <w:bookmarkEnd w:id="326"/>
      <w:bookmarkEnd w:id="327"/>
    </w:p>
    <w:p w14:paraId="01EB8C1D">
      <w:pPr>
        <w:spacing w:line="360" w:lineRule="auto"/>
        <w:outlineLvl w:val="9"/>
        <w:rPr>
          <w:rFonts w:hint="default" w:eastAsia="宋体"/>
          <w:highlight w:val="none"/>
          <w:lang w:val="en-US" w:eastAsia="zh-CN"/>
        </w:rPr>
      </w:pPr>
      <w:r>
        <w:rPr>
          <w:rFonts w:hint="eastAsia" w:ascii="宋体" w:hAnsi="宋体" w:cs="宋体"/>
          <w:color w:val="auto"/>
          <w:sz w:val="24"/>
          <w:szCs w:val="24"/>
          <w:highlight w:val="none"/>
        </w:rPr>
        <w:t>一、施工危险源分析与管理措施</w:t>
      </w:r>
    </w:p>
    <w:p w14:paraId="104F89E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工程项目危险源台账</w:t>
      </w:r>
    </w:p>
    <w:p w14:paraId="19C84843">
      <w:pPr>
        <w:pStyle w:val="22"/>
        <w:rPr>
          <w:rFonts w:hint="eastAsia" w:ascii="宋体" w:hAnsi="宋体" w:eastAsia="宋体" w:cs="宋体"/>
          <w:color w:val="auto"/>
          <w:sz w:val="24"/>
          <w:szCs w:val="24"/>
          <w:highlight w:val="none"/>
          <w:u w:val="single"/>
          <w:lang w:eastAsia="zh-CN"/>
        </w:rPr>
      </w:pPr>
      <w:r>
        <w:rPr>
          <w:rFonts w:hint="eastAsia" w:ascii="宋体" w:hAnsi="宋体" w:eastAsia="宋体" w:cs="宋体"/>
          <w:color w:val="auto"/>
          <w:sz w:val="24"/>
          <w:szCs w:val="24"/>
          <w:highlight w:val="none"/>
          <w:u w:val="single"/>
          <w:lang w:eastAsia="zh-CN"/>
        </w:rPr>
        <w:t>施工单位：</w:t>
      </w:r>
      <w:r>
        <w:rPr>
          <w:rFonts w:hint="eastAsia" w:ascii="宋体" w:hAnsi="宋体" w:cs="宋体"/>
          <w:color w:val="auto"/>
          <w:sz w:val="24"/>
          <w:szCs w:val="24"/>
          <w:highlight w:val="none"/>
          <w:u w:val="single"/>
          <w:lang w:eastAsia="zh-CN"/>
        </w:rPr>
        <w:t>中冶宝钢技术服务有限公司</w:t>
      </w:r>
      <w:r>
        <w:rPr>
          <w:rFonts w:hint="eastAsia" w:ascii="宋体" w:hAnsi="宋体" w:cs="宋体"/>
          <w:szCs w:val="21"/>
          <w:highlight w:val="none"/>
        </w:rPr>
        <w:t xml:space="preserve">       </w:t>
      </w:r>
      <w:r>
        <w:rPr>
          <w:rFonts w:ascii="宋体" w:hAnsi="宋体" w:cs="宋体"/>
          <w:szCs w:val="21"/>
          <w:highlight w:val="none"/>
        </w:rPr>
        <w:t xml:space="preserve">         </w:t>
      </w:r>
      <w:r>
        <w:rPr>
          <w:rFonts w:hint="eastAsia" w:ascii="宋体" w:hAnsi="宋体" w:eastAsia="宋体" w:cs="宋体"/>
          <w:color w:val="auto"/>
          <w:sz w:val="24"/>
          <w:szCs w:val="24"/>
          <w:highlight w:val="none"/>
          <w:u w:val="single"/>
          <w:lang w:eastAsia="zh-CN"/>
        </w:rPr>
        <w:t>工程名称：</w:t>
      </w:r>
      <w:r>
        <w:rPr>
          <w:rFonts w:hint="eastAsia" w:ascii="宋体" w:hAnsi="宋体" w:cs="宋体"/>
          <w:sz w:val="24"/>
          <w:szCs w:val="24"/>
          <w:highlight w:val="none"/>
          <w:u w:val="single"/>
          <w:lang w:eastAsia="zh-CN"/>
        </w:rPr>
        <w:t>冷轧厂2030单元三台行车电气系统改造</w:t>
      </w:r>
      <w:r>
        <w:rPr>
          <w:rFonts w:hint="eastAsia" w:ascii="宋体" w:hAnsi="宋体" w:cs="宋体"/>
          <w:color w:val="auto"/>
          <w:sz w:val="24"/>
          <w:szCs w:val="24"/>
          <w:highlight w:val="none"/>
          <w:u w:val="single"/>
          <w:lang w:eastAsia="zh-CN"/>
        </w:rPr>
        <w:t>项目</w:t>
      </w:r>
    </w:p>
    <w:tbl>
      <w:tblPr>
        <w:tblStyle w:val="23"/>
        <w:tblpPr w:leftFromText="180" w:rightFromText="180" w:vertAnchor="text" w:horzAnchor="page" w:tblpX="1269" w:tblpY="212"/>
        <w:tblOverlap w:val="never"/>
        <w:tblW w:w="15240"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465"/>
        <w:gridCol w:w="660"/>
        <w:gridCol w:w="675"/>
        <w:gridCol w:w="4335"/>
        <w:gridCol w:w="1305"/>
        <w:gridCol w:w="440"/>
        <w:gridCol w:w="440"/>
        <w:gridCol w:w="562"/>
        <w:gridCol w:w="671"/>
        <w:gridCol w:w="803"/>
        <w:gridCol w:w="4404"/>
        <w:gridCol w:w="480"/>
      </w:tblGrid>
      <w:tr w14:paraId="23884F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3" w:hRule="atLeast"/>
        </w:trPr>
        <w:tc>
          <w:tcPr>
            <w:tcW w:w="465" w:type="dxa"/>
            <w:vMerge w:val="restart"/>
            <w:noWrap w:val="0"/>
            <w:vAlign w:val="center"/>
          </w:tcPr>
          <w:p w14:paraId="0879CD40">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序号</w:t>
            </w:r>
          </w:p>
        </w:tc>
        <w:tc>
          <w:tcPr>
            <w:tcW w:w="660" w:type="dxa"/>
            <w:vMerge w:val="restart"/>
            <w:noWrap w:val="0"/>
            <w:vAlign w:val="center"/>
          </w:tcPr>
          <w:p w14:paraId="4EDCE347">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施工阶段</w:t>
            </w:r>
          </w:p>
        </w:tc>
        <w:tc>
          <w:tcPr>
            <w:tcW w:w="675" w:type="dxa"/>
            <w:vMerge w:val="restart"/>
            <w:noWrap w:val="0"/>
            <w:vAlign w:val="center"/>
          </w:tcPr>
          <w:p w14:paraId="199EF443">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作业活动</w:t>
            </w:r>
          </w:p>
        </w:tc>
        <w:tc>
          <w:tcPr>
            <w:tcW w:w="4335" w:type="dxa"/>
            <w:vMerge w:val="restart"/>
            <w:noWrap w:val="0"/>
            <w:vAlign w:val="center"/>
          </w:tcPr>
          <w:p w14:paraId="72EACC71">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危险源</w:t>
            </w:r>
          </w:p>
        </w:tc>
        <w:tc>
          <w:tcPr>
            <w:tcW w:w="1305" w:type="dxa"/>
            <w:vMerge w:val="restart"/>
            <w:noWrap w:val="0"/>
            <w:vAlign w:val="center"/>
          </w:tcPr>
          <w:p w14:paraId="73DA4EAA">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可能导致的事故</w:t>
            </w:r>
          </w:p>
        </w:tc>
        <w:tc>
          <w:tcPr>
            <w:tcW w:w="2113" w:type="dxa"/>
            <w:gridSpan w:val="4"/>
            <w:noWrap w:val="0"/>
            <w:vAlign w:val="center"/>
          </w:tcPr>
          <w:p w14:paraId="2ECAF86B">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作业现场危险性</w:t>
            </w:r>
          </w:p>
        </w:tc>
        <w:tc>
          <w:tcPr>
            <w:tcW w:w="803" w:type="dxa"/>
            <w:vMerge w:val="restart"/>
            <w:noWrap w:val="0"/>
            <w:vAlign w:val="center"/>
          </w:tcPr>
          <w:p w14:paraId="50FAD64A">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风险级别</w:t>
            </w:r>
          </w:p>
        </w:tc>
        <w:tc>
          <w:tcPr>
            <w:tcW w:w="4404" w:type="dxa"/>
            <w:vMerge w:val="restart"/>
            <w:noWrap w:val="0"/>
            <w:vAlign w:val="center"/>
          </w:tcPr>
          <w:p w14:paraId="489FDC54">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现有控制措施</w:t>
            </w:r>
          </w:p>
        </w:tc>
        <w:tc>
          <w:tcPr>
            <w:tcW w:w="480" w:type="dxa"/>
            <w:vMerge w:val="restart"/>
            <w:noWrap w:val="0"/>
            <w:vAlign w:val="center"/>
          </w:tcPr>
          <w:p w14:paraId="1DE2BD44">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备注</w:t>
            </w:r>
          </w:p>
        </w:tc>
      </w:tr>
      <w:tr w14:paraId="5E0603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41" w:hRule="atLeast"/>
        </w:trPr>
        <w:tc>
          <w:tcPr>
            <w:tcW w:w="465" w:type="dxa"/>
            <w:vMerge w:val="continue"/>
            <w:noWrap w:val="0"/>
            <w:vAlign w:val="center"/>
          </w:tcPr>
          <w:p w14:paraId="409689EE">
            <w:pPr>
              <w:autoSpaceDE w:val="0"/>
              <w:autoSpaceDN w:val="0"/>
              <w:adjustRightInd w:val="0"/>
              <w:jc w:val="center"/>
              <w:rPr>
                <w:rFonts w:hint="eastAsia" w:ascii="宋体" w:hAnsi="宋体" w:eastAsia="宋体" w:cs="宋体"/>
                <w:sz w:val="24"/>
                <w:szCs w:val="22"/>
                <w:highlight w:val="none"/>
                <w:lang w:val="zh-CN"/>
              </w:rPr>
            </w:pPr>
          </w:p>
        </w:tc>
        <w:tc>
          <w:tcPr>
            <w:tcW w:w="660" w:type="dxa"/>
            <w:vMerge w:val="continue"/>
            <w:noWrap w:val="0"/>
            <w:vAlign w:val="center"/>
          </w:tcPr>
          <w:p w14:paraId="5FCE2011">
            <w:pPr>
              <w:autoSpaceDE w:val="0"/>
              <w:autoSpaceDN w:val="0"/>
              <w:adjustRightInd w:val="0"/>
              <w:jc w:val="center"/>
              <w:rPr>
                <w:rFonts w:hint="eastAsia" w:ascii="宋体" w:hAnsi="宋体" w:eastAsia="宋体" w:cs="宋体"/>
                <w:sz w:val="24"/>
                <w:szCs w:val="22"/>
                <w:highlight w:val="none"/>
                <w:lang w:val="zh-CN"/>
              </w:rPr>
            </w:pPr>
          </w:p>
        </w:tc>
        <w:tc>
          <w:tcPr>
            <w:tcW w:w="675" w:type="dxa"/>
            <w:vMerge w:val="continue"/>
            <w:noWrap w:val="0"/>
            <w:vAlign w:val="center"/>
          </w:tcPr>
          <w:p w14:paraId="1D34E680">
            <w:pPr>
              <w:autoSpaceDE w:val="0"/>
              <w:autoSpaceDN w:val="0"/>
              <w:adjustRightInd w:val="0"/>
              <w:jc w:val="center"/>
              <w:rPr>
                <w:rFonts w:hint="eastAsia" w:ascii="宋体" w:hAnsi="宋体" w:eastAsia="宋体" w:cs="宋体"/>
                <w:sz w:val="24"/>
                <w:szCs w:val="22"/>
                <w:highlight w:val="none"/>
                <w:lang w:val="zh-CN"/>
              </w:rPr>
            </w:pPr>
          </w:p>
        </w:tc>
        <w:tc>
          <w:tcPr>
            <w:tcW w:w="4335" w:type="dxa"/>
            <w:vMerge w:val="continue"/>
            <w:noWrap w:val="0"/>
            <w:vAlign w:val="center"/>
          </w:tcPr>
          <w:p w14:paraId="2EDD4CA4">
            <w:pPr>
              <w:autoSpaceDE w:val="0"/>
              <w:autoSpaceDN w:val="0"/>
              <w:adjustRightInd w:val="0"/>
              <w:jc w:val="center"/>
              <w:rPr>
                <w:rFonts w:hint="eastAsia" w:ascii="宋体" w:hAnsi="宋体" w:eastAsia="宋体" w:cs="宋体"/>
                <w:sz w:val="24"/>
                <w:szCs w:val="22"/>
                <w:highlight w:val="none"/>
                <w:lang w:val="zh-CN"/>
              </w:rPr>
            </w:pPr>
          </w:p>
        </w:tc>
        <w:tc>
          <w:tcPr>
            <w:tcW w:w="1305" w:type="dxa"/>
            <w:vMerge w:val="continue"/>
            <w:noWrap w:val="0"/>
            <w:vAlign w:val="center"/>
          </w:tcPr>
          <w:p w14:paraId="08A4E11B">
            <w:pPr>
              <w:autoSpaceDE w:val="0"/>
              <w:autoSpaceDN w:val="0"/>
              <w:adjustRightInd w:val="0"/>
              <w:jc w:val="center"/>
              <w:rPr>
                <w:rFonts w:hint="eastAsia" w:ascii="宋体" w:hAnsi="宋体" w:eastAsia="宋体" w:cs="宋体"/>
                <w:sz w:val="24"/>
                <w:szCs w:val="22"/>
                <w:highlight w:val="none"/>
                <w:lang w:val="zh-CN"/>
              </w:rPr>
            </w:pPr>
          </w:p>
        </w:tc>
        <w:tc>
          <w:tcPr>
            <w:tcW w:w="440" w:type="dxa"/>
            <w:noWrap w:val="0"/>
            <w:vAlign w:val="center"/>
          </w:tcPr>
          <w:p w14:paraId="154560A4">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L</w:t>
            </w:r>
          </w:p>
        </w:tc>
        <w:tc>
          <w:tcPr>
            <w:tcW w:w="440" w:type="dxa"/>
            <w:noWrap w:val="0"/>
            <w:vAlign w:val="center"/>
          </w:tcPr>
          <w:p w14:paraId="1353C3CE">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E</w:t>
            </w:r>
          </w:p>
        </w:tc>
        <w:tc>
          <w:tcPr>
            <w:tcW w:w="562" w:type="dxa"/>
            <w:noWrap w:val="0"/>
            <w:vAlign w:val="center"/>
          </w:tcPr>
          <w:p w14:paraId="4B42B969">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C</w:t>
            </w:r>
          </w:p>
        </w:tc>
        <w:tc>
          <w:tcPr>
            <w:tcW w:w="671" w:type="dxa"/>
            <w:noWrap w:val="0"/>
            <w:vAlign w:val="center"/>
          </w:tcPr>
          <w:p w14:paraId="5E29551F">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D</w:t>
            </w:r>
          </w:p>
        </w:tc>
        <w:tc>
          <w:tcPr>
            <w:tcW w:w="803" w:type="dxa"/>
            <w:vMerge w:val="continue"/>
            <w:noWrap w:val="0"/>
            <w:vAlign w:val="center"/>
          </w:tcPr>
          <w:p w14:paraId="67A7EB02">
            <w:pPr>
              <w:autoSpaceDE w:val="0"/>
              <w:autoSpaceDN w:val="0"/>
              <w:adjustRightInd w:val="0"/>
              <w:jc w:val="center"/>
              <w:rPr>
                <w:rFonts w:hint="eastAsia" w:ascii="宋体" w:hAnsi="宋体" w:eastAsia="宋体" w:cs="宋体"/>
                <w:sz w:val="24"/>
                <w:szCs w:val="22"/>
                <w:highlight w:val="none"/>
                <w:lang w:val="zh-CN"/>
              </w:rPr>
            </w:pPr>
          </w:p>
        </w:tc>
        <w:tc>
          <w:tcPr>
            <w:tcW w:w="4404" w:type="dxa"/>
            <w:vMerge w:val="continue"/>
            <w:noWrap w:val="0"/>
            <w:vAlign w:val="center"/>
          </w:tcPr>
          <w:p w14:paraId="3B86A436">
            <w:pPr>
              <w:autoSpaceDE w:val="0"/>
              <w:autoSpaceDN w:val="0"/>
              <w:adjustRightInd w:val="0"/>
              <w:jc w:val="center"/>
              <w:rPr>
                <w:rFonts w:hint="eastAsia" w:ascii="宋体" w:hAnsi="宋体" w:eastAsia="宋体" w:cs="宋体"/>
                <w:sz w:val="24"/>
                <w:szCs w:val="22"/>
                <w:highlight w:val="none"/>
                <w:lang w:val="zh-CN"/>
              </w:rPr>
            </w:pPr>
          </w:p>
        </w:tc>
        <w:tc>
          <w:tcPr>
            <w:tcW w:w="480" w:type="dxa"/>
            <w:vMerge w:val="continue"/>
            <w:noWrap w:val="0"/>
            <w:vAlign w:val="center"/>
          </w:tcPr>
          <w:p w14:paraId="2648D233">
            <w:pPr>
              <w:autoSpaceDE w:val="0"/>
              <w:autoSpaceDN w:val="0"/>
              <w:adjustRightInd w:val="0"/>
              <w:jc w:val="center"/>
              <w:rPr>
                <w:rFonts w:hint="eastAsia" w:ascii="宋体" w:hAnsi="宋体" w:eastAsia="宋体" w:cs="宋体"/>
                <w:sz w:val="24"/>
                <w:szCs w:val="22"/>
                <w:highlight w:val="none"/>
                <w:lang w:val="zh-CN"/>
              </w:rPr>
            </w:pPr>
          </w:p>
        </w:tc>
      </w:tr>
      <w:tr w14:paraId="084225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0" w:hRule="atLeast"/>
        </w:trPr>
        <w:tc>
          <w:tcPr>
            <w:tcW w:w="465" w:type="dxa"/>
            <w:noWrap w:val="0"/>
            <w:vAlign w:val="center"/>
          </w:tcPr>
          <w:p w14:paraId="06BF829A">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1</w:t>
            </w:r>
          </w:p>
        </w:tc>
        <w:tc>
          <w:tcPr>
            <w:tcW w:w="660" w:type="dxa"/>
            <w:vMerge w:val="restart"/>
            <w:noWrap w:val="0"/>
            <w:vAlign w:val="center"/>
          </w:tcPr>
          <w:p w14:paraId="79BC6775">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zh-CN" w:eastAsia="zh-CN"/>
              </w:rPr>
              <w:t>冷轧厂20</w:t>
            </w:r>
          </w:p>
          <w:p w14:paraId="3EB6C4A8">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zh-CN" w:eastAsia="zh-CN"/>
              </w:rPr>
              <w:t>30</w:t>
            </w:r>
          </w:p>
          <w:p w14:paraId="73BCF7DA">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zh-CN" w:eastAsia="zh-CN"/>
              </w:rPr>
              <w:t>区域</w:t>
            </w:r>
          </w:p>
          <w:p w14:paraId="28AFEB06">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zh-CN" w:eastAsia="zh-CN"/>
              </w:rPr>
              <w:t>3</w:t>
            </w:r>
          </w:p>
          <w:p w14:paraId="2193DE4C">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eastAsia="zh-CN"/>
              </w:rPr>
              <w:t>台行车电气系统改造项目</w:t>
            </w:r>
          </w:p>
        </w:tc>
        <w:tc>
          <w:tcPr>
            <w:tcW w:w="675" w:type="dxa"/>
            <w:vMerge w:val="restart"/>
            <w:noWrap w:val="0"/>
            <w:vAlign w:val="center"/>
          </w:tcPr>
          <w:p w14:paraId="1D42FBFE">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高处作业</w:t>
            </w:r>
          </w:p>
        </w:tc>
        <w:tc>
          <w:tcPr>
            <w:tcW w:w="4335" w:type="dxa"/>
            <w:noWrap w:val="0"/>
            <w:vAlign w:val="center"/>
          </w:tcPr>
          <w:p w14:paraId="40B63B05">
            <w:pPr>
              <w:autoSpaceDE w:val="0"/>
              <w:autoSpaceDN w:val="0"/>
              <w:adjustRightInd w:val="0"/>
              <w:jc w:val="left"/>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高处临边作业的人未采取有效措施或未系挂安全带</w:t>
            </w:r>
          </w:p>
        </w:tc>
        <w:tc>
          <w:tcPr>
            <w:tcW w:w="1305" w:type="dxa"/>
            <w:noWrap w:val="0"/>
            <w:vAlign w:val="center"/>
          </w:tcPr>
          <w:p w14:paraId="568F6C6A">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高处坠落</w:t>
            </w:r>
          </w:p>
        </w:tc>
        <w:tc>
          <w:tcPr>
            <w:tcW w:w="440" w:type="dxa"/>
            <w:noWrap w:val="0"/>
            <w:vAlign w:val="center"/>
          </w:tcPr>
          <w:p w14:paraId="24BDCB50">
            <w:pPr>
              <w:keepNext w:val="0"/>
              <w:keepLines w:val="0"/>
              <w:widowControl/>
              <w:suppressLineNumbers w:val="0"/>
              <w:jc w:val="center"/>
              <w:textAlignment w:val="center"/>
              <w:rPr>
                <w:rFonts w:hint="eastAsia" w:ascii="宋体" w:hAnsi="宋体" w:eastAsia="宋体" w:cs="宋体"/>
                <w:sz w:val="24"/>
                <w:szCs w:val="22"/>
                <w:highlight w:val="none"/>
                <w:lang w:val="zh-CN"/>
              </w:rPr>
            </w:pPr>
            <w:r>
              <w:rPr>
                <w:rFonts w:hint="eastAsia" w:ascii="宋体" w:hAnsi="宋体" w:cs="宋体"/>
                <w:i w:val="0"/>
                <w:color w:val="000000"/>
                <w:sz w:val="24"/>
                <w:szCs w:val="24"/>
                <w:highlight w:val="none"/>
                <w:u w:val="none"/>
                <w:lang w:val="en-US" w:eastAsia="zh-CN"/>
              </w:rPr>
              <w:t>7</w:t>
            </w:r>
          </w:p>
        </w:tc>
        <w:tc>
          <w:tcPr>
            <w:tcW w:w="440" w:type="dxa"/>
            <w:noWrap w:val="0"/>
            <w:vAlign w:val="center"/>
          </w:tcPr>
          <w:p w14:paraId="4AB44C8C">
            <w:pPr>
              <w:keepNext w:val="0"/>
              <w:keepLines w:val="0"/>
              <w:widowControl/>
              <w:suppressLineNumbers w:val="0"/>
              <w:jc w:val="center"/>
              <w:textAlignment w:val="center"/>
              <w:rPr>
                <w:rFonts w:hint="eastAsia" w:ascii="宋体" w:hAnsi="宋体" w:eastAsia="宋体" w:cs="宋体"/>
                <w:sz w:val="24"/>
                <w:szCs w:val="22"/>
                <w:highlight w:val="none"/>
                <w:lang w:val="zh-CN"/>
              </w:rPr>
            </w:pPr>
            <w:r>
              <w:rPr>
                <w:rFonts w:hint="eastAsia" w:ascii="宋体" w:hAnsi="宋体" w:eastAsia="宋体" w:cs="宋体"/>
                <w:i w:val="0"/>
                <w:color w:val="000000"/>
                <w:kern w:val="0"/>
                <w:sz w:val="24"/>
                <w:szCs w:val="24"/>
                <w:highlight w:val="none"/>
                <w:u w:val="none"/>
                <w:lang w:val="en-US" w:eastAsia="zh-CN" w:bidi="ar"/>
              </w:rPr>
              <w:t>1</w:t>
            </w:r>
          </w:p>
        </w:tc>
        <w:tc>
          <w:tcPr>
            <w:tcW w:w="562" w:type="dxa"/>
            <w:noWrap w:val="0"/>
            <w:vAlign w:val="center"/>
          </w:tcPr>
          <w:p w14:paraId="28F01085">
            <w:pPr>
              <w:keepNext w:val="0"/>
              <w:keepLines w:val="0"/>
              <w:widowControl/>
              <w:suppressLineNumbers w:val="0"/>
              <w:jc w:val="center"/>
              <w:textAlignment w:val="center"/>
              <w:rPr>
                <w:rFonts w:hint="eastAsia" w:ascii="宋体" w:hAnsi="宋体" w:eastAsia="宋体" w:cs="宋体"/>
                <w:sz w:val="24"/>
                <w:szCs w:val="22"/>
                <w:highlight w:val="none"/>
                <w:lang w:val="zh-CN"/>
              </w:rPr>
            </w:pPr>
            <w:r>
              <w:rPr>
                <w:rFonts w:hint="eastAsia" w:ascii="宋体" w:hAnsi="宋体" w:eastAsia="宋体" w:cs="宋体"/>
                <w:i w:val="0"/>
                <w:color w:val="000000"/>
                <w:kern w:val="0"/>
                <w:sz w:val="24"/>
                <w:szCs w:val="24"/>
                <w:highlight w:val="none"/>
                <w:u w:val="none"/>
                <w:lang w:val="en-US" w:eastAsia="zh-CN" w:bidi="ar"/>
              </w:rPr>
              <w:t>15</w:t>
            </w:r>
          </w:p>
        </w:tc>
        <w:tc>
          <w:tcPr>
            <w:tcW w:w="671" w:type="dxa"/>
            <w:noWrap w:val="0"/>
            <w:vAlign w:val="center"/>
          </w:tcPr>
          <w:p w14:paraId="11B21C9D">
            <w:pPr>
              <w:keepNext w:val="0"/>
              <w:keepLines w:val="0"/>
              <w:widowControl/>
              <w:suppressLineNumbers w:val="0"/>
              <w:jc w:val="center"/>
              <w:textAlignment w:val="center"/>
              <w:rPr>
                <w:rFonts w:hint="default" w:ascii="宋体" w:hAnsi="宋体" w:eastAsia="宋体" w:cs="宋体"/>
                <w:sz w:val="24"/>
                <w:szCs w:val="22"/>
                <w:highlight w:val="none"/>
                <w:lang w:val="en-US"/>
              </w:rPr>
            </w:pPr>
            <w:r>
              <w:rPr>
                <w:rFonts w:hint="eastAsia" w:ascii="宋体" w:hAnsi="宋体" w:cs="宋体"/>
                <w:i w:val="0"/>
                <w:color w:val="000000"/>
                <w:kern w:val="0"/>
                <w:sz w:val="24"/>
                <w:szCs w:val="24"/>
                <w:highlight w:val="none"/>
                <w:u w:val="none"/>
                <w:lang w:val="en-US" w:eastAsia="zh-CN" w:bidi="ar"/>
              </w:rPr>
              <w:t>105</w:t>
            </w:r>
          </w:p>
        </w:tc>
        <w:tc>
          <w:tcPr>
            <w:tcW w:w="803" w:type="dxa"/>
            <w:noWrap w:val="0"/>
            <w:vAlign w:val="center"/>
          </w:tcPr>
          <w:p w14:paraId="1A4C6D73">
            <w:pPr>
              <w:keepNext w:val="0"/>
              <w:keepLines w:val="0"/>
              <w:widowControl/>
              <w:suppressLineNumbers w:val="0"/>
              <w:ind w:firstLine="240" w:firstLineChars="100"/>
              <w:jc w:val="both"/>
              <w:textAlignment w:val="center"/>
              <w:rPr>
                <w:rFonts w:hint="default" w:ascii="宋体" w:hAnsi="宋体" w:eastAsia="宋体" w:cs="宋体"/>
                <w:sz w:val="24"/>
                <w:szCs w:val="22"/>
                <w:highlight w:val="none"/>
                <w:lang w:val="en-US"/>
              </w:rPr>
            </w:pPr>
            <w:r>
              <w:rPr>
                <w:rFonts w:hint="eastAsia" w:ascii="宋体" w:hAnsi="宋体" w:eastAsia="宋体" w:cs="宋体"/>
                <w:sz w:val="24"/>
                <w:szCs w:val="22"/>
                <w:highlight w:val="none"/>
                <w:lang w:val="zh-CN"/>
              </w:rPr>
              <w:t>Ⅲ</w:t>
            </w:r>
          </w:p>
        </w:tc>
        <w:tc>
          <w:tcPr>
            <w:tcW w:w="4404" w:type="dxa"/>
            <w:noWrap w:val="0"/>
            <w:vAlign w:val="center"/>
          </w:tcPr>
          <w:p w14:paraId="54C1ECDE">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A、C、D、E、F、G</w:t>
            </w:r>
          </w:p>
        </w:tc>
        <w:tc>
          <w:tcPr>
            <w:tcW w:w="480" w:type="dxa"/>
            <w:noWrap w:val="0"/>
            <w:vAlign w:val="center"/>
          </w:tcPr>
          <w:p w14:paraId="08E4DB0E">
            <w:pPr>
              <w:autoSpaceDE w:val="0"/>
              <w:autoSpaceDN w:val="0"/>
              <w:adjustRightInd w:val="0"/>
              <w:jc w:val="center"/>
              <w:rPr>
                <w:rFonts w:hint="eastAsia" w:ascii="宋体" w:hAnsi="宋体" w:eastAsia="宋体" w:cs="宋体"/>
                <w:sz w:val="24"/>
                <w:szCs w:val="22"/>
                <w:highlight w:val="none"/>
                <w:lang w:val="zh-CN"/>
              </w:rPr>
            </w:pPr>
          </w:p>
        </w:tc>
      </w:tr>
      <w:tr w14:paraId="74E8194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98" w:hRule="atLeast"/>
        </w:trPr>
        <w:tc>
          <w:tcPr>
            <w:tcW w:w="465" w:type="dxa"/>
            <w:noWrap w:val="0"/>
            <w:vAlign w:val="center"/>
          </w:tcPr>
          <w:p w14:paraId="18E6F984">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2</w:t>
            </w:r>
          </w:p>
        </w:tc>
        <w:tc>
          <w:tcPr>
            <w:tcW w:w="660" w:type="dxa"/>
            <w:vMerge w:val="continue"/>
            <w:noWrap w:val="0"/>
            <w:vAlign w:val="center"/>
          </w:tcPr>
          <w:p w14:paraId="6033B4B4">
            <w:pPr>
              <w:autoSpaceDE w:val="0"/>
              <w:autoSpaceDN w:val="0"/>
              <w:adjustRightInd w:val="0"/>
              <w:jc w:val="center"/>
              <w:rPr>
                <w:rFonts w:hint="eastAsia" w:ascii="宋体" w:hAnsi="宋体" w:eastAsia="宋体" w:cs="宋体"/>
                <w:sz w:val="24"/>
                <w:szCs w:val="22"/>
                <w:highlight w:val="none"/>
                <w:lang w:val="zh-CN"/>
              </w:rPr>
            </w:pPr>
          </w:p>
        </w:tc>
        <w:tc>
          <w:tcPr>
            <w:tcW w:w="675" w:type="dxa"/>
            <w:vMerge w:val="continue"/>
            <w:noWrap w:val="0"/>
            <w:vAlign w:val="center"/>
          </w:tcPr>
          <w:p w14:paraId="20A67993">
            <w:pPr>
              <w:autoSpaceDE w:val="0"/>
              <w:autoSpaceDN w:val="0"/>
              <w:adjustRightInd w:val="0"/>
              <w:jc w:val="center"/>
              <w:rPr>
                <w:rFonts w:hint="eastAsia" w:ascii="宋体" w:hAnsi="宋体" w:eastAsia="宋体" w:cs="宋体"/>
                <w:sz w:val="24"/>
                <w:szCs w:val="22"/>
                <w:highlight w:val="none"/>
                <w:lang w:val="zh-CN"/>
              </w:rPr>
            </w:pPr>
          </w:p>
        </w:tc>
        <w:tc>
          <w:tcPr>
            <w:tcW w:w="4335" w:type="dxa"/>
            <w:noWrap w:val="0"/>
            <w:vAlign w:val="center"/>
          </w:tcPr>
          <w:p w14:paraId="4DE35197">
            <w:pPr>
              <w:autoSpaceDE w:val="0"/>
              <w:autoSpaceDN w:val="0"/>
              <w:adjustRightInd w:val="0"/>
              <w:jc w:val="left"/>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安全带系挂方法不当或未有效生根</w:t>
            </w:r>
          </w:p>
        </w:tc>
        <w:tc>
          <w:tcPr>
            <w:tcW w:w="1305" w:type="dxa"/>
            <w:noWrap w:val="0"/>
            <w:vAlign w:val="center"/>
          </w:tcPr>
          <w:p w14:paraId="3E76B3AD">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高处坠落</w:t>
            </w:r>
          </w:p>
        </w:tc>
        <w:tc>
          <w:tcPr>
            <w:tcW w:w="440" w:type="dxa"/>
            <w:noWrap w:val="0"/>
            <w:vAlign w:val="center"/>
          </w:tcPr>
          <w:p w14:paraId="432512D0">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3</w:t>
            </w:r>
          </w:p>
        </w:tc>
        <w:tc>
          <w:tcPr>
            <w:tcW w:w="440" w:type="dxa"/>
            <w:noWrap w:val="0"/>
            <w:vAlign w:val="center"/>
          </w:tcPr>
          <w:p w14:paraId="7096F75E">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1</w:t>
            </w:r>
          </w:p>
        </w:tc>
        <w:tc>
          <w:tcPr>
            <w:tcW w:w="562" w:type="dxa"/>
            <w:noWrap w:val="0"/>
            <w:vAlign w:val="center"/>
          </w:tcPr>
          <w:p w14:paraId="22705512">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3</w:t>
            </w:r>
          </w:p>
        </w:tc>
        <w:tc>
          <w:tcPr>
            <w:tcW w:w="671" w:type="dxa"/>
            <w:noWrap w:val="0"/>
            <w:vAlign w:val="center"/>
          </w:tcPr>
          <w:p w14:paraId="5E9957A5">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9</w:t>
            </w:r>
          </w:p>
        </w:tc>
        <w:tc>
          <w:tcPr>
            <w:tcW w:w="803" w:type="dxa"/>
            <w:noWrap w:val="0"/>
            <w:vAlign w:val="center"/>
          </w:tcPr>
          <w:p w14:paraId="2CC40601">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Ⅴ</w:t>
            </w:r>
          </w:p>
        </w:tc>
        <w:tc>
          <w:tcPr>
            <w:tcW w:w="4404" w:type="dxa"/>
            <w:noWrap w:val="0"/>
            <w:vAlign w:val="center"/>
          </w:tcPr>
          <w:p w14:paraId="32186C8A">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C、E</w:t>
            </w:r>
          </w:p>
        </w:tc>
        <w:tc>
          <w:tcPr>
            <w:tcW w:w="480" w:type="dxa"/>
            <w:noWrap w:val="0"/>
            <w:vAlign w:val="center"/>
          </w:tcPr>
          <w:p w14:paraId="2C14BEE7">
            <w:pPr>
              <w:autoSpaceDE w:val="0"/>
              <w:autoSpaceDN w:val="0"/>
              <w:adjustRightInd w:val="0"/>
              <w:jc w:val="center"/>
              <w:rPr>
                <w:rFonts w:hint="eastAsia" w:ascii="宋体" w:hAnsi="宋体" w:eastAsia="宋体" w:cs="宋体"/>
                <w:sz w:val="24"/>
                <w:szCs w:val="22"/>
                <w:highlight w:val="none"/>
                <w:lang w:val="zh-CN"/>
              </w:rPr>
            </w:pPr>
          </w:p>
        </w:tc>
      </w:tr>
      <w:tr w14:paraId="07299C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98" w:hRule="atLeast"/>
        </w:trPr>
        <w:tc>
          <w:tcPr>
            <w:tcW w:w="465" w:type="dxa"/>
            <w:noWrap w:val="0"/>
            <w:vAlign w:val="center"/>
          </w:tcPr>
          <w:p w14:paraId="7C8F5227">
            <w:pPr>
              <w:autoSpaceDE w:val="0"/>
              <w:autoSpaceDN w:val="0"/>
              <w:adjustRightInd w:val="0"/>
              <w:jc w:val="center"/>
              <w:rPr>
                <w:rFonts w:hint="eastAsia" w:ascii="宋体" w:hAnsi="宋体" w:eastAsia="宋体" w:cs="宋体"/>
                <w:sz w:val="24"/>
                <w:szCs w:val="22"/>
                <w:highlight w:val="none"/>
                <w:lang w:val="en-US" w:eastAsia="zh-CN"/>
              </w:rPr>
            </w:pPr>
            <w:r>
              <w:rPr>
                <w:rFonts w:hint="eastAsia" w:ascii="宋体" w:hAnsi="宋体" w:eastAsia="宋体" w:cs="宋体"/>
                <w:sz w:val="24"/>
                <w:szCs w:val="22"/>
                <w:highlight w:val="none"/>
                <w:lang w:val="en-US" w:eastAsia="zh-CN"/>
              </w:rPr>
              <w:t>3</w:t>
            </w:r>
          </w:p>
        </w:tc>
        <w:tc>
          <w:tcPr>
            <w:tcW w:w="660" w:type="dxa"/>
            <w:vMerge w:val="continue"/>
            <w:noWrap w:val="0"/>
            <w:vAlign w:val="center"/>
          </w:tcPr>
          <w:p w14:paraId="00B1E391">
            <w:pPr>
              <w:autoSpaceDE w:val="0"/>
              <w:autoSpaceDN w:val="0"/>
              <w:adjustRightInd w:val="0"/>
              <w:jc w:val="center"/>
              <w:rPr>
                <w:rFonts w:hint="eastAsia" w:ascii="宋体" w:hAnsi="宋体" w:eastAsia="宋体" w:cs="宋体"/>
                <w:sz w:val="24"/>
                <w:szCs w:val="22"/>
                <w:highlight w:val="none"/>
                <w:lang w:val="zh-CN"/>
              </w:rPr>
            </w:pPr>
          </w:p>
        </w:tc>
        <w:tc>
          <w:tcPr>
            <w:tcW w:w="675" w:type="dxa"/>
            <w:vMerge w:val="continue"/>
            <w:noWrap w:val="0"/>
            <w:vAlign w:val="center"/>
          </w:tcPr>
          <w:p w14:paraId="7C66EAD7">
            <w:pPr>
              <w:autoSpaceDE w:val="0"/>
              <w:autoSpaceDN w:val="0"/>
              <w:adjustRightInd w:val="0"/>
              <w:jc w:val="center"/>
              <w:rPr>
                <w:rFonts w:hint="eastAsia" w:ascii="宋体" w:hAnsi="宋体" w:eastAsia="宋体" w:cs="宋体"/>
                <w:sz w:val="24"/>
                <w:szCs w:val="22"/>
                <w:highlight w:val="none"/>
                <w:lang w:val="zh-CN"/>
              </w:rPr>
            </w:pPr>
          </w:p>
        </w:tc>
        <w:tc>
          <w:tcPr>
            <w:tcW w:w="4335" w:type="dxa"/>
            <w:noWrap w:val="0"/>
            <w:vAlign w:val="center"/>
          </w:tcPr>
          <w:p w14:paraId="266293AD">
            <w:pPr>
              <w:autoSpaceDE w:val="0"/>
              <w:autoSpaceDN w:val="0"/>
              <w:adjustRightInd w:val="0"/>
              <w:jc w:val="left"/>
              <w:rPr>
                <w:rFonts w:hint="eastAsia" w:ascii="宋体" w:hAnsi="宋体" w:eastAsia="宋体" w:cs="宋体"/>
                <w:sz w:val="24"/>
                <w:szCs w:val="22"/>
                <w:highlight w:val="none"/>
                <w:lang w:val="en-US" w:eastAsia="zh-CN"/>
              </w:rPr>
            </w:pPr>
            <w:r>
              <w:rPr>
                <w:rFonts w:hint="eastAsia" w:ascii="宋体" w:hAnsi="宋体" w:eastAsia="宋体" w:cs="宋体"/>
                <w:sz w:val="24"/>
                <w:szCs w:val="22"/>
                <w:highlight w:val="none"/>
                <w:lang w:val="zh-CN"/>
              </w:rPr>
              <w:t>高处</w:t>
            </w:r>
            <w:r>
              <w:rPr>
                <w:rFonts w:hint="eastAsia" w:ascii="宋体" w:hAnsi="宋体" w:eastAsia="宋体" w:cs="宋体"/>
                <w:sz w:val="24"/>
                <w:szCs w:val="22"/>
                <w:highlight w:val="none"/>
                <w:lang w:val="en-US" w:eastAsia="zh-CN"/>
              </w:rPr>
              <w:t>临边</w:t>
            </w:r>
            <w:r>
              <w:rPr>
                <w:rFonts w:hint="eastAsia" w:ascii="宋体" w:hAnsi="宋体" w:eastAsia="宋体" w:cs="宋体"/>
                <w:sz w:val="24"/>
                <w:szCs w:val="22"/>
                <w:highlight w:val="none"/>
                <w:lang w:val="zh-CN"/>
              </w:rPr>
              <w:t>作业坠物未采取有效散小物件装入箱，防止坠落或飞物伤人</w:t>
            </w:r>
            <w:r>
              <w:rPr>
                <w:rFonts w:hint="eastAsia" w:ascii="宋体" w:hAnsi="宋体" w:eastAsia="宋体" w:cs="宋体"/>
                <w:sz w:val="24"/>
                <w:szCs w:val="22"/>
                <w:highlight w:val="none"/>
                <w:lang w:val="en-US" w:eastAsia="zh-CN"/>
              </w:rPr>
              <w:t>措施</w:t>
            </w:r>
          </w:p>
        </w:tc>
        <w:tc>
          <w:tcPr>
            <w:tcW w:w="1305" w:type="dxa"/>
            <w:noWrap w:val="0"/>
            <w:vAlign w:val="center"/>
          </w:tcPr>
          <w:p w14:paraId="2CCADCCE">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高处坠落</w:t>
            </w:r>
          </w:p>
        </w:tc>
        <w:tc>
          <w:tcPr>
            <w:tcW w:w="440" w:type="dxa"/>
            <w:noWrap w:val="0"/>
            <w:vAlign w:val="center"/>
          </w:tcPr>
          <w:p w14:paraId="480FF70C">
            <w:pPr>
              <w:keepNext w:val="0"/>
              <w:keepLines w:val="0"/>
              <w:widowControl/>
              <w:suppressLineNumbers w:val="0"/>
              <w:jc w:val="center"/>
              <w:textAlignment w:val="center"/>
              <w:rPr>
                <w:rFonts w:hint="eastAsia" w:ascii="宋体" w:hAnsi="宋体" w:eastAsia="宋体" w:cs="宋体"/>
                <w:i w:val="0"/>
                <w:color w:val="000000"/>
                <w:kern w:val="0"/>
                <w:sz w:val="24"/>
                <w:szCs w:val="24"/>
                <w:highlight w:val="none"/>
                <w:u w:val="none"/>
                <w:lang w:val="zh-CN" w:eastAsia="zh-CN" w:bidi="ar"/>
              </w:rPr>
            </w:pPr>
            <w:r>
              <w:rPr>
                <w:rFonts w:hint="eastAsia" w:ascii="宋体" w:hAnsi="宋体" w:eastAsia="宋体" w:cs="宋体"/>
                <w:i w:val="0"/>
                <w:color w:val="000000"/>
                <w:kern w:val="0"/>
                <w:sz w:val="24"/>
                <w:szCs w:val="24"/>
                <w:highlight w:val="none"/>
                <w:u w:val="none"/>
                <w:lang w:val="zh-CN" w:eastAsia="zh-CN" w:bidi="ar"/>
              </w:rPr>
              <w:t>7</w:t>
            </w:r>
          </w:p>
        </w:tc>
        <w:tc>
          <w:tcPr>
            <w:tcW w:w="440" w:type="dxa"/>
            <w:noWrap w:val="0"/>
            <w:vAlign w:val="center"/>
          </w:tcPr>
          <w:p w14:paraId="7DA6AE02">
            <w:pPr>
              <w:keepNext w:val="0"/>
              <w:keepLines w:val="0"/>
              <w:widowControl/>
              <w:suppressLineNumbers w:val="0"/>
              <w:jc w:val="center"/>
              <w:textAlignment w:val="center"/>
              <w:rPr>
                <w:rFonts w:hint="eastAsia" w:ascii="宋体" w:hAnsi="宋体" w:eastAsia="宋体" w:cs="宋体"/>
                <w:i w:val="0"/>
                <w:color w:val="000000"/>
                <w:kern w:val="0"/>
                <w:sz w:val="24"/>
                <w:szCs w:val="24"/>
                <w:highlight w:val="none"/>
                <w:u w:val="none"/>
                <w:lang w:val="zh-CN" w:eastAsia="zh-CN" w:bidi="ar"/>
              </w:rPr>
            </w:pPr>
            <w:r>
              <w:rPr>
                <w:rFonts w:hint="eastAsia" w:ascii="宋体" w:hAnsi="宋体" w:eastAsia="宋体" w:cs="宋体"/>
                <w:i w:val="0"/>
                <w:color w:val="000000"/>
                <w:kern w:val="0"/>
                <w:sz w:val="24"/>
                <w:szCs w:val="24"/>
                <w:highlight w:val="none"/>
                <w:u w:val="none"/>
                <w:lang w:val="zh-CN" w:eastAsia="zh-CN" w:bidi="ar"/>
              </w:rPr>
              <w:t>1</w:t>
            </w:r>
          </w:p>
        </w:tc>
        <w:tc>
          <w:tcPr>
            <w:tcW w:w="562" w:type="dxa"/>
            <w:noWrap w:val="0"/>
            <w:vAlign w:val="center"/>
          </w:tcPr>
          <w:p w14:paraId="2B29B8A8">
            <w:pPr>
              <w:keepNext w:val="0"/>
              <w:keepLines w:val="0"/>
              <w:widowControl/>
              <w:suppressLineNumbers w:val="0"/>
              <w:jc w:val="center"/>
              <w:textAlignment w:val="center"/>
              <w:rPr>
                <w:rFonts w:hint="eastAsia" w:ascii="宋体" w:hAnsi="宋体" w:eastAsia="宋体" w:cs="宋体"/>
                <w:i w:val="0"/>
                <w:color w:val="000000"/>
                <w:kern w:val="0"/>
                <w:sz w:val="24"/>
                <w:szCs w:val="24"/>
                <w:highlight w:val="none"/>
                <w:u w:val="none"/>
                <w:lang w:val="zh-CN" w:eastAsia="zh-CN" w:bidi="ar"/>
              </w:rPr>
            </w:pPr>
            <w:r>
              <w:rPr>
                <w:rFonts w:hint="eastAsia" w:ascii="宋体" w:hAnsi="宋体" w:eastAsia="宋体" w:cs="宋体"/>
                <w:i w:val="0"/>
                <w:color w:val="000000"/>
                <w:kern w:val="0"/>
                <w:sz w:val="24"/>
                <w:szCs w:val="24"/>
                <w:highlight w:val="none"/>
                <w:u w:val="none"/>
                <w:lang w:val="zh-CN" w:eastAsia="zh-CN" w:bidi="ar"/>
              </w:rPr>
              <w:t>15</w:t>
            </w:r>
          </w:p>
        </w:tc>
        <w:tc>
          <w:tcPr>
            <w:tcW w:w="671" w:type="dxa"/>
            <w:noWrap w:val="0"/>
            <w:vAlign w:val="center"/>
          </w:tcPr>
          <w:p w14:paraId="2068F22D">
            <w:pPr>
              <w:keepNext w:val="0"/>
              <w:keepLines w:val="0"/>
              <w:widowControl/>
              <w:suppressLineNumbers w:val="0"/>
              <w:jc w:val="center"/>
              <w:textAlignment w:val="center"/>
              <w:rPr>
                <w:rFonts w:hint="eastAsia" w:ascii="宋体" w:hAnsi="宋体" w:eastAsia="宋体" w:cs="宋体"/>
                <w:i w:val="0"/>
                <w:color w:val="000000"/>
                <w:kern w:val="0"/>
                <w:sz w:val="24"/>
                <w:szCs w:val="24"/>
                <w:highlight w:val="none"/>
                <w:u w:val="none"/>
                <w:lang w:val="zh-CN" w:eastAsia="zh-CN" w:bidi="ar"/>
              </w:rPr>
            </w:pPr>
            <w:r>
              <w:rPr>
                <w:rFonts w:hint="eastAsia" w:ascii="宋体" w:hAnsi="宋体" w:eastAsia="宋体" w:cs="宋体"/>
                <w:i w:val="0"/>
                <w:color w:val="000000"/>
                <w:kern w:val="0"/>
                <w:sz w:val="24"/>
                <w:szCs w:val="24"/>
                <w:highlight w:val="none"/>
                <w:u w:val="none"/>
                <w:lang w:val="zh-CN" w:eastAsia="zh-CN" w:bidi="ar"/>
              </w:rPr>
              <w:t>105</w:t>
            </w:r>
          </w:p>
        </w:tc>
        <w:tc>
          <w:tcPr>
            <w:tcW w:w="803" w:type="dxa"/>
            <w:noWrap w:val="0"/>
            <w:vAlign w:val="center"/>
          </w:tcPr>
          <w:p w14:paraId="5A1151EF">
            <w:pPr>
              <w:keepNext w:val="0"/>
              <w:keepLines w:val="0"/>
              <w:widowControl/>
              <w:suppressLineNumbers w:val="0"/>
              <w:ind w:firstLine="240" w:firstLineChars="100"/>
              <w:jc w:val="both"/>
              <w:textAlignment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Ⅲ</w:t>
            </w:r>
          </w:p>
        </w:tc>
        <w:tc>
          <w:tcPr>
            <w:tcW w:w="4404" w:type="dxa"/>
            <w:noWrap w:val="0"/>
            <w:vAlign w:val="center"/>
          </w:tcPr>
          <w:p w14:paraId="0ECE2B79">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A、C、D、E、F、G</w:t>
            </w:r>
          </w:p>
        </w:tc>
        <w:tc>
          <w:tcPr>
            <w:tcW w:w="480" w:type="dxa"/>
            <w:noWrap w:val="0"/>
            <w:vAlign w:val="center"/>
          </w:tcPr>
          <w:p w14:paraId="16714A60">
            <w:pPr>
              <w:autoSpaceDE w:val="0"/>
              <w:autoSpaceDN w:val="0"/>
              <w:adjustRightInd w:val="0"/>
              <w:jc w:val="center"/>
              <w:rPr>
                <w:rFonts w:hint="eastAsia" w:ascii="宋体" w:hAnsi="宋体" w:eastAsia="宋体" w:cs="宋体"/>
                <w:sz w:val="24"/>
                <w:szCs w:val="22"/>
                <w:highlight w:val="none"/>
                <w:lang w:val="zh-CN"/>
              </w:rPr>
            </w:pPr>
          </w:p>
        </w:tc>
      </w:tr>
      <w:tr w14:paraId="14C396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65" w:type="dxa"/>
            <w:noWrap w:val="0"/>
            <w:vAlign w:val="center"/>
          </w:tcPr>
          <w:p w14:paraId="54581E8C">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4</w:t>
            </w:r>
          </w:p>
        </w:tc>
        <w:tc>
          <w:tcPr>
            <w:tcW w:w="660" w:type="dxa"/>
            <w:vMerge w:val="continue"/>
            <w:noWrap w:val="0"/>
            <w:vAlign w:val="center"/>
          </w:tcPr>
          <w:p w14:paraId="7B7BE54F">
            <w:pPr>
              <w:autoSpaceDE w:val="0"/>
              <w:autoSpaceDN w:val="0"/>
              <w:adjustRightInd w:val="0"/>
              <w:jc w:val="center"/>
              <w:rPr>
                <w:rFonts w:hint="eastAsia" w:ascii="宋体" w:hAnsi="宋体" w:eastAsia="宋体" w:cs="宋体"/>
                <w:sz w:val="24"/>
                <w:szCs w:val="22"/>
                <w:highlight w:val="none"/>
                <w:lang w:val="zh-CN"/>
              </w:rPr>
            </w:pPr>
          </w:p>
        </w:tc>
        <w:tc>
          <w:tcPr>
            <w:tcW w:w="675" w:type="dxa"/>
            <w:vMerge w:val="restart"/>
            <w:noWrap w:val="0"/>
            <w:vAlign w:val="center"/>
          </w:tcPr>
          <w:p w14:paraId="0726ACA9">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施工用电</w:t>
            </w:r>
          </w:p>
          <w:p w14:paraId="7D8A7913">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作业</w:t>
            </w:r>
          </w:p>
        </w:tc>
        <w:tc>
          <w:tcPr>
            <w:tcW w:w="4335" w:type="dxa"/>
            <w:noWrap w:val="0"/>
            <w:vAlign w:val="center"/>
          </w:tcPr>
          <w:p w14:paraId="4F9B2983">
            <w:pPr>
              <w:autoSpaceDE w:val="0"/>
              <w:autoSpaceDN w:val="0"/>
              <w:adjustRightInd w:val="0"/>
              <w:jc w:val="left"/>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带电的物体，违反“一机、一闸、一漏、一箱”</w:t>
            </w:r>
          </w:p>
        </w:tc>
        <w:tc>
          <w:tcPr>
            <w:tcW w:w="1305" w:type="dxa"/>
            <w:noWrap w:val="0"/>
            <w:vAlign w:val="center"/>
          </w:tcPr>
          <w:p w14:paraId="67AD2738">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触电</w:t>
            </w:r>
          </w:p>
        </w:tc>
        <w:tc>
          <w:tcPr>
            <w:tcW w:w="440" w:type="dxa"/>
            <w:noWrap w:val="0"/>
            <w:vAlign w:val="center"/>
          </w:tcPr>
          <w:p w14:paraId="470488CA">
            <w:pPr>
              <w:keepNext w:val="0"/>
              <w:keepLines w:val="0"/>
              <w:widowControl/>
              <w:suppressLineNumbers w:val="0"/>
              <w:jc w:val="center"/>
              <w:textAlignment w:val="center"/>
              <w:rPr>
                <w:rFonts w:hint="eastAsia" w:ascii="宋体" w:hAnsi="宋体" w:eastAsia="宋体" w:cs="宋体"/>
                <w:i w:val="0"/>
                <w:color w:val="000000"/>
                <w:kern w:val="0"/>
                <w:sz w:val="24"/>
                <w:szCs w:val="24"/>
                <w:highlight w:val="none"/>
                <w:u w:val="none"/>
                <w:lang w:val="zh-CN" w:eastAsia="zh-CN" w:bidi="ar"/>
              </w:rPr>
            </w:pPr>
            <w:r>
              <w:rPr>
                <w:rFonts w:hint="eastAsia" w:ascii="宋体" w:hAnsi="宋体" w:eastAsia="宋体" w:cs="宋体"/>
                <w:i w:val="0"/>
                <w:color w:val="000000"/>
                <w:kern w:val="0"/>
                <w:sz w:val="24"/>
                <w:szCs w:val="24"/>
                <w:highlight w:val="none"/>
                <w:u w:val="none"/>
                <w:lang w:val="zh-CN" w:eastAsia="zh-CN" w:bidi="ar"/>
              </w:rPr>
              <w:t>7</w:t>
            </w:r>
          </w:p>
        </w:tc>
        <w:tc>
          <w:tcPr>
            <w:tcW w:w="440" w:type="dxa"/>
            <w:noWrap w:val="0"/>
            <w:vAlign w:val="center"/>
          </w:tcPr>
          <w:p w14:paraId="18287D91">
            <w:pPr>
              <w:keepNext w:val="0"/>
              <w:keepLines w:val="0"/>
              <w:widowControl/>
              <w:suppressLineNumbers w:val="0"/>
              <w:jc w:val="center"/>
              <w:textAlignment w:val="center"/>
              <w:rPr>
                <w:rFonts w:hint="eastAsia" w:ascii="宋体" w:hAnsi="宋体" w:eastAsia="宋体" w:cs="宋体"/>
                <w:i w:val="0"/>
                <w:color w:val="000000"/>
                <w:kern w:val="0"/>
                <w:sz w:val="24"/>
                <w:szCs w:val="24"/>
                <w:highlight w:val="none"/>
                <w:u w:val="none"/>
                <w:lang w:val="zh-CN" w:eastAsia="zh-CN" w:bidi="ar"/>
              </w:rPr>
            </w:pPr>
            <w:r>
              <w:rPr>
                <w:rFonts w:hint="eastAsia" w:ascii="宋体" w:hAnsi="宋体" w:eastAsia="宋体" w:cs="宋体"/>
                <w:i w:val="0"/>
                <w:color w:val="000000"/>
                <w:kern w:val="0"/>
                <w:sz w:val="24"/>
                <w:szCs w:val="24"/>
                <w:highlight w:val="none"/>
                <w:u w:val="none"/>
                <w:lang w:val="zh-CN" w:eastAsia="zh-CN" w:bidi="ar"/>
              </w:rPr>
              <w:t>1</w:t>
            </w:r>
          </w:p>
        </w:tc>
        <w:tc>
          <w:tcPr>
            <w:tcW w:w="562" w:type="dxa"/>
            <w:noWrap w:val="0"/>
            <w:vAlign w:val="center"/>
          </w:tcPr>
          <w:p w14:paraId="10F404A5">
            <w:pPr>
              <w:keepNext w:val="0"/>
              <w:keepLines w:val="0"/>
              <w:widowControl/>
              <w:suppressLineNumbers w:val="0"/>
              <w:jc w:val="center"/>
              <w:textAlignment w:val="center"/>
              <w:rPr>
                <w:rFonts w:hint="eastAsia" w:ascii="宋体" w:hAnsi="宋体" w:eastAsia="宋体" w:cs="宋体"/>
                <w:i w:val="0"/>
                <w:color w:val="000000"/>
                <w:kern w:val="0"/>
                <w:sz w:val="24"/>
                <w:szCs w:val="24"/>
                <w:highlight w:val="none"/>
                <w:u w:val="none"/>
                <w:lang w:val="zh-CN" w:eastAsia="zh-CN" w:bidi="ar"/>
              </w:rPr>
            </w:pPr>
            <w:r>
              <w:rPr>
                <w:rFonts w:hint="eastAsia" w:ascii="宋体" w:hAnsi="宋体" w:eastAsia="宋体" w:cs="宋体"/>
                <w:i w:val="0"/>
                <w:color w:val="000000"/>
                <w:kern w:val="0"/>
                <w:sz w:val="24"/>
                <w:szCs w:val="24"/>
                <w:highlight w:val="none"/>
                <w:u w:val="none"/>
                <w:lang w:val="zh-CN" w:eastAsia="zh-CN" w:bidi="ar"/>
              </w:rPr>
              <w:t>15</w:t>
            </w:r>
          </w:p>
        </w:tc>
        <w:tc>
          <w:tcPr>
            <w:tcW w:w="671" w:type="dxa"/>
            <w:noWrap w:val="0"/>
            <w:vAlign w:val="center"/>
          </w:tcPr>
          <w:p w14:paraId="4DD7495E">
            <w:pPr>
              <w:keepNext w:val="0"/>
              <w:keepLines w:val="0"/>
              <w:widowControl/>
              <w:suppressLineNumbers w:val="0"/>
              <w:jc w:val="center"/>
              <w:textAlignment w:val="center"/>
              <w:rPr>
                <w:rFonts w:hint="eastAsia" w:ascii="宋体" w:hAnsi="宋体" w:eastAsia="宋体" w:cs="宋体"/>
                <w:i w:val="0"/>
                <w:color w:val="000000"/>
                <w:kern w:val="0"/>
                <w:sz w:val="24"/>
                <w:szCs w:val="24"/>
                <w:highlight w:val="none"/>
                <w:u w:val="none"/>
                <w:lang w:val="zh-CN" w:eastAsia="zh-CN" w:bidi="ar"/>
              </w:rPr>
            </w:pPr>
            <w:r>
              <w:rPr>
                <w:rFonts w:hint="eastAsia" w:ascii="宋体" w:hAnsi="宋体" w:eastAsia="宋体" w:cs="宋体"/>
                <w:i w:val="0"/>
                <w:color w:val="000000"/>
                <w:kern w:val="0"/>
                <w:sz w:val="24"/>
                <w:szCs w:val="24"/>
                <w:highlight w:val="none"/>
                <w:u w:val="none"/>
                <w:lang w:val="zh-CN" w:eastAsia="zh-CN" w:bidi="ar"/>
              </w:rPr>
              <w:t>105</w:t>
            </w:r>
          </w:p>
        </w:tc>
        <w:tc>
          <w:tcPr>
            <w:tcW w:w="803" w:type="dxa"/>
            <w:noWrap w:val="0"/>
            <w:vAlign w:val="center"/>
          </w:tcPr>
          <w:p w14:paraId="316A0C2C">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Ⅲ</w:t>
            </w:r>
          </w:p>
        </w:tc>
        <w:tc>
          <w:tcPr>
            <w:tcW w:w="4404" w:type="dxa"/>
            <w:noWrap w:val="0"/>
            <w:vAlign w:val="center"/>
          </w:tcPr>
          <w:p w14:paraId="65F8AA8B">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A、C、D、E、F、G</w:t>
            </w:r>
          </w:p>
        </w:tc>
        <w:tc>
          <w:tcPr>
            <w:tcW w:w="480" w:type="dxa"/>
            <w:noWrap w:val="0"/>
            <w:vAlign w:val="center"/>
          </w:tcPr>
          <w:p w14:paraId="60676177">
            <w:pPr>
              <w:autoSpaceDE w:val="0"/>
              <w:autoSpaceDN w:val="0"/>
              <w:adjustRightInd w:val="0"/>
              <w:jc w:val="center"/>
              <w:rPr>
                <w:rFonts w:hint="eastAsia" w:ascii="宋体" w:hAnsi="宋体" w:eastAsia="宋体" w:cs="宋体"/>
                <w:sz w:val="24"/>
                <w:szCs w:val="22"/>
                <w:highlight w:val="none"/>
                <w:lang w:val="zh-CN"/>
              </w:rPr>
            </w:pPr>
          </w:p>
        </w:tc>
      </w:tr>
      <w:tr w14:paraId="78B8217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65" w:type="dxa"/>
            <w:noWrap w:val="0"/>
            <w:vAlign w:val="center"/>
          </w:tcPr>
          <w:p w14:paraId="5333F37B">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5</w:t>
            </w:r>
          </w:p>
        </w:tc>
        <w:tc>
          <w:tcPr>
            <w:tcW w:w="660" w:type="dxa"/>
            <w:vMerge w:val="continue"/>
            <w:noWrap w:val="0"/>
            <w:vAlign w:val="center"/>
          </w:tcPr>
          <w:p w14:paraId="0C36C95D">
            <w:pPr>
              <w:autoSpaceDE w:val="0"/>
              <w:autoSpaceDN w:val="0"/>
              <w:adjustRightInd w:val="0"/>
              <w:jc w:val="center"/>
              <w:rPr>
                <w:rFonts w:hint="eastAsia" w:ascii="宋体" w:hAnsi="宋体" w:eastAsia="宋体" w:cs="宋体"/>
                <w:sz w:val="24"/>
                <w:szCs w:val="22"/>
                <w:highlight w:val="none"/>
                <w:lang w:val="zh-CN"/>
              </w:rPr>
            </w:pPr>
          </w:p>
        </w:tc>
        <w:tc>
          <w:tcPr>
            <w:tcW w:w="675" w:type="dxa"/>
            <w:vMerge w:val="continue"/>
            <w:noWrap w:val="0"/>
            <w:vAlign w:val="center"/>
          </w:tcPr>
          <w:p w14:paraId="5D423528">
            <w:pPr>
              <w:autoSpaceDE w:val="0"/>
              <w:autoSpaceDN w:val="0"/>
              <w:adjustRightInd w:val="0"/>
              <w:jc w:val="center"/>
              <w:rPr>
                <w:rFonts w:hint="eastAsia" w:ascii="宋体" w:hAnsi="宋体" w:eastAsia="宋体" w:cs="宋体"/>
                <w:sz w:val="24"/>
                <w:szCs w:val="22"/>
                <w:highlight w:val="none"/>
                <w:lang w:val="zh-CN"/>
              </w:rPr>
            </w:pPr>
          </w:p>
        </w:tc>
        <w:tc>
          <w:tcPr>
            <w:tcW w:w="4335" w:type="dxa"/>
            <w:noWrap w:val="0"/>
            <w:vAlign w:val="center"/>
          </w:tcPr>
          <w:p w14:paraId="7EC8076D">
            <w:pPr>
              <w:autoSpaceDE w:val="0"/>
              <w:autoSpaceDN w:val="0"/>
              <w:adjustRightInd w:val="0"/>
              <w:jc w:val="left"/>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带电的物体，电线电缆老化、破皮未包扎</w:t>
            </w:r>
          </w:p>
        </w:tc>
        <w:tc>
          <w:tcPr>
            <w:tcW w:w="1305" w:type="dxa"/>
            <w:noWrap w:val="0"/>
            <w:vAlign w:val="center"/>
          </w:tcPr>
          <w:p w14:paraId="1DCE22D7">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触电</w:t>
            </w:r>
          </w:p>
        </w:tc>
        <w:tc>
          <w:tcPr>
            <w:tcW w:w="440" w:type="dxa"/>
            <w:noWrap w:val="0"/>
            <w:vAlign w:val="center"/>
          </w:tcPr>
          <w:p w14:paraId="4C172C3E">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3</w:t>
            </w:r>
          </w:p>
        </w:tc>
        <w:tc>
          <w:tcPr>
            <w:tcW w:w="440" w:type="dxa"/>
            <w:noWrap w:val="0"/>
            <w:vAlign w:val="center"/>
          </w:tcPr>
          <w:p w14:paraId="7702E9DE">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2</w:t>
            </w:r>
          </w:p>
        </w:tc>
        <w:tc>
          <w:tcPr>
            <w:tcW w:w="562" w:type="dxa"/>
            <w:noWrap w:val="0"/>
            <w:vAlign w:val="center"/>
          </w:tcPr>
          <w:p w14:paraId="03A09879">
            <w:pPr>
              <w:autoSpaceDE w:val="0"/>
              <w:autoSpaceDN w:val="0"/>
              <w:adjustRightInd w:val="0"/>
              <w:jc w:val="center"/>
              <w:rPr>
                <w:rFonts w:hint="eastAsia" w:ascii="宋体" w:hAnsi="宋体" w:eastAsia="宋体" w:cs="宋体"/>
                <w:sz w:val="24"/>
                <w:szCs w:val="22"/>
                <w:highlight w:val="none"/>
                <w:lang w:val="en-US" w:eastAsia="zh-CN"/>
              </w:rPr>
            </w:pPr>
            <w:r>
              <w:rPr>
                <w:rFonts w:hint="eastAsia" w:ascii="宋体" w:hAnsi="宋体" w:eastAsia="宋体" w:cs="宋体"/>
                <w:sz w:val="24"/>
                <w:szCs w:val="22"/>
                <w:highlight w:val="none"/>
                <w:lang w:val="en-US" w:eastAsia="zh-CN"/>
              </w:rPr>
              <w:t>7</w:t>
            </w:r>
          </w:p>
        </w:tc>
        <w:tc>
          <w:tcPr>
            <w:tcW w:w="671" w:type="dxa"/>
            <w:noWrap w:val="0"/>
            <w:vAlign w:val="center"/>
          </w:tcPr>
          <w:p w14:paraId="48A498CC">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42</w:t>
            </w:r>
          </w:p>
        </w:tc>
        <w:tc>
          <w:tcPr>
            <w:tcW w:w="803" w:type="dxa"/>
            <w:noWrap w:val="0"/>
            <w:vAlign w:val="center"/>
          </w:tcPr>
          <w:p w14:paraId="6B24AF34">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Ⅳ</w:t>
            </w:r>
          </w:p>
        </w:tc>
        <w:tc>
          <w:tcPr>
            <w:tcW w:w="4404" w:type="dxa"/>
            <w:noWrap w:val="0"/>
            <w:vAlign w:val="center"/>
          </w:tcPr>
          <w:p w14:paraId="4DB53868">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B、C、D、E、F</w:t>
            </w:r>
          </w:p>
        </w:tc>
        <w:tc>
          <w:tcPr>
            <w:tcW w:w="480" w:type="dxa"/>
            <w:noWrap w:val="0"/>
            <w:vAlign w:val="center"/>
          </w:tcPr>
          <w:p w14:paraId="6B32CFB5">
            <w:pPr>
              <w:autoSpaceDE w:val="0"/>
              <w:autoSpaceDN w:val="0"/>
              <w:adjustRightInd w:val="0"/>
              <w:jc w:val="center"/>
              <w:rPr>
                <w:rFonts w:hint="eastAsia" w:ascii="宋体" w:hAnsi="宋体" w:eastAsia="宋体" w:cs="宋体"/>
                <w:sz w:val="24"/>
                <w:szCs w:val="22"/>
                <w:highlight w:val="none"/>
                <w:lang w:val="zh-CN"/>
              </w:rPr>
            </w:pPr>
          </w:p>
        </w:tc>
      </w:tr>
      <w:tr w14:paraId="716828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65" w:type="dxa"/>
            <w:noWrap w:val="0"/>
            <w:vAlign w:val="center"/>
          </w:tcPr>
          <w:p w14:paraId="7288306B">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6</w:t>
            </w:r>
          </w:p>
        </w:tc>
        <w:tc>
          <w:tcPr>
            <w:tcW w:w="660" w:type="dxa"/>
            <w:vMerge w:val="continue"/>
            <w:noWrap w:val="0"/>
            <w:vAlign w:val="center"/>
          </w:tcPr>
          <w:p w14:paraId="2748DA80">
            <w:pPr>
              <w:autoSpaceDE w:val="0"/>
              <w:autoSpaceDN w:val="0"/>
              <w:adjustRightInd w:val="0"/>
              <w:jc w:val="center"/>
              <w:rPr>
                <w:rFonts w:hint="eastAsia" w:ascii="宋体" w:hAnsi="宋体" w:eastAsia="宋体" w:cs="宋体"/>
                <w:sz w:val="24"/>
                <w:szCs w:val="22"/>
                <w:highlight w:val="none"/>
                <w:lang w:val="zh-CN"/>
              </w:rPr>
            </w:pPr>
          </w:p>
        </w:tc>
        <w:tc>
          <w:tcPr>
            <w:tcW w:w="675" w:type="dxa"/>
            <w:vMerge w:val="continue"/>
            <w:noWrap w:val="0"/>
            <w:vAlign w:val="center"/>
          </w:tcPr>
          <w:p w14:paraId="4A2F88FE">
            <w:pPr>
              <w:autoSpaceDE w:val="0"/>
              <w:autoSpaceDN w:val="0"/>
              <w:adjustRightInd w:val="0"/>
              <w:jc w:val="center"/>
              <w:rPr>
                <w:rFonts w:hint="eastAsia" w:ascii="宋体" w:hAnsi="宋体" w:eastAsia="宋体" w:cs="宋体"/>
                <w:sz w:val="24"/>
                <w:szCs w:val="22"/>
                <w:highlight w:val="none"/>
                <w:lang w:val="zh-CN"/>
              </w:rPr>
            </w:pPr>
          </w:p>
        </w:tc>
        <w:tc>
          <w:tcPr>
            <w:tcW w:w="4335" w:type="dxa"/>
            <w:noWrap w:val="0"/>
            <w:vAlign w:val="center"/>
          </w:tcPr>
          <w:p w14:paraId="753B5353">
            <w:pPr>
              <w:autoSpaceDE w:val="0"/>
              <w:autoSpaceDN w:val="0"/>
              <w:adjustRightInd w:val="0"/>
              <w:jc w:val="left"/>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带电的物体，灯具金属外壳未接地</w:t>
            </w:r>
          </w:p>
        </w:tc>
        <w:tc>
          <w:tcPr>
            <w:tcW w:w="1305" w:type="dxa"/>
            <w:noWrap w:val="0"/>
            <w:vAlign w:val="center"/>
          </w:tcPr>
          <w:p w14:paraId="0D485FBD">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触电</w:t>
            </w:r>
          </w:p>
        </w:tc>
        <w:tc>
          <w:tcPr>
            <w:tcW w:w="440" w:type="dxa"/>
            <w:noWrap w:val="0"/>
            <w:vAlign w:val="center"/>
          </w:tcPr>
          <w:p w14:paraId="10195C1B">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3</w:t>
            </w:r>
          </w:p>
        </w:tc>
        <w:tc>
          <w:tcPr>
            <w:tcW w:w="440" w:type="dxa"/>
            <w:noWrap w:val="0"/>
            <w:vAlign w:val="center"/>
          </w:tcPr>
          <w:p w14:paraId="69F02FAA">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2</w:t>
            </w:r>
          </w:p>
        </w:tc>
        <w:tc>
          <w:tcPr>
            <w:tcW w:w="562" w:type="dxa"/>
            <w:noWrap w:val="0"/>
            <w:vAlign w:val="center"/>
          </w:tcPr>
          <w:p w14:paraId="59751BCC">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7</w:t>
            </w:r>
          </w:p>
        </w:tc>
        <w:tc>
          <w:tcPr>
            <w:tcW w:w="671" w:type="dxa"/>
            <w:noWrap w:val="0"/>
            <w:vAlign w:val="center"/>
          </w:tcPr>
          <w:p w14:paraId="07181257">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42</w:t>
            </w:r>
          </w:p>
        </w:tc>
        <w:tc>
          <w:tcPr>
            <w:tcW w:w="803" w:type="dxa"/>
            <w:noWrap w:val="0"/>
            <w:vAlign w:val="center"/>
          </w:tcPr>
          <w:p w14:paraId="3F387372">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Ⅳ</w:t>
            </w:r>
          </w:p>
        </w:tc>
        <w:tc>
          <w:tcPr>
            <w:tcW w:w="4404" w:type="dxa"/>
            <w:noWrap w:val="0"/>
            <w:vAlign w:val="center"/>
          </w:tcPr>
          <w:p w14:paraId="3F649E61">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B、C、D、E、F</w:t>
            </w:r>
          </w:p>
        </w:tc>
        <w:tc>
          <w:tcPr>
            <w:tcW w:w="480" w:type="dxa"/>
            <w:noWrap w:val="0"/>
            <w:vAlign w:val="center"/>
          </w:tcPr>
          <w:p w14:paraId="3062ADDE">
            <w:pPr>
              <w:autoSpaceDE w:val="0"/>
              <w:autoSpaceDN w:val="0"/>
              <w:adjustRightInd w:val="0"/>
              <w:jc w:val="center"/>
              <w:rPr>
                <w:rFonts w:hint="eastAsia" w:ascii="宋体" w:hAnsi="宋体" w:eastAsia="宋体" w:cs="宋体"/>
                <w:sz w:val="24"/>
                <w:szCs w:val="22"/>
                <w:highlight w:val="none"/>
                <w:lang w:val="zh-CN"/>
              </w:rPr>
            </w:pPr>
          </w:p>
        </w:tc>
      </w:tr>
      <w:tr w14:paraId="624980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65" w:type="dxa"/>
            <w:noWrap w:val="0"/>
            <w:vAlign w:val="center"/>
          </w:tcPr>
          <w:p w14:paraId="73987B58">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7</w:t>
            </w:r>
          </w:p>
        </w:tc>
        <w:tc>
          <w:tcPr>
            <w:tcW w:w="660" w:type="dxa"/>
            <w:vMerge w:val="continue"/>
            <w:noWrap w:val="0"/>
            <w:vAlign w:val="center"/>
          </w:tcPr>
          <w:p w14:paraId="4207B898">
            <w:pPr>
              <w:autoSpaceDE w:val="0"/>
              <w:autoSpaceDN w:val="0"/>
              <w:adjustRightInd w:val="0"/>
              <w:jc w:val="center"/>
              <w:rPr>
                <w:rFonts w:hint="eastAsia" w:ascii="宋体" w:hAnsi="宋体" w:eastAsia="宋体" w:cs="宋体"/>
                <w:sz w:val="24"/>
                <w:szCs w:val="22"/>
                <w:highlight w:val="none"/>
                <w:lang w:val="zh-CN"/>
              </w:rPr>
            </w:pPr>
          </w:p>
        </w:tc>
        <w:tc>
          <w:tcPr>
            <w:tcW w:w="675" w:type="dxa"/>
            <w:vMerge w:val="continue"/>
            <w:noWrap w:val="0"/>
            <w:vAlign w:val="center"/>
          </w:tcPr>
          <w:p w14:paraId="6C5C31DA">
            <w:pPr>
              <w:autoSpaceDE w:val="0"/>
              <w:autoSpaceDN w:val="0"/>
              <w:adjustRightInd w:val="0"/>
              <w:jc w:val="center"/>
              <w:rPr>
                <w:rFonts w:hint="eastAsia" w:ascii="宋体" w:hAnsi="宋体" w:eastAsia="宋体" w:cs="宋体"/>
                <w:sz w:val="24"/>
                <w:szCs w:val="22"/>
                <w:highlight w:val="none"/>
                <w:lang w:val="zh-CN"/>
              </w:rPr>
            </w:pPr>
          </w:p>
        </w:tc>
        <w:tc>
          <w:tcPr>
            <w:tcW w:w="4335" w:type="dxa"/>
            <w:noWrap w:val="0"/>
            <w:vAlign w:val="center"/>
          </w:tcPr>
          <w:p w14:paraId="75CF0D88">
            <w:pPr>
              <w:autoSpaceDE w:val="0"/>
              <w:autoSpaceDN w:val="0"/>
              <w:adjustRightInd w:val="0"/>
              <w:jc w:val="left"/>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带电的物体，潮湿环境作业漏电保护器参数过大或不灵敏</w:t>
            </w:r>
          </w:p>
        </w:tc>
        <w:tc>
          <w:tcPr>
            <w:tcW w:w="1305" w:type="dxa"/>
            <w:noWrap w:val="0"/>
            <w:vAlign w:val="center"/>
          </w:tcPr>
          <w:p w14:paraId="76732F6E">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触电</w:t>
            </w:r>
          </w:p>
        </w:tc>
        <w:tc>
          <w:tcPr>
            <w:tcW w:w="440" w:type="dxa"/>
            <w:noWrap w:val="0"/>
            <w:vAlign w:val="center"/>
          </w:tcPr>
          <w:p w14:paraId="4D938B68">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3</w:t>
            </w:r>
          </w:p>
        </w:tc>
        <w:tc>
          <w:tcPr>
            <w:tcW w:w="440" w:type="dxa"/>
            <w:noWrap w:val="0"/>
            <w:vAlign w:val="center"/>
          </w:tcPr>
          <w:p w14:paraId="3D14456F">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2</w:t>
            </w:r>
          </w:p>
        </w:tc>
        <w:tc>
          <w:tcPr>
            <w:tcW w:w="562" w:type="dxa"/>
            <w:noWrap w:val="0"/>
            <w:vAlign w:val="center"/>
          </w:tcPr>
          <w:p w14:paraId="51DC3107">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7</w:t>
            </w:r>
          </w:p>
        </w:tc>
        <w:tc>
          <w:tcPr>
            <w:tcW w:w="671" w:type="dxa"/>
            <w:noWrap w:val="0"/>
            <w:vAlign w:val="center"/>
          </w:tcPr>
          <w:p w14:paraId="7665473D">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42</w:t>
            </w:r>
          </w:p>
        </w:tc>
        <w:tc>
          <w:tcPr>
            <w:tcW w:w="803" w:type="dxa"/>
            <w:noWrap w:val="0"/>
            <w:vAlign w:val="center"/>
          </w:tcPr>
          <w:p w14:paraId="79206484">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Ⅳ</w:t>
            </w:r>
          </w:p>
        </w:tc>
        <w:tc>
          <w:tcPr>
            <w:tcW w:w="4404" w:type="dxa"/>
            <w:noWrap w:val="0"/>
            <w:vAlign w:val="center"/>
          </w:tcPr>
          <w:p w14:paraId="068D6311">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B、C、D、E、F</w:t>
            </w:r>
          </w:p>
        </w:tc>
        <w:tc>
          <w:tcPr>
            <w:tcW w:w="480" w:type="dxa"/>
            <w:noWrap w:val="0"/>
            <w:vAlign w:val="center"/>
          </w:tcPr>
          <w:p w14:paraId="5029CB8F">
            <w:pPr>
              <w:autoSpaceDE w:val="0"/>
              <w:autoSpaceDN w:val="0"/>
              <w:adjustRightInd w:val="0"/>
              <w:jc w:val="center"/>
              <w:rPr>
                <w:rFonts w:hint="eastAsia" w:ascii="宋体" w:hAnsi="宋体" w:eastAsia="宋体" w:cs="宋体"/>
                <w:sz w:val="24"/>
                <w:szCs w:val="22"/>
                <w:highlight w:val="none"/>
                <w:lang w:val="zh-CN"/>
              </w:rPr>
            </w:pPr>
          </w:p>
        </w:tc>
      </w:tr>
      <w:tr w14:paraId="581930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65" w:type="dxa"/>
            <w:noWrap w:val="0"/>
            <w:vAlign w:val="center"/>
          </w:tcPr>
          <w:p w14:paraId="600D8081">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8</w:t>
            </w:r>
          </w:p>
        </w:tc>
        <w:tc>
          <w:tcPr>
            <w:tcW w:w="660" w:type="dxa"/>
            <w:vMerge w:val="continue"/>
            <w:noWrap w:val="0"/>
            <w:vAlign w:val="center"/>
          </w:tcPr>
          <w:p w14:paraId="23D11131">
            <w:pPr>
              <w:autoSpaceDE w:val="0"/>
              <w:autoSpaceDN w:val="0"/>
              <w:adjustRightInd w:val="0"/>
              <w:jc w:val="center"/>
              <w:rPr>
                <w:rFonts w:hint="eastAsia" w:ascii="宋体" w:hAnsi="宋体" w:eastAsia="宋体" w:cs="宋体"/>
                <w:sz w:val="24"/>
                <w:szCs w:val="22"/>
                <w:highlight w:val="none"/>
                <w:lang w:val="zh-CN"/>
              </w:rPr>
            </w:pPr>
          </w:p>
        </w:tc>
        <w:tc>
          <w:tcPr>
            <w:tcW w:w="675" w:type="dxa"/>
            <w:vMerge w:val="continue"/>
            <w:noWrap w:val="0"/>
            <w:vAlign w:val="center"/>
          </w:tcPr>
          <w:p w14:paraId="73F52941">
            <w:pPr>
              <w:autoSpaceDE w:val="0"/>
              <w:autoSpaceDN w:val="0"/>
              <w:adjustRightInd w:val="0"/>
              <w:jc w:val="center"/>
              <w:rPr>
                <w:rFonts w:hint="eastAsia" w:ascii="宋体" w:hAnsi="宋体" w:eastAsia="宋体" w:cs="宋体"/>
                <w:sz w:val="24"/>
                <w:szCs w:val="22"/>
                <w:highlight w:val="none"/>
                <w:lang w:val="zh-CN"/>
              </w:rPr>
            </w:pPr>
          </w:p>
        </w:tc>
        <w:tc>
          <w:tcPr>
            <w:tcW w:w="4335" w:type="dxa"/>
            <w:noWrap w:val="0"/>
            <w:vAlign w:val="center"/>
          </w:tcPr>
          <w:p w14:paraId="5FCC5403">
            <w:pPr>
              <w:autoSpaceDE w:val="0"/>
              <w:autoSpaceDN w:val="0"/>
              <w:adjustRightInd w:val="0"/>
              <w:jc w:val="left"/>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带电的物体，不符合“三级配电二级保护”要求导致防护不足</w:t>
            </w:r>
          </w:p>
        </w:tc>
        <w:tc>
          <w:tcPr>
            <w:tcW w:w="1305" w:type="dxa"/>
            <w:noWrap w:val="0"/>
            <w:vAlign w:val="center"/>
          </w:tcPr>
          <w:p w14:paraId="62CED570">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触电</w:t>
            </w:r>
          </w:p>
        </w:tc>
        <w:tc>
          <w:tcPr>
            <w:tcW w:w="440" w:type="dxa"/>
            <w:noWrap w:val="0"/>
            <w:vAlign w:val="center"/>
          </w:tcPr>
          <w:p w14:paraId="62E70B4B">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3</w:t>
            </w:r>
          </w:p>
        </w:tc>
        <w:tc>
          <w:tcPr>
            <w:tcW w:w="440" w:type="dxa"/>
            <w:noWrap w:val="0"/>
            <w:vAlign w:val="center"/>
          </w:tcPr>
          <w:p w14:paraId="21C1832C">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3</w:t>
            </w:r>
          </w:p>
        </w:tc>
        <w:tc>
          <w:tcPr>
            <w:tcW w:w="562" w:type="dxa"/>
            <w:noWrap w:val="0"/>
            <w:vAlign w:val="center"/>
          </w:tcPr>
          <w:p w14:paraId="16294EEB">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3</w:t>
            </w:r>
          </w:p>
        </w:tc>
        <w:tc>
          <w:tcPr>
            <w:tcW w:w="671" w:type="dxa"/>
            <w:noWrap w:val="0"/>
            <w:vAlign w:val="center"/>
          </w:tcPr>
          <w:p w14:paraId="2865C5EB">
            <w:pPr>
              <w:autoSpaceDE w:val="0"/>
              <w:autoSpaceDN w:val="0"/>
              <w:adjustRightInd w:val="0"/>
              <w:jc w:val="center"/>
              <w:rPr>
                <w:rFonts w:hint="eastAsia" w:ascii="宋体" w:hAnsi="宋体" w:eastAsia="宋体" w:cs="宋体"/>
                <w:sz w:val="24"/>
                <w:szCs w:val="22"/>
                <w:highlight w:val="none"/>
                <w:lang w:val="en-US" w:eastAsia="zh-CN"/>
              </w:rPr>
            </w:pPr>
            <w:r>
              <w:rPr>
                <w:rFonts w:hint="eastAsia" w:ascii="宋体" w:hAnsi="宋体" w:eastAsia="宋体" w:cs="宋体"/>
                <w:sz w:val="24"/>
                <w:szCs w:val="22"/>
                <w:highlight w:val="none"/>
                <w:lang w:val="en-US" w:eastAsia="zh-CN"/>
              </w:rPr>
              <w:t>27</w:t>
            </w:r>
          </w:p>
        </w:tc>
        <w:tc>
          <w:tcPr>
            <w:tcW w:w="803" w:type="dxa"/>
            <w:noWrap w:val="0"/>
            <w:vAlign w:val="center"/>
          </w:tcPr>
          <w:p w14:paraId="5BAF3382">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Ⅳ</w:t>
            </w:r>
          </w:p>
        </w:tc>
        <w:tc>
          <w:tcPr>
            <w:tcW w:w="4404" w:type="dxa"/>
            <w:noWrap w:val="0"/>
            <w:vAlign w:val="center"/>
          </w:tcPr>
          <w:p w14:paraId="32F17CE1">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B、C、D、E、F</w:t>
            </w:r>
          </w:p>
        </w:tc>
        <w:tc>
          <w:tcPr>
            <w:tcW w:w="480" w:type="dxa"/>
            <w:noWrap w:val="0"/>
            <w:vAlign w:val="center"/>
          </w:tcPr>
          <w:p w14:paraId="0DC1CEA3">
            <w:pPr>
              <w:autoSpaceDE w:val="0"/>
              <w:autoSpaceDN w:val="0"/>
              <w:adjustRightInd w:val="0"/>
              <w:jc w:val="center"/>
              <w:rPr>
                <w:rFonts w:hint="eastAsia" w:ascii="宋体" w:hAnsi="宋体" w:eastAsia="宋体" w:cs="宋体"/>
                <w:sz w:val="24"/>
                <w:szCs w:val="22"/>
                <w:highlight w:val="none"/>
                <w:lang w:val="zh-CN"/>
              </w:rPr>
            </w:pPr>
          </w:p>
        </w:tc>
      </w:tr>
      <w:tr w14:paraId="29D3F6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65" w:type="dxa"/>
            <w:noWrap w:val="0"/>
            <w:vAlign w:val="center"/>
          </w:tcPr>
          <w:p w14:paraId="46D67710">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9</w:t>
            </w:r>
          </w:p>
        </w:tc>
        <w:tc>
          <w:tcPr>
            <w:tcW w:w="660" w:type="dxa"/>
            <w:vMerge w:val="continue"/>
            <w:noWrap w:val="0"/>
            <w:vAlign w:val="center"/>
          </w:tcPr>
          <w:p w14:paraId="68F717B5">
            <w:pPr>
              <w:autoSpaceDE w:val="0"/>
              <w:autoSpaceDN w:val="0"/>
              <w:adjustRightInd w:val="0"/>
              <w:jc w:val="center"/>
              <w:rPr>
                <w:rFonts w:hint="eastAsia" w:ascii="宋体" w:hAnsi="宋体" w:eastAsia="宋体" w:cs="宋体"/>
                <w:sz w:val="24"/>
                <w:szCs w:val="22"/>
                <w:highlight w:val="none"/>
                <w:lang w:val="zh-CN"/>
              </w:rPr>
            </w:pPr>
          </w:p>
        </w:tc>
        <w:tc>
          <w:tcPr>
            <w:tcW w:w="675" w:type="dxa"/>
            <w:vMerge w:val="restart"/>
            <w:noWrap w:val="0"/>
            <w:vAlign w:val="center"/>
          </w:tcPr>
          <w:p w14:paraId="1FD3E157">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起重吊装</w:t>
            </w:r>
          </w:p>
          <w:p w14:paraId="6BBD368F">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作业</w:t>
            </w:r>
          </w:p>
        </w:tc>
        <w:tc>
          <w:tcPr>
            <w:tcW w:w="4335" w:type="dxa"/>
            <w:noWrap w:val="0"/>
            <w:vAlign w:val="center"/>
          </w:tcPr>
          <w:p w14:paraId="14BE7487">
            <w:pPr>
              <w:autoSpaceDE w:val="0"/>
              <w:autoSpaceDN w:val="0"/>
              <w:adjustRightInd w:val="0"/>
              <w:jc w:val="left"/>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吊运的物体，钢丝绳与索具不符合要求</w:t>
            </w:r>
          </w:p>
        </w:tc>
        <w:tc>
          <w:tcPr>
            <w:tcW w:w="1305" w:type="dxa"/>
            <w:noWrap w:val="0"/>
            <w:vAlign w:val="center"/>
          </w:tcPr>
          <w:p w14:paraId="0416FBF2">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物体打击</w:t>
            </w:r>
          </w:p>
        </w:tc>
        <w:tc>
          <w:tcPr>
            <w:tcW w:w="440" w:type="dxa"/>
            <w:noWrap w:val="0"/>
            <w:vAlign w:val="center"/>
          </w:tcPr>
          <w:p w14:paraId="39B13C27">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3</w:t>
            </w:r>
          </w:p>
        </w:tc>
        <w:tc>
          <w:tcPr>
            <w:tcW w:w="440" w:type="dxa"/>
            <w:noWrap w:val="0"/>
            <w:vAlign w:val="center"/>
          </w:tcPr>
          <w:p w14:paraId="5E7781A8">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3</w:t>
            </w:r>
          </w:p>
        </w:tc>
        <w:tc>
          <w:tcPr>
            <w:tcW w:w="562" w:type="dxa"/>
            <w:noWrap w:val="0"/>
            <w:vAlign w:val="center"/>
          </w:tcPr>
          <w:p w14:paraId="1A80AFA4">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3</w:t>
            </w:r>
          </w:p>
        </w:tc>
        <w:tc>
          <w:tcPr>
            <w:tcW w:w="671" w:type="dxa"/>
            <w:noWrap w:val="0"/>
            <w:vAlign w:val="center"/>
          </w:tcPr>
          <w:p w14:paraId="3F85A3B9">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27</w:t>
            </w:r>
          </w:p>
        </w:tc>
        <w:tc>
          <w:tcPr>
            <w:tcW w:w="803" w:type="dxa"/>
            <w:noWrap w:val="0"/>
            <w:vAlign w:val="center"/>
          </w:tcPr>
          <w:p w14:paraId="52D4A6F4">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IV</w:t>
            </w:r>
          </w:p>
        </w:tc>
        <w:tc>
          <w:tcPr>
            <w:tcW w:w="4404" w:type="dxa"/>
            <w:noWrap w:val="0"/>
            <w:vAlign w:val="center"/>
          </w:tcPr>
          <w:p w14:paraId="4F50A027">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B、C、D、E、F</w:t>
            </w:r>
          </w:p>
        </w:tc>
        <w:tc>
          <w:tcPr>
            <w:tcW w:w="480" w:type="dxa"/>
            <w:noWrap w:val="0"/>
            <w:vAlign w:val="center"/>
          </w:tcPr>
          <w:p w14:paraId="4714378B">
            <w:pPr>
              <w:autoSpaceDE w:val="0"/>
              <w:autoSpaceDN w:val="0"/>
              <w:adjustRightInd w:val="0"/>
              <w:jc w:val="center"/>
              <w:rPr>
                <w:rFonts w:hint="eastAsia" w:ascii="宋体" w:hAnsi="宋体" w:eastAsia="宋体" w:cs="宋体"/>
                <w:sz w:val="24"/>
                <w:szCs w:val="22"/>
                <w:highlight w:val="none"/>
                <w:lang w:val="zh-CN"/>
              </w:rPr>
            </w:pPr>
          </w:p>
        </w:tc>
      </w:tr>
      <w:tr w14:paraId="4E34B1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65" w:type="dxa"/>
            <w:noWrap w:val="0"/>
            <w:vAlign w:val="center"/>
          </w:tcPr>
          <w:p w14:paraId="4F4C7415">
            <w:pPr>
              <w:autoSpaceDE w:val="0"/>
              <w:autoSpaceDN w:val="0"/>
              <w:adjustRightInd w:val="0"/>
              <w:jc w:val="center"/>
              <w:rPr>
                <w:rFonts w:hint="eastAsia" w:ascii="宋体" w:hAnsi="宋体" w:eastAsia="宋体" w:cs="宋体"/>
                <w:sz w:val="24"/>
                <w:szCs w:val="22"/>
                <w:highlight w:val="none"/>
                <w:lang w:val="en-US" w:eastAsia="zh-CN"/>
              </w:rPr>
            </w:pPr>
            <w:r>
              <w:rPr>
                <w:rFonts w:hint="eastAsia" w:ascii="宋体" w:hAnsi="宋体" w:eastAsia="宋体" w:cs="宋体"/>
                <w:sz w:val="24"/>
                <w:szCs w:val="22"/>
                <w:highlight w:val="none"/>
                <w:lang w:val="en-US" w:eastAsia="zh-CN"/>
              </w:rPr>
              <w:t>10</w:t>
            </w:r>
          </w:p>
        </w:tc>
        <w:tc>
          <w:tcPr>
            <w:tcW w:w="660" w:type="dxa"/>
            <w:vMerge w:val="continue"/>
            <w:noWrap w:val="0"/>
            <w:vAlign w:val="center"/>
          </w:tcPr>
          <w:p w14:paraId="59B02350">
            <w:pPr>
              <w:autoSpaceDE w:val="0"/>
              <w:autoSpaceDN w:val="0"/>
              <w:adjustRightInd w:val="0"/>
              <w:jc w:val="center"/>
              <w:rPr>
                <w:rFonts w:hint="eastAsia" w:ascii="宋体" w:hAnsi="宋体" w:eastAsia="宋体" w:cs="宋体"/>
                <w:sz w:val="24"/>
                <w:szCs w:val="22"/>
                <w:highlight w:val="none"/>
                <w:lang w:val="zh-CN"/>
              </w:rPr>
            </w:pPr>
          </w:p>
        </w:tc>
        <w:tc>
          <w:tcPr>
            <w:tcW w:w="675" w:type="dxa"/>
            <w:vMerge w:val="continue"/>
            <w:noWrap w:val="0"/>
            <w:vAlign w:val="center"/>
          </w:tcPr>
          <w:p w14:paraId="6B6A77B1">
            <w:pPr>
              <w:autoSpaceDE w:val="0"/>
              <w:autoSpaceDN w:val="0"/>
              <w:adjustRightInd w:val="0"/>
              <w:jc w:val="center"/>
              <w:rPr>
                <w:rFonts w:hint="eastAsia" w:ascii="宋体" w:hAnsi="宋体" w:eastAsia="宋体" w:cs="宋体"/>
                <w:sz w:val="24"/>
                <w:szCs w:val="22"/>
                <w:highlight w:val="none"/>
                <w:lang w:val="zh-CN"/>
              </w:rPr>
            </w:pPr>
          </w:p>
        </w:tc>
        <w:tc>
          <w:tcPr>
            <w:tcW w:w="4335" w:type="dxa"/>
            <w:noWrap w:val="0"/>
            <w:vAlign w:val="center"/>
          </w:tcPr>
          <w:p w14:paraId="79223345">
            <w:pPr>
              <w:autoSpaceDE w:val="0"/>
              <w:autoSpaceDN w:val="0"/>
              <w:adjustRightInd w:val="0"/>
              <w:jc w:val="left"/>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吊运的物体，物件捆扎不牢固，吊物下方有人</w:t>
            </w:r>
          </w:p>
        </w:tc>
        <w:tc>
          <w:tcPr>
            <w:tcW w:w="1305" w:type="dxa"/>
            <w:noWrap w:val="0"/>
            <w:vAlign w:val="center"/>
          </w:tcPr>
          <w:p w14:paraId="25E39F88">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高处坠物</w:t>
            </w:r>
          </w:p>
        </w:tc>
        <w:tc>
          <w:tcPr>
            <w:tcW w:w="440" w:type="dxa"/>
            <w:noWrap w:val="0"/>
            <w:vAlign w:val="center"/>
          </w:tcPr>
          <w:p w14:paraId="6CDC8DF8">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1</w:t>
            </w:r>
          </w:p>
        </w:tc>
        <w:tc>
          <w:tcPr>
            <w:tcW w:w="440" w:type="dxa"/>
            <w:noWrap w:val="0"/>
            <w:vAlign w:val="center"/>
          </w:tcPr>
          <w:p w14:paraId="7B8877C8">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2</w:t>
            </w:r>
          </w:p>
        </w:tc>
        <w:tc>
          <w:tcPr>
            <w:tcW w:w="562" w:type="dxa"/>
            <w:noWrap w:val="0"/>
            <w:vAlign w:val="center"/>
          </w:tcPr>
          <w:p w14:paraId="4DB6FA0E">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7</w:t>
            </w:r>
          </w:p>
        </w:tc>
        <w:tc>
          <w:tcPr>
            <w:tcW w:w="671" w:type="dxa"/>
            <w:noWrap w:val="0"/>
            <w:vAlign w:val="center"/>
          </w:tcPr>
          <w:p w14:paraId="6F50A286">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14</w:t>
            </w:r>
          </w:p>
        </w:tc>
        <w:tc>
          <w:tcPr>
            <w:tcW w:w="803" w:type="dxa"/>
            <w:noWrap w:val="0"/>
            <w:vAlign w:val="center"/>
          </w:tcPr>
          <w:p w14:paraId="3B727F37">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Ⅴ</w:t>
            </w:r>
          </w:p>
        </w:tc>
        <w:tc>
          <w:tcPr>
            <w:tcW w:w="4404" w:type="dxa"/>
            <w:noWrap w:val="0"/>
            <w:vAlign w:val="center"/>
          </w:tcPr>
          <w:p w14:paraId="0B216AB1">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C、E</w:t>
            </w:r>
          </w:p>
        </w:tc>
        <w:tc>
          <w:tcPr>
            <w:tcW w:w="480" w:type="dxa"/>
            <w:noWrap w:val="0"/>
            <w:vAlign w:val="center"/>
          </w:tcPr>
          <w:p w14:paraId="2DCBC815">
            <w:pPr>
              <w:autoSpaceDE w:val="0"/>
              <w:autoSpaceDN w:val="0"/>
              <w:adjustRightInd w:val="0"/>
              <w:jc w:val="center"/>
              <w:rPr>
                <w:rFonts w:hint="eastAsia" w:ascii="宋体" w:hAnsi="宋体" w:eastAsia="宋体" w:cs="宋体"/>
                <w:sz w:val="24"/>
                <w:szCs w:val="22"/>
                <w:highlight w:val="none"/>
                <w:lang w:val="zh-CN"/>
              </w:rPr>
            </w:pPr>
          </w:p>
        </w:tc>
      </w:tr>
      <w:tr w14:paraId="30CF7B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65" w:type="dxa"/>
            <w:noWrap w:val="0"/>
            <w:vAlign w:val="center"/>
          </w:tcPr>
          <w:p w14:paraId="562672AA">
            <w:pPr>
              <w:autoSpaceDE w:val="0"/>
              <w:autoSpaceDN w:val="0"/>
              <w:adjustRightInd w:val="0"/>
              <w:jc w:val="center"/>
              <w:rPr>
                <w:rFonts w:hint="eastAsia" w:ascii="宋体" w:hAnsi="宋体" w:eastAsia="宋体" w:cs="宋体"/>
                <w:sz w:val="24"/>
                <w:szCs w:val="22"/>
                <w:highlight w:val="none"/>
                <w:lang w:val="en-US" w:eastAsia="zh-CN"/>
              </w:rPr>
            </w:pPr>
            <w:r>
              <w:rPr>
                <w:rFonts w:hint="eastAsia" w:ascii="宋体" w:hAnsi="宋体" w:eastAsia="宋体" w:cs="宋体"/>
                <w:sz w:val="24"/>
                <w:szCs w:val="22"/>
                <w:highlight w:val="none"/>
                <w:lang w:val="zh-CN"/>
              </w:rPr>
              <w:t>1</w:t>
            </w:r>
            <w:r>
              <w:rPr>
                <w:rFonts w:hint="eastAsia" w:ascii="宋体" w:hAnsi="宋体" w:eastAsia="宋体" w:cs="宋体"/>
                <w:sz w:val="24"/>
                <w:szCs w:val="22"/>
                <w:highlight w:val="none"/>
                <w:lang w:val="en-US" w:eastAsia="zh-CN"/>
              </w:rPr>
              <w:t>1</w:t>
            </w:r>
          </w:p>
        </w:tc>
        <w:tc>
          <w:tcPr>
            <w:tcW w:w="660" w:type="dxa"/>
            <w:vMerge w:val="continue"/>
            <w:noWrap w:val="0"/>
            <w:vAlign w:val="center"/>
          </w:tcPr>
          <w:p w14:paraId="745B363A">
            <w:pPr>
              <w:autoSpaceDE w:val="0"/>
              <w:autoSpaceDN w:val="0"/>
              <w:adjustRightInd w:val="0"/>
              <w:jc w:val="center"/>
              <w:rPr>
                <w:rFonts w:hint="eastAsia" w:ascii="宋体" w:hAnsi="宋体" w:eastAsia="宋体" w:cs="宋体"/>
                <w:sz w:val="24"/>
                <w:szCs w:val="22"/>
                <w:highlight w:val="none"/>
                <w:lang w:val="zh-CN"/>
              </w:rPr>
            </w:pPr>
          </w:p>
        </w:tc>
        <w:tc>
          <w:tcPr>
            <w:tcW w:w="675" w:type="dxa"/>
            <w:vMerge w:val="continue"/>
            <w:noWrap w:val="0"/>
            <w:vAlign w:val="center"/>
          </w:tcPr>
          <w:p w14:paraId="7C3CA0D9">
            <w:pPr>
              <w:autoSpaceDE w:val="0"/>
              <w:autoSpaceDN w:val="0"/>
              <w:adjustRightInd w:val="0"/>
              <w:jc w:val="center"/>
              <w:rPr>
                <w:rFonts w:hint="eastAsia" w:ascii="宋体" w:hAnsi="宋体" w:eastAsia="宋体" w:cs="宋体"/>
                <w:sz w:val="24"/>
                <w:szCs w:val="22"/>
                <w:highlight w:val="none"/>
                <w:lang w:val="zh-CN"/>
              </w:rPr>
            </w:pPr>
          </w:p>
        </w:tc>
        <w:tc>
          <w:tcPr>
            <w:tcW w:w="4335" w:type="dxa"/>
            <w:noWrap w:val="0"/>
            <w:vAlign w:val="center"/>
          </w:tcPr>
          <w:p w14:paraId="1934163A">
            <w:pPr>
              <w:autoSpaceDE w:val="0"/>
              <w:autoSpaceDN w:val="0"/>
              <w:adjustRightInd w:val="0"/>
              <w:jc w:val="left"/>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吊运的物体，无证指挥，强令指挥，违反操作规程</w:t>
            </w:r>
          </w:p>
        </w:tc>
        <w:tc>
          <w:tcPr>
            <w:tcW w:w="1305" w:type="dxa"/>
            <w:noWrap w:val="0"/>
            <w:vAlign w:val="center"/>
          </w:tcPr>
          <w:p w14:paraId="1AFE17D1">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起重伤害</w:t>
            </w:r>
          </w:p>
        </w:tc>
        <w:tc>
          <w:tcPr>
            <w:tcW w:w="440" w:type="dxa"/>
            <w:noWrap w:val="0"/>
            <w:vAlign w:val="center"/>
          </w:tcPr>
          <w:p w14:paraId="3EC040F4">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1</w:t>
            </w:r>
          </w:p>
        </w:tc>
        <w:tc>
          <w:tcPr>
            <w:tcW w:w="440" w:type="dxa"/>
            <w:noWrap w:val="0"/>
            <w:vAlign w:val="center"/>
          </w:tcPr>
          <w:p w14:paraId="3B73CEAD">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2</w:t>
            </w:r>
          </w:p>
        </w:tc>
        <w:tc>
          <w:tcPr>
            <w:tcW w:w="562" w:type="dxa"/>
            <w:noWrap w:val="0"/>
            <w:vAlign w:val="center"/>
          </w:tcPr>
          <w:p w14:paraId="291EDD17">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7</w:t>
            </w:r>
          </w:p>
        </w:tc>
        <w:tc>
          <w:tcPr>
            <w:tcW w:w="671" w:type="dxa"/>
            <w:noWrap w:val="0"/>
            <w:vAlign w:val="center"/>
          </w:tcPr>
          <w:p w14:paraId="70AF0482">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14</w:t>
            </w:r>
          </w:p>
        </w:tc>
        <w:tc>
          <w:tcPr>
            <w:tcW w:w="803" w:type="dxa"/>
            <w:noWrap w:val="0"/>
            <w:vAlign w:val="center"/>
          </w:tcPr>
          <w:p w14:paraId="0E8AD484">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Ⅴ</w:t>
            </w:r>
          </w:p>
        </w:tc>
        <w:tc>
          <w:tcPr>
            <w:tcW w:w="4404" w:type="dxa"/>
            <w:noWrap w:val="0"/>
            <w:vAlign w:val="center"/>
          </w:tcPr>
          <w:p w14:paraId="79C241D3">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C、E</w:t>
            </w:r>
          </w:p>
        </w:tc>
        <w:tc>
          <w:tcPr>
            <w:tcW w:w="480" w:type="dxa"/>
            <w:noWrap w:val="0"/>
            <w:vAlign w:val="center"/>
          </w:tcPr>
          <w:p w14:paraId="1D02C9D9">
            <w:pPr>
              <w:autoSpaceDE w:val="0"/>
              <w:autoSpaceDN w:val="0"/>
              <w:adjustRightInd w:val="0"/>
              <w:jc w:val="center"/>
              <w:rPr>
                <w:rFonts w:hint="eastAsia" w:ascii="宋体" w:hAnsi="宋体" w:eastAsia="宋体" w:cs="宋体"/>
                <w:sz w:val="24"/>
                <w:szCs w:val="22"/>
                <w:highlight w:val="none"/>
                <w:lang w:val="zh-CN"/>
              </w:rPr>
            </w:pPr>
          </w:p>
        </w:tc>
      </w:tr>
      <w:tr w14:paraId="12D482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65" w:type="dxa"/>
            <w:noWrap w:val="0"/>
            <w:vAlign w:val="center"/>
          </w:tcPr>
          <w:p w14:paraId="03CF9DD5">
            <w:pPr>
              <w:autoSpaceDE w:val="0"/>
              <w:autoSpaceDN w:val="0"/>
              <w:adjustRightInd w:val="0"/>
              <w:jc w:val="center"/>
              <w:rPr>
                <w:rFonts w:hint="eastAsia" w:ascii="宋体" w:hAnsi="宋体" w:eastAsia="宋体" w:cs="宋体"/>
                <w:sz w:val="24"/>
                <w:szCs w:val="22"/>
                <w:highlight w:val="none"/>
                <w:lang w:val="zh-CN"/>
              </w:rPr>
            </w:pPr>
          </w:p>
        </w:tc>
        <w:tc>
          <w:tcPr>
            <w:tcW w:w="660" w:type="dxa"/>
            <w:vMerge w:val="continue"/>
            <w:noWrap w:val="0"/>
            <w:vAlign w:val="center"/>
          </w:tcPr>
          <w:p w14:paraId="33360369">
            <w:pPr>
              <w:autoSpaceDE w:val="0"/>
              <w:autoSpaceDN w:val="0"/>
              <w:adjustRightInd w:val="0"/>
              <w:jc w:val="center"/>
              <w:rPr>
                <w:rFonts w:hint="eastAsia" w:ascii="宋体" w:hAnsi="宋体" w:eastAsia="宋体" w:cs="宋体"/>
                <w:sz w:val="24"/>
                <w:szCs w:val="22"/>
                <w:highlight w:val="none"/>
                <w:lang w:val="zh-CN"/>
              </w:rPr>
            </w:pPr>
          </w:p>
        </w:tc>
        <w:tc>
          <w:tcPr>
            <w:tcW w:w="675" w:type="dxa"/>
            <w:vMerge w:val="continue"/>
            <w:noWrap w:val="0"/>
            <w:vAlign w:val="center"/>
          </w:tcPr>
          <w:p w14:paraId="0CCA763B">
            <w:pPr>
              <w:autoSpaceDE w:val="0"/>
              <w:autoSpaceDN w:val="0"/>
              <w:adjustRightInd w:val="0"/>
              <w:jc w:val="center"/>
              <w:rPr>
                <w:rFonts w:hint="eastAsia" w:ascii="宋体" w:hAnsi="宋体" w:eastAsia="宋体" w:cs="宋体"/>
                <w:sz w:val="24"/>
                <w:szCs w:val="22"/>
                <w:highlight w:val="none"/>
                <w:lang w:val="zh-CN"/>
              </w:rPr>
            </w:pPr>
          </w:p>
        </w:tc>
        <w:tc>
          <w:tcPr>
            <w:tcW w:w="4335" w:type="dxa"/>
            <w:noWrap w:val="0"/>
            <w:vAlign w:val="center"/>
          </w:tcPr>
          <w:p w14:paraId="231ED471">
            <w:pPr>
              <w:autoSpaceDE w:val="0"/>
              <w:autoSpaceDN w:val="0"/>
              <w:adjustRightInd w:val="0"/>
              <w:jc w:val="left"/>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吊运的物体，使用不合格的起重吊具</w:t>
            </w:r>
          </w:p>
        </w:tc>
        <w:tc>
          <w:tcPr>
            <w:tcW w:w="1305" w:type="dxa"/>
            <w:noWrap w:val="0"/>
            <w:vAlign w:val="center"/>
          </w:tcPr>
          <w:p w14:paraId="0C83F8B2">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起重伤害</w:t>
            </w:r>
          </w:p>
        </w:tc>
        <w:tc>
          <w:tcPr>
            <w:tcW w:w="440" w:type="dxa"/>
            <w:noWrap w:val="0"/>
            <w:vAlign w:val="center"/>
          </w:tcPr>
          <w:p w14:paraId="258D25C6">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1</w:t>
            </w:r>
          </w:p>
        </w:tc>
        <w:tc>
          <w:tcPr>
            <w:tcW w:w="440" w:type="dxa"/>
            <w:noWrap w:val="0"/>
            <w:vAlign w:val="center"/>
          </w:tcPr>
          <w:p w14:paraId="66EF7941">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6</w:t>
            </w:r>
          </w:p>
        </w:tc>
        <w:tc>
          <w:tcPr>
            <w:tcW w:w="562" w:type="dxa"/>
            <w:noWrap w:val="0"/>
            <w:vAlign w:val="center"/>
          </w:tcPr>
          <w:p w14:paraId="00D737EC">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3</w:t>
            </w:r>
          </w:p>
        </w:tc>
        <w:tc>
          <w:tcPr>
            <w:tcW w:w="671" w:type="dxa"/>
            <w:noWrap w:val="0"/>
            <w:vAlign w:val="center"/>
          </w:tcPr>
          <w:p w14:paraId="33B49795">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18</w:t>
            </w:r>
          </w:p>
        </w:tc>
        <w:tc>
          <w:tcPr>
            <w:tcW w:w="803" w:type="dxa"/>
            <w:noWrap w:val="0"/>
            <w:vAlign w:val="center"/>
          </w:tcPr>
          <w:p w14:paraId="1018BE87">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Ⅴ</w:t>
            </w:r>
          </w:p>
        </w:tc>
        <w:tc>
          <w:tcPr>
            <w:tcW w:w="4404" w:type="dxa"/>
            <w:noWrap w:val="0"/>
            <w:vAlign w:val="center"/>
          </w:tcPr>
          <w:p w14:paraId="48F27422">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C、E</w:t>
            </w:r>
          </w:p>
        </w:tc>
        <w:tc>
          <w:tcPr>
            <w:tcW w:w="480" w:type="dxa"/>
            <w:noWrap w:val="0"/>
            <w:vAlign w:val="center"/>
          </w:tcPr>
          <w:p w14:paraId="3C53728A">
            <w:pPr>
              <w:autoSpaceDE w:val="0"/>
              <w:autoSpaceDN w:val="0"/>
              <w:adjustRightInd w:val="0"/>
              <w:jc w:val="center"/>
              <w:rPr>
                <w:rFonts w:hint="eastAsia" w:ascii="宋体" w:hAnsi="宋体" w:eastAsia="宋体" w:cs="宋体"/>
                <w:sz w:val="24"/>
                <w:szCs w:val="22"/>
                <w:highlight w:val="none"/>
                <w:lang w:val="zh-CN"/>
              </w:rPr>
            </w:pPr>
          </w:p>
        </w:tc>
      </w:tr>
      <w:tr w14:paraId="187F6A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65" w:type="dxa"/>
            <w:noWrap w:val="0"/>
            <w:vAlign w:val="center"/>
          </w:tcPr>
          <w:p w14:paraId="57DF17FE">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zh-CN"/>
              </w:rPr>
              <w:t>1</w:t>
            </w:r>
            <w:r>
              <w:rPr>
                <w:rFonts w:hint="eastAsia" w:ascii="宋体" w:hAnsi="宋体" w:eastAsia="宋体" w:cs="宋体"/>
                <w:sz w:val="24"/>
                <w:szCs w:val="22"/>
                <w:highlight w:val="none"/>
                <w:lang w:val="en-US" w:eastAsia="zh-CN"/>
              </w:rPr>
              <w:t>2</w:t>
            </w:r>
          </w:p>
        </w:tc>
        <w:tc>
          <w:tcPr>
            <w:tcW w:w="660" w:type="dxa"/>
            <w:vMerge w:val="continue"/>
            <w:noWrap w:val="0"/>
            <w:vAlign w:val="center"/>
          </w:tcPr>
          <w:p w14:paraId="5D7C3424">
            <w:pPr>
              <w:autoSpaceDE w:val="0"/>
              <w:autoSpaceDN w:val="0"/>
              <w:adjustRightInd w:val="0"/>
              <w:jc w:val="center"/>
              <w:rPr>
                <w:rFonts w:hint="eastAsia" w:ascii="宋体" w:hAnsi="宋体" w:eastAsia="宋体" w:cs="宋体"/>
                <w:sz w:val="24"/>
                <w:szCs w:val="22"/>
                <w:highlight w:val="none"/>
                <w:lang w:val="zh-CN"/>
              </w:rPr>
            </w:pPr>
          </w:p>
        </w:tc>
        <w:tc>
          <w:tcPr>
            <w:tcW w:w="675" w:type="dxa"/>
            <w:vMerge w:val="continue"/>
            <w:noWrap w:val="0"/>
            <w:vAlign w:val="center"/>
          </w:tcPr>
          <w:p w14:paraId="212E498D">
            <w:pPr>
              <w:autoSpaceDE w:val="0"/>
              <w:autoSpaceDN w:val="0"/>
              <w:adjustRightInd w:val="0"/>
              <w:jc w:val="center"/>
              <w:rPr>
                <w:rFonts w:hint="eastAsia" w:ascii="宋体" w:hAnsi="宋体" w:eastAsia="宋体" w:cs="宋体"/>
                <w:sz w:val="24"/>
                <w:szCs w:val="22"/>
                <w:highlight w:val="none"/>
                <w:lang w:val="zh-CN"/>
              </w:rPr>
            </w:pPr>
          </w:p>
        </w:tc>
        <w:tc>
          <w:tcPr>
            <w:tcW w:w="4335" w:type="dxa"/>
            <w:noWrap w:val="0"/>
            <w:vAlign w:val="center"/>
          </w:tcPr>
          <w:p w14:paraId="59D70E0E">
            <w:pPr>
              <w:autoSpaceDE w:val="0"/>
              <w:autoSpaceDN w:val="0"/>
              <w:adjustRightInd w:val="0"/>
              <w:jc w:val="left"/>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zh-CN" w:eastAsia="zh-CN"/>
              </w:rPr>
              <w:t>吊运的物体，无证指挥，强令指挥，违反操作规程</w:t>
            </w:r>
          </w:p>
        </w:tc>
        <w:tc>
          <w:tcPr>
            <w:tcW w:w="1305" w:type="dxa"/>
            <w:noWrap w:val="0"/>
            <w:vAlign w:val="center"/>
          </w:tcPr>
          <w:p w14:paraId="056B882D">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起重伤害</w:t>
            </w:r>
          </w:p>
        </w:tc>
        <w:tc>
          <w:tcPr>
            <w:tcW w:w="440" w:type="dxa"/>
            <w:noWrap w:val="0"/>
            <w:vAlign w:val="center"/>
          </w:tcPr>
          <w:p w14:paraId="6FA052CE">
            <w:pPr>
              <w:keepNext w:val="0"/>
              <w:keepLines w:val="0"/>
              <w:widowControl/>
              <w:suppressLineNumbers w:val="0"/>
              <w:jc w:val="center"/>
              <w:textAlignment w:val="center"/>
              <w:rPr>
                <w:rFonts w:hint="eastAsia" w:ascii="宋体" w:hAnsi="宋体" w:eastAsia="宋体" w:cs="宋体"/>
                <w:sz w:val="24"/>
                <w:szCs w:val="22"/>
                <w:highlight w:val="none"/>
                <w:lang w:val="zh-CN"/>
              </w:rPr>
            </w:pPr>
            <w:r>
              <w:rPr>
                <w:rFonts w:hint="eastAsia" w:ascii="宋体" w:hAnsi="宋体" w:eastAsia="宋体" w:cs="宋体"/>
                <w:i w:val="0"/>
                <w:color w:val="000000"/>
                <w:kern w:val="0"/>
                <w:sz w:val="24"/>
                <w:szCs w:val="24"/>
                <w:highlight w:val="none"/>
                <w:u w:val="none"/>
                <w:lang w:val="zh-CN" w:eastAsia="zh-CN" w:bidi="ar"/>
              </w:rPr>
              <w:t>7</w:t>
            </w:r>
          </w:p>
        </w:tc>
        <w:tc>
          <w:tcPr>
            <w:tcW w:w="440" w:type="dxa"/>
            <w:noWrap w:val="0"/>
            <w:vAlign w:val="center"/>
          </w:tcPr>
          <w:p w14:paraId="7183627C">
            <w:pPr>
              <w:keepNext w:val="0"/>
              <w:keepLines w:val="0"/>
              <w:widowControl/>
              <w:suppressLineNumbers w:val="0"/>
              <w:jc w:val="center"/>
              <w:textAlignment w:val="center"/>
              <w:rPr>
                <w:rFonts w:hint="eastAsia" w:ascii="宋体" w:hAnsi="宋体" w:eastAsia="宋体" w:cs="宋体"/>
                <w:sz w:val="24"/>
                <w:szCs w:val="22"/>
                <w:highlight w:val="none"/>
                <w:lang w:val="zh-CN"/>
              </w:rPr>
            </w:pPr>
            <w:r>
              <w:rPr>
                <w:rFonts w:hint="eastAsia" w:ascii="宋体" w:hAnsi="宋体" w:eastAsia="宋体" w:cs="宋体"/>
                <w:i w:val="0"/>
                <w:color w:val="000000"/>
                <w:kern w:val="0"/>
                <w:sz w:val="24"/>
                <w:szCs w:val="24"/>
                <w:highlight w:val="none"/>
                <w:u w:val="none"/>
                <w:lang w:val="zh-CN" w:eastAsia="zh-CN" w:bidi="ar"/>
              </w:rPr>
              <w:t>1</w:t>
            </w:r>
          </w:p>
        </w:tc>
        <w:tc>
          <w:tcPr>
            <w:tcW w:w="562" w:type="dxa"/>
            <w:noWrap w:val="0"/>
            <w:vAlign w:val="center"/>
          </w:tcPr>
          <w:p w14:paraId="33B695DF">
            <w:pPr>
              <w:keepNext w:val="0"/>
              <w:keepLines w:val="0"/>
              <w:widowControl/>
              <w:suppressLineNumbers w:val="0"/>
              <w:jc w:val="center"/>
              <w:textAlignment w:val="center"/>
              <w:rPr>
                <w:rFonts w:hint="eastAsia" w:ascii="宋体" w:hAnsi="宋体" w:eastAsia="宋体" w:cs="宋体"/>
                <w:sz w:val="24"/>
                <w:szCs w:val="22"/>
                <w:highlight w:val="none"/>
                <w:lang w:val="zh-CN"/>
              </w:rPr>
            </w:pPr>
            <w:r>
              <w:rPr>
                <w:rFonts w:hint="eastAsia" w:ascii="宋体" w:hAnsi="宋体" w:eastAsia="宋体" w:cs="宋体"/>
                <w:i w:val="0"/>
                <w:color w:val="000000"/>
                <w:kern w:val="0"/>
                <w:sz w:val="24"/>
                <w:szCs w:val="24"/>
                <w:highlight w:val="none"/>
                <w:u w:val="none"/>
                <w:lang w:val="zh-CN" w:eastAsia="zh-CN" w:bidi="ar"/>
              </w:rPr>
              <w:t>15</w:t>
            </w:r>
          </w:p>
        </w:tc>
        <w:tc>
          <w:tcPr>
            <w:tcW w:w="671" w:type="dxa"/>
            <w:noWrap w:val="0"/>
            <w:vAlign w:val="center"/>
          </w:tcPr>
          <w:p w14:paraId="6D8D4B99">
            <w:pPr>
              <w:keepNext w:val="0"/>
              <w:keepLines w:val="0"/>
              <w:widowControl/>
              <w:suppressLineNumbers w:val="0"/>
              <w:jc w:val="center"/>
              <w:textAlignment w:val="center"/>
              <w:rPr>
                <w:rFonts w:hint="eastAsia" w:ascii="宋体" w:hAnsi="宋体" w:eastAsia="宋体" w:cs="宋体"/>
                <w:sz w:val="24"/>
                <w:szCs w:val="22"/>
                <w:highlight w:val="none"/>
                <w:lang w:val="zh-CN"/>
              </w:rPr>
            </w:pPr>
            <w:r>
              <w:rPr>
                <w:rFonts w:hint="eastAsia" w:ascii="宋体" w:hAnsi="宋体" w:eastAsia="宋体" w:cs="宋体"/>
                <w:i w:val="0"/>
                <w:color w:val="000000"/>
                <w:kern w:val="0"/>
                <w:sz w:val="24"/>
                <w:szCs w:val="24"/>
                <w:highlight w:val="none"/>
                <w:u w:val="none"/>
                <w:lang w:val="zh-CN" w:eastAsia="zh-CN" w:bidi="ar"/>
              </w:rPr>
              <w:t>105</w:t>
            </w:r>
          </w:p>
        </w:tc>
        <w:tc>
          <w:tcPr>
            <w:tcW w:w="803" w:type="dxa"/>
            <w:noWrap w:val="0"/>
            <w:vAlign w:val="center"/>
          </w:tcPr>
          <w:p w14:paraId="52350110">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Ⅲ</w:t>
            </w:r>
          </w:p>
        </w:tc>
        <w:tc>
          <w:tcPr>
            <w:tcW w:w="4404" w:type="dxa"/>
            <w:noWrap w:val="0"/>
            <w:vAlign w:val="center"/>
          </w:tcPr>
          <w:p w14:paraId="75F72C61">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A、C、D、E、F、G</w:t>
            </w:r>
          </w:p>
        </w:tc>
        <w:tc>
          <w:tcPr>
            <w:tcW w:w="480" w:type="dxa"/>
            <w:noWrap w:val="0"/>
            <w:vAlign w:val="center"/>
          </w:tcPr>
          <w:p w14:paraId="521C09FB">
            <w:pPr>
              <w:autoSpaceDE w:val="0"/>
              <w:autoSpaceDN w:val="0"/>
              <w:adjustRightInd w:val="0"/>
              <w:jc w:val="center"/>
              <w:rPr>
                <w:rFonts w:hint="eastAsia" w:ascii="宋体" w:hAnsi="宋体" w:eastAsia="宋体" w:cs="宋体"/>
                <w:sz w:val="24"/>
                <w:szCs w:val="22"/>
                <w:highlight w:val="none"/>
                <w:lang w:val="zh-CN"/>
              </w:rPr>
            </w:pPr>
          </w:p>
        </w:tc>
      </w:tr>
      <w:tr w14:paraId="601C5F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4" w:hRule="atLeast"/>
        </w:trPr>
        <w:tc>
          <w:tcPr>
            <w:tcW w:w="465" w:type="dxa"/>
            <w:noWrap w:val="0"/>
            <w:vAlign w:val="center"/>
          </w:tcPr>
          <w:p w14:paraId="448078ED">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zh-CN"/>
              </w:rPr>
              <w:t>1</w:t>
            </w:r>
            <w:r>
              <w:rPr>
                <w:rFonts w:hint="eastAsia" w:ascii="宋体" w:hAnsi="宋体" w:eastAsia="宋体" w:cs="宋体"/>
                <w:sz w:val="24"/>
                <w:szCs w:val="22"/>
                <w:highlight w:val="none"/>
                <w:lang w:val="en-US" w:eastAsia="zh-CN"/>
              </w:rPr>
              <w:t>5</w:t>
            </w:r>
          </w:p>
        </w:tc>
        <w:tc>
          <w:tcPr>
            <w:tcW w:w="660" w:type="dxa"/>
            <w:vMerge w:val="continue"/>
            <w:noWrap w:val="0"/>
            <w:vAlign w:val="center"/>
          </w:tcPr>
          <w:p w14:paraId="24EFEBF9">
            <w:pPr>
              <w:autoSpaceDE w:val="0"/>
              <w:autoSpaceDN w:val="0"/>
              <w:adjustRightInd w:val="0"/>
              <w:jc w:val="center"/>
              <w:rPr>
                <w:rFonts w:hint="eastAsia" w:ascii="宋体" w:hAnsi="宋体" w:eastAsia="宋体" w:cs="宋体"/>
                <w:sz w:val="24"/>
                <w:szCs w:val="22"/>
                <w:highlight w:val="none"/>
                <w:lang w:val="zh-CN"/>
              </w:rPr>
            </w:pPr>
          </w:p>
        </w:tc>
        <w:tc>
          <w:tcPr>
            <w:tcW w:w="675" w:type="dxa"/>
            <w:vMerge w:val="restart"/>
            <w:noWrap w:val="0"/>
            <w:vAlign w:val="center"/>
          </w:tcPr>
          <w:p w14:paraId="3EC4AD1A">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en-US" w:eastAsia="zh-CN"/>
              </w:rPr>
              <w:t>动火</w:t>
            </w:r>
            <w:r>
              <w:rPr>
                <w:rFonts w:hint="eastAsia" w:ascii="宋体" w:hAnsi="宋体" w:eastAsia="宋体" w:cs="宋体"/>
                <w:sz w:val="24"/>
                <w:szCs w:val="22"/>
                <w:highlight w:val="none"/>
                <w:lang w:val="zh-CN"/>
              </w:rPr>
              <w:t>作业</w:t>
            </w:r>
          </w:p>
        </w:tc>
        <w:tc>
          <w:tcPr>
            <w:tcW w:w="4335" w:type="dxa"/>
            <w:noWrap w:val="0"/>
            <w:vAlign w:val="center"/>
          </w:tcPr>
          <w:p w14:paraId="7616A40B">
            <w:pPr>
              <w:autoSpaceDE w:val="0"/>
              <w:autoSpaceDN w:val="0"/>
              <w:adjustRightInd w:val="0"/>
              <w:jc w:val="left"/>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zh-CN" w:eastAsia="zh-CN"/>
              </w:rPr>
              <w:t>焊把线接头超过3处或绝缘老化</w:t>
            </w:r>
          </w:p>
        </w:tc>
        <w:tc>
          <w:tcPr>
            <w:tcW w:w="1305" w:type="dxa"/>
            <w:noWrap w:val="0"/>
            <w:vAlign w:val="center"/>
          </w:tcPr>
          <w:p w14:paraId="0814496F">
            <w:pPr>
              <w:autoSpaceDE w:val="0"/>
              <w:autoSpaceDN w:val="0"/>
              <w:adjustRightInd w:val="0"/>
              <w:jc w:val="center"/>
              <w:rPr>
                <w:rFonts w:hint="eastAsia" w:ascii="宋体" w:hAnsi="宋体" w:eastAsia="宋体" w:cs="宋体"/>
                <w:sz w:val="24"/>
                <w:szCs w:val="22"/>
                <w:highlight w:val="none"/>
                <w:lang w:val="en-US" w:eastAsia="zh-CN"/>
              </w:rPr>
            </w:pPr>
            <w:r>
              <w:rPr>
                <w:rFonts w:hint="eastAsia" w:ascii="宋体" w:hAnsi="宋体" w:eastAsia="宋体" w:cs="宋体"/>
                <w:sz w:val="24"/>
                <w:szCs w:val="22"/>
                <w:highlight w:val="none"/>
                <w:lang w:val="zh-CN"/>
              </w:rPr>
              <w:t>触电</w:t>
            </w:r>
          </w:p>
        </w:tc>
        <w:tc>
          <w:tcPr>
            <w:tcW w:w="440" w:type="dxa"/>
            <w:noWrap w:val="0"/>
            <w:vAlign w:val="center"/>
          </w:tcPr>
          <w:p w14:paraId="2D740E63">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3</w:t>
            </w:r>
          </w:p>
        </w:tc>
        <w:tc>
          <w:tcPr>
            <w:tcW w:w="440" w:type="dxa"/>
            <w:noWrap w:val="0"/>
            <w:vAlign w:val="center"/>
          </w:tcPr>
          <w:p w14:paraId="1512C4F5">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2</w:t>
            </w:r>
          </w:p>
        </w:tc>
        <w:tc>
          <w:tcPr>
            <w:tcW w:w="562" w:type="dxa"/>
            <w:noWrap w:val="0"/>
            <w:vAlign w:val="center"/>
          </w:tcPr>
          <w:p w14:paraId="23FFF7A2">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7</w:t>
            </w:r>
          </w:p>
        </w:tc>
        <w:tc>
          <w:tcPr>
            <w:tcW w:w="671" w:type="dxa"/>
            <w:noWrap w:val="0"/>
            <w:vAlign w:val="center"/>
          </w:tcPr>
          <w:p w14:paraId="075FDA18">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42</w:t>
            </w:r>
          </w:p>
        </w:tc>
        <w:tc>
          <w:tcPr>
            <w:tcW w:w="803" w:type="dxa"/>
            <w:noWrap w:val="0"/>
            <w:vAlign w:val="center"/>
          </w:tcPr>
          <w:p w14:paraId="4129343B">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Ⅳ</w:t>
            </w:r>
          </w:p>
        </w:tc>
        <w:tc>
          <w:tcPr>
            <w:tcW w:w="4404" w:type="dxa"/>
            <w:noWrap w:val="0"/>
            <w:vAlign w:val="center"/>
          </w:tcPr>
          <w:p w14:paraId="11A17B32">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B、C、D、E、F</w:t>
            </w:r>
          </w:p>
        </w:tc>
        <w:tc>
          <w:tcPr>
            <w:tcW w:w="480" w:type="dxa"/>
            <w:noWrap w:val="0"/>
            <w:vAlign w:val="center"/>
          </w:tcPr>
          <w:p w14:paraId="745FABBA">
            <w:pPr>
              <w:autoSpaceDE w:val="0"/>
              <w:autoSpaceDN w:val="0"/>
              <w:adjustRightInd w:val="0"/>
              <w:jc w:val="center"/>
              <w:rPr>
                <w:rFonts w:hint="eastAsia" w:ascii="宋体" w:hAnsi="宋体" w:eastAsia="宋体" w:cs="宋体"/>
                <w:sz w:val="24"/>
                <w:szCs w:val="22"/>
                <w:highlight w:val="none"/>
                <w:lang w:val="zh-CN"/>
              </w:rPr>
            </w:pPr>
          </w:p>
        </w:tc>
      </w:tr>
      <w:tr w14:paraId="3ACA98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4" w:hRule="atLeast"/>
        </w:trPr>
        <w:tc>
          <w:tcPr>
            <w:tcW w:w="465" w:type="dxa"/>
            <w:noWrap w:val="0"/>
            <w:vAlign w:val="center"/>
          </w:tcPr>
          <w:p w14:paraId="5801A6DB">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zh-CN"/>
              </w:rPr>
              <w:t>1</w:t>
            </w:r>
            <w:r>
              <w:rPr>
                <w:rFonts w:hint="eastAsia" w:ascii="宋体" w:hAnsi="宋体" w:eastAsia="宋体" w:cs="宋体"/>
                <w:sz w:val="24"/>
                <w:szCs w:val="22"/>
                <w:highlight w:val="none"/>
                <w:lang w:val="en-US" w:eastAsia="zh-CN"/>
              </w:rPr>
              <w:t>6</w:t>
            </w:r>
          </w:p>
        </w:tc>
        <w:tc>
          <w:tcPr>
            <w:tcW w:w="660" w:type="dxa"/>
            <w:vMerge w:val="continue"/>
            <w:noWrap w:val="0"/>
            <w:vAlign w:val="center"/>
          </w:tcPr>
          <w:p w14:paraId="75614C3D">
            <w:pPr>
              <w:autoSpaceDE w:val="0"/>
              <w:autoSpaceDN w:val="0"/>
              <w:adjustRightInd w:val="0"/>
              <w:jc w:val="center"/>
              <w:rPr>
                <w:rFonts w:hint="eastAsia" w:ascii="宋体" w:hAnsi="宋体" w:eastAsia="宋体" w:cs="宋体"/>
                <w:sz w:val="24"/>
                <w:szCs w:val="22"/>
                <w:highlight w:val="none"/>
                <w:lang w:val="zh-CN"/>
              </w:rPr>
            </w:pPr>
          </w:p>
        </w:tc>
        <w:tc>
          <w:tcPr>
            <w:tcW w:w="675" w:type="dxa"/>
            <w:vMerge w:val="continue"/>
            <w:noWrap w:val="0"/>
            <w:vAlign w:val="center"/>
          </w:tcPr>
          <w:p w14:paraId="46E94734">
            <w:pPr>
              <w:autoSpaceDE w:val="0"/>
              <w:autoSpaceDN w:val="0"/>
              <w:adjustRightInd w:val="0"/>
              <w:jc w:val="center"/>
              <w:rPr>
                <w:rFonts w:hint="eastAsia" w:ascii="宋体" w:hAnsi="宋体" w:eastAsia="宋体" w:cs="宋体"/>
                <w:sz w:val="24"/>
                <w:szCs w:val="22"/>
                <w:highlight w:val="none"/>
                <w:lang w:val="zh-CN"/>
              </w:rPr>
            </w:pPr>
          </w:p>
        </w:tc>
        <w:tc>
          <w:tcPr>
            <w:tcW w:w="4335" w:type="dxa"/>
            <w:noWrap w:val="0"/>
            <w:vAlign w:val="center"/>
          </w:tcPr>
          <w:p w14:paraId="36E50438">
            <w:pPr>
              <w:autoSpaceDE w:val="0"/>
              <w:autoSpaceDN w:val="0"/>
              <w:adjustRightInd w:val="0"/>
              <w:jc w:val="left"/>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zh-CN" w:eastAsia="zh-CN"/>
              </w:rPr>
              <w:t>高压的气瓶，未审批许可，无防火措施，无监护人员，无监护人员</w:t>
            </w:r>
          </w:p>
        </w:tc>
        <w:tc>
          <w:tcPr>
            <w:tcW w:w="1305" w:type="dxa"/>
            <w:noWrap w:val="0"/>
            <w:vAlign w:val="center"/>
          </w:tcPr>
          <w:p w14:paraId="3594DF86">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火灾烫伤</w:t>
            </w:r>
          </w:p>
        </w:tc>
        <w:tc>
          <w:tcPr>
            <w:tcW w:w="440" w:type="dxa"/>
            <w:noWrap w:val="0"/>
            <w:vAlign w:val="center"/>
          </w:tcPr>
          <w:p w14:paraId="4FEAC786">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3</w:t>
            </w:r>
          </w:p>
        </w:tc>
        <w:tc>
          <w:tcPr>
            <w:tcW w:w="440" w:type="dxa"/>
            <w:noWrap w:val="0"/>
            <w:vAlign w:val="center"/>
          </w:tcPr>
          <w:p w14:paraId="5E77B636">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2</w:t>
            </w:r>
          </w:p>
        </w:tc>
        <w:tc>
          <w:tcPr>
            <w:tcW w:w="562" w:type="dxa"/>
            <w:noWrap w:val="0"/>
            <w:vAlign w:val="center"/>
          </w:tcPr>
          <w:p w14:paraId="35029F5B">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7</w:t>
            </w:r>
          </w:p>
        </w:tc>
        <w:tc>
          <w:tcPr>
            <w:tcW w:w="671" w:type="dxa"/>
            <w:noWrap w:val="0"/>
            <w:vAlign w:val="center"/>
          </w:tcPr>
          <w:p w14:paraId="0EED29F3">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42</w:t>
            </w:r>
          </w:p>
        </w:tc>
        <w:tc>
          <w:tcPr>
            <w:tcW w:w="803" w:type="dxa"/>
            <w:noWrap w:val="0"/>
            <w:vAlign w:val="center"/>
          </w:tcPr>
          <w:p w14:paraId="7582DEDD">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Ⅳ</w:t>
            </w:r>
          </w:p>
        </w:tc>
        <w:tc>
          <w:tcPr>
            <w:tcW w:w="4404" w:type="dxa"/>
            <w:noWrap w:val="0"/>
            <w:vAlign w:val="center"/>
          </w:tcPr>
          <w:p w14:paraId="72259AE7">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B、C、D、E、F</w:t>
            </w:r>
          </w:p>
        </w:tc>
        <w:tc>
          <w:tcPr>
            <w:tcW w:w="480" w:type="dxa"/>
            <w:noWrap w:val="0"/>
            <w:vAlign w:val="center"/>
          </w:tcPr>
          <w:p w14:paraId="6B19AC12">
            <w:pPr>
              <w:autoSpaceDE w:val="0"/>
              <w:autoSpaceDN w:val="0"/>
              <w:adjustRightInd w:val="0"/>
              <w:jc w:val="center"/>
              <w:rPr>
                <w:rFonts w:hint="eastAsia" w:ascii="宋体" w:hAnsi="宋体" w:eastAsia="宋体" w:cs="宋体"/>
                <w:sz w:val="24"/>
                <w:szCs w:val="22"/>
                <w:highlight w:val="none"/>
                <w:lang w:val="zh-CN"/>
              </w:rPr>
            </w:pPr>
          </w:p>
        </w:tc>
      </w:tr>
      <w:tr w14:paraId="784D12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4" w:hRule="atLeast"/>
        </w:trPr>
        <w:tc>
          <w:tcPr>
            <w:tcW w:w="465" w:type="dxa"/>
            <w:noWrap w:val="0"/>
            <w:vAlign w:val="center"/>
          </w:tcPr>
          <w:p w14:paraId="376BFAE4">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zh-CN"/>
              </w:rPr>
              <w:t>1</w:t>
            </w:r>
            <w:r>
              <w:rPr>
                <w:rFonts w:hint="eastAsia" w:ascii="宋体" w:hAnsi="宋体" w:eastAsia="宋体" w:cs="宋体"/>
                <w:sz w:val="24"/>
                <w:szCs w:val="22"/>
                <w:highlight w:val="none"/>
                <w:lang w:val="en-US" w:eastAsia="zh-CN"/>
              </w:rPr>
              <w:t>7</w:t>
            </w:r>
          </w:p>
        </w:tc>
        <w:tc>
          <w:tcPr>
            <w:tcW w:w="660" w:type="dxa"/>
            <w:vMerge w:val="continue"/>
            <w:noWrap w:val="0"/>
            <w:vAlign w:val="center"/>
          </w:tcPr>
          <w:p w14:paraId="3EC96534">
            <w:pPr>
              <w:autoSpaceDE w:val="0"/>
              <w:autoSpaceDN w:val="0"/>
              <w:adjustRightInd w:val="0"/>
              <w:jc w:val="center"/>
              <w:rPr>
                <w:rFonts w:hint="eastAsia" w:ascii="宋体" w:hAnsi="宋体" w:eastAsia="宋体" w:cs="宋体"/>
                <w:sz w:val="24"/>
                <w:szCs w:val="22"/>
                <w:highlight w:val="none"/>
                <w:lang w:val="zh-CN"/>
              </w:rPr>
            </w:pPr>
          </w:p>
        </w:tc>
        <w:tc>
          <w:tcPr>
            <w:tcW w:w="675" w:type="dxa"/>
            <w:vMerge w:val="continue"/>
            <w:noWrap w:val="0"/>
            <w:vAlign w:val="center"/>
          </w:tcPr>
          <w:p w14:paraId="7B59020F">
            <w:pPr>
              <w:autoSpaceDE w:val="0"/>
              <w:autoSpaceDN w:val="0"/>
              <w:adjustRightInd w:val="0"/>
              <w:jc w:val="center"/>
              <w:rPr>
                <w:rFonts w:hint="eastAsia" w:ascii="宋体" w:hAnsi="宋体" w:eastAsia="宋体" w:cs="宋体"/>
                <w:sz w:val="24"/>
                <w:szCs w:val="22"/>
                <w:highlight w:val="none"/>
                <w:lang w:val="zh-CN"/>
              </w:rPr>
            </w:pPr>
          </w:p>
        </w:tc>
        <w:tc>
          <w:tcPr>
            <w:tcW w:w="4335" w:type="dxa"/>
            <w:noWrap w:val="0"/>
            <w:vAlign w:val="center"/>
          </w:tcPr>
          <w:p w14:paraId="3D238C5B">
            <w:pPr>
              <w:autoSpaceDE w:val="0"/>
              <w:autoSpaceDN w:val="0"/>
              <w:adjustRightInd w:val="0"/>
              <w:jc w:val="left"/>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zh-CN" w:eastAsia="zh-CN"/>
              </w:rPr>
              <w:t>火焰，动火作业人员未穿戴劳防用品，动火前未清理周围易燃物或未隔离</w:t>
            </w:r>
          </w:p>
        </w:tc>
        <w:tc>
          <w:tcPr>
            <w:tcW w:w="1305" w:type="dxa"/>
            <w:noWrap w:val="0"/>
            <w:vAlign w:val="center"/>
          </w:tcPr>
          <w:p w14:paraId="6982BBBB">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火灾烫伤</w:t>
            </w:r>
          </w:p>
        </w:tc>
        <w:tc>
          <w:tcPr>
            <w:tcW w:w="440" w:type="dxa"/>
            <w:noWrap w:val="0"/>
            <w:vAlign w:val="center"/>
          </w:tcPr>
          <w:p w14:paraId="527E6E21">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3</w:t>
            </w:r>
          </w:p>
        </w:tc>
        <w:tc>
          <w:tcPr>
            <w:tcW w:w="440" w:type="dxa"/>
            <w:noWrap w:val="0"/>
            <w:vAlign w:val="center"/>
          </w:tcPr>
          <w:p w14:paraId="48CA3619">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2</w:t>
            </w:r>
          </w:p>
        </w:tc>
        <w:tc>
          <w:tcPr>
            <w:tcW w:w="562" w:type="dxa"/>
            <w:noWrap w:val="0"/>
            <w:vAlign w:val="center"/>
          </w:tcPr>
          <w:p w14:paraId="410815FD">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7</w:t>
            </w:r>
          </w:p>
        </w:tc>
        <w:tc>
          <w:tcPr>
            <w:tcW w:w="671" w:type="dxa"/>
            <w:noWrap w:val="0"/>
            <w:vAlign w:val="center"/>
          </w:tcPr>
          <w:p w14:paraId="0A52C680">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42</w:t>
            </w:r>
          </w:p>
        </w:tc>
        <w:tc>
          <w:tcPr>
            <w:tcW w:w="803" w:type="dxa"/>
            <w:noWrap w:val="0"/>
            <w:vAlign w:val="center"/>
          </w:tcPr>
          <w:p w14:paraId="537ADB46">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Ⅳ</w:t>
            </w:r>
          </w:p>
        </w:tc>
        <w:tc>
          <w:tcPr>
            <w:tcW w:w="4404" w:type="dxa"/>
            <w:noWrap w:val="0"/>
            <w:vAlign w:val="center"/>
          </w:tcPr>
          <w:p w14:paraId="6D37B539">
            <w:pPr>
              <w:autoSpaceDE w:val="0"/>
              <w:autoSpaceDN w:val="0"/>
              <w:adjustRightInd w:val="0"/>
              <w:jc w:val="center"/>
              <w:rPr>
                <w:rFonts w:hint="eastAsia" w:ascii="宋体" w:hAnsi="宋体" w:eastAsia="宋体" w:cs="宋体"/>
                <w:sz w:val="24"/>
                <w:szCs w:val="22"/>
                <w:highlight w:val="none"/>
                <w:lang w:val="zh-CN"/>
              </w:rPr>
            </w:pPr>
            <w:r>
              <w:rPr>
                <w:rFonts w:hint="eastAsia" w:ascii="宋体" w:hAnsi="宋体" w:eastAsia="宋体" w:cs="宋体"/>
                <w:sz w:val="24"/>
                <w:szCs w:val="22"/>
                <w:highlight w:val="none"/>
                <w:lang w:val="zh-CN"/>
              </w:rPr>
              <w:t>B、C、D、E、F</w:t>
            </w:r>
          </w:p>
        </w:tc>
        <w:tc>
          <w:tcPr>
            <w:tcW w:w="480" w:type="dxa"/>
            <w:noWrap w:val="0"/>
            <w:vAlign w:val="center"/>
          </w:tcPr>
          <w:p w14:paraId="38DE301D">
            <w:pPr>
              <w:autoSpaceDE w:val="0"/>
              <w:autoSpaceDN w:val="0"/>
              <w:adjustRightInd w:val="0"/>
              <w:jc w:val="center"/>
              <w:rPr>
                <w:rFonts w:hint="eastAsia" w:ascii="宋体" w:hAnsi="宋体" w:eastAsia="宋体" w:cs="宋体"/>
                <w:sz w:val="24"/>
                <w:szCs w:val="22"/>
                <w:highlight w:val="none"/>
                <w:lang w:val="zh-CN"/>
              </w:rPr>
            </w:pPr>
          </w:p>
        </w:tc>
      </w:tr>
      <w:tr w14:paraId="2661D1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4" w:hRule="atLeast"/>
        </w:trPr>
        <w:tc>
          <w:tcPr>
            <w:tcW w:w="465" w:type="dxa"/>
            <w:noWrap w:val="0"/>
            <w:vAlign w:val="center"/>
          </w:tcPr>
          <w:p w14:paraId="39608A20">
            <w:pPr>
              <w:autoSpaceDE w:val="0"/>
              <w:autoSpaceDN w:val="0"/>
              <w:adjustRightInd w:val="0"/>
              <w:jc w:val="center"/>
              <w:rPr>
                <w:rFonts w:hint="default" w:ascii="宋体" w:hAnsi="宋体" w:eastAsia="宋体" w:cs="宋体"/>
                <w:sz w:val="24"/>
                <w:szCs w:val="22"/>
                <w:highlight w:val="none"/>
                <w:lang w:val="en-US" w:eastAsia="zh-CN"/>
              </w:rPr>
            </w:pPr>
            <w:r>
              <w:rPr>
                <w:rFonts w:hint="eastAsia" w:ascii="宋体" w:hAnsi="宋体" w:cs="宋体"/>
                <w:sz w:val="24"/>
                <w:szCs w:val="22"/>
                <w:highlight w:val="none"/>
                <w:lang w:val="en-US" w:eastAsia="zh-CN"/>
              </w:rPr>
              <w:t>18</w:t>
            </w:r>
          </w:p>
        </w:tc>
        <w:tc>
          <w:tcPr>
            <w:tcW w:w="660" w:type="dxa"/>
            <w:vMerge w:val="continue"/>
            <w:noWrap w:val="0"/>
            <w:vAlign w:val="center"/>
          </w:tcPr>
          <w:p w14:paraId="05D7D7E5">
            <w:pPr>
              <w:autoSpaceDE w:val="0"/>
              <w:autoSpaceDN w:val="0"/>
              <w:adjustRightInd w:val="0"/>
              <w:jc w:val="center"/>
              <w:rPr>
                <w:rFonts w:hint="eastAsia" w:ascii="宋体" w:hAnsi="宋体" w:eastAsia="宋体" w:cs="宋体"/>
                <w:sz w:val="24"/>
                <w:szCs w:val="22"/>
                <w:highlight w:val="none"/>
                <w:lang w:val="zh-CN"/>
              </w:rPr>
            </w:pPr>
          </w:p>
        </w:tc>
        <w:tc>
          <w:tcPr>
            <w:tcW w:w="675" w:type="dxa"/>
            <w:shd w:val="clear" w:color="auto" w:fill="auto"/>
            <w:noWrap w:val="0"/>
            <w:vAlign w:val="center"/>
          </w:tcPr>
          <w:p w14:paraId="691CAFB6">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zh-CN" w:eastAsia="zh-CN"/>
              </w:rPr>
              <w:t>高温</w:t>
            </w:r>
          </w:p>
        </w:tc>
        <w:tc>
          <w:tcPr>
            <w:tcW w:w="4335" w:type="dxa"/>
            <w:shd w:val="clear" w:color="auto" w:fill="auto"/>
            <w:noWrap w:val="0"/>
            <w:vAlign w:val="center"/>
          </w:tcPr>
          <w:p w14:paraId="7666A01E">
            <w:pPr>
              <w:autoSpaceDE w:val="0"/>
              <w:autoSpaceDN w:val="0"/>
              <w:adjustRightInd w:val="0"/>
              <w:jc w:val="left"/>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高温环境未采取防暑降温措施,作业时间过长</w:t>
            </w:r>
          </w:p>
        </w:tc>
        <w:tc>
          <w:tcPr>
            <w:tcW w:w="1305" w:type="dxa"/>
            <w:shd w:val="clear" w:color="auto" w:fill="auto"/>
            <w:noWrap w:val="0"/>
            <w:vAlign w:val="center"/>
          </w:tcPr>
          <w:p w14:paraId="71088C26">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中暑</w:t>
            </w:r>
          </w:p>
        </w:tc>
        <w:tc>
          <w:tcPr>
            <w:tcW w:w="440" w:type="dxa"/>
            <w:shd w:val="clear" w:color="auto" w:fill="auto"/>
            <w:noWrap w:val="0"/>
            <w:vAlign w:val="center"/>
          </w:tcPr>
          <w:p w14:paraId="13843632">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6</w:t>
            </w:r>
          </w:p>
        </w:tc>
        <w:tc>
          <w:tcPr>
            <w:tcW w:w="440" w:type="dxa"/>
            <w:shd w:val="clear" w:color="auto" w:fill="auto"/>
            <w:noWrap w:val="0"/>
            <w:vAlign w:val="center"/>
          </w:tcPr>
          <w:p w14:paraId="68B9383F">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1</w:t>
            </w:r>
          </w:p>
        </w:tc>
        <w:tc>
          <w:tcPr>
            <w:tcW w:w="562" w:type="dxa"/>
            <w:shd w:val="clear" w:color="auto" w:fill="auto"/>
            <w:noWrap w:val="0"/>
            <w:vAlign w:val="center"/>
          </w:tcPr>
          <w:p w14:paraId="41A121EE">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15</w:t>
            </w:r>
          </w:p>
        </w:tc>
        <w:tc>
          <w:tcPr>
            <w:tcW w:w="671" w:type="dxa"/>
            <w:shd w:val="clear" w:color="auto" w:fill="auto"/>
            <w:noWrap w:val="0"/>
            <w:vAlign w:val="center"/>
          </w:tcPr>
          <w:p w14:paraId="4905787B">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90</w:t>
            </w:r>
          </w:p>
        </w:tc>
        <w:tc>
          <w:tcPr>
            <w:tcW w:w="803" w:type="dxa"/>
            <w:shd w:val="clear" w:color="auto" w:fill="auto"/>
            <w:noWrap w:val="0"/>
            <w:vAlign w:val="center"/>
          </w:tcPr>
          <w:p w14:paraId="36BA11F5">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Ⅲ</w:t>
            </w:r>
          </w:p>
        </w:tc>
        <w:tc>
          <w:tcPr>
            <w:tcW w:w="4404" w:type="dxa"/>
            <w:shd w:val="clear" w:color="auto" w:fill="auto"/>
            <w:noWrap w:val="0"/>
            <w:vAlign w:val="center"/>
          </w:tcPr>
          <w:p w14:paraId="2806F983">
            <w:pPr>
              <w:autoSpaceDE w:val="0"/>
              <w:autoSpaceDN w:val="0"/>
              <w:adjustRightInd w:val="0"/>
              <w:jc w:val="center"/>
              <w:rPr>
                <w:rFonts w:hint="eastAsia" w:ascii="宋体" w:hAnsi="宋体" w:eastAsia="宋体" w:cs="宋体"/>
                <w:sz w:val="24"/>
                <w:szCs w:val="22"/>
                <w:highlight w:val="none"/>
                <w:lang w:val="zh-CN" w:eastAsia="zh-CN"/>
              </w:rPr>
            </w:pPr>
            <w:r>
              <w:rPr>
                <w:rFonts w:hint="eastAsia" w:ascii="宋体" w:hAnsi="宋体" w:eastAsia="宋体" w:cs="宋体"/>
                <w:sz w:val="24"/>
                <w:szCs w:val="22"/>
                <w:highlight w:val="none"/>
                <w:lang w:val="en-US" w:eastAsia="zh-CN"/>
              </w:rPr>
              <w:t>A、C、D、E、F、G</w:t>
            </w:r>
          </w:p>
        </w:tc>
        <w:tc>
          <w:tcPr>
            <w:tcW w:w="480" w:type="dxa"/>
            <w:noWrap w:val="0"/>
            <w:vAlign w:val="center"/>
          </w:tcPr>
          <w:p w14:paraId="24D9122B">
            <w:pPr>
              <w:autoSpaceDE w:val="0"/>
              <w:autoSpaceDN w:val="0"/>
              <w:adjustRightInd w:val="0"/>
              <w:jc w:val="center"/>
              <w:rPr>
                <w:rFonts w:hint="eastAsia" w:ascii="宋体" w:hAnsi="宋体" w:eastAsia="宋体" w:cs="宋体"/>
                <w:sz w:val="24"/>
                <w:szCs w:val="22"/>
                <w:highlight w:val="none"/>
                <w:lang w:val="zh-CN"/>
              </w:rPr>
            </w:pPr>
          </w:p>
        </w:tc>
      </w:tr>
    </w:tbl>
    <w:p w14:paraId="78E44509">
      <w:pPr>
        <w:autoSpaceDE w:val="0"/>
        <w:autoSpaceDN w:val="0"/>
        <w:adjustRightInd w:val="0"/>
        <w:jc w:val="center"/>
        <w:rPr>
          <w:rFonts w:hint="default" w:ascii="仿宋_GB2312" w:hAnsi="仿宋_GB2312" w:eastAsia="仿宋_GB2312" w:cs="仿宋_GB2312"/>
          <w:sz w:val="24"/>
          <w:szCs w:val="22"/>
          <w:highlight w:val="none"/>
          <w:lang w:val="en-US" w:eastAsia="zh-CN"/>
        </w:rPr>
      </w:pPr>
    </w:p>
    <w:p w14:paraId="703BC725">
      <w:pPr>
        <w:pStyle w:val="19"/>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cs="宋体"/>
          <w:b/>
          <w:bCs/>
          <w:szCs w:val="24"/>
          <w:highlight w:val="none"/>
        </w:rPr>
      </w:pPr>
      <w:r>
        <w:rPr>
          <w:rFonts w:hint="eastAsia" w:ascii="宋体" w:hAnsi="宋体" w:eastAsia="宋体" w:cs="宋体"/>
          <w:bCs/>
          <w:color w:val="auto"/>
          <w:sz w:val="24"/>
          <w:szCs w:val="24"/>
          <w:highlight w:val="none"/>
        </w:rPr>
        <w:t>控制措施：A、施工组织设计、施工方案、专项施工方案。B、分部、分项施工方案。C、制定目标、指标和管理方案。D、作业许可确认。E、安全交底、教育、班前危险预知交底。F、旁站监管、监督检查、设置警戒区域、对安全防护设施进行检验确认。G、制定应急预案。</w:t>
      </w:r>
    </w:p>
    <w:p w14:paraId="3743B353">
      <w:pPr>
        <w:keepNext w:val="0"/>
        <w:keepLines w:val="0"/>
        <w:pageBreakBefore/>
        <w:widowControl w:val="0"/>
        <w:kinsoku/>
        <w:wordWrap/>
        <w:overflowPunct/>
        <w:topLinePunct w:val="0"/>
        <w:autoSpaceDE/>
        <w:autoSpaceDN/>
        <w:bidi w:val="0"/>
        <w:adjustRightInd/>
        <w:snapToGrid/>
        <w:textAlignment w:val="auto"/>
        <w:outlineLvl w:val="9"/>
        <w:rPr>
          <w:rFonts w:hint="eastAsia" w:ascii="宋体" w:hAnsi="宋体" w:cs="宋体"/>
          <w:b/>
          <w:color w:val="auto"/>
          <w:sz w:val="24"/>
          <w:szCs w:val="24"/>
          <w:highlight w:val="none"/>
        </w:rPr>
      </w:pPr>
      <w:bookmarkStart w:id="328" w:name="_Toc16975"/>
      <w:r>
        <w:rPr>
          <w:rFonts w:hint="eastAsia" w:ascii="宋体" w:hAnsi="宋体" w:cs="宋体"/>
          <w:color w:val="auto"/>
          <w:sz w:val="24"/>
          <w:szCs w:val="24"/>
          <w:highlight w:val="none"/>
        </w:rPr>
        <w:t>二、重大风险危险源清单</w:t>
      </w:r>
      <w:bookmarkEnd w:id="328"/>
    </w:p>
    <w:p w14:paraId="26F3C3EA">
      <w:pPr>
        <w:autoSpaceDE w:val="0"/>
        <w:autoSpaceDN w:val="0"/>
        <w:adjustRightInd w:val="0"/>
        <w:spacing w:line="360" w:lineRule="auto"/>
        <w:jc w:val="center"/>
        <w:rPr>
          <w:rFonts w:hint="eastAsia" w:ascii="宋体" w:hAnsi="宋体" w:cs="宋体-18030"/>
          <w:b/>
          <w:bCs/>
          <w:color w:val="auto"/>
          <w:sz w:val="36"/>
          <w:szCs w:val="36"/>
          <w:highlight w:val="none"/>
          <w:lang w:val="zh-CN"/>
        </w:rPr>
      </w:pPr>
      <w:r>
        <w:rPr>
          <w:rFonts w:hint="eastAsia" w:ascii="宋体" w:hAnsi="宋体" w:cs="宋体-18030"/>
          <w:b/>
          <w:bCs/>
          <w:color w:val="auto"/>
          <w:sz w:val="36"/>
          <w:szCs w:val="36"/>
          <w:highlight w:val="none"/>
          <w:lang w:val="zh-CN"/>
        </w:rPr>
        <w:t>重大风险危险源清单</w:t>
      </w:r>
    </w:p>
    <w:p w14:paraId="524364A3">
      <w:pPr>
        <w:pStyle w:val="22"/>
        <w:rPr>
          <w:rFonts w:hint="eastAsia" w:ascii="宋体" w:hAnsi="宋体" w:eastAsia="宋体" w:cs="宋体"/>
          <w:color w:val="auto"/>
          <w:sz w:val="24"/>
          <w:szCs w:val="24"/>
          <w:highlight w:val="none"/>
          <w:u w:val="single"/>
          <w:lang w:eastAsia="zh-CN"/>
        </w:rPr>
      </w:pPr>
      <w:r>
        <w:rPr>
          <w:rFonts w:hint="eastAsia" w:ascii="宋体-18030" w:eastAsia="宋体-18030" w:cs="宋体-18030"/>
          <w:color w:val="auto"/>
          <w:sz w:val="24"/>
          <w:highlight w:val="none"/>
        </w:rPr>
        <w:t xml:space="preserve"> </w:t>
      </w:r>
      <w:r>
        <w:rPr>
          <w:rFonts w:hint="eastAsia" w:ascii="宋体" w:hAnsi="宋体" w:eastAsia="宋体" w:cs="宋体"/>
          <w:color w:val="auto"/>
          <w:sz w:val="24"/>
          <w:szCs w:val="24"/>
          <w:highlight w:val="none"/>
          <w:u w:val="single"/>
          <w:lang w:eastAsia="zh-CN"/>
        </w:rPr>
        <w:t>施工单位：</w:t>
      </w:r>
      <w:r>
        <w:rPr>
          <w:rFonts w:hint="eastAsia" w:ascii="宋体" w:hAnsi="宋体" w:cs="宋体"/>
          <w:color w:val="auto"/>
          <w:sz w:val="24"/>
          <w:szCs w:val="24"/>
          <w:highlight w:val="none"/>
          <w:u w:val="single"/>
          <w:lang w:eastAsia="zh-CN"/>
        </w:rPr>
        <w:t>中冶宝钢技术服务有限公司</w:t>
      </w:r>
      <w:r>
        <w:rPr>
          <w:rFonts w:hint="eastAsia" w:ascii="宋体" w:hAnsi="宋体" w:cs="宋体"/>
          <w:szCs w:val="21"/>
          <w:highlight w:val="none"/>
        </w:rPr>
        <w:t xml:space="preserve">       </w:t>
      </w:r>
      <w:r>
        <w:rPr>
          <w:rFonts w:ascii="宋体" w:hAnsi="宋体" w:cs="宋体"/>
          <w:szCs w:val="21"/>
          <w:highlight w:val="none"/>
        </w:rPr>
        <w:t xml:space="preserve">         </w:t>
      </w:r>
      <w:r>
        <w:rPr>
          <w:rFonts w:hint="eastAsia" w:ascii="宋体" w:hAnsi="宋体" w:eastAsia="宋体" w:cs="宋体"/>
          <w:color w:val="auto"/>
          <w:sz w:val="24"/>
          <w:szCs w:val="24"/>
          <w:highlight w:val="none"/>
          <w:u w:val="single"/>
          <w:lang w:eastAsia="zh-CN"/>
        </w:rPr>
        <w:t>工程名称：</w:t>
      </w:r>
      <w:r>
        <w:rPr>
          <w:rFonts w:hint="eastAsia" w:ascii="宋体" w:hAnsi="宋体" w:cs="宋体"/>
          <w:sz w:val="24"/>
          <w:szCs w:val="24"/>
          <w:highlight w:val="none"/>
          <w:u w:val="single"/>
          <w:lang w:eastAsia="zh-CN"/>
        </w:rPr>
        <w:t>冷轧厂2030单元三台行车电气系统改造</w:t>
      </w:r>
      <w:r>
        <w:rPr>
          <w:rFonts w:hint="eastAsia" w:ascii="宋体" w:hAnsi="宋体" w:cs="宋体"/>
          <w:color w:val="auto"/>
          <w:sz w:val="24"/>
          <w:szCs w:val="24"/>
          <w:highlight w:val="none"/>
          <w:u w:val="single"/>
          <w:lang w:eastAsia="zh-CN"/>
        </w:rPr>
        <w:t>项目</w:t>
      </w:r>
    </w:p>
    <w:tbl>
      <w:tblPr>
        <w:tblStyle w:val="23"/>
        <w:tblW w:w="1456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3"/>
        <w:gridCol w:w="1014"/>
        <w:gridCol w:w="4328"/>
        <w:gridCol w:w="1110"/>
        <w:gridCol w:w="440"/>
        <w:gridCol w:w="440"/>
        <w:gridCol w:w="538"/>
        <w:gridCol w:w="698"/>
        <w:gridCol w:w="697"/>
        <w:gridCol w:w="4507"/>
        <w:gridCol w:w="480"/>
      </w:tblGrid>
      <w:tr w14:paraId="689CC5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3" w:hRule="atLeast"/>
          <w:jc w:val="center"/>
        </w:trPr>
        <w:tc>
          <w:tcPr>
            <w:tcW w:w="313" w:type="dxa"/>
            <w:vMerge w:val="restart"/>
            <w:noWrap w:val="0"/>
            <w:vAlign w:val="center"/>
          </w:tcPr>
          <w:p w14:paraId="67D6FC78">
            <w:pPr>
              <w:autoSpaceDE w:val="0"/>
              <w:autoSpaceDN w:val="0"/>
              <w:adjustRightInd w:val="0"/>
              <w:jc w:val="center"/>
              <w:rPr>
                <w:rFonts w:hint="eastAsia" w:ascii="宋体" w:hAnsi="宋体" w:eastAsia="宋体" w:cs="宋体"/>
                <w:sz w:val="24"/>
                <w:highlight w:val="none"/>
                <w:lang w:val="zh-CN"/>
              </w:rPr>
            </w:pPr>
            <w:r>
              <w:rPr>
                <w:rFonts w:hint="eastAsia" w:ascii="宋体" w:hAnsi="宋体" w:eastAsia="宋体" w:cs="宋体"/>
                <w:sz w:val="24"/>
                <w:highlight w:val="none"/>
                <w:lang w:val="zh-CN"/>
              </w:rPr>
              <w:t>序号</w:t>
            </w:r>
          </w:p>
        </w:tc>
        <w:tc>
          <w:tcPr>
            <w:tcW w:w="1014" w:type="dxa"/>
            <w:vMerge w:val="restart"/>
            <w:noWrap w:val="0"/>
            <w:vAlign w:val="center"/>
          </w:tcPr>
          <w:p w14:paraId="5BBF9B2B">
            <w:pPr>
              <w:autoSpaceDE w:val="0"/>
              <w:autoSpaceDN w:val="0"/>
              <w:adjustRightInd w:val="0"/>
              <w:jc w:val="center"/>
              <w:rPr>
                <w:rFonts w:hint="eastAsia" w:ascii="宋体" w:hAnsi="宋体" w:eastAsia="宋体" w:cs="宋体"/>
                <w:sz w:val="24"/>
                <w:highlight w:val="none"/>
                <w:lang w:val="zh-CN"/>
              </w:rPr>
            </w:pPr>
            <w:r>
              <w:rPr>
                <w:rFonts w:hint="eastAsia" w:ascii="宋体" w:hAnsi="宋体" w:eastAsia="宋体" w:cs="宋体"/>
                <w:sz w:val="24"/>
                <w:highlight w:val="none"/>
                <w:lang w:val="zh-CN"/>
              </w:rPr>
              <w:t>施工内容</w:t>
            </w:r>
          </w:p>
        </w:tc>
        <w:tc>
          <w:tcPr>
            <w:tcW w:w="4328" w:type="dxa"/>
            <w:vMerge w:val="restart"/>
            <w:noWrap w:val="0"/>
            <w:vAlign w:val="center"/>
          </w:tcPr>
          <w:p w14:paraId="7D165BFD">
            <w:pPr>
              <w:autoSpaceDE w:val="0"/>
              <w:autoSpaceDN w:val="0"/>
              <w:adjustRightInd w:val="0"/>
              <w:jc w:val="center"/>
              <w:rPr>
                <w:rFonts w:hint="eastAsia" w:ascii="宋体" w:hAnsi="宋体" w:eastAsia="宋体" w:cs="宋体"/>
                <w:sz w:val="24"/>
                <w:highlight w:val="none"/>
                <w:lang w:val="zh-CN"/>
              </w:rPr>
            </w:pPr>
            <w:r>
              <w:rPr>
                <w:rFonts w:hint="eastAsia" w:ascii="宋体" w:hAnsi="宋体" w:eastAsia="宋体" w:cs="宋体"/>
                <w:sz w:val="24"/>
                <w:highlight w:val="none"/>
                <w:lang w:val="zh-CN"/>
              </w:rPr>
              <w:t>重大风险</w:t>
            </w:r>
          </w:p>
        </w:tc>
        <w:tc>
          <w:tcPr>
            <w:tcW w:w="1110" w:type="dxa"/>
            <w:vMerge w:val="restart"/>
            <w:noWrap w:val="0"/>
            <w:vAlign w:val="center"/>
          </w:tcPr>
          <w:p w14:paraId="74ED4AA0">
            <w:pPr>
              <w:autoSpaceDE w:val="0"/>
              <w:autoSpaceDN w:val="0"/>
              <w:adjustRightInd w:val="0"/>
              <w:jc w:val="center"/>
              <w:rPr>
                <w:rFonts w:hint="eastAsia" w:ascii="宋体" w:hAnsi="宋体" w:eastAsia="宋体" w:cs="宋体"/>
                <w:sz w:val="24"/>
                <w:highlight w:val="none"/>
                <w:lang w:val="zh-CN"/>
              </w:rPr>
            </w:pPr>
            <w:r>
              <w:rPr>
                <w:rFonts w:hint="eastAsia" w:ascii="宋体" w:hAnsi="宋体" w:eastAsia="宋体" w:cs="宋体"/>
                <w:sz w:val="24"/>
                <w:highlight w:val="none"/>
                <w:lang w:val="zh-CN"/>
              </w:rPr>
              <w:t>可能导致的事故或事件</w:t>
            </w:r>
          </w:p>
        </w:tc>
        <w:tc>
          <w:tcPr>
            <w:tcW w:w="2116" w:type="dxa"/>
            <w:gridSpan w:val="4"/>
            <w:noWrap w:val="0"/>
            <w:vAlign w:val="center"/>
          </w:tcPr>
          <w:p w14:paraId="3F33BC96">
            <w:pPr>
              <w:autoSpaceDE w:val="0"/>
              <w:autoSpaceDN w:val="0"/>
              <w:adjustRightInd w:val="0"/>
              <w:jc w:val="center"/>
              <w:rPr>
                <w:rFonts w:hint="eastAsia" w:ascii="宋体" w:hAnsi="宋体" w:eastAsia="宋体" w:cs="宋体"/>
                <w:sz w:val="24"/>
                <w:highlight w:val="none"/>
                <w:lang w:val="zh-CN"/>
              </w:rPr>
            </w:pPr>
            <w:r>
              <w:rPr>
                <w:rFonts w:hint="eastAsia" w:ascii="宋体" w:hAnsi="宋体" w:eastAsia="宋体" w:cs="宋体"/>
                <w:sz w:val="24"/>
                <w:highlight w:val="none"/>
                <w:lang w:val="zh-CN"/>
              </w:rPr>
              <w:t>作业现场危险性</w:t>
            </w:r>
          </w:p>
        </w:tc>
        <w:tc>
          <w:tcPr>
            <w:tcW w:w="697" w:type="dxa"/>
            <w:vMerge w:val="restart"/>
            <w:noWrap w:val="0"/>
            <w:vAlign w:val="center"/>
          </w:tcPr>
          <w:p w14:paraId="158B6E24">
            <w:pPr>
              <w:autoSpaceDE w:val="0"/>
              <w:autoSpaceDN w:val="0"/>
              <w:adjustRightInd w:val="0"/>
              <w:jc w:val="center"/>
              <w:rPr>
                <w:rFonts w:hint="eastAsia" w:ascii="宋体" w:hAnsi="宋体" w:eastAsia="宋体" w:cs="宋体"/>
                <w:sz w:val="24"/>
                <w:highlight w:val="none"/>
                <w:lang w:val="zh-CN"/>
              </w:rPr>
            </w:pPr>
            <w:r>
              <w:rPr>
                <w:rFonts w:hint="eastAsia" w:ascii="宋体" w:hAnsi="宋体" w:eastAsia="宋体" w:cs="宋体"/>
                <w:sz w:val="24"/>
                <w:highlight w:val="none"/>
                <w:lang w:val="zh-CN"/>
              </w:rPr>
              <w:t>风险级别</w:t>
            </w:r>
          </w:p>
        </w:tc>
        <w:tc>
          <w:tcPr>
            <w:tcW w:w="4507" w:type="dxa"/>
            <w:vMerge w:val="restart"/>
            <w:noWrap w:val="0"/>
            <w:vAlign w:val="center"/>
          </w:tcPr>
          <w:p w14:paraId="002B6B6D">
            <w:pPr>
              <w:autoSpaceDE w:val="0"/>
              <w:autoSpaceDN w:val="0"/>
              <w:adjustRightInd w:val="0"/>
              <w:jc w:val="center"/>
              <w:rPr>
                <w:rFonts w:hint="eastAsia" w:ascii="宋体" w:hAnsi="宋体" w:eastAsia="宋体" w:cs="宋体"/>
                <w:sz w:val="24"/>
                <w:highlight w:val="none"/>
                <w:lang w:val="zh-CN"/>
              </w:rPr>
            </w:pPr>
            <w:r>
              <w:rPr>
                <w:rFonts w:hint="eastAsia" w:ascii="宋体" w:hAnsi="宋体" w:eastAsia="宋体" w:cs="宋体"/>
                <w:sz w:val="24"/>
                <w:highlight w:val="none"/>
                <w:lang w:val="zh-CN"/>
              </w:rPr>
              <w:t>现有控制措施</w:t>
            </w:r>
          </w:p>
        </w:tc>
        <w:tc>
          <w:tcPr>
            <w:tcW w:w="480" w:type="dxa"/>
            <w:vMerge w:val="restart"/>
            <w:noWrap w:val="0"/>
            <w:vAlign w:val="center"/>
          </w:tcPr>
          <w:p w14:paraId="4E801D95">
            <w:pPr>
              <w:autoSpaceDE w:val="0"/>
              <w:autoSpaceDN w:val="0"/>
              <w:adjustRightInd w:val="0"/>
              <w:jc w:val="center"/>
              <w:rPr>
                <w:rFonts w:hint="eastAsia" w:ascii="宋体" w:hAnsi="宋体" w:eastAsia="宋体" w:cs="宋体"/>
                <w:sz w:val="24"/>
                <w:highlight w:val="none"/>
                <w:lang w:val="zh-CN"/>
              </w:rPr>
            </w:pPr>
            <w:r>
              <w:rPr>
                <w:rFonts w:hint="eastAsia" w:ascii="宋体" w:hAnsi="宋体" w:eastAsia="宋体" w:cs="宋体"/>
                <w:sz w:val="24"/>
                <w:highlight w:val="none"/>
                <w:lang w:val="zh-CN"/>
              </w:rPr>
              <w:t>备注</w:t>
            </w:r>
          </w:p>
        </w:tc>
      </w:tr>
      <w:tr w14:paraId="36F404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41" w:hRule="atLeast"/>
          <w:jc w:val="center"/>
        </w:trPr>
        <w:tc>
          <w:tcPr>
            <w:tcW w:w="313" w:type="dxa"/>
            <w:vMerge w:val="continue"/>
            <w:noWrap w:val="0"/>
            <w:vAlign w:val="center"/>
          </w:tcPr>
          <w:p w14:paraId="5C3DA410">
            <w:pPr>
              <w:autoSpaceDE w:val="0"/>
              <w:autoSpaceDN w:val="0"/>
              <w:adjustRightInd w:val="0"/>
              <w:rPr>
                <w:rFonts w:hint="eastAsia" w:ascii="宋体" w:hAnsi="宋体" w:eastAsia="宋体" w:cs="宋体"/>
                <w:sz w:val="24"/>
                <w:highlight w:val="none"/>
              </w:rPr>
            </w:pPr>
          </w:p>
        </w:tc>
        <w:tc>
          <w:tcPr>
            <w:tcW w:w="1014" w:type="dxa"/>
            <w:vMerge w:val="continue"/>
            <w:noWrap w:val="0"/>
            <w:vAlign w:val="center"/>
          </w:tcPr>
          <w:p w14:paraId="46988E63">
            <w:pPr>
              <w:autoSpaceDE w:val="0"/>
              <w:autoSpaceDN w:val="0"/>
              <w:adjustRightInd w:val="0"/>
              <w:rPr>
                <w:rFonts w:hint="eastAsia" w:ascii="宋体" w:hAnsi="宋体" w:eastAsia="宋体" w:cs="宋体"/>
                <w:sz w:val="24"/>
                <w:highlight w:val="none"/>
              </w:rPr>
            </w:pPr>
          </w:p>
        </w:tc>
        <w:tc>
          <w:tcPr>
            <w:tcW w:w="4328" w:type="dxa"/>
            <w:vMerge w:val="continue"/>
            <w:noWrap w:val="0"/>
            <w:vAlign w:val="center"/>
          </w:tcPr>
          <w:p w14:paraId="70E967CE">
            <w:pPr>
              <w:autoSpaceDE w:val="0"/>
              <w:autoSpaceDN w:val="0"/>
              <w:adjustRightInd w:val="0"/>
              <w:rPr>
                <w:rFonts w:hint="eastAsia" w:ascii="宋体" w:hAnsi="宋体" w:eastAsia="宋体" w:cs="宋体"/>
                <w:sz w:val="24"/>
                <w:highlight w:val="none"/>
              </w:rPr>
            </w:pPr>
          </w:p>
        </w:tc>
        <w:tc>
          <w:tcPr>
            <w:tcW w:w="1110" w:type="dxa"/>
            <w:vMerge w:val="continue"/>
            <w:noWrap w:val="0"/>
            <w:vAlign w:val="center"/>
          </w:tcPr>
          <w:p w14:paraId="2CE87363">
            <w:pPr>
              <w:autoSpaceDE w:val="0"/>
              <w:autoSpaceDN w:val="0"/>
              <w:adjustRightInd w:val="0"/>
              <w:rPr>
                <w:rFonts w:hint="eastAsia" w:ascii="宋体" w:hAnsi="宋体" w:eastAsia="宋体" w:cs="宋体"/>
                <w:sz w:val="24"/>
                <w:highlight w:val="none"/>
              </w:rPr>
            </w:pPr>
          </w:p>
        </w:tc>
        <w:tc>
          <w:tcPr>
            <w:tcW w:w="440" w:type="dxa"/>
            <w:noWrap w:val="0"/>
            <w:vAlign w:val="center"/>
          </w:tcPr>
          <w:p w14:paraId="0C67A5A9">
            <w:pPr>
              <w:autoSpaceDE w:val="0"/>
              <w:autoSpaceDN w:val="0"/>
              <w:adjustRightInd w:val="0"/>
              <w:jc w:val="center"/>
              <w:rPr>
                <w:rFonts w:hint="eastAsia" w:ascii="宋体" w:hAnsi="宋体" w:eastAsia="宋体" w:cs="宋体"/>
                <w:sz w:val="24"/>
                <w:highlight w:val="none"/>
              </w:rPr>
            </w:pPr>
            <w:r>
              <w:rPr>
                <w:rFonts w:hint="eastAsia" w:ascii="宋体" w:hAnsi="宋体" w:eastAsia="宋体" w:cs="宋体"/>
                <w:sz w:val="24"/>
                <w:highlight w:val="none"/>
              </w:rPr>
              <w:t>L</w:t>
            </w:r>
          </w:p>
        </w:tc>
        <w:tc>
          <w:tcPr>
            <w:tcW w:w="440" w:type="dxa"/>
            <w:noWrap w:val="0"/>
            <w:vAlign w:val="center"/>
          </w:tcPr>
          <w:p w14:paraId="06AB259C">
            <w:pPr>
              <w:autoSpaceDE w:val="0"/>
              <w:autoSpaceDN w:val="0"/>
              <w:adjustRightInd w:val="0"/>
              <w:jc w:val="center"/>
              <w:rPr>
                <w:rFonts w:hint="eastAsia" w:ascii="宋体" w:hAnsi="宋体" w:eastAsia="宋体" w:cs="宋体"/>
                <w:sz w:val="24"/>
                <w:highlight w:val="none"/>
              </w:rPr>
            </w:pPr>
            <w:r>
              <w:rPr>
                <w:rFonts w:hint="eastAsia" w:ascii="宋体" w:hAnsi="宋体" w:eastAsia="宋体" w:cs="宋体"/>
                <w:sz w:val="24"/>
                <w:highlight w:val="none"/>
              </w:rPr>
              <w:t>E</w:t>
            </w:r>
          </w:p>
        </w:tc>
        <w:tc>
          <w:tcPr>
            <w:tcW w:w="538" w:type="dxa"/>
            <w:noWrap w:val="0"/>
            <w:vAlign w:val="center"/>
          </w:tcPr>
          <w:p w14:paraId="6745C8B0">
            <w:pPr>
              <w:autoSpaceDE w:val="0"/>
              <w:autoSpaceDN w:val="0"/>
              <w:adjustRightInd w:val="0"/>
              <w:jc w:val="center"/>
              <w:rPr>
                <w:rFonts w:hint="eastAsia" w:ascii="宋体" w:hAnsi="宋体" w:eastAsia="宋体" w:cs="宋体"/>
                <w:sz w:val="24"/>
                <w:highlight w:val="none"/>
              </w:rPr>
            </w:pPr>
            <w:r>
              <w:rPr>
                <w:rFonts w:hint="eastAsia" w:ascii="宋体" w:hAnsi="宋体" w:eastAsia="宋体" w:cs="宋体"/>
                <w:sz w:val="24"/>
                <w:highlight w:val="none"/>
              </w:rPr>
              <w:t>C</w:t>
            </w:r>
          </w:p>
        </w:tc>
        <w:tc>
          <w:tcPr>
            <w:tcW w:w="698" w:type="dxa"/>
            <w:noWrap w:val="0"/>
            <w:vAlign w:val="center"/>
          </w:tcPr>
          <w:p w14:paraId="3DC7525D">
            <w:pPr>
              <w:autoSpaceDE w:val="0"/>
              <w:autoSpaceDN w:val="0"/>
              <w:adjustRightInd w:val="0"/>
              <w:jc w:val="center"/>
              <w:rPr>
                <w:rFonts w:hint="eastAsia" w:ascii="宋体" w:hAnsi="宋体" w:eastAsia="宋体" w:cs="宋体"/>
                <w:sz w:val="24"/>
                <w:highlight w:val="none"/>
              </w:rPr>
            </w:pPr>
            <w:r>
              <w:rPr>
                <w:rFonts w:hint="eastAsia" w:ascii="宋体" w:hAnsi="宋体" w:eastAsia="宋体" w:cs="宋体"/>
                <w:sz w:val="24"/>
                <w:highlight w:val="none"/>
              </w:rPr>
              <w:t>D</w:t>
            </w:r>
          </w:p>
        </w:tc>
        <w:tc>
          <w:tcPr>
            <w:tcW w:w="697" w:type="dxa"/>
            <w:vMerge w:val="continue"/>
            <w:noWrap w:val="0"/>
            <w:vAlign w:val="center"/>
          </w:tcPr>
          <w:p w14:paraId="2703F6EA">
            <w:pPr>
              <w:autoSpaceDE w:val="0"/>
              <w:autoSpaceDN w:val="0"/>
              <w:adjustRightInd w:val="0"/>
              <w:jc w:val="center"/>
              <w:rPr>
                <w:rFonts w:hint="eastAsia" w:ascii="宋体" w:hAnsi="宋体" w:eastAsia="宋体" w:cs="宋体"/>
                <w:sz w:val="24"/>
                <w:highlight w:val="none"/>
              </w:rPr>
            </w:pPr>
          </w:p>
        </w:tc>
        <w:tc>
          <w:tcPr>
            <w:tcW w:w="4507" w:type="dxa"/>
            <w:vMerge w:val="continue"/>
            <w:noWrap w:val="0"/>
            <w:vAlign w:val="center"/>
          </w:tcPr>
          <w:p w14:paraId="091E1196">
            <w:pPr>
              <w:autoSpaceDE w:val="0"/>
              <w:autoSpaceDN w:val="0"/>
              <w:adjustRightInd w:val="0"/>
              <w:rPr>
                <w:rFonts w:hint="eastAsia" w:ascii="宋体" w:hAnsi="宋体" w:eastAsia="宋体" w:cs="宋体"/>
                <w:sz w:val="24"/>
                <w:highlight w:val="none"/>
              </w:rPr>
            </w:pPr>
          </w:p>
        </w:tc>
        <w:tc>
          <w:tcPr>
            <w:tcW w:w="480" w:type="dxa"/>
            <w:vMerge w:val="continue"/>
            <w:noWrap w:val="0"/>
            <w:vAlign w:val="center"/>
          </w:tcPr>
          <w:p w14:paraId="39C7B7C1">
            <w:pPr>
              <w:autoSpaceDE w:val="0"/>
              <w:autoSpaceDN w:val="0"/>
              <w:adjustRightInd w:val="0"/>
              <w:rPr>
                <w:rFonts w:hint="eastAsia" w:ascii="宋体" w:hAnsi="宋体" w:eastAsia="宋体" w:cs="宋体"/>
                <w:sz w:val="24"/>
                <w:highlight w:val="none"/>
              </w:rPr>
            </w:pPr>
          </w:p>
        </w:tc>
      </w:tr>
      <w:tr w14:paraId="438677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0" w:hRule="atLeast"/>
          <w:jc w:val="center"/>
        </w:trPr>
        <w:tc>
          <w:tcPr>
            <w:tcW w:w="313" w:type="dxa"/>
            <w:vMerge w:val="restart"/>
            <w:noWrap w:val="0"/>
            <w:vAlign w:val="center"/>
          </w:tcPr>
          <w:p w14:paraId="771D4F85">
            <w:pPr>
              <w:autoSpaceDN w:val="0"/>
              <w:textAlignment w:val="center"/>
              <w:rPr>
                <w:rFonts w:hint="eastAsia" w:ascii="宋体" w:hAnsi="宋体" w:eastAsia="宋体" w:cs="宋体"/>
                <w:sz w:val="24"/>
                <w:highlight w:val="none"/>
              </w:rPr>
            </w:pPr>
            <w:r>
              <w:rPr>
                <w:rFonts w:hint="eastAsia" w:ascii="宋体" w:hAnsi="宋体" w:eastAsia="宋体" w:cs="宋体"/>
                <w:sz w:val="24"/>
                <w:highlight w:val="none"/>
              </w:rPr>
              <w:t>1</w:t>
            </w:r>
          </w:p>
          <w:p w14:paraId="4B1604F5">
            <w:pPr>
              <w:autoSpaceDN w:val="0"/>
              <w:textAlignment w:val="center"/>
              <w:rPr>
                <w:rFonts w:hint="eastAsia" w:ascii="宋体" w:hAnsi="宋体" w:eastAsia="宋体" w:cs="宋体"/>
                <w:sz w:val="24"/>
                <w:highlight w:val="none"/>
              </w:rPr>
            </w:pPr>
          </w:p>
        </w:tc>
        <w:tc>
          <w:tcPr>
            <w:tcW w:w="1014" w:type="dxa"/>
            <w:vMerge w:val="restart"/>
            <w:noWrap w:val="0"/>
            <w:vAlign w:val="center"/>
          </w:tcPr>
          <w:p w14:paraId="536507DB">
            <w:pPr>
              <w:rPr>
                <w:rFonts w:hint="eastAsia" w:ascii="宋体" w:hAnsi="宋体" w:eastAsia="宋体" w:cs="宋体"/>
                <w:sz w:val="24"/>
                <w:highlight w:val="none"/>
              </w:rPr>
            </w:pPr>
            <w:r>
              <w:rPr>
                <w:rFonts w:hint="eastAsia" w:ascii="宋体" w:hAnsi="宋体" w:cs="宋体"/>
                <w:sz w:val="24"/>
                <w:szCs w:val="24"/>
                <w:highlight w:val="none"/>
                <w:u w:val="none"/>
                <w:lang w:eastAsia="zh-CN"/>
              </w:rPr>
              <w:t>冷轧厂2030单元三台行车电气系统改造</w:t>
            </w:r>
            <w:r>
              <w:rPr>
                <w:rFonts w:hint="eastAsia" w:ascii="宋体" w:hAnsi="宋体" w:eastAsia="宋体" w:cs="宋体"/>
                <w:color w:val="auto"/>
                <w:sz w:val="24"/>
                <w:szCs w:val="24"/>
                <w:highlight w:val="none"/>
                <w:u w:val="none"/>
                <w:lang w:eastAsia="zh-CN"/>
              </w:rPr>
              <w:t>项目</w:t>
            </w:r>
          </w:p>
        </w:tc>
        <w:tc>
          <w:tcPr>
            <w:tcW w:w="4328" w:type="dxa"/>
            <w:noWrap w:val="0"/>
            <w:vAlign w:val="center"/>
          </w:tcPr>
          <w:p w14:paraId="4B87E160">
            <w:pPr>
              <w:autoSpaceDE w:val="0"/>
              <w:autoSpaceDN w:val="0"/>
              <w:adjustRightInd w:val="0"/>
              <w:jc w:val="left"/>
              <w:rPr>
                <w:rFonts w:hint="eastAsia" w:ascii="宋体" w:hAnsi="宋体" w:eastAsia="宋体" w:cs="宋体"/>
                <w:sz w:val="24"/>
                <w:szCs w:val="22"/>
                <w:highlight w:val="none"/>
              </w:rPr>
            </w:pPr>
            <w:r>
              <w:rPr>
                <w:rFonts w:hint="eastAsia" w:ascii="宋体" w:hAnsi="宋体" w:eastAsia="宋体" w:cs="宋体"/>
                <w:sz w:val="24"/>
                <w:szCs w:val="22"/>
                <w:highlight w:val="none"/>
                <w:lang w:val="zh-CN"/>
              </w:rPr>
              <w:t>高处临边作业的人未采取有效措施或未系挂安全带</w:t>
            </w:r>
          </w:p>
        </w:tc>
        <w:tc>
          <w:tcPr>
            <w:tcW w:w="1110" w:type="dxa"/>
            <w:noWrap w:val="0"/>
            <w:vAlign w:val="center"/>
          </w:tcPr>
          <w:p w14:paraId="63D0086C">
            <w:pPr>
              <w:autoSpaceDE w:val="0"/>
              <w:autoSpaceDN w:val="0"/>
              <w:adjustRightInd w:val="0"/>
              <w:jc w:val="center"/>
              <w:rPr>
                <w:rFonts w:hint="eastAsia" w:ascii="宋体" w:hAnsi="宋体" w:eastAsia="宋体" w:cs="宋体"/>
                <w:sz w:val="24"/>
                <w:szCs w:val="22"/>
                <w:highlight w:val="none"/>
              </w:rPr>
            </w:pPr>
            <w:r>
              <w:rPr>
                <w:rFonts w:hint="eastAsia" w:ascii="宋体" w:hAnsi="宋体" w:eastAsia="宋体" w:cs="宋体"/>
                <w:sz w:val="24"/>
                <w:szCs w:val="22"/>
                <w:highlight w:val="none"/>
                <w:lang w:val="zh-CN"/>
              </w:rPr>
              <w:t>高处坠落</w:t>
            </w:r>
          </w:p>
        </w:tc>
        <w:tc>
          <w:tcPr>
            <w:tcW w:w="440" w:type="dxa"/>
            <w:noWrap w:val="0"/>
            <w:vAlign w:val="center"/>
          </w:tcPr>
          <w:p w14:paraId="18E3B698">
            <w:pPr>
              <w:keepNext w:val="0"/>
              <w:keepLines w:val="0"/>
              <w:widowControl/>
              <w:suppressLineNumbers w:val="0"/>
              <w:jc w:val="center"/>
              <w:textAlignment w:val="center"/>
              <w:rPr>
                <w:rFonts w:hint="eastAsia" w:ascii="宋体" w:hAnsi="宋体" w:eastAsia="宋体" w:cs="宋体"/>
                <w:sz w:val="24"/>
                <w:szCs w:val="22"/>
                <w:highlight w:val="none"/>
              </w:rPr>
            </w:pPr>
            <w:r>
              <w:rPr>
                <w:rFonts w:hint="eastAsia" w:ascii="宋体" w:hAnsi="宋体" w:cs="宋体"/>
                <w:i w:val="0"/>
                <w:color w:val="000000"/>
                <w:sz w:val="24"/>
                <w:szCs w:val="24"/>
                <w:highlight w:val="none"/>
                <w:u w:val="none"/>
                <w:lang w:val="en-US" w:eastAsia="zh-CN"/>
              </w:rPr>
              <w:t>7</w:t>
            </w:r>
          </w:p>
        </w:tc>
        <w:tc>
          <w:tcPr>
            <w:tcW w:w="440" w:type="dxa"/>
            <w:noWrap w:val="0"/>
            <w:vAlign w:val="center"/>
          </w:tcPr>
          <w:p w14:paraId="4E67094D">
            <w:pPr>
              <w:keepNext w:val="0"/>
              <w:keepLines w:val="0"/>
              <w:widowControl/>
              <w:suppressLineNumbers w:val="0"/>
              <w:jc w:val="center"/>
              <w:textAlignment w:val="center"/>
              <w:rPr>
                <w:rFonts w:hint="eastAsia" w:ascii="宋体" w:hAnsi="宋体" w:eastAsia="宋体" w:cs="宋体"/>
                <w:sz w:val="24"/>
                <w:szCs w:val="22"/>
                <w:highlight w:val="none"/>
              </w:rPr>
            </w:pPr>
            <w:r>
              <w:rPr>
                <w:rFonts w:hint="eastAsia" w:ascii="宋体" w:hAnsi="宋体" w:eastAsia="宋体" w:cs="宋体"/>
                <w:i w:val="0"/>
                <w:color w:val="000000"/>
                <w:kern w:val="0"/>
                <w:sz w:val="24"/>
                <w:szCs w:val="24"/>
                <w:highlight w:val="none"/>
                <w:u w:val="none"/>
                <w:lang w:val="en-US" w:eastAsia="zh-CN" w:bidi="ar"/>
              </w:rPr>
              <w:t>1</w:t>
            </w:r>
          </w:p>
        </w:tc>
        <w:tc>
          <w:tcPr>
            <w:tcW w:w="538" w:type="dxa"/>
            <w:noWrap w:val="0"/>
            <w:vAlign w:val="center"/>
          </w:tcPr>
          <w:p w14:paraId="3E3DE518">
            <w:pPr>
              <w:keepNext w:val="0"/>
              <w:keepLines w:val="0"/>
              <w:widowControl/>
              <w:suppressLineNumbers w:val="0"/>
              <w:jc w:val="center"/>
              <w:textAlignment w:val="center"/>
              <w:rPr>
                <w:rFonts w:hint="eastAsia" w:ascii="宋体" w:hAnsi="宋体" w:eastAsia="宋体" w:cs="宋体"/>
                <w:sz w:val="24"/>
                <w:szCs w:val="22"/>
                <w:highlight w:val="none"/>
              </w:rPr>
            </w:pPr>
            <w:r>
              <w:rPr>
                <w:rFonts w:hint="eastAsia" w:ascii="宋体" w:hAnsi="宋体" w:eastAsia="宋体" w:cs="宋体"/>
                <w:i w:val="0"/>
                <w:color w:val="000000"/>
                <w:kern w:val="0"/>
                <w:sz w:val="24"/>
                <w:szCs w:val="24"/>
                <w:highlight w:val="none"/>
                <w:u w:val="none"/>
                <w:lang w:val="en-US" w:eastAsia="zh-CN" w:bidi="ar"/>
              </w:rPr>
              <w:t>15</w:t>
            </w:r>
          </w:p>
        </w:tc>
        <w:tc>
          <w:tcPr>
            <w:tcW w:w="698" w:type="dxa"/>
            <w:noWrap w:val="0"/>
            <w:vAlign w:val="center"/>
          </w:tcPr>
          <w:p w14:paraId="04344BDC">
            <w:pPr>
              <w:keepNext w:val="0"/>
              <w:keepLines w:val="0"/>
              <w:widowControl/>
              <w:suppressLineNumbers w:val="0"/>
              <w:jc w:val="center"/>
              <w:textAlignment w:val="center"/>
              <w:rPr>
                <w:rFonts w:hint="eastAsia" w:ascii="宋体" w:hAnsi="宋体" w:eastAsia="宋体" w:cs="宋体"/>
                <w:sz w:val="24"/>
                <w:szCs w:val="22"/>
                <w:highlight w:val="none"/>
              </w:rPr>
            </w:pPr>
            <w:r>
              <w:rPr>
                <w:rFonts w:hint="eastAsia" w:ascii="宋体" w:hAnsi="宋体" w:cs="宋体"/>
                <w:i w:val="0"/>
                <w:color w:val="000000"/>
                <w:kern w:val="0"/>
                <w:sz w:val="24"/>
                <w:szCs w:val="24"/>
                <w:highlight w:val="none"/>
                <w:u w:val="none"/>
                <w:lang w:val="en-US" w:eastAsia="zh-CN" w:bidi="ar"/>
              </w:rPr>
              <w:t>105</w:t>
            </w:r>
          </w:p>
        </w:tc>
        <w:tc>
          <w:tcPr>
            <w:tcW w:w="697" w:type="dxa"/>
            <w:noWrap w:val="0"/>
            <w:vAlign w:val="center"/>
          </w:tcPr>
          <w:p w14:paraId="52DFA385">
            <w:pPr>
              <w:keepNext w:val="0"/>
              <w:keepLines w:val="0"/>
              <w:widowControl/>
              <w:suppressLineNumbers w:val="0"/>
              <w:ind w:firstLine="240" w:firstLineChars="100"/>
              <w:jc w:val="both"/>
              <w:textAlignment w:val="center"/>
              <w:rPr>
                <w:rFonts w:hint="eastAsia" w:ascii="宋体" w:hAnsi="宋体" w:eastAsia="宋体" w:cs="宋体"/>
                <w:sz w:val="24"/>
                <w:szCs w:val="22"/>
                <w:highlight w:val="none"/>
              </w:rPr>
            </w:pPr>
            <w:r>
              <w:rPr>
                <w:rFonts w:hint="eastAsia" w:ascii="宋体" w:hAnsi="宋体" w:eastAsia="宋体" w:cs="宋体"/>
                <w:sz w:val="24"/>
                <w:szCs w:val="22"/>
                <w:highlight w:val="none"/>
                <w:lang w:val="zh-CN"/>
              </w:rPr>
              <w:t>Ⅲ</w:t>
            </w:r>
          </w:p>
        </w:tc>
        <w:tc>
          <w:tcPr>
            <w:tcW w:w="4507" w:type="dxa"/>
            <w:noWrap w:val="0"/>
            <w:vAlign w:val="center"/>
          </w:tcPr>
          <w:p w14:paraId="5D17720F">
            <w:pPr>
              <w:autoSpaceDE w:val="0"/>
              <w:autoSpaceDN w:val="0"/>
              <w:adjustRightInd w:val="0"/>
              <w:jc w:val="center"/>
              <w:rPr>
                <w:rFonts w:hint="eastAsia" w:ascii="宋体" w:hAnsi="宋体" w:eastAsia="宋体" w:cs="宋体"/>
                <w:sz w:val="24"/>
                <w:szCs w:val="22"/>
                <w:highlight w:val="none"/>
              </w:rPr>
            </w:pPr>
            <w:r>
              <w:rPr>
                <w:rFonts w:hint="eastAsia" w:ascii="宋体" w:hAnsi="宋体" w:eastAsia="宋体" w:cs="宋体"/>
                <w:sz w:val="24"/>
                <w:szCs w:val="22"/>
                <w:highlight w:val="none"/>
                <w:lang w:val="zh-CN"/>
              </w:rPr>
              <w:t>A、C、D、E、F、G</w:t>
            </w:r>
          </w:p>
        </w:tc>
        <w:tc>
          <w:tcPr>
            <w:tcW w:w="480" w:type="dxa"/>
            <w:noWrap w:val="0"/>
            <w:vAlign w:val="center"/>
          </w:tcPr>
          <w:p w14:paraId="7ED5EC30">
            <w:pPr>
              <w:autoSpaceDE w:val="0"/>
              <w:autoSpaceDN w:val="0"/>
              <w:adjustRightInd w:val="0"/>
              <w:rPr>
                <w:rFonts w:hint="eastAsia" w:ascii="宋体" w:hAnsi="宋体" w:eastAsia="宋体" w:cs="宋体"/>
                <w:sz w:val="24"/>
                <w:highlight w:val="none"/>
              </w:rPr>
            </w:pPr>
          </w:p>
        </w:tc>
      </w:tr>
      <w:tr w14:paraId="261DFD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313" w:type="dxa"/>
            <w:vMerge w:val="continue"/>
            <w:noWrap w:val="0"/>
            <w:vAlign w:val="center"/>
          </w:tcPr>
          <w:p w14:paraId="1F9CDAD4">
            <w:pPr>
              <w:autoSpaceDN w:val="0"/>
              <w:textAlignment w:val="center"/>
              <w:rPr>
                <w:rFonts w:hint="eastAsia" w:ascii="宋体" w:hAnsi="宋体" w:eastAsia="宋体" w:cs="宋体"/>
                <w:sz w:val="24"/>
                <w:highlight w:val="none"/>
              </w:rPr>
            </w:pPr>
          </w:p>
        </w:tc>
        <w:tc>
          <w:tcPr>
            <w:tcW w:w="1014" w:type="dxa"/>
            <w:vMerge w:val="continue"/>
            <w:noWrap w:val="0"/>
            <w:vAlign w:val="center"/>
          </w:tcPr>
          <w:p w14:paraId="26897A95">
            <w:pPr>
              <w:rPr>
                <w:rFonts w:hint="eastAsia" w:ascii="宋体" w:hAnsi="宋体" w:eastAsia="宋体" w:cs="宋体"/>
                <w:sz w:val="24"/>
                <w:highlight w:val="none"/>
              </w:rPr>
            </w:pPr>
          </w:p>
        </w:tc>
        <w:tc>
          <w:tcPr>
            <w:tcW w:w="4328" w:type="dxa"/>
            <w:noWrap w:val="0"/>
            <w:vAlign w:val="center"/>
          </w:tcPr>
          <w:p w14:paraId="0BE830B6">
            <w:pPr>
              <w:autoSpaceDE w:val="0"/>
              <w:autoSpaceDN w:val="0"/>
              <w:adjustRightInd w:val="0"/>
              <w:jc w:val="left"/>
              <w:rPr>
                <w:rFonts w:hint="eastAsia" w:ascii="宋体" w:hAnsi="宋体" w:eastAsia="宋体" w:cs="宋体"/>
                <w:sz w:val="24"/>
                <w:szCs w:val="22"/>
                <w:highlight w:val="none"/>
              </w:rPr>
            </w:pPr>
            <w:r>
              <w:rPr>
                <w:rFonts w:hint="eastAsia" w:ascii="宋体" w:hAnsi="宋体" w:eastAsia="宋体" w:cs="宋体"/>
                <w:sz w:val="24"/>
                <w:szCs w:val="22"/>
                <w:highlight w:val="none"/>
                <w:lang w:val="zh-CN"/>
              </w:rPr>
              <w:t>高处</w:t>
            </w:r>
            <w:r>
              <w:rPr>
                <w:rFonts w:hint="eastAsia" w:ascii="宋体" w:hAnsi="宋体" w:eastAsia="宋体" w:cs="宋体"/>
                <w:sz w:val="24"/>
                <w:szCs w:val="22"/>
                <w:highlight w:val="none"/>
                <w:lang w:val="en-US" w:eastAsia="zh-CN"/>
              </w:rPr>
              <w:t>临边</w:t>
            </w:r>
            <w:r>
              <w:rPr>
                <w:rFonts w:hint="eastAsia" w:ascii="宋体" w:hAnsi="宋体" w:eastAsia="宋体" w:cs="宋体"/>
                <w:sz w:val="24"/>
                <w:szCs w:val="22"/>
                <w:highlight w:val="none"/>
                <w:lang w:val="zh-CN"/>
              </w:rPr>
              <w:t>作业坠物未采取有效散小物件装入箱，防止坠落或飞物伤人</w:t>
            </w:r>
            <w:r>
              <w:rPr>
                <w:rFonts w:hint="eastAsia" w:ascii="宋体" w:hAnsi="宋体" w:eastAsia="宋体" w:cs="宋体"/>
                <w:sz w:val="24"/>
                <w:szCs w:val="22"/>
                <w:highlight w:val="none"/>
                <w:lang w:val="en-US" w:eastAsia="zh-CN"/>
              </w:rPr>
              <w:t>措施</w:t>
            </w:r>
          </w:p>
        </w:tc>
        <w:tc>
          <w:tcPr>
            <w:tcW w:w="1110" w:type="dxa"/>
            <w:noWrap w:val="0"/>
            <w:vAlign w:val="center"/>
          </w:tcPr>
          <w:p w14:paraId="3934B5C3">
            <w:pPr>
              <w:autoSpaceDE w:val="0"/>
              <w:autoSpaceDN w:val="0"/>
              <w:adjustRightInd w:val="0"/>
              <w:jc w:val="center"/>
              <w:rPr>
                <w:rFonts w:hint="eastAsia" w:ascii="宋体" w:hAnsi="宋体" w:eastAsia="宋体" w:cs="宋体"/>
                <w:sz w:val="24"/>
                <w:szCs w:val="22"/>
                <w:highlight w:val="none"/>
                <w:lang w:eastAsia="zh-CN"/>
              </w:rPr>
            </w:pPr>
            <w:r>
              <w:rPr>
                <w:rFonts w:hint="eastAsia" w:ascii="宋体" w:hAnsi="宋体" w:eastAsia="宋体" w:cs="宋体"/>
                <w:sz w:val="24"/>
                <w:szCs w:val="22"/>
                <w:highlight w:val="none"/>
                <w:lang w:val="zh-CN"/>
              </w:rPr>
              <w:t>高处坠落</w:t>
            </w:r>
          </w:p>
        </w:tc>
        <w:tc>
          <w:tcPr>
            <w:tcW w:w="440" w:type="dxa"/>
            <w:noWrap w:val="0"/>
            <w:vAlign w:val="center"/>
          </w:tcPr>
          <w:p w14:paraId="68680BC8">
            <w:pPr>
              <w:keepNext w:val="0"/>
              <w:keepLines w:val="0"/>
              <w:widowControl/>
              <w:suppressLineNumbers w:val="0"/>
              <w:jc w:val="center"/>
              <w:textAlignment w:val="center"/>
              <w:rPr>
                <w:rFonts w:hint="eastAsia" w:ascii="宋体" w:hAnsi="宋体" w:eastAsia="宋体" w:cs="宋体"/>
                <w:sz w:val="24"/>
                <w:szCs w:val="22"/>
                <w:highlight w:val="none"/>
              </w:rPr>
            </w:pPr>
            <w:r>
              <w:rPr>
                <w:rFonts w:hint="eastAsia" w:ascii="宋体" w:hAnsi="宋体" w:eastAsia="宋体" w:cs="宋体"/>
                <w:i w:val="0"/>
                <w:color w:val="000000"/>
                <w:kern w:val="0"/>
                <w:sz w:val="24"/>
                <w:szCs w:val="24"/>
                <w:highlight w:val="none"/>
                <w:u w:val="none"/>
                <w:lang w:val="zh-CN" w:eastAsia="zh-CN" w:bidi="ar"/>
              </w:rPr>
              <w:t>7</w:t>
            </w:r>
          </w:p>
        </w:tc>
        <w:tc>
          <w:tcPr>
            <w:tcW w:w="440" w:type="dxa"/>
            <w:noWrap w:val="0"/>
            <w:vAlign w:val="center"/>
          </w:tcPr>
          <w:p w14:paraId="51F62B09">
            <w:pPr>
              <w:keepNext w:val="0"/>
              <w:keepLines w:val="0"/>
              <w:widowControl/>
              <w:suppressLineNumbers w:val="0"/>
              <w:jc w:val="center"/>
              <w:textAlignment w:val="center"/>
              <w:rPr>
                <w:rFonts w:hint="eastAsia" w:ascii="宋体" w:hAnsi="宋体" w:eastAsia="宋体" w:cs="宋体"/>
                <w:sz w:val="24"/>
                <w:szCs w:val="22"/>
                <w:highlight w:val="none"/>
              </w:rPr>
            </w:pPr>
            <w:r>
              <w:rPr>
                <w:rFonts w:hint="eastAsia" w:ascii="宋体" w:hAnsi="宋体" w:eastAsia="宋体" w:cs="宋体"/>
                <w:i w:val="0"/>
                <w:color w:val="000000"/>
                <w:kern w:val="0"/>
                <w:sz w:val="24"/>
                <w:szCs w:val="24"/>
                <w:highlight w:val="none"/>
                <w:u w:val="none"/>
                <w:lang w:val="zh-CN" w:eastAsia="zh-CN" w:bidi="ar"/>
              </w:rPr>
              <w:t>1</w:t>
            </w:r>
          </w:p>
        </w:tc>
        <w:tc>
          <w:tcPr>
            <w:tcW w:w="538" w:type="dxa"/>
            <w:noWrap w:val="0"/>
            <w:vAlign w:val="center"/>
          </w:tcPr>
          <w:p w14:paraId="6E282048">
            <w:pPr>
              <w:keepNext w:val="0"/>
              <w:keepLines w:val="0"/>
              <w:widowControl/>
              <w:suppressLineNumbers w:val="0"/>
              <w:jc w:val="center"/>
              <w:textAlignment w:val="center"/>
              <w:rPr>
                <w:rFonts w:hint="eastAsia" w:ascii="宋体" w:hAnsi="宋体" w:eastAsia="宋体" w:cs="宋体"/>
                <w:sz w:val="24"/>
                <w:szCs w:val="22"/>
                <w:highlight w:val="none"/>
              </w:rPr>
            </w:pPr>
            <w:r>
              <w:rPr>
                <w:rFonts w:hint="eastAsia" w:ascii="宋体" w:hAnsi="宋体" w:eastAsia="宋体" w:cs="宋体"/>
                <w:i w:val="0"/>
                <w:color w:val="000000"/>
                <w:kern w:val="0"/>
                <w:sz w:val="24"/>
                <w:szCs w:val="24"/>
                <w:highlight w:val="none"/>
                <w:u w:val="none"/>
                <w:lang w:val="zh-CN" w:eastAsia="zh-CN" w:bidi="ar"/>
              </w:rPr>
              <w:t>15</w:t>
            </w:r>
          </w:p>
        </w:tc>
        <w:tc>
          <w:tcPr>
            <w:tcW w:w="698" w:type="dxa"/>
            <w:noWrap w:val="0"/>
            <w:vAlign w:val="center"/>
          </w:tcPr>
          <w:p w14:paraId="344456A9">
            <w:pPr>
              <w:keepNext w:val="0"/>
              <w:keepLines w:val="0"/>
              <w:widowControl/>
              <w:suppressLineNumbers w:val="0"/>
              <w:jc w:val="center"/>
              <w:textAlignment w:val="center"/>
              <w:rPr>
                <w:rFonts w:hint="eastAsia" w:ascii="宋体" w:hAnsi="宋体" w:eastAsia="宋体" w:cs="宋体"/>
                <w:sz w:val="24"/>
                <w:szCs w:val="22"/>
                <w:highlight w:val="none"/>
              </w:rPr>
            </w:pPr>
            <w:r>
              <w:rPr>
                <w:rFonts w:hint="eastAsia" w:ascii="宋体" w:hAnsi="宋体" w:eastAsia="宋体" w:cs="宋体"/>
                <w:i w:val="0"/>
                <w:color w:val="000000"/>
                <w:kern w:val="0"/>
                <w:sz w:val="24"/>
                <w:szCs w:val="24"/>
                <w:highlight w:val="none"/>
                <w:u w:val="none"/>
                <w:lang w:val="zh-CN" w:eastAsia="zh-CN" w:bidi="ar"/>
              </w:rPr>
              <w:t>105</w:t>
            </w:r>
          </w:p>
        </w:tc>
        <w:tc>
          <w:tcPr>
            <w:tcW w:w="697" w:type="dxa"/>
            <w:noWrap w:val="0"/>
            <w:vAlign w:val="center"/>
          </w:tcPr>
          <w:p w14:paraId="52D85B41">
            <w:pPr>
              <w:keepNext w:val="0"/>
              <w:keepLines w:val="0"/>
              <w:widowControl/>
              <w:suppressLineNumbers w:val="0"/>
              <w:ind w:firstLine="240" w:firstLineChars="100"/>
              <w:jc w:val="both"/>
              <w:textAlignment w:val="center"/>
              <w:rPr>
                <w:rFonts w:hint="eastAsia" w:ascii="宋体" w:hAnsi="宋体" w:eastAsia="宋体" w:cs="宋体"/>
                <w:sz w:val="24"/>
                <w:szCs w:val="22"/>
                <w:highlight w:val="none"/>
              </w:rPr>
            </w:pPr>
            <w:r>
              <w:rPr>
                <w:rFonts w:hint="eastAsia" w:ascii="宋体" w:hAnsi="宋体" w:eastAsia="宋体" w:cs="宋体"/>
                <w:sz w:val="24"/>
                <w:szCs w:val="22"/>
                <w:highlight w:val="none"/>
                <w:lang w:val="zh-CN"/>
              </w:rPr>
              <w:t>Ⅲ</w:t>
            </w:r>
          </w:p>
        </w:tc>
        <w:tc>
          <w:tcPr>
            <w:tcW w:w="4507" w:type="dxa"/>
            <w:noWrap w:val="0"/>
            <w:vAlign w:val="center"/>
          </w:tcPr>
          <w:p w14:paraId="0475CBFD">
            <w:pPr>
              <w:autoSpaceDE w:val="0"/>
              <w:autoSpaceDN w:val="0"/>
              <w:adjustRightInd w:val="0"/>
              <w:jc w:val="center"/>
              <w:rPr>
                <w:rFonts w:hint="eastAsia" w:ascii="宋体" w:hAnsi="宋体" w:eastAsia="宋体" w:cs="宋体"/>
                <w:sz w:val="24"/>
                <w:szCs w:val="22"/>
                <w:highlight w:val="none"/>
              </w:rPr>
            </w:pPr>
            <w:r>
              <w:rPr>
                <w:rFonts w:hint="eastAsia" w:ascii="宋体" w:hAnsi="宋体" w:eastAsia="宋体" w:cs="宋体"/>
                <w:sz w:val="24"/>
                <w:szCs w:val="22"/>
                <w:highlight w:val="none"/>
                <w:lang w:val="zh-CN"/>
              </w:rPr>
              <w:t>A、C、D、E、F、G</w:t>
            </w:r>
          </w:p>
        </w:tc>
        <w:tc>
          <w:tcPr>
            <w:tcW w:w="480" w:type="dxa"/>
            <w:noWrap w:val="0"/>
            <w:vAlign w:val="center"/>
          </w:tcPr>
          <w:p w14:paraId="74095C7B">
            <w:pPr>
              <w:autoSpaceDE w:val="0"/>
              <w:autoSpaceDN w:val="0"/>
              <w:adjustRightInd w:val="0"/>
              <w:rPr>
                <w:rFonts w:hint="eastAsia" w:ascii="宋体" w:hAnsi="宋体" w:eastAsia="宋体" w:cs="宋体"/>
                <w:sz w:val="24"/>
                <w:highlight w:val="none"/>
              </w:rPr>
            </w:pPr>
          </w:p>
        </w:tc>
      </w:tr>
      <w:tr w14:paraId="489B6A3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313" w:type="dxa"/>
            <w:noWrap w:val="0"/>
            <w:vAlign w:val="center"/>
          </w:tcPr>
          <w:p w14:paraId="06F4029E">
            <w:pPr>
              <w:autoSpaceDN w:val="0"/>
              <w:textAlignment w:val="center"/>
              <w:rPr>
                <w:rFonts w:hint="eastAsia" w:ascii="宋体" w:hAnsi="宋体" w:eastAsia="宋体" w:cs="宋体"/>
                <w:sz w:val="24"/>
                <w:highlight w:val="none"/>
                <w:lang w:val="en-US" w:eastAsia="zh-CN"/>
              </w:rPr>
            </w:pPr>
            <w:r>
              <w:rPr>
                <w:rFonts w:hint="eastAsia" w:ascii="宋体" w:hAnsi="宋体" w:cs="宋体"/>
                <w:sz w:val="24"/>
                <w:highlight w:val="none"/>
                <w:lang w:val="en-US" w:eastAsia="zh-CN"/>
              </w:rPr>
              <w:t>2</w:t>
            </w:r>
          </w:p>
        </w:tc>
        <w:tc>
          <w:tcPr>
            <w:tcW w:w="1014" w:type="dxa"/>
            <w:vMerge w:val="continue"/>
            <w:noWrap w:val="0"/>
            <w:vAlign w:val="center"/>
          </w:tcPr>
          <w:p w14:paraId="431C4987">
            <w:pPr>
              <w:rPr>
                <w:rFonts w:hint="eastAsia" w:ascii="宋体" w:hAnsi="宋体" w:eastAsia="宋体" w:cs="宋体"/>
                <w:sz w:val="24"/>
                <w:highlight w:val="none"/>
              </w:rPr>
            </w:pPr>
          </w:p>
        </w:tc>
        <w:tc>
          <w:tcPr>
            <w:tcW w:w="4328" w:type="dxa"/>
            <w:shd w:val="clear" w:color="auto" w:fill="auto"/>
            <w:noWrap w:val="0"/>
            <w:vAlign w:val="center"/>
          </w:tcPr>
          <w:p w14:paraId="350D1F7D">
            <w:pPr>
              <w:autoSpaceDE w:val="0"/>
              <w:autoSpaceDN w:val="0"/>
              <w:adjustRightInd w:val="0"/>
              <w:jc w:val="left"/>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zh-CN"/>
              </w:rPr>
              <w:t>带电的物体，违反“一机、一闸、一漏、一箱”</w:t>
            </w:r>
          </w:p>
        </w:tc>
        <w:tc>
          <w:tcPr>
            <w:tcW w:w="1110" w:type="dxa"/>
            <w:shd w:val="clear" w:color="auto" w:fill="auto"/>
            <w:noWrap w:val="0"/>
            <w:vAlign w:val="center"/>
          </w:tcPr>
          <w:p w14:paraId="5AA20FDD">
            <w:pPr>
              <w:autoSpaceDE w:val="0"/>
              <w:autoSpaceDN w:val="0"/>
              <w:adjustRightInd w:val="0"/>
              <w:jc w:val="center"/>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zh-CN"/>
              </w:rPr>
              <w:t>触电</w:t>
            </w:r>
          </w:p>
        </w:tc>
        <w:tc>
          <w:tcPr>
            <w:tcW w:w="440" w:type="dxa"/>
            <w:shd w:val="clear" w:color="auto" w:fill="auto"/>
            <w:noWrap w:val="0"/>
            <w:vAlign w:val="center"/>
          </w:tcPr>
          <w:p w14:paraId="51E3B104">
            <w:pPr>
              <w:keepNext w:val="0"/>
              <w:keepLines w:val="0"/>
              <w:widowControl/>
              <w:suppressLineNumbers w:val="0"/>
              <w:jc w:val="center"/>
              <w:textAlignment w:val="center"/>
              <w:rPr>
                <w:rFonts w:hint="eastAsia" w:ascii="宋体" w:hAnsi="宋体" w:eastAsia="宋体" w:cs="宋体"/>
                <w:kern w:val="2"/>
                <w:sz w:val="24"/>
                <w:szCs w:val="22"/>
                <w:highlight w:val="none"/>
                <w:lang w:val="zh-CN" w:eastAsia="zh-CN" w:bidi="ar-SA"/>
              </w:rPr>
            </w:pPr>
            <w:r>
              <w:rPr>
                <w:rFonts w:hint="eastAsia" w:ascii="宋体" w:hAnsi="宋体" w:eastAsia="宋体" w:cs="宋体"/>
                <w:i w:val="0"/>
                <w:color w:val="000000"/>
                <w:kern w:val="0"/>
                <w:sz w:val="24"/>
                <w:szCs w:val="24"/>
                <w:highlight w:val="none"/>
                <w:u w:val="none"/>
                <w:lang w:val="zh-CN" w:eastAsia="zh-CN" w:bidi="ar"/>
              </w:rPr>
              <w:t>7</w:t>
            </w:r>
          </w:p>
        </w:tc>
        <w:tc>
          <w:tcPr>
            <w:tcW w:w="440" w:type="dxa"/>
            <w:shd w:val="clear" w:color="auto" w:fill="auto"/>
            <w:noWrap w:val="0"/>
            <w:vAlign w:val="center"/>
          </w:tcPr>
          <w:p w14:paraId="309B9E20">
            <w:pPr>
              <w:keepNext w:val="0"/>
              <w:keepLines w:val="0"/>
              <w:widowControl/>
              <w:suppressLineNumbers w:val="0"/>
              <w:jc w:val="center"/>
              <w:textAlignment w:val="center"/>
              <w:rPr>
                <w:rFonts w:hint="eastAsia" w:ascii="宋体" w:hAnsi="宋体" w:eastAsia="宋体" w:cs="宋体"/>
                <w:kern w:val="2"/>
                <w:sz w:val="24"/>
                <w:szCs w:val="22"/>
                <w:highlight w:val="none"/>
                <w:lang w:val="zh-CN" w:eastAsia="zh-CN" w:bidi="ar-SA"/>
              </w:rPr>
            </w:pPr>
            <w:r>
              <w:rPr>
                <w:rFonts w:hint="eastAsia" w:ascii="宋体" w:hAnsi="宋体" w:eastAsia="宋体" w:cs="宋体"/>
                <w:i w:val="0"/>
                <w:color w:val="000000"/>
                <w:kern w:val="0"/>
                <w:sz w:val="24"/>
                <w:szCs w:val="24"/>
                <w:highlight w:val="none"/>
                <w:u w:val="none"/>
                <w:lang w:val="zh-CN" w:eastAsia="zh-CN" w:bidi="ar"/>
              </w:rPr>
              <w:t>1</w:t>
            </w:r>
          </w:p>
        </w:tc>
        <w:tc>
          <w:tcPr>
            <w:tcW w:w="538" w:type="dxa"/>
            <w:shd w:val="clear" w:color="auto" w:fill="auto"/>
            <w:noWrap w:val="0"/>
            <w:vAlign w:val="center"/>
          </w:tcPr>
          <w:p w14:paraId="455BBB05">
            <w:pPr>
              <w:keepNext w:val="0"/>
              <w:keepLines w:val="0"/>
              <w:widowControl/>
              <w:suppressLineNumbers w:val="0"/>
              <w:jc w:val="center"/>
              <w:textAlignment w:val="center"/>
              <w:rPr>
                <w:rFonts w:hint="eastAsia" w:ascii="宋体" w:hAnsi="宋体" w:eastAsia="宋体" w:cs="宋体"/>
                <w:kern w:val="2"/>
                <w:sz w:val="24"/>
                <w:szCs w:val="22"/>
                <w:highlight w:val="none"/>
                <w:lang w:val="zh-CN" w:eastAsia="zh-CN" w:bidi="ar-SA"/>
              </w:rPr>
            </w:pPr>
            <w:r>
              <w:rPr>
                <w:rFonts w:hint="eastAsia" w:ascii="宋体" w:hAnsi="宋体" w:eastAsia="宋体" w:cs="宋体"/>
                <w:i w:val="0"/>
                <w:color w:val="000000"/>
                <w:kern w:val="0"/>
                <w:sz w:val="24"/>
                <w:szCs w:val="24"/>
                <w:highlight w:val="none"/>
                <w:u w:val="none"/>
                <w:lang w:val="zh-CN" w:eastAsia="zh-CN" w:bidi="ar"/>
              </w:rPr>
              <w:t>15</w:t>
            </w:r>
          </w:p>
        </w:tc>
        <w:tc>
          <w:tcPr>
            <w:tcW w:w="698" w:type="dxa"/>
            <w:shd w:val="clear" w:color="auto" w:fill="auto"/>
            <w:noWrap w:val="0"/>
            <w:vAlign w:val="center"/>
          </w:tcPr>
          <w:p w14:paraId="123C370D">
            <w:pPr>
              <w:keepNext w:val="0"/>
              <w:keepLines w:val="0"/>
              <w:widowControl/>
              <w:suppressLineNumbers w:val="0"/>
              <w:jc w:val="center"/>
              <w:textAlignment w:val="center"/>
              <w:rPr>
                <w:rFonts w:hint="eastAsia" w:ascii="宋体" w:hAnsi="宋体" w:eastAsia="宋体" w:cs="宋体"/>
                <w:kern w:val="2"/>
                <w:sz w:val="24"/>
                <w:szCs w:val="22"/>
                <w:highlight w:val="none"/>
                <w:lang w:val="zh-CN" w:eastAsia="zh-CN" w:bidi="ar-SA"/>
              </w:rPr>
            </w:pPr>
            <w:r>
              <w:rPr>
                <w:rFonts w:hint="eastAsia" w:ascii="宋体" w:hAnsi="宋体" w:eastAsia="宋体" w:cs="宋体"/>
                <w:i w:val="0"/>
                <w:color w:val="000000"/>
                <w:kern w:val="0"/>
                <w:sz w:val="24"/>
                <w:szCs w:val="24"/>
                <w:highlight w:val="none"/>
                <w:u w:val="none"/>
                <w:lang w:val="zh-CN" w:eastAsia="zh-CN" w:bidi="ar"/>
              </w:rPr>
              <w:t>105</w:t>
            </w:r>
          </w:p>
        </w:tc>
        <w:tc>
          <w:tcPr>
            <w:tcW w:w="697" w:type="dxa"/>
            <w:shd w:val="clear" w:color="auto" w:fill="auto"/>
            <w:noWrap w:val="0"/>
            <w:vAlign w:val="center"/>
          </w:tcPr>
          <w:p w14:paraId="38541B96">
            <w:pPr>
              <w:autoSpaceDE w:val="0"/>
              <w:autoSpaceDN w:val="0"/>
              <w:adjustRightInd w:val="0"/>
              <w:jc w:val="center"/>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en-US" w:eastAsia="zh-CN"/>
              </w:rPr>
              <w:t>Ⅲ</w:t>
            </w:r>
          </w:p>
        </w:tc>
        <w:tc>
          <w:tcPr>
            <w:tcW w:w="4507" w:type="dxa"/>
            <w:shd w:val="clear" w:color="auto" w:fill="auto"/>
            <w:noWrap w:val="0"/>
            <w:vAlign w:val="center"/>
          </w:tcPr>
          <w:p w14:paraId="16C999B5">
            <w:pPr>
              <w:autoSpaceDE w:val="0"/>
              <w:autoSpaceDN w:val="0"/>
              <w:adjustRightInd w:val="0"/>
              <w:jc w:val="center"/>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zh-CN"/>
              </w:rPr>
              <w:t>A、C、D、E、F、G</w:t>
            </w:r>
          </w:p>
        </w:tc>
        <w:tc>
          <w:tcPr>
            <w:tcW w:w="480" w:type="dxa"/>
            <w:noWrap w:val="0"/>
            <w:vAlign w:val="center"/>
          </w:tcPr>
          <w:p w14:paraId="330A4A1D">
            <w:pPr>
              <w:autoSpaceDE w:val="0"/>
              <w:autoSpaceDN w:val="0"/>
              <w:adjustRightInd w:val="0"/>
              <w:rPr>
                <w:rFonts w:hint="eastAsia" w:ascii="宋体" w:hAnsi="宋体" w:eastAsia="宋体" w:cs="宋体"/>
                <w:sz w:val="24"/>
                <w:highlight w:val="none"/>
              </w:rPr>
            </w:pPr>
          </w:p>
        </w:tc>
      </w:tr>
      <w:tr w14:paraId="6F7812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313" w:type="dxa"/>
            <w:noWrap w:val="0"/>
            <w:vAlign w:val="center"/>
          </w:tcPr>
          <w:p w14:paraId="47AF298A">
            <w:pPr>
              <w:autoSpaceDN w:val="0"/>
              <w:textAlignment w:val="center"/>
              <w:rPr>
                <w:rFonts w:hint="default" w:ascii="宋体" w:hAnsi="宋体" w:eastAsia="宋体" w:cs="宋体"/>
                <w:sz w:val="24"/>
                <w:highlight w:val="none"/>
                <w:lang w:val="en-US" w:eastAsia="zh-CN"/>
              </w:rPr>
            </w:pPr>
            <w:r>
              <w:rPr>
                <w:rFonts w:hint="eastAsia" w:ascii="宋体" w:hAnsi="宋体" w:cs="宋体"/>
                <w:sz w:val="24"/>
                <w:highlight w:val="none"/>
                <w:lang w:val="en-US" w:eastAsia="zh-CN"/>
              </w:rPr>
              <w:t>3</w:t>
            </w:r>
          </w:p>
        </w:tc>
        <w:tc>
          <w:tcPr>
            <w:tcW w:w="1014" w:type="dxa"/>
            <w:vMerge w:val="continue"/>
            <w:noWrap w:val="0"/>
            <w:vAlign w:val="center"/>
          </w:tcPr>
          <w:p w14:paraId="348073BE">
            <w:pPr>
              <w:rPr>
                <w:rFonts w:hint="eastAsia" w:ascii="宋体" w:hAnsi="宋体" w:eastAsia="宋体" w:cs="宋体"/>
                <w:sz w:val="24"/>
                <w:highlight w:val="none"/>
              </w:rPr>
            </w:pPr>
          </w:p>
        </w:tc>
        <w:tc>
          <w:tcPr>
            <w:tcW w:w="4328" w:type="dxa"/>
            <w:shd w:val="clear" w:color="auto" w:fill="auto"/>
            <w:noWrap w:val="0"/>
            <w:vAlign w:val="center"/>
          </w:tcPr>
          <w:p w14:paraId="17C6F8E8">
            <w:pPr>
              <w:autoSpaceDE w:val="0"/>
              <w:autoSpaceDN w:val="0"/>
              <w:adjustRightInd w:val="0"/>
              <w:jc w:val="left"/>
              <w:rPr>
                <w:rFonts w:hint="eastAsia" w:ascii="宋体" w:hAnsi="宋体" w:eastAsia="宋体" w:cs="宋体"/>
                <w:kern w:val="2"/>
                <w:sz w:val="24"/>
                <w:szCs w:val="22"/>
                <w:highlight w:val="none"/>
                <w:lang w:val="en-US" w:eastAsia="zh-CN" w:bidi="ar-SA"/>
              </w:rPr>
            </w:pPr>
            <w:r>
              <w:rPr>
                <w:rFonts w:hint="eastAsia" w:ascii="宋体" w:hAnsi="宋体" w:eastAsia="宋体" w:cs="宋体"/>
                <w:sz w:val="24"/>
                <w:szCs w:val="22"/>
                <w:highlight w:val="none"/>
                <w:lang w:val="zh-CN" w:eastAsia="zh-CN"/>
              </w:rPr>
              <w:t>吊运的物体，无证指挥，强令指挥，违反操作规程</w:t>
            </w:r>
          </w:p>
        </w:tc>
        <w:tc>
          <w:tcPr>
            <w:tcW w:w="1110" w:type="dxa"/>
            <w:shd w:val="clear" w:color="auto" w:fill="auto"/>
            <w:noWrap w:val="0"/>
            <w:vAlign w:val="center"/>
          </w:tcPr>
          <w:p w14:paraId="4370C66C">
            <w:pPr>
              <w:autoSpaceDE w:val="0"/>
              <w:autoSpaceDN w:val="0"/>
              <w:adjustRightInd w:val="0"/>
              <w:jc w:val="center"/>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zh-CN"/>
              </w:rPr>
              <w:t>起重伤害</w:t>
            </w:r>
          </w:p>
        </w:tc>
        <w:tc>
          <w:tcPr>
            <w:tcW w:w="440" w:type="dxa"/>
            <w:shd w:val="clear" w:color="auto" w:fill="auto"/>
            <w:noWrap w:val="0"/>
            <w:vAlign w:val="center"/>
          </w:tcPr>
          <w:p w14:paraId="516C19CB">
            <w:pPr>
              <w:keepNext w:val="0"/>
              <w:keepLines w:val="0"/>
              <w:widowControl/>
              <w:suppressLineNumbers w:val="0"/>
              <w:jc w:val="center"/>
              <w:textAlignment w:val="center"/>
              <w:rPr>
                <w:rFonts w:hint="eastAsia" w:ascii="宋体" w:hAnsi="宋体" w:eastAsia="宋体" w:cs="宋体"/>
                <w:kern w:val="2"/>
                <w:sz w:val="24"/>
                <w:szCs w:val="22"/>
                <w:highlight w:val="none"/>
                <w:lang w:val="zh-CN" w:eastAsia="zh-CN" w:bidi="ar-SA"/>
              </w:rPr>
            </w:pPr>
            <w:r>
              <w:rPr>
                <w:rFonts w:hint="eastAsia" w:ascii="宋体" w:hAnsi="宋体" w:eastAsia="宋体" w:cs="宋体"/>
                <w:i w:val="0"/>
                <w:color w:val="000000"/>
                <w:kern w:val="0"/>
                <w:sz w:val="24"/>
                <w:szCs w:val="24"/>
                <w:highlight w:val="none"/>
                <w:u w:val="none"/>
                <w:lang w:val="zh-CN" w:eastAsia="zh-CN" w:bidi="ar"/>
              </w:rPr>
              <w:t>7</w:t>
            </w:r>
          </w:p>
        </w:tc>
        <w:tc>
          <w:tcPr>
            <w:tcW w:w="440" w:type="dxa"/>
            <w:shd w:val="clear" w:color="auto" w:fill="auto"/>
            <w:noWrap w:val="0"/>
            <w:vAlign w:val="center"/>
          </w:tcPr>
          <w:p w14:paraId="7F30932A">
            <w:pPr>
              <w:keepNext w:val="0"/>
              <w:keepLines w:val="0"/>
              <w:widowControl/>
              <w:suppressLineNumbers w:val="0"/>
              <w:jc w:val="center"/>
              <w:textAlignment w:val="center"/>
              <w:rPr>
                <w:rFonts w:hint="eastAsia" w:ascii="宋体" w:hAnsi="宋体" w:eastAsia="宋体" w:cs="宋体"/>
                <w:kern w:val="2"/>
                <w:sz w:val="24"/>
                <w:szCs w:val="22"/>
                <w:highlight w:val="none"/>
                <w:lang w:val="zh-CN" w:eastAsia="zh-CN" w:bidi="ar-SA"/>
              </w:rPr>
            </w:pPr>
            <w:r>
              <w:rPr>
                <w:rFonts w:hint="eastAsia" w:ascii="宋体" w:hAnsi="宋体" w:eastAsia="宋体" w:cs="宋体"/>
                <w:i w:val="0"/>
                <w:color w:val="000000"/>
                <w:kern w:val="0"/>
                <w:sz w:val="24"/>
                <w:szCs w:val="24"/>
                <w:highlight w:val="none"/>
                <w:u w:val="none"/>
                <w:lang w:val="zh-CN" w:eastAsia="zh-CN" w:bidi="ar"/>
              </w:rPr>
              <w:t>1</w:t>
            </w:r>
          </w:p>
        </w:tc>
        <w:tc>
          <w:tcPr>
            <w:tcW w:w="538" w:type="dxa"/>
            <w:shd w:val="clear" w:color="auto" w:fill="auto"/>
            <w:noWrap w:val="0"/>
            <w:vAlign w:val="center"/>
          </w:tcPr>
          <w:p w14:paraId="269902DA">
            <w:pPr>
              <w:keepNext w:val="0"/>
              <w:keepLines w:val="0"/>
              <w:widowControl/>
              <w:suppressLineNumbers w:val="0"/>
              <w:jc w:val="center"/>
              <w:textAlignment w:val="center"/>
              <w:rPr>
                <w:rFonts w:hint="eastAsia" w:ascii="宋体" w:hAnsi="宋体" w:eastAsia="宋体" w:cs="宋体"/>
                <w:kern w:val="2"/>
                <w:sz w:val="24"/>
                <w:szCs w:val="22"/>
                <w:highlight w:val="none"/>
                <w:lang w:val="zh-CN" w:eastAsia="zh-CN" w:bidi="ar-SA"/>
              </w:rPr>
            </w:pPr>
            <w:r>
              <w:rPr>
                <w:rFonts w:hint="eastAsia" w:ascii="宋体" w:hAnsi="宋体" w:eastAsia="宋体" w:cs="宋体"/>
                <w:i w:val="0"/>
                <w:color w:val="000000"/>
                <w:kern w:val="0"/>
                <w:sz w:val="24"/>
                <w:szCs w:val="24"/>
                <w:highlight w:val="none"/>
                <w:u w:val="none"/>
                <w:lang w:val="zh-CN" w:eastAsia="zh-CN" w:bidi="ar"/>
              </w:rPr>
              <w:t>15</w:t>
            </w:r>
          </w:p>
        </w:tc>
        <w:tc>
          <w:tcPr>
            <w:tcW w:w="698" w:type="dxa"/>
            <w:shd w:val="clear" w:color="auto" w:fill="auto"/>
            <w:noWrap w:val="0"/>
            <w:vAlign w:val="center"/>
          </w:tcPr>
          <w:p w14:paraId="1F3BEB49">
            <w:pPr>
              <w:keepNext w:val="0"/>
              <w:keepLines w:val="0"/>
              <w:widowControl/>
              <w:suppressLineNumbers w:val="0"/>
              <w:jc w:val="center"/>
              <w:textAlignment w:val="center"/>
              <w:rPr>
                <w:rFonts w:hint="eastAsia" w:ascii="宋体" w:hAnsi="宋体" w:eastAsia="宋体" w:cs="宋体"/>
                <w:kern w:val="2"/>
                <w:sz w:val="24"/>
                <w:szCs w:val="22"/>
                <w:highlight w:val="none"/>
                <w:lang w:val="zh-CN" w:eastAsia="zh-CN" w:bidi="ar-SA"/>
              </w:rPr>
            </w:pPr>
            <w:r>
              <w:rPr>
                <w:rFonts w:hint="eastAsia" w:ascii="宋体" w:hAnsi="宋体" w:eastAsia="宋体" w:cs="宋体"/>
                <w:i w:val="0"/>
                <w:color w:val="000000"/>
                <w:kern w:val="0"/>
                <w:sz w:val="24"/>
                <w:szCs w:val="24"/>
                <w:highlight w:val="none"/>
                <w:u w:val="none"/>
                <w:lang w:val="zh-CN" w:eastAsia="zh-CN" w:bidi="ar"/>
              </w:rPr>
              <w:t>105</w:t>
            </w:r>
          </w:p>
        </w:tc>
        <w:tc>
          <w:tcPr>
            <w:tcW w:w="697" w:type="dxa"/>
            <w:shd w:val="clear" w:color="auto" w:fill="auto"/>
            <w:noWrap w:val="0"/>
            <w:vAlign w:val="center"/>
          </w:tcPr>
          <w:p w14:paraId="22769976">
            <w:pPr>
              <w:autoSpaceDE w:val="0"/>
              <w:autoSpaceDN w:val="0"/>
              <w:adjustRightInd w:val="0"/>
              <w:jc w:val="center"/>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zh-CN"/>
              </w:rPr>
              <w:t>Ⅲ</w:t>
            </w:r>
          </w:p>
        </w:tc>
        <w:tc>
          <w:tcPr>
            <w:tcW w:w="4507" w:type="dxa"/>
            <w:shd w:val="clear" w:color="auto" w:fill="auto"/>
            <w:noWrap w:val="0"/>
            <w:vAlign w:val="center"/>
          </w:tcPr>
          <w:p w14:paraId="68633749">
            <w:pPr>
              <w:autoSpaceDE w:val="0"/>
              <w:autoSpaceDN w:val="0"/>
              <w:adjustRightInd w:val="0"/>
              <w:jc w:val="center"/>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zh-CN"/>
              </w:rPr>
              <w:t>A、C、D、E、F、G</w:t>
            </w:r>
          </w:p>
        </w:tc>
        <w:tc>
          <w:tcPr>
            <w:tcW w:w="480" w:type="dxa"/>
            <w:noWrap w:val="0"/>
            <w:vAlign w:val="center"/>
          </w:tcPr>
          <w:p w14:paraId="4726D652">
            <w:pPr>
              <w:autoSpaceDE w:val="0"/>
              <w:autoSpaceDN w:val="0"/>
              <w:adjustRightInd w:val="0"/>
              <w:rPr>
                <w:rFonts w:hint="eastAsia" w:ascii="宋体" w:hAnsi="宋体" w:eastAsia="宋体" w:cs="宋体"/>
                <w:sz w:val="24"/>
                <w:highlight w:val="none"/>
              </w:rPr>
            </w:pPr>
          </w:p>
        </w:tc>
      </w:tr>
      <w:tr w14:paraId="1012BF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313" w:type="dxa"/>
            <w:noWrap w:val="0"/>
            <w:vAlign w:val="center"/>
          </w:tcPr>
          <w:p w14:paraId="4BFA8D1B">
            <w:pPr>
              <w:autoSpaceDN w:val="0"/>
              <w:textAlignment w:val="center"/>
              <w:rPr>
                <w:rFonts w:hint="eastAsia" w:ascii="宋体" w:hAnsi="宋体" w:eastAsia="宋体" w:cs="宋体"/>
                <w:sz w:val="24"/>
                <w:highlight w:val="none"/>
                <w:lang w:val="en-US" w:eastAsia="zh-CN"/>
              </w:rPr>
            </w:pPr>
            <w:r>
              <w:rPr>
                <w:rFonts w:hint="eastAsia" w:ascii="宋体" w:hAnsi="宋体" w:cs="宋体"/>
                <w:sz w:val="24"/>
                <w:highlight w:val="none"/>
                <w:lang w:val="en-US" w:eastAsia="zh-CN"/>
              </w:rPr>
              <w:t>4</w:t>
            </w:r>
          </w:p>
        </w:tc>
        <w:tc>
          <w:tcPr>
            <w:tcW w:w="1014" w:type="dxa"/>
            <w:vMerge w:val="continue"/>
            <w:noWrap w:val="0"/>
            <w:vAlign w:val="center"/>
          </w:tcPr>
          <w:p w14:paraId="30A576AD">
            <w:pPr>
              <w:rPr>
                <w:rFonts w:hint="eastAsia" w:ascii="宋体" w:hAnsi="宋体" w:eastAsia="宋体" w:cs="宋体"/>
                <w:sz w:val="24"/>
                <w:highlight w:val="none"/>
              </w:rPr>
            </w:pPr>
          </w:p>
        </w:tc>
        <w:tc>
          <w:tcPr>
            <w:tcW w:w="4328" w:type="dxa"/>
            <w:shd w:val="clear" w:color="auto" w:fill="auto"/>
            <w:noWrap w:val="0"/>
            <w:vAlign w:val="center"/>
          </w:tcPr>
          <w:p w14:paraId="11ADBE99">
            <w:pPr>
              <w:autoSpaceDE w:val="0"/>
              <w:autoSpaceDN w:val="0"/>
              <w:adjustRightInd w:val="0"/>
              <w:jc w:val="left"/>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en-US" w:eastAsia="zh-CN"/>
              </w:rPr>
              <w:t>高温环境未采取防暑降温措施,作业时间过长</w:t>
            </w:r>
          </w:p>
        </w:tc>
        <w:tc>
          <w:tcPr>
            <w:tcW w:w="1110" w:type="dxa"/>
            <w:shd w:val="clear" w:color="auto" w:fill="auto"/>
            <w:noWrap w:val="0"/>
            <w:vAlign w:val="center"/>
          </w:tcPr>
          <w:p w14:paraId="2C7E643D">
            <w:pPr>
              <w:autoSpaceDE w:val="0"/>
              <w:autoSpaceDN w:val="0"/>
              <w:adjustRightInd w:val="0"/>
              <w:jc w:val="center"/>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en-US" w:eastAsia="zh-CN"/>
              </w:rPr>
              <w:t>中暑</w:t>
            </w:r>
          </w:p>
        </w:tc>
        <w:tc>
          <w:tcPr>
            <w:tcW w:w="440" w:type="dxa"/>
            <w:shd w:val="clear" w:color="auto" w:fill="auto"/>
            <w:noWrap w:val="0"/>
            <w:vAlign w:val="center"/>
          </w:tcPr>
          <w:p w14:paraId="50BA0BFD">
            <w:pPr>
              <w:autoSpaceDE w:val="0"/>
              <w:autoSpaceDN w:val="0"/>
              <w:adjustRightInd w:val="0"/>
              <w:jc w:val="center"/>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en-US" w:eastAsia="zh-CN"/>
              </w:rPr>
              <w:t>6</w:t>
            </w:r>
          </w:p>
        </w:tc>
        <w:tc>
          <w:tcPr>
            <w:tcW w:w="440" w:type="dxa"/>
            <w:shd w:val="clear" w:color="auto" w:fill="auto"/>
            <w:noWrap w:val="0"/>
            <w:vAlign w:val="center"/>
          </w:tcPr>
          <w:p w14:paraId="1AB1E213">
            <w:pPr>
              <w:autoSpaceDE w:val="0"/>
              <w:autoSpaceDN w:val="0"/>
              <w:adjustRightInd w:val="0"/>
              <w:jc w:val="center"/>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en-US" w:eastAsia="zh-CN"/>
              </w:rPr>
              <w:t>1</w:t>
            </w:r>
          </w:p>
        </w:tc>
        <w:tc>
          <w:tcPr>
            <w:tcW w:w="538" w:type="dxa"/>
            <w:shd w:val="clear" w:color="auto" w:fill="auto"/>
            <w:noWrap w:val="0"/>
            <w:vAlign w:val="center"/>
          </w:tcPr>
          <w:p w14:paraId="204C59F6">
            <w:pPr>
              <w:autoSpaceDE w:val="0"/>
              <w:autoSpaceDN w:val="0"/>
              <w:adjustRightInd w:val="0"/>
              <w:jc w:val="center"/>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en-US" w:eastAsia="zh-CN"/>
              </w:rPr>
              <w:t>15</w:t>
            </w:r>
          </w:p>
        </w:tc>
        <w:tc>
          <w:tcPr>
            <w:tcW w:w="698" w:type="dxa"/>
            <w:shd w:val="clear" w:color="auto" w:fill="auto"/>
            <w:noWrap w:val="0"/>
            <w:vAlign w:val="center"/>
          </w:tcPr>
          <w:p w14:paraId="439D2E96">
            <w:pPr>
              <w:autoSpaceDE w:val="0"/>
              <w:autoSpaceDN w:val="0"/>
              <w:adjustRightInd w:val="0"/>
              <w:jc w:val="center"/>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en-US" w:eastAsia="zh-CN"/>
              </w:rPr>
              <w:t>90</w:t>
            </w:r>
          </w:p>
        </w:tc>
        <w:tc>
          <w:tcPr>
            <w:tcW w:w="697" w:type="dxa"/>
            <w:shd w:val="clear" w:color="auto" w:fill="auto"/>
            <w:noWrap w:val="0"/>
            <w:vAlign w:val="center"/>
          </w:tcPr>
          <w:p w14:paraId="7F29A8AF">
            <w:pPr>
              <w:autoSpaceDE w:val="0"/>
              <w:autoSpaceDN w:val="0"/>
              <w:adjustRightInd w:val="0"/>
              <w:jc w:val="center"/>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en-US" w:eastAsia="zh-CN"/>
              </w:rPr>
              <w:t>Ⅲ</w:t>
            </w:r>
          </w:p>
        </w:tc>
        <w:tc>
          <w:tcPr>
            <w:tcW w:w="4507" w:type="dxa"/>
            <w:shd w:val="clear" w:color="auto" w:fill="auto"/>
            <w:noWrap w:val="0"/>
            <w:vAlign w:val="center"/>
          </w:tcPr>
          <w:p w14:paraId="17825DC5">
            <w:pPr>
              <w:autoSpaceDE w:val="0"/>
              <w:autoSpaceDN w:val="0"/>
              <w:adjustRightInd w:val="0"/>
              <w:jc w:val="center"/>
              <w:rPr>
                <w:rFonts w:hint="eastAsia" w:ascii="宋体" w:hAnsi="宋体" w:eastAsia="宋体" w:cs="宋体"/>
                <w:kern w:val="2"/>
                <w:sz w:val="24"/>
                <w:szCs w:val="22"/>
                <w:highlight w:val="none"/>
                <w:lang w:val="zh-CN" w:eastAsia="zh-CN" w:bidi="ar-SA"/>
              </w:rPr>
            </w:pPr>
            <w:r>
              <w:rPr>
                <w:rFonts w:hint="eastAsia" w:ascii="宋体" w:hAnsi="宋体" w:eastAsia="宋体" w:cs="宋体"/>
                <w:sz w:val="24"/>
                <w:szCs w:val="22"/>
                <w:highlight w:val="none"/>
                <w:lang w:val="en-US" w:eastAsia="zh-CN"/>
              </w:rPr>
              <w:t>A、C、D、E、F、G</w:t>
            </w:r>
          </w:p>
        </w:tc>
        <w:tc>
          <w:tcPr>
            <w:tcW w:w="480" w:type="dxa"/>
            <w:noWrap w:val="0"/>
            <w:vAlign w:val="center"/>
          </w:tcPr>
          <w:p w14:paraId="1111D1AF">
            <w:pPr>
              <w:autoSpaceDE w:val="0"/>
              <w:autoSpaceDN w:val="0"/>
              <w:adjustRightInd w:val="0"/>
              <w:rPr>
                <w:rFonts w:hint="eastAsia" w:ascii="宋体" w:hAnsi="宋体" w:eastAsia="宋体" w:cs="宋体"/>
                <w:sz w:val="24"/>
                <w:highlight w:val="none"/>
              </w:rPr>
            </w:pPr>
          </w:p>
        </w:tc>
      </w:tr>
      <w:tr w14:paraId="0159FB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4" w:hRule="atLeast"/>
          <w:jc w:val="center"/>
        </w:trPr>
        <w:tc>
          <w:tcPr>
            <w:tcW w:w="313" w:type="dxa"/>
            <w:noWrap w:val="0"/>
            <w:vAlign w:val="center"/>
          </w:tcPr>
          <w:p w14:paraId="4FE941C0">
            <w:pPr>
              <w:autoSpaceDN w:val="0"/>
              <w:textAlignment w:val="center"/>
              <w:rPr>
                <w:rFonts w:hint="eastAsia" w:ascii="宋体" w:hAnsi="宋体" w:eastAsia="宋体" w:cs="宋体"/>
                <w:sz w:val="24"/>
                <w:highlight w:val="none"/>
              </w:rPr>
            </w:pPr>
          </w:p>
        </w:tc>
        <w:tc>
          <w:tcPr>
            <w:tcW w:w="1014" w:type="dxa"/>
            <w:vMerge w:val="continue"/>
            <w:noWrap w:val="0"/>
            <w:vAlign w:val="center"/>
          </w:tcPr>
          <w:p w14:paraId="225A3467">
            <w:pPr>
              <w:rPr>
                <w:rFonts w:hint="eastAsia" w:ascii="宋体" w:hAnsi="宋体" w:eastAsia="宋体" w:cs="宋体"/>
                <w:sz w:val="24"/>
                <w:highlight w:val="none"/>
              </w:rPr>
            </w:pPr>
          </w:p>
        </w:tc>
        <w:tc>
          <w:tcPr>
            <w:tcW w:w="4328" w:type="dxa"/>
            <w:noWrap w:val="0"/>
            <w:vAlign w:val="center"/>
          </w:tcPr>
          <w:p w14:paraId="35054F6C">
            <w:pPr>
              <w:rPr>
                <w:rFonts w:hint="eastAsia" w:ascii="宋体" w:hAnsi="宋体" w:eastAsia="宋体" w:cs="宋体"/>
                <w:sz w:val="24"/>
                <w:szCs w:val="21"/>
                <w:highlight w:val="none"/>
              </w:rPr>
            </w:pPr>
          </w:p>
        </w:tc>
        <w:tc>
          <w:tcPr>
            <w:tcW w:w="1110" w:type="dxa"/>
            <w:noWrap w:val="0"/>
            <w:vAlign w:val="center"/>
          </w:tcPr>
          <w:p w14:paraId="682236C7">
            <w:pPr>
              <w:rPr>
                <w:rFonts w:hint="eastAsia" w:ascii="宋体" w:hAnsi="宋体" w:eastAsia="宋体" w:cs="宋体"/>
                <w:sz w:val="24"/>
                <w:szCs w:val="21"/>
                <w:highlight w:val="none"/>
              </w:rPr>
            </w:pPr>
          </w:p>
        </w:tc>
        <w:tc>
          <w:tcPr>
            <w:tcW w:w="440" w:type="dxa"/>
            <w:noWrap w:val="0"/>
            <w:vAlign w:val="center"/>
          </w:tcPr>
          <w:p w14:paraId="06B2510F">
            <w:pPr>
              <w:jc w:val="center"/>
              <w:rPr>
                <w:rFonts w:hint="eastAsia" w:ascii="宋体" w:hAnsi="宋体" w:eastAsia="宋体" w:cs="宋体"/>
                <w:sz w:val="24"/>
                <w:szCs w:val="21"/>
                <w:highlight w:val="none"/>
              </w:rPr>
            </w:pPr>
          </w:p>
        </w:tc>
        <w:tc>
          <w:tcPr>
            <w:tcW w:w="440" w:type="dxa"/>
            <w:noWrap w:val="0"/>
            <w:vAlign w:val="center"/>
          </w:tcPr>
          <w:p w14:paraId="068FD45D">
            <w:pPr>
              <w:jc w:val="center"/>
              <w:rPr>
                <w:rFonts w:hint="eastAsia" w:ascii="宋体" w:hAnsi="宋体" w:eastAsia="宋体" w:cs="宋体"/>
                <w:sz w:val="24"/>
                <w:szCs w:val="21"/>
                <w:highlight w:val="none"/>
              </w:rPr>
            </w:pPr>
          </w:p>
        </w:tc>
        <w:tc>
          <w:tcPr>
            <w:tcW w:w="538" w:type="dxa"/>
            <w:noWrap w:val="0"/>
            <w:vAlign w:val="center"/>
          </w:tcPr>
          <w:p w14:paraId="73C60AC2">
            <w:pPr>
              <w:jc w:val="center"/>
              <w:rPr>
                <w:rFonts w:hint="eastAsia" w:ascii="宋体" w:hAnsi="宋体" w:eastAsia="宋体" w:cs="宋体"/>
                <w:sz w:val="24"/>
                <w:szCs w:val="21"/>
                <w:highlight w:val="none"/>
              </w:rPr>
            </w:pPr>
          </w:p>
        </w:tc>
        <w:tc>
          <w:tcPr>
            <w:tcW w:w="698" w:type="dxa"/>
            <w:noWrap w:val="0"/>
            <w:vAlign w:val="center"/>
          </w:tcPr>
          <w:p w14:paraId="358D23F0">
            <w:pPr>
              <w:jc w:val="center"/>
              <w:rPr>
                <w:rFonts w:hint="eastAsia" w:ascii="宋体" w:hAnsi="宋体" w:eastAsia="宋体" w:cs="宋体"/>
                <w:sz w:val="24"/>
                <w:szCs w:val="21"/>
                <w:highlight w:val="none"/>
              </w:rPr>
            </w:pPr>
          </w:p>
        </w:tc>
        <w:tc>
          <w:tcPr>
            <w:tcW w:w="697" w:type="dxa"/>
            <w:noWrap w:val="0"/>
            <w:vAlign w:val="center"/>
          </w:tcPr>
          <w:p w14:paraId="0710E86D">
            <w:pPr>
              <w:jc w:val="center"/>
              <w:rPr>
                <w:rFonts w:hint="eastAsia" w:ascii="宋体" w:hAnsi="宋体" w:eastAsia="宋体" w:cs="宋体"/>
                <w:sz w:val="24"/>
                <w:szCs w:val="21"/>
                <w:highlight w:val="none"/>
              </w:rPr>
            </w:pPr>
          </w:p>
        </w:tc>
        <w:tc>
          <w:tcPr>
            <w:tcW w:w="4507" w:type="dxa"/>
            <w:noWrap w:val="0"/>
            <w:vAlign w:val="center"/>
          </w:tcPr>
          <w:p w14:paraId="11267351">
            <w:pPr>
              <w:autoSpaceDE w:val="0"/>
              <w:autoSpaceDN w:val="0"/>
              <w:adjustRightInd w:val="0"/>
              <w:rPr>
                <w:rFonts w:hint="eastAsia" w:ascii="宋体" w:hAnsi="宋体" w:eastAsia="宋体" w:cs="宋体"/>
                <w:sz w:val="24"/>
                <w:highlight w:val="none"/>
              </w:rPr>
            </w:pPr>
          </w:p>
        </w:tc>
        <w:tc>
          <w:tcPr>
            <w:tcW w:w="480" w:type="dxa"/>
            <w:noWrap w:val="0"/>
            <w:vAlign w:val="center"/>
          </w:tcPr>
          <w:p w14:paraId="5CE79621">
            <w:pPr>
              <w:autoSpaceDE w:val="0"/>
              <w:autoSpaceDN w:val="0"/>
              <w:adjustRightInd w:val="0"/>
              <w:rPr>
                <w:rFonts w:hint="eastAsia" w:ascii="宋体" w:hAnsi="宋体" w:eastAsia="宋体" w:cs="宋体"/>
                <w:sz w:val="24"/>
                <w:highlight w:val="none"/>
              </w:rPr>
            </w:pPr>
          </w:p>
        </w:tc>
      </w:tr>
    </w:tbl>
    <w:p w14:paraId="2751CF67">
      <w:pPr>
        <w:pStyle w:val="22"/>
        <w:rPr>
          <w:highlight w:val="none"/>
          <w:lang w:val="zh-CN"/>
        </w:rPr>
      </w:pPr>
    </w:p>
    <w:p w14:paraId="4380A680">
      <w:pPr>
        <w:autoSpaceDE w:val="0"/>
        <w:autoSpaceDN w:val="0"/>
        <w:adjustRightInd w:val="0"/>
        <w:spacing w:line="360" w:lineRule="auto"/>
        <w:rPr>
          <w:rFonts w:hint="eastAsia" w:ascii="宋体" w:hAnsi="宋体" w:cs="宋体"/>
          <w:bCs/>
          <w:color w:val="auto"/>
          <w:sz w:val="24"/>
          <w:szCs w:val="24"/>
          <w:highlight w:val="none"/>
        </w:rPr>
      </w:pPr>
      <w:r>
        <w:rPr>
          <w:rFonts w:ascii="宋体-18030" w:eastAsia="宋体-18030" w:cs="宋体-18030"/>
          <w:color w:val="auto"/>
          <w:sz w:val="24"/>
          <w:highlight w:val="none"/>
        </w:rPr>
        <w:t xml:space="preserve"> </w:t>
      </w:r>
      <w:r>
        <w:rPr>
          <w:rFonts w:hint="eastAsia" w:ascii="宋体" w:cs="宋体"/>
          <w:color w:val="auto"/>
          <w:sz w:val="24"/>
          <w:highlight w:val="none"/>
          <w:lang w:val="zh-CN"/>
        </w:rPr>
        <w:t>批准人：</w:t>
      </w:r>
      <w:r>
        <w:rPr>
          <w:rFonts w:hint="eastAsia" w:ascii="宋体" w:cs="宋体"/>
          <w:color w:val="auto"/>
          <w:sz w:val="24"/>
          <w:highlight w:val="none"/>
          <w:lang w:val="en-US" w:eastAsia="zh-CN"/>
        </w:rPr>
        <w:t>张秋杰</w:t>
      </w:r>
      <w:r>
        <w:rPr>
          <w:rFonts w:hint="eastAsia" w:ascii="宋体" w:cs="宋体"/>
          <w:color w:val="auto"/>
          <w:sz w:val="24"/>
          <w:highlight w:val="none"/>
          <w:lang w:val="zh-CN"/>
        </w:rPr>
        <w:t xml:space="preserve">             </w:t>
      </w:r>
      <w:r>
        <w:rPr>
          <w:rFonts w:hint="eastAsia" w:ascii="宋体" w:cs="宋体"/>
          <w:color w:val="auto"/>
          <w:sz w:val="24"/>
          <w:highlight w:val="none"/>
        </w:rPr>
        <w:t xml:space="preserve">  </w:t>
      </w:r>
      <w:r>
        <w:rPr>
          <w:rFonts w:hint="eastAsia" w:ascii="宋体" w:cs="宋体"/>
          <w:color w:val="auto"/>
          <w:sz w:val="24"/>
          <w:highlight w:val="none"/>
          <w:lang w:val="zh-CN"/>
        </w:rPr>
        <w:t xml:space="preserve">  制订人：</w:t>
      </w:r>
      <w:r>
        <w:rPr>
          <w:rFonts w:hint="eastAsia" w:ascii="宋体" w:cs="宋体"/>
          <w:color w:val="auto"/>
          <w:sz w:val="24"/>
          <w:highlight w:val="none"/>
          <w:lang w:val="en-US" w:eastAsia="zh-CN"/>
        </w:rPr>
        <w:t>谢建明</w:t>
      </w:r>
      <w:r>
        <w:rPr>
          <w:color w:val="auto"/>
          <w:sz w:val="24"/>
          <w:highlight w:val="none"/>
        </w:rPr>
        <w:t xml:space="preserve">   </w:t>
      </w:r>
      <w:r>
        <w:rPr>
          <w:rFonts w:hint="eastAsia" w:ascii="宋体" w:cs="宋体"/>
          <w:color w:val="auto"/>
          <w:sz w:val="24"/>
          <w:highlight w:val="none"/>
          <w:lang w:val="zh-CN"/>
        </w:rPr>
        <w:t xml:space="preserve">            </w:t>
      </w:r>
      <w:r>
        <w:rPr>
          <w:color w:val="auto"/>
          <w:sz w:val="24"/>
          <w:highlight w:val="none"/>
        </w:rPr>
        <w:t xml:space="preserve"> </w:t>
      </w:r>
      <w:r>
        <w:rPr>
          <w:rFonts w:hint="eastAsia" w:ascii="宋体" w:cs="宋体"/>
          <w:color w:val="auto"/>
          <w:sz w:val="24"/>
          <w:highlight w:val="none"/>
          <w:lang w:val="zh-CN"/>
        </w:rPr>
        <w:t>参加识别人：</w:t>
      </w:r>
      <w:r>
        <w:rPr>
          <w:rFonts w:hint="eastAsia"/>
          <w:highlight w:val="none"/>
          <w:lang w:val="en-US" w:eastAsia="zh-CN"/>
        </w:rPr>
        <w:t>于海航</w:t>
      </w:r>
      <w:r>
        <w:rPr>
          <w:rFonts w:hint="eastAsia"/>
          <w:color w:val="auto"/>
          <w:sz w:val="24"/>
          <w:highlight w:val="none"/>
        </w:rPr>
        <w:t xml:space="preserve">             </w:t>
      </w:r>
      <w:r>
        <w:rPr>
          <w:color w:val="auto"/>
          <w:sz w:val="24"/>
          <w:highlight w:val="none"/>
        </w:rPr>
        <w:t xml:space="preserve">   </w:t>
      </w:r>
      <w:r>
        <w:rPr>
          <w:rFonts w:hint="eastAsia"/>
          <w:color w:val="auto"/>
          <w:sz w:val="24"/>
          <w:highlight w:val="none"/>
        </w:rPr>
        <w:t>202</w:t>
      </w:r>
      <w:r>
        <w:rPr>
          <w:rFonts w:hint="eastAsia"/>
          <w:color w:val="auto"/>
          <w:sz w:val="24"/>
          <w:highlight w:val="none"/>
          <w:lang w:val="en-US" w:eastAsia="zh-CN"/>
        </w:rPr>
        <w:t>6</w:t>
      </w:r>
      <w:r>
        <w:rPr>
          <w:rFonts w:hint="eastAsia" w:ascii="宋体" w:cs="宋体"/>
          <w:color w:val="auto"/>
          <w:sz w:val="24"/>
          <w:highlight w:val="none"/>
          <w:lang w:val="zh-CN"/>
        </w:rPr>
        <w:t>年</w:t>
      </w:r>
      <w:r>
        <w:rPr>
          <w:rFonts w:hint="eastAsia" w:ascii="宋体" w:cs="宋体"/>
          <w:color w:val="auto"/>
          <w:sz w:val="24"/>
          <w:highlight w:val="none"/>
          <w:lang w:val="en-US" w:eastAsia="zh-CN"/>
        </w:rPr>
        <w:t>3</w:t>
      </w:r>
      <w:r>
        <w:rPr>
          <w:rFonts w:hint="eastAsia" w:ascii="宋体" w:cs="宋体"/>
          <w:color w:val="auto"/>
          <w:sz w:val="24"/>
          <w:highlight w:val="none"/>
          <w:lang w:val="zh-CN"/>
        </w:rPr>
        <w:t>月</w:t>
      </w:r>
      <w:r>
        <w:rPr>
          <w:rFonts w:hint="eastAsia" w:ascii="宋体" w:cs="宋体"/>
          <w:color w:val="auto"/>
          <w:sz w:val="24"/>
          <w:highlight w:val="none"/>
          <w:lang w:val="en-US" w:eastAsia="zh-CN"/>
        </w:rPr>
        <w:t>5</w:t>
      </w:r>
      <w:r>
        <w:rPr>
          <w:rFonts w:hint="eastAsia" w:ascii="宋体" w:cs="宋体"/>
          <w:color w:val="auto"/>
          <w:sz w:val="24"/>
          <w:highlight w:val="none"/>
          <w:lang w:val="zh-CN"/>
        </w:rPr>
        <w:t>日</w:t>
      </w:r>
    </w:p>
    <w:p w14:paraId="1827A6E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cs="宋体"/>
          <w:color w:val="auto"/>
          <w:sz w:val="24"/>
          <w:szCs w:val="24"/>
          <w:highlight w:val="none"/>
        </w:rPr>
      </w:pPr>
      <w:r>
        <w:rPr>
          <w:rFonts w:hint="eastAsia" w:ascii="宋体" w:hAnsi="宋体" w:cs="宋体"/>
          <w:bCs/>
          <w:color w:val="auto"/>
          <w:sz w:val="24"/>
          <w:szCs w:val="24"/>
          <w:highlight w:val="none"/>
        </w:rPr>
        <w:t>控制措施：A、施工组织设计、施工方案、专项施工方案。B、分部、分项施工方案。C、制定目标、指标和管理方案。D、作业许可确认。E、安全交底、教育、班前危险预知交底。F、旁站监管、监督检查、设置警戒区域、对安全防护设施进行检验确认。G、制定应急预案。</w:t>
      </w:r>
    </w:p>
    <w:p w14:paraId="605A2865">
      <w:pPr>
        <w:pStyle w:val="19"/>
        <w:rPr>
          <w:rFonts w:hint="default"/>
          <w:highlight w:val="yellow"/>
          <w:lang w:val="en-US" w:eastAsia="zh-CN"/>
        </w:rPr>
        <w:sectPr>
          <w:pgSz w:w="16783" w:h="11850" w:orient="landscape"/>
          <w:pgMar w:top="1797" w:right="1440" w:bottom="1797" w:left="1440" w:header="851" w:footer="992" w:gutter="0"/>
          <w:pgNumType w:fmt="decimal"/>
          <w:cols w:space="720" w:num="1"/>
          <w:docGrid w:linePitch="312" w:charSpace="0"/>
        </w:sectPr>
      </w:pPr>
    </w:p>
    <w:bookmarkEnd w:id="318"/>
    <w:bookmarkEnd w:id="319"/>
    <w:bookmarkEnd w:id="320"/>
    <w:bookmarkEnd w:id="321"/>
    <w:bookmarkEnd w:id="322"/>
    <w:p w14:paraId="132C1964">
      <w:pPr>
        <w:keepNext w:val="0"/>
        <w:keepLines w:val="0"/>
        <w:pageBreakBefore/>
        <w:widowControl w:val="0"/>
        <w:kinsoku/>
        <w:wordWrap/>
        <w:overflowPunct/>
        <w:topLinePunct w:val="0"/>
        <w:autoSpaceDE/>
        <w:autoSpaceDN/>
        <w:bidi w:val="0"/>
        <w:adjustRightInd/>
        <w:snapToGrid/>
        <w:textAlignment w:val="auto"/>
        <w:outlineLvl w:val="9"/>
        <w:rPr>
          <w:rFonts w:hint="eastAsia" w:ascii="宋体" w:hAnsi="宋体" w:cs="宋体"/>
          <w:color w:val="auto"/>
          <w:sz w:val="24"/>
          <w:szCs w:val="24"/>
          <w:highlight w:val="none"/>
        </w:rPr>
      </w:pPr>
      <w:bookmarkStart w:id="329" w:name="_Toc96"/>
      <w:bookmarkStart w:id="330" w:name="_Toc9932"/>
      <w:bookmarkStart w:id="331" w:name="_Toc27832"/>
      <w:bookmarkStart w:id="332" w:name="_Toc11177"/>
      <w:bookmarkStart w:id="333" w:name="_Toc16598_WPSOffice_Level1"/>
      <w:bookmarkStart w:id="334" w:name="_Toc15863"/>
      <w:bookmarkStart w:id="335" w:name="_Toc14079"/>
      <w:bookmarkStart w:id="336" w:name="_Toc260964027"/>
      <w:bookmarkStart w:id="337" w:name="_Toc393984737"/>
      <w:bookmarkStart w:id="338" w:name="_Toc393374191"/>
      <w:r>
        <w:rPr>
          <w:rFonts w:hint="eastAsia" w:ascii="宋体" w:hAnsi="宋体" w:cs="宋体"/>
          <w:color w:val="auto"/>
          <w:sz w:val="24"/>
          <w:szCs w:val="24"/>
          <w:highlight w:val="none"/>
        </w:rPr>
        <w:t>三、应急预案</w:t>
      </w:r>
      <w:bookmarkEnd w:id="329"/>
    </w:p>
    <w:p w14:paraId="562927AD">
      <w:pPr>
        <w:pStyle w:val="16"/>
        <w:ind w:firstLine="480"/>
        <w:rPr>
          <w:rFonts w:hint="eastAsia" w:ascii="宋体" w:hAnsi="宋体" w:eastAsia="宋体" w:cs="宋体"/>
          <w:color w:val="auto"/>
          <w:sz w:val="24"/>
          <w:szCs w:val="24"/>
        </w:rPr>
      </w:pPr>
      <w:r>
        <w:rPr>
          <w:rFonts w:hint="eastAsia" w:ascii="宋体" w:hAnsi="宋体" w:eastAsia="宋体" w:cs="宋体"/>
          <w:color w:val="auto"/>
          <w:sz w:val="24"/>
          <w:szCs w:val="24"/>
        </w:rPr>
        <w:t>项目施工过程中，往往存在着诸多突发事件，如工地火灾、人身伤害、设备损坏等意外情况，因此需要制定针对性的应急措施以预防事故发生和减小事故损失。根据本项目工程特点，我方将制定相关应急预案，并加以演练。</w:t>
      </w:r>
    </w:p>
    <w:p w14:paraId="58A899EB">
      <w:pPr>
        <w:pStyle w:val="16"/>
        <w:ind w:firstLine="480"/>
        <w:rPr>
          <w:rFonts w:hint="eastAsia" w:ascii="宋体" w:hAnsi="宋体" w:eastAsia="宋体" w:cs="宋体"/>
          <w:color w:val="auto"/>
          <w:sz w:val="24"/>
          <w:szCs w:val="24"/>
        </w:rPr>
      </w:pPr>
    </w:p>
    <w:p w14:paraId="5D5859FC">
      <w:pPr>
        <w:pStyle w:val="16"/>
        <w:ind w:firstLine="480"/>
        <w:rPr>
          <w:rFonts w:hint="eastAsia" w:ascii="宋体" w:hAnsi="宋体" w:eastAsia="宋体" w:cs="宋体"/>
          <w:color w:val="auto"/>
          <w:sz w:val="24"/>
          <w:szCs w:val="24"/>
        </w:rPr>
      </w:pP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4560"/>
        <w:gridCol w:w="2340"/>
      </w:tblGrid>
      <w:tr w14:paraId="6F096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2520" w:type="dxa"/>
            <w:noWrap w:val="0"/>
            <w:vAlign w:val="center"/>
          </w:tcPr>
          <w:p w14:paraId="5220EC6C">
            <w:pPr>
              <w:spacing w:line="360"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编制：</w:t>
            </w:r>
            <w:r>
              <w:rPr>
                <w:rFonts w:hint="eastAsia" w:ascii="宋体" w:hAnsi="宋体" w:eastAsia="宋体" w:cs="宋体"/>
                <w:color w:val="auto"/>
                <w:sz w:val="24"/>
                <w:szCs w:val="24"/>
                <w:highlight w:val="none"/>
                <w:lang w:eastAsia="zh-CN"/>
              </w:rPr>
              <w:t>谢建明</w:t>
            </w:r>
          </w:p>
        </w:tc>
        <w:tc>
          <w:tcPr>
            <w:tcW w:w="4560" w:type="dxa"/>
            <w:vMerge w:val="restart"/>
            <w:noWrap w:val="0"/>
            <w:vAlign w:val="center"/>
          </w:tcPr>
          <w:p w14:paraId="6908A195">
            <w:pPr>
              <w:spacing w:line="360" w:lineRule="auto"/>
              <w:ind w:firstLine="480" w:firstLineChars="200"/>
              <w:jc w:val="center"/>
              <w:rPr>
                <w:rFonts w:hint="default" w:ascii="仿宋" w:hAnsi="仿宋" w:eastAsia="仿宋"/>
                <w:color w:val="auto"/>
                <w:sz w:val="24"/>
                <w:szCs w:val="24"/>
                <w:highlight w:val="none"/>
                <w:lang w:val="en-US" w:eastAsia="zh-CN"/>
              </w:rPr>
            </w:pPr>
            <w:r>
              <w:rPr>
                <w:rFonts w:hint="eastAsia" w:ascii="宋体" w:hAnsi="宋体" w:cs="宋体"/>
                <w:color w:val="auto"/>
                <w:sz w:val="24"/>
                <w:szCs w:val="24"/>
                <w:highlight w:val="none"/>
                <w:lang w:eastAsia="zh-CN"/>
              </w:rPr>
              <w:t>冷轧厂2030单元三台行车电气系统改造</w:t>
            </w:r>
            <w:r>
              <w:rPr>
                <w:rFonts w:hint="eastAsia" w:ascii="宋体" w:hAnsi="宋体" w:eastAsia="宋体" w:cs="宋体"/>
                <w:color w:val="auto"/>
                <w:sz w:val="24"/>
                <w:szCs w:val="24"/>
                <w:highlight w:val="none"/>
                <w:lang w:eastAsia="zh-CN"/>
              </w:rPr>
              <w:t>工程应急预案</w:t>
            </w:r>
            <w:r>
              <w:rPr>
                <w:rFonts w:hint="eastAsia" w:ascii="宋体" w:hAnsi="宋体" w:cs="宋体"/>
                <w:color w:val="auto"/>
                <w:sz w:val="24"/>
                <w:szCs w:val="24"/>
                <w:highlight w:val="none"/>
                <w:lang w:val="en-US" w:eastAsia="zh-CN"/>
              </w:rPr>
              <w:t>1</w:t>
            </w:r>
          </w:p>
        </w:tc>
        <w:tc>
          <w:tcPr>
            <w:tcW w:w="2340" w:type="dxa"/>
            <w:noWrap w:val="0"/>
            <w:vAlign w:val="center"/>
          </w:tcPr>
          <w:p w14:paraId="1C8DC363">
            <w:pPr>
              <w:spacing w:line="360" w:lineRule="auto"/>
              <w:rPr>
                <w:rFonts w:hint="default" w:ascii="宋体" w:hAnsi="宋体" w:eastAsia="宋体" w:cs="宋体"/>
                <w:color w:val="auto"/>
                <w:sz w:val="24"/>
                <w:szCs w:val="24"/>
                <w:highlight w:val="none"/>
                <w:lang w:val="en-US"/>
              </w:rPr>
            </w:pPr>
            <w:r>
              <w:rPr>
                <w:rFonts w:hint="eastAsia" w:ascii="宋体" w:hAnsi="宋体" w:eastAsia="宋体" w:cs="宋体"/>
                <w:color w:val="auto"/>
                <w:sz w:val="24"/>
                <w:szCs w:val="24"/>
                <w:highlight w:val="none"/>
              </w:rPr>
              <w:t>签发：</w:t>
            </w:r>
            <w:r>
              <w:rPr>
                <w:rFonts w:hint="eastAsia" w:ascii="宋体" w:hAnsi="宋体" w:cs="宋体"/>
                <w:color w:val="auto"/>
                <w:sz w:val="24"/>
                <w:szCs w:val="24"/>
                <w:highlight w:val="none"/>
                <w:lang w:val="en-US" w:eastAsia="zh-CN"/>
              </w:rPr>
              <w:t>张秋杰</w:t>
            </w:r>
          </w:p>
        </w:tc>
      </w:tr>
      <w:tr w14:paraId="0F0B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520" w:type="dxa"/>
            <w:noWrap w:val="0"/>
            <w:vAlign w:val="center"/>
          </w:tcPr>
          <w:p w14:paraId="21EB6803">
            <w:pPr>
              <w:spacing w:line="360"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审核：</w:t>
            </w:r>
            <w:r>
              <w:rPr>
                <w:rFonts w:hint="eastAsia" w:ascii="宋体" w:hAnsi="宋体" w:cs="宋体"/>
                <w:color w:val="auto"/>
                <w:sz w:val="24"/>
                <w:szCs w:val="24"/>
                <w:highlight w:val="none"/>
                <w:lang w:val="en-US" w:eastAsia="zh-CN"/>
              </w:rPr>
              <w:t>戴旭</w:t>
            </w:r>
          </w:p>
        </w:tc>
        <w:tc>
          <w:tcPr>
            <w:tcW w:w="4560" w:type="dxa"/>
            <w:vMerge w:val="continue"/>
            <w:noWrap w:val="0"/>
            <w:vAlign w:val="center"/>
          </w:tcPr>
          <w:p w14:paraId="6B95E189">
            <w:pPr>
              <w:spacing w:line="360" w:lineRule="auto"/>
              <w:ind w:firstLine="480" w:firstLineChars="200"/>
              <w:rPr>
                <w:rFonts w:hint="eastAsia" w:ascii="仿宋" w:hAnsi="仿宋" w:eastAsia="仿宋"/>
                <w:color w:val="auto"/>
                <w:sz w:val="24"/>
                <w:szCs w:val="24"/>
                <w:highlight w:val="none"/>
              </w:rPr>
            </w:pPr>
          </w:p>
        </w:tc>
        <w:tc>
          <w:tcPr>
            <w:tcW w:w="2340" w:type="dxa"/>
            <w:noWrap w:val="0"/>
            <w:vAlign w:val="center"/>
          </w:tcPr>
          <w:p w14:paraId="447218F4">
            <w:pPr>
              <w:spacing w:line="360" w:lineRule="auto"/>
              <w:jc w:val="both"/>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日期：</w:t>
            </w:r>
            <w:r>
              <w:rPr>
                <w:rFonts w:hint="eastAsia" w:ascii="宋体" w:hAnsi="宋体" w:cs="宋体"/>
                <w:color w:val="auto"/>
                <w:sz w:val="24"/>
                <w:szCs w:val="24"/>
                <w:highlight w:val="none"/>
                <w:lang w:eastAsia="zh-CN"/>
              </w:rPr>
              <w:t>2026.3.5</w:t>
            </w:r>
          </w:p>
        </w:tc>
      </w:tr>
      <w:tr w14:paraId="691F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9420" w:type="dxa"/>
            <w:gridSpan w:val="3"/>
            <w:noWrap w:val="0"/>
            <w:vAlign w:val="center"/>
          </w:tcPr>
          <w:p w14:paraId="22105690">
            <w:pPr>
              <w:spacing w:line="360" w:lineRule="auto"/>
              <w:ind w:firstLine="480" w:firstLineChars="200"/>
              <w:jc w:val="center"/>
              <w:rPr>
                <w:rFonts w:hint="eastAsia" w:ascii="仿宋" w:hAnsi="仿宋" w:eastAsia="仿宋"/>
                <w:color w:val="auto"/>
                <w:sz w:val="24"/>
                <w:szCs w:val="24"/>
                <w:highlight w:val="none"/>
                <w:lang w:eastAsia="zh-CN"/>
              </w:rPr>
            </w:pPr>
            <w:r>
              <w:rPr>
                <w:rFonts w:hint="eastAsia" w:ascii="宋体" w:hAnsi="宋体" w:eastAsia="宋体" w:cs="宋体"/>
                <w:color w:val="auto"/>
                <w:sz w:val="24"/>
                <w:szCs w:val="24"/>
                <w:highlight w:val="none"/>
                <w:lang w:eastAsia="zh-CN"/>
              </w:rPr>
              <w:t>标题：高</w:t>
            </w:r>
            <w:r>
              <w:rPr>
                <w:rFonts w:hint="eastAsia" w:ascii="宋体" w:hAnsi="宋体" w:eastAsia="宋体" w:cs="宋体"/>
                <w:color w:val="auto"/>
                <w:sz w:val="24"/>
                <w:szCs w:val="24"/>
                <w:highlight w:val="none"/>
                <w:lang w:val="en-US" w:eastAsia="zh-CN"/>
              </w:rPr>
              <w:t>处作业</w:t>
            </w:r>
            <w:r>
              <w:rPr>
                <w:rFonts w:hint="eastAsia" w:ascii="宋体" w:hAnsi="宋体" w:eastAsia="宋体" w:cs="宋体"/>
                <w:color w:val="auto"/>
                <w:sz w:val="24"/>
                <w:szCs w:val="24"/>
                <w:highlight w:val="none"/>
                <w:lang w:eastAsia="zh-CN"/>
              </w:rPr>
              <w:t>事故应急预案</w:t>
            </w:r>
          </w:p>
        </w:tc>
      </w:tr>
      <w:tr w14:paraId="32E36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4" w:hRule="atLeast"/>
          <w:jc w:val="center"/>
        </w:trPr>
        <w:tc>
          <w:tcPr>
            <w:tcW w:w="9420" w:type="dxa"/>
            <w:gridSpan w:val="3"/>
            <w:noWrap w:val="0"/>
            <w:vAlign w:val="center"/>
          </w:tcPr>
          <w:p w14:paraId="64E08EE9">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一、目的</w:t>
            </w:r>
          </w:p>
          <w:p w14:paraId="73115333">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确保在</w:t>
            </w:r>
            <w:r>
              <w:rPr>
                <w:rFonts w:hint="eastAsia" w:ascii="宋体" w:hAnsi="宋体" w:cs="宋体"/>
                <w:color w:val="auto"/>
                <w:sz w:val="24"/>
                <w:szCs w:val="24"/>
                <w:highlight w:val="none"/>
                <w:lang w:eastAsia="zh-CN"/>
              </w:rPr>
              <w:t>冷轧厂2030单元三台行车电气系统改造</w:t>
            </w:r>
            <w:r>
              <w:rPr>
                <w:rFonts w:hint="eastAsia" w:ascii="宋体" w:hAnsi="宋体" w:eastAsia="宋体" w:cs="宋体"/>
                <w:color w:val="auto"/>
                <w:sz w:val="24"/>
                <w:szCs w:val="24"/>
                <w:highlight w:val="none"/>
                <w:lang w:eastAsia="zh-CN"/>
              </w:rPr>
              <w:t>工程项目施工中发生高处</w:t>
            </w:r>
            <w:r>
              <w:rPr>
                <w:rFonts w:hint="eastAsia" w:ascii="宋体" w:hAnsi="宋体" w:eastAsia="宋体" w:cs="宋体"/>
                <w:color w:val="auto"/>
                <w:sz w:val="24"/>
                <w:szCs w:val="24"/>
                <w:highlight w:val="none"/>
                <w:lang w:val="en-US" w:eastAsia="zh-CN"/>
              </w:rPr>
              <w:t>作业事故</w:t>
            </w:r>
            <w:r>
              <w:rPr>
                <w:rFonts w:hint="eastAsia" w:ascii="宋体" w:hAnsi="宋体" w:eastAsia="宋体" w:cs="宋体"/>
                <w:color w:val="auto"/>
                <w:sz w:val="24"/>
                <w:szCs w:val="24"/>
                <w:highlight w:val="none"/>
                <w:lang w:eastAsia="zh-CN"/>
              </w:rPr>
              <w:t xml:space="preserve">以后，能迅速有效地开展抢救工作，最大限度降低员工及相关方生命安全风险，特制定本预案。     </w:t>
            </w:r>
          </w:p>
          <w:p w14:paraId="6D17A6A2">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二、组织机构及职责</w:t>
            </w:r>
          </w:p>
          <w:p w14:paraId="3AEF666F">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成立应急响应指挥及协调小组。</w:t>
            </w:r>
          </w:p>
          <w:p w14:paraId="0499EA4F">
            <w:pPr>
              <w:widowControl w:val="0"/>
              <w:spacing w:line="240" w:lineRule="auto"/>
              <w:ind w:firstLine="600" w:firstLineChars="250"/>
              <w:jc w:val="both"/>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kern w:val="2"/>
                <w:sz w:val="24"/>
                <w:szCs w:val="24"/>
                <w:highlight w:val="none"/>
                <w:lang w:eastAsia="zh-CN" w:bidi="ar-SA"/>
              </w:rPr>
              <w:t>组长：</w:t>
            </w:r>
            <w:r>
              <w:rPr>
                <w:rFonts w:hint="eastAsia" w:ascii="宋体" w:hAnsi="宋体" w:cs="宋体"/>
                <w:color w:val="auto"/>
                <w:kern w:val="2"/>
                <w:sz w:val="24"/>
                <w:szCs w:val="24"/>
                <w:highlight w:val="none"/>
                <w:lang w:val="en-US" w:eastAsia="zh-CN" w:bidi="ar-SA"/>
              </w:rPr>
              <w:t>张秋杰</w:t>
            </w:r>
            <w:r>
              <w:rPr>
                <w:rFonts w:hint="eastAsia" w:ascii="宋体" w:hAnsi="宋体" w:eastAsia="宋体" w:cs="宋体"/>
                <w:color w:val="auto"/>
                <w:kern w:val="2"/>
                <w:sz w:val="24"/>
                <w:szCs w:val="24"/>
                <w:highlight w:val="none"/>
                <w:lang w:eastAsia="zh-CN" w:bidi="ar-SA"/>
              </w:rPr>
              <w:t xml:space="preserve"> </w:t>
            </w:r>
          </w:p>
          <w:p w14:paraId="0685220E">
            <w:pPr>
              <w:widowControl w:val="0"/>
              <w:spacing w:line="240" w:lineRule="auto"/>
              <w:ind w:firstLine="600" w:firstLineChars="250"/>
              <w:jc w:val="both"/>
              <w:rPr>
                <w:rFonts w:hint="default" w:ascii="宋体" w:hAnsi="宋体" w:eastAsia="宋体" w:cs="宋体"/>
                <w:b/>
                <w:bCs/>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eastAsia="zh-CN" w:bidi="ar-SA"/>
              </w:rPr>
              <w:t>组员：</w:t>
            </w:r>
            <w:r>
              <w:rPr>
                <w:rFonts w:hint="eastAsia" w:ascii="宋体" w:hAnsi="宋体" w:cs="宋体"/>
                <w:color w:val="auto"/>
                <w:kern w:val="2"/>
                <w:sz w:val="24"/>
                <w:szCs w:val="24"/>
                <w:highlight w:val="none"/>
                <w:lang w:val="en-US" w:eastAsia="zh-CN" w:bidi="ar-SA"/>
              </w:rPr>
              <w:t>戴旭</w:t>
            </w:r>
            <w:r>
              <w:rPr>
                <w:rFonts w:hint="eastAsia" w:ascii="宋体" w:hAnsi="宋体" w:eastAsia="宋体" w:cs="宋体"/>
                <w:color w:val="auto"/>
                <w:kern w:val="2"/>
                <w:sz w:val="24"/>
                <w:szCs w:val="24"/>
                <w:highlight w:val="none"/>
                <w:lang w:val="en-US" w:eastAsia="zh-CN" w:bidi="ar-SA"/>
              </w:rPr>
              <w:t xml:space="preserve"> 谢建明 </w:t>
            </w:r>
            <w:r>
              <w:rPr>
                <w:rFonts w:hint="eastAsia" w:ascii="宋体" w:hAnsi="宋体" w:cs="宋体"/>
                <w:color w:val="auto"/>
                <w:kern w:val="2"/>
                <w:sz w:val="24"/>
                <w:szCs w:val="24"/>
                <w:highlight w:val="none"/>
                <w:lang w:val="en-US" w:eastAsia="zh-CN" w:bidi="ar-SA"/>
              </w:rPr>
              <w:t>尚海丰</w:t>
            </w:r>
          </w:p>
          <w:p w14:paraId="431073F6">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具体分工如下：</w:t>
            </w:r>
          </w:p>
          <w:p w14:paraId="454A986E">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1、</w:t>
            </w:r>
            <w:r>
              <w:rPr>
                <w:rFonts w:hint="eastAsia" w:ascii="宋体" w:hAnsi="宋体" w:cs="宋体"/>
                <w:color w:val="auto"/>
                <w:sz w:val="24"/>
                <w:szCs w:val="24"/>
                <w:highlight w:val="none"/>
                <w:lang w:val="en-US" w:eastAsia="zh-CN"/>
              </w:rPr>
              <w:t>张秋杰：</w:t>
            </w:r>
            <w:r>
              <w:rPr>
                <w:rFonts w:hint="eastAsia" w:ascii="宋体" w:hAnsi="宋体" w:eastAsia="宋体" w:cs="宋体"/>
                <w:color w:val="auto"/>
                <w:sz w:val="24"/>
                <w:szCs w:val="24"/>
                <w:highlight w:val="none"/>
                <w:lang w:eastAsia="zh-CN"/>
              </w:rPr>
              <w:t>负责现场,任务是掌握了解事故情况,组织现场抢救。</w:t>
            </w:r>
          </w:p>
          <w:p w14:paraId="470704B0">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2、</w:t>
            </w:r>
            <w:r>
              <w:rPr>
                <w:rFonts w:hint="eastAsia" w:ascii="宋体" w:hAnsi="宋体" w:cs="宋体"/>
                <w:color w:val="auto"/>
                <w:sz w:val="24"/>
                <w:szCs w:val="24"/>
                <w:highlight w:val="none"/>
                <w:lang w:eastAsia="zh-CN"/>
              </w:rPr>
              <w:t>戴旭</w:t>
            </w:r>
            <w:r>
              <w:rPr>
                <w:rFonts w:hint="eastAsia" w:ascii="宋体" w:hAnsi="宋体" w:eastAsia="宋体" w:cs="宋体"/>
                <w:color w:val="auto"/>
                <w:sz w:val="24"/>
                <w:szCs w:val="24"/>
                <w:highlight w:val="none"/>
                <w:lang w:eastAsia="zh-CN"/>
              </w:rPr>
              <w:t>：负责联络，任务是根据指挥小组命令，及时布置现场抢救。</w:t>
            </w:r>
          </w:p>
          <w:p w14:paraId="232D0058">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3、</w:t>
            </w:r>
            <w:r>
              <w:rPr>
                <w:rFonts w:hint="eastAsia" w:ascii="宋体" w:hAnsi="宋体" w:cs="宋体"/>
                <w:color w:val="auto"/>
                <w:sz w:val="24"/>
                <w:szCs w:val="24"/>
                <w:highlight w:val="none"/>
                <w:lang w:val="en-US" w:eastAsia="zh-CN"/>
              </w:rPr>
              <w:t>尚海丰</w:t>
            </w:r>
            <w:r>
              <w:rPr>
                <w:rFonts w:hint="eastAsia" w:ascii="宋体" w:hAnsi="宋体" w:eastAsia="宋体" w:cs="宋体"/>
                <w:color w:val="auto"/>
                <w:sz w:val="24"/>
                <w:szCs w:val="24"/>
                <w:highlight w:val="none"/>
                <w:lang w:eastAsia="zh-CN"/>
              </w:rPr>
              <w:t>：负责维持现场秩序，做好当事人、周围人员的问讯记录。</w:t>
            </w:r>
          </w:p>
          <w:p w14:paraId="0C3F92B0">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4、</w:t>
            </w:r>
            <w:r>
              <w:rPr>
                <w:rFonts w:hint="eastAsia" w:ascii="宋体" w:hAnsi="宋体" w:eastAsia="宋体" w:cs="宋体"/>
                <w:b w:val="0"/>
                <w:bCs w:val="0"/>
                <w:color w:val="auto"/>
                <w:sz w:val="24"/>
                <w:szCs w:val="24"/>
                <w:highlight w:val="none"/>
                <w:lang w:eastAsia="zh-CN"/>
              </w:rPr>
              <w:t>谢建明</w:t>
            </w:r>
            <w:r>
              <w:rPr>
                <w:rFonts w:hint="eastAsia" w:ascii="宋体" w:hAnsi="宋体" w:eastAsia="宋体" w:cs="宋体"/>
                <w:color w:val="auto"/>
                <w:sz w:val="24"/>
                <w:szCs w:val="24"/>
                <w:highlight w:val="none"/>
                <w:lang w:eastAsia="zh-CN"/>
              </w:rPr>
              <w:t>：负责妥善处理善后工作，负责保持与当地相关上级部门的沟通联系。</w:t>
            </w:r>
          </w:p>
          <w:p w14:paraId="59F54DE9">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三、高处</w:t>
            </w:r>
            <w:r>
              <w:rPr>
                <w:rFonts w:hint="eastAsia" w:ascii="宋体" w:hAnsi="宋体" w:eastAsia="宋体" w:cs="宋体"/>
                <w:color w:val="auto"/>
                <w:sz w:val="24"/>
                <w:szCs w:val="24"/>
                <w:highlight w:val="none"/>
                <w:lang w:val="en-US" w:eastAsia="zh-CN"/>
              </w:rPr>
              <w:t>作业</w:t>
            </w:r>
            <w:r>
              <w:rPr>
                <w:rFonts w:hint="eastAsia" w:ascii="宋体" w:hAnsi="宋体" w:eastAsia="宋体" w:cs="宋体"/>
                <w:color w:val="auto"/>
                <w:sz w:val="24"/>
                <w:szCs w:val="24"/>
                <w:highlight w:val="none"/>
                <w:lang w:eastAsia="zh-CN"/>
              </w:rPr>
              <w:t>事故应急措施</w:t>
            </w:r>
          </w:p>
          <w:p w14:paraId="1CA66234">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1、迅速将伤员就地检查伤势情况，若伤及脊椎或颈部时，不得移动伤员，应拨打急救电话26644120。</w:t>
            </w:r>
          </w:p>
          <w:p w14:paraId="383B8133">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2、保持呼吸通畅，若发现窒息者，应及时解除其呼吸道梗塞和呼吸机能障碍，应立即解开伤员衣领，消除伤员口鼻、咽、喉部的异物、血块、分泌物、呕吐物等进行人工呼吸抢救。</w:t>
            </w:r>
          </w:p>
          <w:p w14:paraId="499D63D2">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3、有效止血，包扎伤口。</w:t>
            </w:r>
          </w:p>
          <w:p w14:paraId="3133392E">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4、视其伤情不重时，应迅速将伤员移至安全地带或等待简单处理后去医院检查。</w:t>
            </w:r>
          </w:p>
          <w:p w14:paraId="16983307">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5、伤员有骨折，关节伤、肢体挤压伤，大块软组织伤都要固定。</w:t>
            </w:r>
          </w:p>
          <w:p w14:paraId="57706BC6">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6、若伤员有断肢情况发生应尽量用干净的干布（灭菌敷料）包裹装入塑料袋内，随伤员一起转送。</w:t>
            </w:r>
          </w:p>
          <w:p w14:paraId="1A0B69AD">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7、预防感染、止痛，可以给伤员用抗生素和止痛剂。</w:t>
            </w:r>
          </w:p>
          <w:p w14:paraId="5AEFB02E">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8、记录伤情，现场救护人员应边抢救边记录伤员的受伤机制，受伤部位，受伤程度等第一手资料。</w:t>
            </w:r>
          </w:p>
          <w:p w14:paraId="656B88F3">
            <w:pPr>
              <w:widowControl w:val="0"/>
              <w:spacing w:line="240" w:lineRule="auto"/>
              <w:jc w:val="both"/>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四</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kern w:val="2"/>
                <w:sz w:val="24"/>
                <w:szCs w:val="24"/>
                <w:highlight w:val="none"/>
                <w:lang w:eastAsia="zh-CN" w:bidi="ar-SA"/>
              </w:rPr>
              <w:t>人员撤离应急措施</w:t>
            </w:r>
          </w:p>
          <w:p w14:paraId="324E88BD">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1、严禁在安全通道、安全出口、疏散通道上堆放杂物，保证其畅通无阻。</w:t>
            </w:r>
          </w:p>
          <w:p w14:paraId="79BA717D">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2、明确与应急工作相关联的单位或人员通信联系方式、方法，确保信息畅通。</w:t>
            </w:r>
          </w:p>
          <w:p w14:paraId="0F848ABC">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（1）明确应急成员电话号码；</w:t>
            </w:r>
          </w:p>
          <w:p w14:paraId="60F33060">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（2）应配备足够数量的联系电话并确保通信畅通；</w:t>
            </w:r>
          </w:p>
          <w:p w14:paraId="71504DAC">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（3）作业时确保对讲机、手机等通讯工具完好且信号畅通。</w:t>
            </w:r>
          </w:p>
          <w:p w14:paraId="04210025">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3、遇突发情况需作业人员撤离时，应采取如下措施：</w:t>
            </w:r>
          </w:p>
          <w:p w14:paraId="0B237E75">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（1）项目部按照各级人员职责做配合人员撤离的应急工作；</w:t>
            </w:r>
          </w:p>
          <w:p w14:paraId="7F5C82D4">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（2）停止一切现场作业活动；</w:t>
            </w:r>
          </w:p>
          <w:p w14:paraId="44D0D34C">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（3）现场与应急工作无关的人员立即离开现场，以确保应急工作的开展。</w:t>
            </w:r>
          </w:p>
          <w:p w14:paraId="329D6B91">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五</w:t>
            </w:r>
            <w:r>
              <w:rPr>
                <w:rFonts w:hint="eastAsia" w:ascii="宋体" w:hAnsi="宋体" w:eastAsia="宋体" w:cs="宋体"/>
                <w:color w:val="auto"/>
                <w:sz w:val="24"/>
                <w:szCs w:val="24"/>
                <w:highlight w:val="none"/>
                <w:lang w:eastAsia="zh-CN"/>
              </w:rPr>
              <w:t>、应急物资</w:t>
            </w:r>
          </w:p>
          <w:p w14:paraId="106EE9AF">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常备物资：消毒用品、急救物品、急救箱。各类灭火器等救火物资，施工负责人作业前检查确认并签字。</w:t>
            </w:r>
          </w:p>
          <w:p w14:paraId="17FDE40F">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六</w:t>
            </w:r>
            <w:r>
              <w:rPr>
                <w:rFonts w:hint="eastAsia" w:ascii="宋体" w:hAnsi="宋体" w:eastAsia="宋体" w:cs="宋体"/>
                <w:color w:val="auto"/>
                <w:sz w:val="24"/>
                <w:szCs w:val="24"/>
                <w:highlight w:val="none"/>
                <w:lang w:eastAsia="zh-CN"/>
              </w:rPr>
              <w:t>、通讯联系</w:t>
            </w:r>
          </w:p>
          <w:p w14:paraId="02869212">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厂内火警：</w:t>
            </w:r>
            <w:r>
              <w:rPr>
                <w:rFonts w:hint="eastAsia" w:ascii="宋体" w:hAnsi="宋体" w:eastAsia="宋体" w:cs="宋体"/>
                <w:color w:val="auto"/>
                <w:sz w:val="24"/>
                <w:szCs w:val="24"/>
                <w:highlight w:val="none"/>
                <w:lang w:val="en-US" w:eastAsia="zh-CN"/>
              </w:rPr>
              <w:t>26644</w:t>
            </w:r>
            <w:r>
              <w:rPr>
                <w:rFonts w:hint="eastAsia" w:ascii="宋体" w:hAnsi="宋体" w:eastAsia="宋体" w:cs="宋体"/>
                <w:color w:val="auto"/>
                <w:sz w:val="24"/>
                <w:szCs w:val="24"/>
                <w:highlight w:val="none"/>
                <w:lang w:eastAsia="zh-CN"/>
              </w:rPr>
              <w:t>119 救护：26644120 煤气：26644149</w:t>
            </w:r>
          </w:p>
          <w:p w14:paraId="50BCCCFA">
            <w:pPr>
              <w:spacing w:line="240" w:lineRule="auto"/>
              <w:ind w:firstLine="1200" w:firstLineChars="500"/>
              <w:rPr>
                <w:rFonts w:hint="default" w:ascii="宋体" w:hAnsi="宋体" w:eastAsia="宋体" w:cs="宋体"/>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eastAsia="zh-CN" w:bidi="ar-SA"/>
              </w:rPr>
              <w:t xml:space="preserve">现场负责人：  </w:t>
            </w:r>
            <w:r>
              <w:rPr>
                <w:rFonts w:hint="eastAsia" w:ascii="宋体" w:hAnsi="宋体" w:cs="宋体"/>
                <w:color w:val="auto"/>
                <w:kern w:val="2"/>
                <w:sz w:val="24"/>
                <w:szCs w:val="24"/>
                <w:highlight w:val="none"/>
                <w:lang w:val="en-US" w:eastAsia="zh-CN" w:bidi="ar-SA"/>
              </w:rPr>
              <w:t>张秋杰</w:t>
            </w:r>
            <w:r>
              <w:rPr>
                <w:rFonts w:hint="eastAsia" w:ascii="宋体" w:hAnsi="宋体" w:eastAsia="宋体" w:cs="宋体"/>
                <w:color w:val="auto"/>
                <w:kern w:val="2"/>
                <w:sz w:val="24"/>
                <w:szCs w:val="24"/>
                <w:highlight w:val="none"/>
                <w:lang w:eastAsia="zh-CN" w:bidi="ar-SA"/>
              </w:rPr>
              <w:t xml:space="preserve">       手机：13</w:t>
            </w:r>
            <w:r>
              <w:rPr>
                <w:rFonts w:hint="eastAsia" w:ascii="宋体" w:hAnsi="宋体" w:cs="宋体"/>
                <w:color w:val="auto"/>
                <w:kern w:val="2"/>
                <w:sz w:val="24"/>
                <w:szCs w:val="24"/>
                <w:highlight w:val="none"/>
                <w:lang w:val="en-US" w:eastAsia="zh-CN" w:bidi="ar-SA"/>
              </w:rPr>
              <w:t>761790743</w:t>
            </w:r>
          </w:p>
          <w:p w14:paraId="63D105E3">
            <w:pPr>
              <w:spacing w:line="240" w:lineRule="auto"/>
              <w:ind w:firstLine="1200" w:firstLineChars="500"/>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kern w:val="2"/>
                <w:sz w:val="24"/>
                <w:szCs w:val="24"/>
                <w:highlight w:val="none"/>
                <w:lang w:eastAsia="zh-CN" w:bidi="ar-SA"/>
              </w:rPr>
              <w:t xml:space="preserve">              </w:t>
            </w:r>
          </w:p>
          <w:p w14:paraId="6D34A7F9">
            <w:pPr>
              <w:spacing w:line="240" w:lineRule="auto"/>
              <w:ind w:firstLine="1200" w:firstLineChars="500"/>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kern w:val="2"/>
                <w:sz w:val="24"/>
                <w:szCs w:val="24"/>
                <w:highlight w:val="none"/>
                <w:lang w:eastAsia="zh-CN" w:bidi="ar-SA"/>
              </w:rPr>
              <w:t xml:space="preserve">管理人员：    </w:t>
            </w:r>
            <w:r>
              <w:rPr>
                <w:rFonts w:hint="eastAsia" w:ascii="宋体" w:hAnsi="宋体" w:cs="宋体"/>
                <w:color w:val="auto"/>
                <w:kern w:val="2"/>
                <w:sz w:val="24"/>
                <w:szCs w:val="24"/>
                <w:highlight w:val="none"/>
                <w:lang w:eastAsia="zh-CN" w:bidi="ar-SA"/>
              </w:rPr>
              <w:t>戴旭</w:t>
            </w:r>
            <w:r>
              <w:rPr>
                <w:rFonts w:hint="eastAsia" w:ascii="宋体" w:hAnsi="宋体" w:eastAsia="宋体" w:cs="宋体"/>
                <w:color w:val="auto"/>
                <w:kern w:val="2"/>
                <w:sz w:val="24"/>
                <w:szCs w:val="24"/>
                <w:highlight w:val="none"/>
                <w:lang w:eastAsia="zh-CN" w:bidi="ar-SA"/>
              </w:rPr>
              <w:t xml:space="preserve">   </w:t>
            </w:r>
            <w:r>
              <w:rPr>
                <w:rFonts w:hint="eastAsia" w:ascii="宋体" w:hAnsi="宋体" w:eastAsia="宋体" w:cs="宋体"/>
                <w:color w:val="auto"/>
                <w:kern w:val="2"/>
                <w:sz w:val="24"/>
                <w:szCs w:val="24"/>
                <w:highlight w:val="none"/>
                <w:lang w:val="en-US" w:eastAsia="zh-CN" w:bidi="ar-SA"/>
              </w:rPr>
              <w:t xml:space="preserve">  </w:t>
            </w:r>
            <w:r>
              <w:rPr>
                <w:rFonts w:hint="eastAsia" w:ascii="宋体" w:hAnsi="宋体" w:eastAsia="宋体" w:cs="宋体"/>
                <w:color w:val="auto"/>
                <w:kern w:val="2"/>
                <w:sz w:val="24"/>
                <w:szCs w:val="24"/>
                <w:highlight w:val="none"/>
                <w:lang w:eastAsia="zh-CN" w:bidi="ar-SA"/>
              </w:rPr>
              <w:t xml:space="preserve">    手机：13816365287</w:t>
            </w:r>
          </w:p>
          <w:p w14:paraId="773CE8DC">
            <w:pPr>
              <w:spacing w:line="240" w:lineRule="auto"/>
              <w:ind w:firstLine="2880" w:firstLineChars="1200"/>
              <w:jc w:val="both"/>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sz w:val="24"/>
                <w:szCs w:val="24"/>
                <w:highlight w:val="none"/>
                <w:lang w:eastAsia="zh-CN"/>
              </w:rPr>
              <w:t xml:space="preserve">谢建明       </w:t>
            </w:r>
            <w:r>
              <w:rPr>
                <w:rFonts w:hint="eastAsia" w:ascii="宋体" w:hAnsi="宋体" w:eastAsia="宋体" w:cs="宋体"/>
                <w:color w:val="auto"/>
                <w:kern w:val="2"/>
                <w:sz w:val="24"/>
                <w:szCs w:val="24"/>
                <w:highlight w:val="none"/>
                <w:lang w:eastAsia="zh-CN" w:bidi="ar-SA"/>
              </w:rPr>
              <w:t>手机：13636630901</w:t>
            </w:r>
          </w:p>
          <w:p w14:paraId="510B2FB8">
            <w:pPr>
              <w:jc w:val="center"/>
              <w:rPr>
                <w:rFonts w:hint="default" w:ascii="宋体" w:hAnsi="宋体" w:eastAsia="宋体" w:cs="宋体"/>
                <w:sz w:val="18"/>
                <w:szCs w:val="18"/>
                <w:lang w:val="en-US" w:eastAsia="zh-CN"/>
              </w:rPr>
            </w:pPr>
            <w:r>
              <w:rPr>
                <w:rFonts w:hint="eastAsia" w:ascii="宋体" w:hAnsi="宋体" w:cs="宋体"/>
                <w:color w:val="auto"/>
                <w:kern w:val="2"/>
                <w:sz w:val="24"/>
                <w:szCs w:val="24"/>
                <w:highlight w:val="none"/>
                <w:lang w:val="en-US" w:eastAsia="zh-CN" w:bidi="ar-SA"/>
              </w:rPr>
              <w:t xml:space="preserve"> 尚海丰  </w:t>
            </w:r>
            <w:r>
              <w:rPr>
                <w:rFonts w:hint="eastAsia" w:ascii="宋体" w:hAnsi="宋体" w:eastAsia="宋体" w:cs="宋体"/>
                <w:color w:val="auto"/>
                <w:kern w:val="2"/>
                <w:sz w:val="24"/>
                <w:szCs w:val="24"/>
                <w:highlight w:val="none"/>
                <w:lang w:eastAsia="zh-CN" w:bidi="ar-SA"/>
              </w:rPr>
              <w:t xml:space="preserve">     </w:t>
            </w:r>
            <w:r>
              <w:rPr>
                <w:rFonts w:hint="eastAsia" w:ascii="宋体" w:hAnsi="宋体" w:eastAsia="宋体" w:cs="宋体"/>
                <w:color w:val="auto"/>
                <w:kern w:val="2"/>
                <w:sz w:val="24"/>
                <w:szCs w:val="24"/>
                <w:highlight w:val="none"/>
                <w:lang w:val="en-US" w:eastAsia="zh-CN" w:bidi="ar-SA"/>
              </w:rPr>
              <w:t xml:space="preserve">  </w:t>
            </w:r>
            <w:r>
              <w:rPr>
                <w:rFonts w:hint="eastAsia" w:ascii="宋体" w:hAnsi="宋体" w:eastAsia="宋体" w:cs="宋体"/>
                <w:color w:val="auto"/>
                <w:kern w:val="2"/>
                <w:sz w:val="24"/>
                <w:szCs w:val="24"/>
                <w:highlight w:val="none"/>
                <w:lang w:eastAsia="zh-CN" w:bidi="ar-SA"/>
              </w:rPr>
              <w:t>手机：</w:t>
            </w:r>
            <w:r>
              <w:rPr>
                <w:rFonts w:hint="eastAsia" w:ascii="宋体" w:hAnsi="宋体" w:eastAsia="宋体" w:cs="宋体"/>
                <w:color w:val="auto"/>
                <w:kern w:val="2"/>
                <w:sz w:val="24"/>
                <w:szCs w:val="24"/>
                <w:highlight w:val="none"/>
                <w:lang w:val="en-US" w:eastAsia="zh-CN" w:bidi="ar-SA"/>
              </w:rPr>
              <w:t>15921527180</w:t>
            </w:r>
          </w:p>
          <w:p w14:paraId="6A7D23E3">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七</w:t>
            </w:r>
            <w:r>
              <w:rPr>
                <w:rFonts w:hint="eastAsia" w:ascii="宋体" w:hAnsi="宋体" w:eastAsia="宋体" w:cs="宋体"/>
                <w:color w:val="auto"/>
                <w:sz w:val="24"/>
                <w:szCs w:val="24"/>
                <w:highlight w:val="none"/>
                <w:lang w:eastAsia="zh-CN"/>
              </w:rPr>
              <w:t>、注意事项</w:t>
            </w:r>
          </w:p>
          <w:p w14:paraId="4FB78723">
            <w:pPr>
              <w:spacing w:line="240" w:lineRule="auto"/>
              <w:ind w:left="479" w:leftChars="228"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1、事故发生时组织现场人员进行抢救，视情况拨打急救电话和马上通知有关负责人。</w:t>
            </w:r>
          </w:p>
          <w:p w14:paraId="66474D10">
            <w:pPr>
              <w:spacing w:line="240" w:lineRule="auto"/>
              <w:ind w:left="479" w:leftChars="228"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2、重伤员运送应用担架，腹部创伤、骨折等损伤者，应用卧位运送；胸部伤者一般取半卧位，颅脑损伤者一般取仰卧偏头或侧卧位，以免呕吐误吸。</w:t>
            </w:r>
          </w:p>
          <w:p w14:paraId="32338A26">
            <w:pPr>
              <w:spacing w:line="240" w:lineRule="auto"/>
              <w:ind w:left="479" w:leftChars="228"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3、注意保护好事故现场，抢救工作需移动现场时，必须做好标记。</w:t>
            </w:r>
          </w:p>
          <w:p w14:paraId="6242576F">
            <w:pPr>
              <w:pStyle w:val="2"/>
              <w:rPr>
                <w:rFonts w:hint="default"/>
                <w:highlight w:val="none"/>
                <w:lang w:val="en-US" w:eastAsia="zh-CN"/>
              </w:rPr>
            </w:pPr>
            <w:r>
              <w:rPr>
                <w:rFonts w:hint="eastAsia" w:ascii="宋体" w:hAnsi="宋体" w:cs="宋体"/>
                <w:color w:val="auto"/>
                <w:sz w:val="24"/>
                <w:szCs w:val="24"/>
                <w:highlight w:val="none"/>
                <w:lang w:val="en-US" w:eastAsia="zh-CN"/>
              </w:rPr>
              <w:t xml:space="preserve">        4、急救接应点:27号，消防接应点：纬五路2030区域6-4#门。</w:t>
            </w:r>
          </w:p>
          <w:p w14:paraId="262A20FC">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八</w:t>
            </w:r>
            <w:r>
              <w:rPr>
                <w:rFonts w:hint="eastAsia" w:ascii="宋体" w:hAnsi="宋体" w:eastAsia="宋体" w:cs="宋体"/>
                <w:color w:val="auto"/>
                <w:sz w:val="24"/>
                <w:szCs w:val="24"/>
                <w:highlight w:val="none"/>
                <w:lang w:eastAsia="zh-CN"/>
              </w:rPr>
              <w:t>、附录</w:t>
            </w:r>
          </w:p>
          <w:p w14:paraId="47C537BC">
            <w:pPr>
              <w:tabs>
                <w:tab w:val="left" w:pos="540"/>
              </w:tabs>
              <w:spacing w:line="240" w:lineRule="auto"/>
              <w:ind w:firstLine="480" w:firstLineChars="200"/>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上海市工伤事故急救医院清单</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2"/>
              <w:gridCol w:w="2460"/>
              <w:gridCol w:w="2222"/>
              <w:gridCol w:w="2222"/>
            </w:tblGrid>
            <w:tr w14:paraId="60F44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1982" w:type="dxa"/>
                  <w:noWrap w:val="0"/>
                  <w:vAlign w:val="center"/>
                </w:tcPr>
                <w:p w14:paraId="3D50EF23">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医疗专长</w:t>
                  </w:r>
                </w:p>
              </w:tc>
              <w:tc>
                <w:tcPr>
                  <w:tcW w:w="2460" w:type="dxa"/>
                  <w:noWrap w:val="0"/>
                  <w:vAlign w:val="center"/>
                </w:tcPr>
                <w:p w14:paraId="0B01E867">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医院名称</w:t>
                  </w:r>
                </w:p>
              </w:tc>
              <w:tc>
                <w:tcPr>
                  <w:tcW w:w="2222" w:type="dxa"/>
                  <w:noWrap w:val="0"/>
                  <w:vAlign w:val="center"/>
                </w:tcPr>
                <w:p w14:paraId="501FF454">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地址</w:t>
                  </w:r>
                </w:p>
              </w:tc>
              <w:tc>
                <w:tcPr>
                  <w:tcW w:w="2222" w:type="dxa"/>
                  <w:noWrap w:val="0"/>
                  <w:vAlign w:val="center"/>
                </w:tcPr>
                <w:p w14:paraId="61A01772">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电话</w:t>
                  </w:r>
                </w:p>
              </w:tc>
            </w:tr>
            <w:tr w14:paraId="2DC37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1982" w:type="dxa"/>
                  <w:vMerge w:val="restart"/>
                  <w:noWrap w:val="0"/>
                  <w:vAlign w:val="center"/>
                </w:tcPr>
                <w:p w14:paraId="000E383E">
                  <w:pPr>
                    <w:tabs>
                      <w:tab w:val="left" w:pos="540"/>
                    </w:tabs>
                    <w:spacing w:line="240" w:lineRule="auto"/>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骨折</w:t>
                  </w:r>
                </w:p>
              </w:tc>
              <w:tc>
                <w:tcPr>
                  <w:tcW w:w="2460" w:type="dxa"/>
                  <w:noWrap w:val="0"/>
                  <w:vAlign w:val="center"/>
                </w:tcPr>
                <w:p w14:paraId="3E256FF0">
                  <w:pPr>
                    <w:tabs>
                      <w:tab w:val="left" w:pos="540"/>
                    </w:tabs>
                    <w:jc w:val="center"/>
                    <w:rPr>
                      <w:rFonts w:hint="eastAsia" w:ascii="宋体" w:hAnsi="宋体" w:eastAsia="宋体" w:cs="宋体"/>
                      <w:color w:val="auto"/>
                      <w:sz w:val="24"/>
                      <w:szCs w:val="24"/>
                      <w:highlight w:val="none"/>
                    </w:rPr>
                  </w:pPr>
                  <w:r>
                    <w:rPr>
                      <w:rFonts w:hint="eastAsia" w:ascii="宋体" w:hAnsi="宋体" w:eastAsia="宋体" w:cs="宋体"/>
                      <w:sz w:val="24"/>
                      <w:szCs w:val="24"/>
                    </w:rPr>
                    <w:t>宝山</w:t>
                  </w:r>
                  <w:r>
                    <w:rPr>
                      <w:rFonts w:hint="eastAsia" w:ascii="宋体" w:hAnsi="宋体" w:eastAsia="宋体" w:cs="宋体"/>
                      <w:sz w:val="24"/>
                      <w:szCs w:val="24"/>
                      <w:lang w:val="en-US" w:eastAsia="zh-CN"/>
                    </w:rPr>
                    <w:t>中西医结合</w:t>
                  </w:r>
                  <w:r>
                    <w:rPr>
                      <w:rFonts w:hint="eastAsia" w:ascii="宋体" w:hAnsi="宋体" w:eastAsia="宋体" w:cs="宋体"/>
                      <w:sz w:val="24"/>
                      <w:szCs w:val="24"/>
                    </w:rPr>
                    <w:t>医院</w:t>
                  </w:r>
                </w:p>
              </w:tc>
              <w:tc>
                <w:tcPr>
                  <w:tcW w:w="2222" w:type="dxa"/>
                  <w:noWrap w:val="0"/>
                  <w:vAlign w:val="center"/>
                </w:tcPr>
                <w:p w14:paraId="41455AEE">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友谊路181号</w:t>
                  </w:r>
                </w:p>
              </w:tc>
              <w:tc>
                <w:tcPr>
                  <w:tcW w:w="2222" w:type="dxa"/>
                  <w:noWrap w:val="0"/>
                  <w:vAlign w:val="center"/>
                </w:tcPr>
                <w:p w14:paraId="189C1F0A">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56601100</w:t>
                  </w:r>
                </w:p>
              </w:tc>
            </w:tr>
            <w:tr w14:paraId="6628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1982" w:type="dxa"/>
                  <w:vMerge w:val="continue"/>
                  <w:noWrap w:val="0"/>
                  <w:vAlign w:val="center"/>
                </w:tcPr>
                <w:p w14:paraId="5B4D899B">
                  <w:pPr>
                    <w:tabs>
                      <w:tab w:val="left" w:pos="540"/>
                    </w:tabs>
                    <w:spacing w:line="240" w:lineRule="auto"/>
                    <w:jc w:val="center"/>
                    <w:rPr>
                      <w:rFonts w:hint="eastAsia" w:ascii="宋体" w:hAnsi="宋体" w:eastAsia="宋体" w:cs="宋体"/>
                      <w:color w:val="auto"/>
                      <w:sz w:val="24"/>
                      <w:szCs w:val="24"/>
                      <w:highlight w:val="none"/>
                    </w:rPr>
                  </w:pPr>
                </w:p>
              </w:tc>
              <w:tc>
                <w:tcPr>
                  <w:tcW w:w="2460" w:type="dxa"/>
                  <w:noWrap w:val="0"/>
                  <w:vAlign w:val="center"/>
                </w:tcPr>
                <w:p w14:paraId="0ABF0BE5">
                  <w:pPr>
                    <w:tabs>
                      <w:tab w:val="left" w:pos="540"/>
                    </w:tabs>
                    <w:jc w:val="center"/>
                    <w:rPr>
                      <w:rFonts w:hint="eastAsia" w:ascii="宋体" w:hAnsi="宋体" w:eastAsia="宋体" w:cs="宋体"/>
                      <w:color w:val="auto"/>
                      <w:sz w:val="24"/>
                      <w:szCs w:val="24"/>
                      <w:highlight w:val="none"/>
                    </w:rPr>
                  </w:pPr>
                  <w:r>
                    <w:rPr>
                      <w:rFonts w:hint="eastAsia" w:ascii="宋体" w:hAnsi="宋体" w:eastAsia="宋体" w:cs="宋体"/>
                      <w:sz w:val="24"/>
                      <w:szCs w:val="24"/>
                      <w:lang w:eastAsia="zh-CN"/>
                    </w:rPr>
                    <w:t>第九人民</w:t>
                  </w:r>
                  <w:r>
                    <w:rPr>
                      <w:rFonts w:hint="eastAsia" w:ascii="宋体" w:hAnsi="宋体" w:eastAsia="宋体" w:cs="宋体"/>
                      <w:sz w:val="24"/>
                      <w:szCs w:val="24"/>
                    </w:rPr>
                    <w:t>医院</w:t>
                  </w:r>
                  <w:r>
                    <w:rPr>
                      <w:rFonts w:hint="eastAsia" w:ascii="宋体" w:hAnsi="宋体" w:eastAsia="宋体" w:cs="宋体"/>
                      <w:sz w:val="24"/>
                      <w:szCs w:val="24"/>
                      <w:lang w:eastAsia="zh-CN"/>
                    </w:rPr>
                    <w:t>（北部）</w:t>
                  </w:r>
                </w:p>
              </w:tc>
              <w:tc>
                <w:tcPr>
                  <w:tcW w:w="2222" w:type="dxa"/>
                  <w:noWrap w:val="0"/>
                  <w:vAlign w:val="center"/>
                </w:tcPr>
                <w:p w14:paraId="109EDBCE">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漠河路280号</w:t>
                  </w:r>
                </w:p>
              </w:tc>
              <w:tc>
                <w:tcPr>
                  <w:tcW w:w="2222" w:type="dxa"/>
                  <w:noWrap w:val="0"/>
                  <w:vAlign w:val="center"/>
                </w:tcPr>
                <w:p w14:paraId="3A460685">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56691101</w:t>
                  </w:r>
                </w:p>
              </w:tc>
            </w:tr>
            <w:tr w14:paraId="5EC30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1982" w:type="dxa"/>
                  <w:vMerge w:val="continue"/>
                  <w:noWrap w:val="0"/>
                  <w:vAlign w:val="center"/>
                </w:tcPr>
                <w:p w14:paraId="230E11D3">
                  <w:pPr>
                    <w:tabs>
                      <w:tab w:val="left" w:pos="540"/>
                    </w:tabs>
                    <w:spacing w:line="240" w:lineRule="auto"/>
                    <w:jc w:val="center"/>
                    <w:rPr>
                      <w:rFonts w:hint="eastAsia" w:ascii="宋体" w:hAnsi="宋体" w:eastAsia="宋体" w:cs="宋体"/>
                      <w:color w:val="auto"/>
                      <w:sz w:val="24"/>
                      <w:szCs w:val="24"/>
                      <w:highlight w:val="none"/>
                    </w:rPr>
                  </w:pPr>
                </w:p>
              </w:tc>
              <w:tc>
                <w:tcPr>
                  <w:tcW w:w="2460" w:type="dxa"/>
                  <w:noWrap w:val="0"/>
                  <w:vAlign w:val="center"/>
                </w:tcPr>
                <w:p w14:paraId="3EE82250">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市六医院</w:t>
                  </w:r>
                </w:p>
              </w:tc>
              <w:tc>
                <w:tcPr>
                  <w:tcW w:w="2222" w:type="dxa"/>
                  <w:noWrap w:val="0"/>
                  <w:vAlign w:val="center"/>
                </w:tcPr>
                <w:p w14:paraId="16685AFB">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宜山路600号</w:t>
                  </w:r>
                </w:p>
              </w:tc>
              <w:tc>
                <w:tcPr>
                  <w:tcW w:w="2222" w:type="dxa"/>
                  <w:noWrap w:val="0"/>
                  <w:vAlign w:val="center"/>
                </w:tcPr>
                <w:p w14:paraId="172C82B2">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64369181</w:t>
                  </w:r>
                </w:p>
              </w:tc>
            </w:tr>
            <w:tr w14:paraId="2C66F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1982" w:type="dxa"/>
                  <w:vMerge w:val="restart"/>
                  <w:noWrap w:val="0"/>
                  <w:vAlign w:val="center"/>
                </w:tcPr>
                <w:p w14:paraId="0CF2A37C">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烧伤、烫伤</w:t>
                  </w:r>
                </w:p>
              </w:tc>
              <w:tc>
                <w:tcPr>
                  <w:tcW w:w="2460" w:type="dxa"/>
                  <w:noWrap w:val="0"/>
                  <w:vAlign w:val="center"/>
                </w:tcPr>
                <w:p w14:paraId="1E825721">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吴淞医院</w:t>
                  </w:r>
                </w:p>
              </w:tc>
              <w:tc>
                <w:tcPr>
                  <w:tcW w:w="2222" w:type="dxa"/>
                  <w:noWrap w:val="0"/>
                  <w:vAlign w:val="center"/>
                </w:tcPr>
                <w:p w14:paraId="4302C05A">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同泰北路10</w:t>
                  </w:r>
                  <w:r>
                    <w:rPr>
                      <w:rFonts w:hint="eastAsia" w:ascii="宋体" w:hAnsi="宋体" w:eastAsia="宋体" w:cs="宋体"/>
                      <w:color w:val="auto"/>
                      <w:sz w:val="24"/>
                      <w:szCs w:val="24"/>
                      <w:highlight w:val="none"/>
                      <w:lang w:eastAsia="zh-CN"/>
                    </w:rPr>
                    <w:t>1</w:t>
                  </w:r>
                  <w:r>
                    <w:rPr>
                      <w:rFonts w:hint="eastAsia" w:ascii="宋体" w:hAnsi="宋体" w:eastAsia="宋体" w:cs="宋体"/>
                      <w:color w:val="auto"/>
                      <w:sz w:val="24"/>
                      <w:szCs w:val="24"/>
                      <w:highlight w:val="none"/>
                    </w:rPr>
                    <w:t>号</w:t>
                  </w:r>
                </w:p>
              </w:tc>
              <w:tc>
                <w:tcPr>
                  <w:tcW w:w="2222" w:type="dxa"/>
                  <w:noWrap w:val="0"/>
                  <w:vAlign w:val="center"/>
                </w:tcPr>
                <w:p w14:paraId="57E03D3B">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56162417</w:t>
                  </w:r>
                </w:p>
              </w:tc>
            </w:tr>
            <w:tr w14:paraId="3C4F3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1982" w:type="dxa"/>
                  <w:vMerge w:val="continue"/>
                  <w:noWrap w:val="0"/>
                  <w:vAlign w:val="center"/>
                </w:tcPr>
                <w:p w14:paraId="1216EA69">
                  <w:pPr>
                    <w:tabs>
                      <w:tab w:val="left" w:pos="540"/>
                    </w:tabs>
                    <w:spacing w:line="240" w:lineRule="auto"/>
                    <w:jc w:val="center"/>
                    <w:rPr>
                      <w:rFonts w:hint="eastAsia" w:ascii="宋体" w:hAnsi="宋体" w:eastAsia="宋体" w:cs="宋体"/>
                      <w:color w:val="auto"/>
                      <w:sz w:val="24"/>
                      <w:szCs w:val="24"/>
                      <w:highlight w:val="none"/>
                    </w:rPr>
                  </w:pPr>
                </w:p>
              </w:tc>
              <w:tc>
                <w:tcPr>
                  <w:tcW w:w="2460" w:type="dxa"/>
                  <w:noWrap w:val="0"/>
                  <w:vAlign w:val="center"/>
                </w:tcPr>
                <w:p w14:paraId="220155D5">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长海医院</w:t>
                  </w:r>
                </w:p>
              </w:tc>
              <w:tc>
                <w:tcPr>
                  <w:tcW w:w="2222" w:type="dxa"/>
                  <w:noWrap w:val="0"/>
                  <w:vAlign w:val="center"/>
                </w:tcPr>
                <w:p w14:paraId="6135302E">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长海路168号</w:t>
                  </w:r>
                </w:p>
              </w:tc>
              <w:tc>
                <w:tcPr>
                  <w:tcW w:w="2222" w:type="dxa"/>
                  <w:noWrap w:val="0"/>
                  <w:vAlign w:val="center"/>
                </w:tcPr>
                <w:p w14:paraId="6A92D5D0">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55786628</w:t>
                  </w:r>
                </w:p>
              </w:tc>
            </w:tr>
            <w:tr w14:paraId="710EA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1982" w:type="dxa"/>
                  <w:vMerge w:val="continue"/>
                  <w:noWrap w:val="0"/>
                  <w:vAlign w:val="center"/>
                </w:tcPr>
                <w:p w14:paraId="30D377A1">
                  <w:pPr>
                    <w:tabs>
                      <w:tab w:val="left" w:pos="540"/>
                    </w:tabs>
                    <w:spacing w:line="240" w:lineRule="auto"/>
                    <w:jc w:val="center"/>
                    <w:rPr>
                      <w:rFonts w:hint="eastAsia" w:ascii="宋体" w:hAnsi="宋体" w:eastAsia="宋体" w:cs="宋体"/>
                      <w:color w:val="auto"/>
                      <w:sz w:val="24"/>
                      <w:szCs w:val="24"/>
                      <w:highlight w:val="none"/>
                    </w:rPr>
                  </w:pPr>
                </w:p>
              </w:tc>
              <w:tc>
                <w:tcPr>
                  <w:tcW w:w="2460" w:type="dxa"/>
                  <w:noWrap w:val="0"/>
                  <w:vAlign w:val="center"/>
                </w:tcPr>
                <w:p w14:paraId="6AB97B31">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瑞金医院</w:t>
                  </w:r>
                </w:p>
              </w:tc>
              <w:tc>
                <w:tcPr>
                  <w:tcW w:w="2222" w:type="dxa"/>
                  <w:noWrap w:val="0"/>
                  <w:vAlign w:val="center"/>
                </w:tcPr>
                <w:p w14:paraId="7F47DD8F">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瑞金二路197 号</w:t>
                  </w:r>
                </w:p>
              </w:tc>
              <w:tc>
                <w:tcPr>
                  <w:tcW w:w="2222" w:type="dxa"/>
                  <w:noWrap w:val="0"/>
                  <w:vAlign w:val="center"/>
                </w:tcPr>
                <w:p w14:paraId="3B860C71">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64370045</w:t>
                  </w:r>
                </w:p>
              </w:tc>
            </w:tr>
            <w:tr w14:paraId="3D3A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1982" w:type="dxa"/>
                  <w:noWrap w:val="0"/>
                  <w:vAlign w:val="center"/>
                </w:tcPr>
                <w:p w14:paraId="767E744C">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脑外伤</w:t>
                  </w:r>
                </w:p>
              </w:tc>
              <w:tc>
                <w:tcPr>
                  <w:tcW w:w="2460" w:type="dxa"/>
                  <w:noWrap w:val="0"/>
                  <w:vAlign w:val="center"/>
                </w:tcPr>
                <w:p w14:paraId="528A8E94">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华山医院</w:t>
                  </w:r>
                </w:p>
              </w:tc>
              <w:tc>
                <w:tcPr>
                  <w:tcW w:w="2222" w:type="dxa"/>
                  <w:noWrap w:val="0"/>
                  <w:vAlign w:val="center"/>
                </w:tcPr>
                <w:p w14:paraId="7DAC3633">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乌鲁木齐中路12号</w:t>
                  </w:r>
                </w:p>
              </w:tc>
              <w:tc>
                <w:tcPr>
                  <w:tcW w:w="2222" w:type="dxa"/>
                  <w:noWrap w:val="0"/>
                  <w:vAlign w:val="center"/>
                </w:tcPr>
                <w:p w14:paraId="1C4BBCB2">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62489999</w:t>
                  </w:r>
                </w:p>
              </w:tc>
            </w:tr>
            <w:tr w14:paraId="4083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1982" w:type="dxa"/>
                  <w:noWrap w:val="0"/>
                  <w:vAlign w:val="center"/>
                </w:tcPr>
                <w:p w14:paraId="6D51B1CE">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胸腔受伤</w:t>
                  </w:r>
                </w:p>
              </w:tc>
              <w:tc>
                <w:tcPr>
                  <w:tcW w:w="2460" w:type="dxa"/>
                  <w:noWrap w:val="0"/>
                  <w:vAlign w:val="center"/>
                </w:tcPr>
                <w:p w14:paraId="090F82FC">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胸科医院</w:t>
                  </w:r>
                </w:p>
              </w:tc>
              <w:tc>
                <w:tcPr>
                  <w:tcW w:w="2222" w:type="dxa"/>
                  <w:noWrap w:val="0"/>
                  <w:vAlign w:val="center"/>
                </w:tcPr>
                <w:p w14:paraId="7C08FB67">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淮海西路241号</w:t>
                  </w:r>
                </w:p>
              </w:tc>
              <w:tc>
                <w:tcPr>
                  <w:tcW w:w="2222" w:type="dxa"/>
                  <w:noWrap w:val="0"/>
                  <w:vAlign w:val="center"/>
                </w:tcPr>
                <w:p w14:paraId="713C4F03">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62511494</w:t>
                  </w:r>
                </w:p>
              </w:tc>
            </w:tr>
            <w:tr w14:paraId="1757F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982" w:type="dxa"/>
                  <w:noWrap w:val="0"/>
                  <w:vAlign w:val="center"/>
                </w:tcPr>
                <w:p w14:paraId="568060A5">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触电伤害</w:t>
                  </w:r>
                </w:p>
              </w:tc>
              <w:tc>
                <w:tcPr>
                  <w:tcW w:w="2460" w:type="dxa"/>
                  <w:noWrap w:val="0"/>
                  <w:vAlign w:val="center"/>
                </w:tcPr>
                <w:p w14:paraId="6DA09E2B">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长征医院</w:t>
                  </w:r>
                </w:p>
              </w:tc>
              <w:tc>
                <w:tcPr>
                  <w:tcW w:w="2222" w:type="dxa"/>
                  <w:noWrap w:val="0"/>
                  <w:vAlign w:val="center"/>
                </w:tcPr>
                <w:p w14:paraId="388A85F8">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凤阳路415号</w:t>
                  </w:r>
                </w:p>
              </w:tc>
              <w:tc>
                <w:tcPr>
                  <w:tcW w:w="2222" w:type="dxa"/>
                  <w:noWrap w:val="0"/>
                  <w:vAlign w:val="center"/>
                </w:tcPr>
                <w:p w14:paraId="6ABA0E88">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63275997</w:t>
                  </w:r>
                </w:p>
              </w:tc>
            </w:tr>
          </w:tbl>
          <w:p w14:paraId="1717AFAD">
            <w:pPr>
              <w:spacing w:line="240" w:lineRule="auto"/>
              <w:ind w:left="479" w:leftChars="228" w:firstLine="480" w:firstLineChars="200"/>
              <w:rPr>
                <w:rFonts w:hint="eastAsia" w:ascii="仿宋" w:hAnsi="仿宋" w:eastAsia="仿宋"/>
                <w:color w:val="auto"/>
                <w:sz w:val="24"/>
                <w:szCs w:val="24"/>
                <w:highlight w:val="none"/>
              </w:rPr>
            </w:pPr>
          </w:p>
        </w:tc>
      </w:tr>
    </w:tbl>
    <w:tbl>
      <w:tblPr>
        <w:tblStyle w:val="23"/>
        <w:tblpPr w:leftFromText="180" w:rightFromText="180" w:vertAnchor="text" w:horzAnchor="page" w:tblpX="1504" w:tblpY="286"/>
        <w:tblOverlap w:val="never"/>
        <w:tblW w:w="94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4560"/>
        <w:gridCol w:w="2340"/>
      </w:tblGrid>
      <w:tr w14:paraId="10646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520" w:type="dxa"/>
            <w:noWrap w:val="0"/>
            <w:vAlign w:val="center"/>
          </w:tcPr>
          <w:p w14:paraId="53C2297A">
            <w:pPr>
              <w:spacing w:line="360"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编制：</w:t>
            </w:r>
            <w:r>
              <w:rPr>
                <w:rFonts w:hint="eastAsia" w:ascii="宋体" w:hAnsi="宋体" w:eastAsia="宋体" w:cs="宋体"/>
                <w:color w:val="auto"/>
                <w:sz w:val="24"/>
                <w:szCs w:val="24"/>
                <w:highlight w:val="none"/>
                <w:lang w:eastAsia="zh-CN"/>
              </w:rPr>
              <w:t>谢建明</w:t>
            </w:r>
          </w:p>
        </w:tc>
        <w:tc>
          <w:tcPr>
            <w:tcW w:w="4560" w:type="dxa"/>
            <w:vMerge w:val="restart"/>
            <w:noWrap w:val="0"/>
            <w:vAlign w:val="center"/>
          </w:tcPr>
          <w:p w14:paraId="096620F8">
            <w:pPr>
              <w:spacing w:line="360" w:lineRule="auto"/>
              <w:ind w:firstLine="480" w:firstLineChars="200"/>
              <w:jc w:val="center"/>
              <w:rPr>
                <w:rFonts w:hint="default" w:ascii="宋体" w:hAnsi="宋体" w:eastAsia="宋体" w:cs="宋体"/>
                <w:color w:val="auto"/>
                <w:sz w:val="24"/>
                <w:szCs w:val="24"/>
                <w:highlight w:val="none"/>
                <w:lang w:val="en-US" w:eastAsia="zh-CN"/>
              </w:rPr>
            </w:pPr>
            <w:r>
              <w:rPr>
                <w:rFonts w:hint="eastAsia" w:ascii="宋体" w:hAnsi="宋体" w:cs="宋体"/>
                <w:color w:val="auto"/>
                <w:sz w:val="24"/>
                <w:szCs w:val="24"/>
                <w:highlight w:val="none"/>
                <w:lang w:eastAsia="zh-CN"/>
              </w:rPr>
              <w:t>冷轧厂2030单元三台行车电气系统改造</w:t>
            </w:r>
            <w:r>
              <w:rPr>
                <w:rFonts w:hint="eastAsia" w:ascii="宋体" w:hAnsi="宋体" w:eastAsia="宋体" w:cs="宋体"/>
                <w:color w:val="auto"/>
                <w:sz w:val="24"/>
                <w:szCs w:val="24"/>
                <w:highlight w:val="none"/>
                <w:lang w:eastAsia="zh-CN"/>
              </w:rPr>
              <w:t>工程应急预案</w:t>
            </w:r>
            <w:r>
              <w:rPr>
                <w:rFonts w:hint="eastAsia" w:ascii="宋体" w:hAnsi="宋体" w:cs="宋体"/>
                <w:color w:val="auto"/>
                <w:sz w:val="24"/>
                <w:szCs w:val="24"/>
                <w:highlight w:val="none"/>
                <w:lang w:val="en-US" w:eastAsia="zh-CN"/>
              </w:rPr>
              <w:t>2</w:t>
            </w:r>
          </w:p>
        </w:tc>
        <w:tc>
          <w:tcPr>
            <w:tcW w:w="2340" w:type="dxa"/>
            <w:noWrap w:val="0"/>
            <w:vAlign w:val="center"/>
          </w:tcPr>
          <w:p w14:paraId="11F472F2">
            <w:pPr>
              <w:spacing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签发：</w:t>
            </w:r>
            <w:r>
              <w:rPr>
                <w:rFonts w:hint="eastAsia" w:ascii="宋体" w:hAnsi="宋体" w:eastAsia="宋体" w:cs="宋体"/>
                <w:color w:val="auto"/>
                <w:sz w:val="24"/>
                <w:szCs w:val="24"/>
                <w:highlight w:val="none"/>
                <w:lang w:val="en-US" w:eastAsia="zh-CN"/>
              </w:rPr>
              <w:t>张秋杰</w:t>
            </w:r>
          </w:p>
        </w:tc>
      </w:tr>
      <w:tr w14:paraId="1CEB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2520" w:type="dxa"/>
            <w:noWrap w:val="0"/>
            <w:vAlign w:val="center"/>
          </w:tcPr>
          <w:p w14:paraId="63A54E1D">
            <w:pPr>
              <w:spacing w:line="360"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审核：</w:t>
            </w:r>
            <w:r>
              <w:rPr>
                <w:rFonts w:hint="eastAsia" w:ascii="宋体" w:hAnsi="宋体" w:cs="宋体"/>
                <w:color w:val="auto"/>
                <w:sz w:val="24"/>
                <w:szCs w:val="24"/>
                <w:highlight w:val="none"/>
                <w:lang w:val="en-US" w:eastAsia="zh-CN"/>
              </w:rPr>
              <w:t>戴旭</w:t>
            </w:r>
          </w:p>
        </w:tc>
        <w:tc>
          <w:tcPr>
            <w:tcW w:w="4560" w:type="dxa"/>
            <w:vMerge w:val="continue"/>
            <w:noWrap w:val="0"/>
            <w:vAlign w:val="center"/>
          </w:tcPr>
          <w:p w14:paraId="1F304AC4">
            <w:pPr>
              <w:spacing w:line="360" w:lineRule="auto"/>
              <w:ind w:firstLine="480" w:firstLineChars="200"/>
              <w:rPr>
                <w:rFonts w:hint="eastAsia" w:ascii="宋体" w:hAnsi="宋体" w:eastAsia="宋体" w:cs="宋体"/>
                <w:color w:val="auto"/>
                <w:sz w:val="24"/>
                <w:szCs w:val="24"/>
                <w:highlight w:val="none"/>
              </w:rPr>
            </w:pPr>
          </w:p>
        </w:tc>
        <w:tc>
          <w:tcPr>
            <w:tcW w:w="2340" w:type="dxa"/>
            <w:noWrap w:val="0"/>
            <w:vAlign w:val="center"/>
          </w:tcPr>
          <w:p w14:paraId="6F3A2689">
            <w:pPr>
              <w:spacing w:line="360" w:lineRule="auto"/>
              <w:jc w:val="both"/>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日期：</w:t>
            </w:r>
            <w:r>
              <w:rPr>
                <w:rFonts w:hint="eastAsia" w:ascii="宋体" w:hAnsi="宋体" w:cs="宋体"/>
                <w:color w:val="auto"/>
                <w:sz w:val="24"/>
                <w:szCs w:val="24"/>
                <w:highlight w:val="none"/>
                <w:lang w:eastAsia="zh-CN"/>
              </w:rPr>
              <w:t>2026.3.5</w:t>
            </w:r>
          </w:p>
        </w:tc>
      </w:tr>
      <w:tr w14:paraId="69E6D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9420" w:type="dxa"/>
            <w:gridSpan w:val="3"/>
            <w:noWrap w:val="0"/>
            <w:vAlign w:val="center"/>
          </w:tcPr>
          <w:p w14:paraId="39FF9BAE">
            <w:pPr>
              <w:spacing w:line="360" w:lineRule="auto"/>
              <w:ind w:firstLine="480" w:firstLineChars="200"/>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标题：触电事故应急预案</w:t>
            </w:r>
          </w:p>
        </w:tc>
      </w:tr>
      <w:tr w14:paraId="36B76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4" w:hRule="atLeast"/>
        </w:trPr>
        <w:tc>
          <w:tcPr>
            <w:tcW w:w="9420" w:type="dxa"/>
            <w:gridSpan w:val="3"/>
            <w:noWrap w:val="0"/>
            <w:vAlign w:val="center"/>
          </w:tcPr>
          <w:p w14:paraId="2C42CC18">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一、目的</w:t>
            </w:r>
          </w:p>
          <w:p w14:paraId="33C59440">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确保在</w:t>
            </w:r>
            <w:r>
              <w:rPr>
                <w:rFonts w:hint="eastAsia" w:ascii="宋体" w:hAnsi="宋体" w:cs="宋体"/>
                <w:color w:val="auto"/>
                <w:sz w:val="24"/>
                <w:szCs w:val="24"/>
                <w:highlight w:val="none"/>
                <w:lang w:eastAsia="zh-CN"/>
              </w:rPr>
              <w:t>冷轧厂2030单元三台行车电气系统改造</w:t>
            </w:r>
            <w:r>
              <w:rPr>
                <w:rFonts w:hint="eastAsia" w:ascii="宋体" w:hAnsi="宋体" w:eastAsia="宋体" w:cs="宋体"/>
                <w:color w:val="auto"/>
                <w:sz w:val="24"/>
                <w:szCs w:val="24"/>
                <w:highlight w:val="none"/>
                <w:lang w:eastAsia="zh-CN"/>
              </w:rPr>
              <w:t>工程项目施工中发生触电</w:t>
            </w:r>
            <w:r>
              <w:rPr>
                <w:rFonts w:hint="eastAsia" w:ascii="宋体" w:hAnsi="宋体" w:eastAsia="宋体" w:cs="宋体"/>
                <w:color w:val="auto"/>
                <w:sz w:val="24"/>
                <w:szCs w:val="24"/>
                <w:highlight w:val="none"/>
                <w:lang w:val="en-US" w:eastAsia="zh-CN"/>
              </w:rPr>
              <w:t>事故</w:t>
            </w:r>
            <w:r>
              <w:rPr>
                <w:rFonts w:hint="eastAsia" w:ascii="宋体" w:hAnsi="宋体" w:eastAsia="宋体" w:cs="宋体"/>
                <w:color w:val="auto"/>
                <w:sz w:val="24"/>
                <w:szCs w:val="24"/>
                <w:highlight w:val="none"/>
                <w:lang w:eastAsia="zh-CN"/>
              </w:rPr>
              <w:t xml:space="preserve">以后，能迅速有效地开展抢救工作，最大限度降低员工及相关方生命安全风险，特制定本预案。     </w:t>
            </w:r>
          </w:p>
          <w:p w14:paraId="4F6A5C27">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二、组织机构及职责</w:t>
            </w:r>
          </w:p>
          <w:p w14:paraId="6C95A307">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成立应急响应指挥及协调小组。</w:t>
            </w:r>
          </w:p>
          <w:p w14:paraId="7AFC3D7F">
            <w:pPr>
              <w:widowControl w:val="0"/>
              <w:spacing w:line="240" w:lineRule="auto"/>
              <w:ind w:firstLine="600" w:firstLineChars="250"/>
              <w:jc w:val="both"/>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kern w:val="2"/>
                <w:sz w:val="24"/>
                <w:szCs w:val="24"/>
                <w:highlight w:val="none"/>
                <w:lang w:eastAsia="zh-CN" w:bidi="ar-SA"/>
              </w:rPr>
              <w:t>组长：</w:t>
            </w:r>
            <w:r>
              <w:rPr>
                <w:rFonts w:hint="eastAsia" w:ascii="宋体" w:hAnsi="宋体" w:eastAsia="宋体" w:cs="宋体"/>
                <w:color w:val="auto"/>
                <w:kern w:val="2"/>
                <w:sz w:val="24"/>
                <w:szCs w:val="24"/>
                <w:highlight w:val="none"/>
                <w:lang w:val="en-US" w:eastAsia="zh-CN" w:bidi="ar-SA"/>
              </w:rPr>
              <w:t>张秋杰</w:t>
            </w:r>
            <w:r>
              <w:rPr>
                <w:rFonts w:hint="eastAsia" w:ascii="宋体" w:hAnsi="宋体" w:eastAsia="宋体" w:cs="宋体"/>
                <w:color w:val="auto"/>
                <w:kern w:val="2"/>
                <w:sz w:val="24"/>
                <w:szCs w:val="24"/>
                <w:highlight w:val="none"/>
                <w:lang w:eastAsia="zh-CN" w:bidi="ar-SA"/>
              </w:rPr>
              <w:t xml:space="preserve"> </w:t>
            </w:r>
          </w:p>
          <w:p w14:paraId="23BC49A5">
            <w:pPr>
              <w:widowControl w:val="0"/>
              <w:spacing w:line="240" w:lineRule="auto"/>
              <w:ind w:firstLine="600" w:firstLineChars="250"/>
              <w:jc w:val="both"/>
              <w:rPr>
                <w:rFonts w:hint="eastAsia" w:ascii="宋体" w:hAnsi="宋体" w:eastAsia="宋体" w:cs="宋体"/>
                <w:b/>
                <w:bCs/>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eastAsia="zh-CN" w:bidi="ar-SA"/>
              </w:rPr>
              <w:t>组员：</w:t>
            </w:r>
            <w:r>
              <w:rPr>
                <w:rFonts w:hint="eastAsia" w:ascii="宋体" w:hAnsi="宋体" w:cs="宋体"/>
                <w:color w:val="auto"/>
                <w:kern w:val="2"/>
                <w:sz w:val="24"/>
                <w:szCs w:val="24"/>
                <w:highlight w:val="none"/>
                <w:lang w:eastAsia="zh-CN" w:bidi="ar-SA"/>
              </w:rPr>
              <w:t>戴旭</w:t>
            </w:r>
            <w:r>
              <w:rPr>
                <w:rFonts w:hint="eastAsia" w:ascii="宋体" w:hAnsi="宋体" w:eastAsia="宋体" w:cs="宋体"/>
                <w:color w:val="auto"/>
                <w:kern w:val="2"/>
                <w:sz w:val="24"/>
                <w:szCs w:val="24"/>
                <w:highlight w:val="none"/>
                <w:lang w:val="en-US" w:eastAsia="zh-CN" w:bidi="ar-SA"/>
              </w:rPr>
              <w:t xml:space="preserve"> 谢建明 </w:t>
            </w:r>
            <w:r>
              <w:rPr>
                <w:rFonts w:hint="eastAsia" w:ascii="宋体" w:hAnsi="宋体" w:cs="宋体"/>
                <w:color w:val="auto"/>
                <w:kern w:val="2"/>
                <w:sz w:val="24"/>
                <w:szCs w:val="24"/>
                <w:highlight w:val="none"/>
                <w:lang w:val="en-US" w:eastAsia="zh-CN" w:bidi="ar-SA"/>
              </w:rPr>
              <w:t>尚海丰</w:t>
            </w:r>
          </w:p>
          <w:p w14:paraId="5125E800">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具体分工如下：</w:t>
            </w:r>
          </w:p>
          <w:p w14:paraId="1F30B3F6">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1、</w:t>
            </w:r>
            <w:r>
              <w:rPr>
                <w:rFonts w:hint="eastAsia" w:ascii="宋体" w:hAnsi="宋体" w:eastAsia="宋体" w:cs="宋体"/>
                <w:color w:val="auto"/>
                <w:sz w:val="24"/>
                <w:szCs w:val="24"/>
                <w:highlight w:val="none"/>
                <w:lang w:val="en-US" w:eastAsia="zh-CN"/>
              </w:rPr>
              <w:t>张秋杰</w:t>
            </w:r>
            <w:r>
              <w:rPr>
                <w:rFonts w:hint="eastAsia" w:ascii="宋体" w:hAnsi="宋体" w:eastAsia="宋体" w:cs="宋体"/>
                <w:color w:val="auto"/>
                <w:sz w:val="24"/>
                <w:szCs w:val="24"/>
                <w:highlight w:val="none"/>
                <w:lang w:eastAsia="zh-CN"/>
              </w:rPr>
              <w:t>：负责现场,任务是掌握了解事故情况,组织现场抢救。</w:t>
            </w:r>
          </w:p>
          <w:p w14:paraId="334055E6">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2、</w:t>
            </w:r>
            <w:r>
              <w:rPr>
                <w:rFonts w:hint="eastAsia" w:ascii="宋体" w:hAnsi="宋体" w:cs="宋体"/>
                <w:color w:val="auto"/>
                <w:sz w:val="24"/>
                <w:szCs w:val="24"/>
                <w:highlight w:val="none"/>
                <w:lang w:eastAsia="zh-CN"/>
              </w:rPr>
              <w:t>戴旭</w:t>
            </w:r>
            <w:r>
              <w:rPr>
                <w:rFonts w:hint="eastAsia" w:ascii="宋体" w:hAnsi="宋体" w:eastAsia="宋体" w:cs="宋体"/>
                <w:color w:val="auto"/>
                <w:sz w:val="24"/>
                <w:szCs w:val="24"/>
                <w:highlight w:val="none"/>
                <w:lang w:eastAsia="zh-CN"/>
              </w:rPr>
              <w:t>：负责联络，任务是根据指挥小组命令，及时布置现场抢救。</w:t>
            </w:r>
          </w:p>
          <w:p w14:paraId="5F0D909C">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3、</w:t>
            </w:r>
            <w:r>
              <w:rPr>
                <w:rFonts w:hint="eastAsia" w:ascii="宋体" w:hAnsi="宋体" w:cs="宋体"/>
                <w:color w:val="auto"/>
                <w:sz w:val="24"/>
                <w:szCs w:val="24"/>
                <w:highlight w:val="none"/>
                <w:lang w:val="en-US" w:eastAsia="zh-CN"/>
              </w:rPr>
              <w:t>尚海丰</w:t>
            </w:r>
            <w:r>
              <w:rPr>
                <w:rFonts w:hint="eastAsia" w:ascii="宋体" w:hAnsi="宋体" w:eastAsia="宋体" w:cs="宋体"/>
                <w:color w:val="auto"/>
                <w:sz w:val="24"/>
                <w:szCs w:val="24"/>
                <w:highlight w:val="none"/>
                <w:lang w:eastAsia="zh-CN"/>
              </w:rPr>
              <w:t>：负责维持现场秩序，做好当事人、周围人员的问讯记录。</w:t>
            </w:r>
          </w:p>
          <w:p w14:paraId="48F1EECB">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4、</w:t>
            </w:r>
            <w:r>
              <w:rPr>
                <w:rFonts w:hint="eastAsia" w:ascii="宋体" w:hAnsi="宋体" w:eastAsia="宋体" w:cs="宋体"/>
                <w:b w:val="0"/>
                <w:bCs w:val="0"/>
                <w:color w:val="auto"/>
                <w:sz w:val="24"/>
                <w:szCs w:val="24"/>
                <w:highlight w:val="none"/>
                <w:lang w:eastAsia="zh-CN"/>
              </w:rPr>
              <w:t>谢建明</w:t>
            </w:r>
            <w:r>
              <w:rPr>
                <w:rFonts w:hint="eastAsia" w:ascii="宋体" w:hAnsi="宋体" w:eastAsia="宋体" w:cs="宋体"/>
                <w:color w:val="auto"/>
                <w:sz w:val="24"/>
                <w:szCs w:val="24"/>
                <w:highlight w:val="none"/>
                <w:lang w:eastAsia="zh-CN"/>
              </w:rPr>
              <w:t>：负责妥善处理善后工作，负责保持与当地相关上级部门的沟通联系。</w:t>
            </w:r>
          </w:p>
          <w:p w14:paraId="14A51CA8">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三</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起重伤害</w:t>
            </w:r>
            <w:r>
              <w:rPr>
                <w:rFonts w:hint="eastAsia" w:ascii="宋体" w:hAnsi="宋体" w:eastAsia="宋体" w:cs="宋体"/>
                <w:color w:val="auto"/>
                <w:sz w:val="24"/>
                <w:szCs w:val="24"/>
                <w:highlight w:val="none"/>
                <w:lang w:eastAsia="zh-CN"/>
              </w:rPr>
              <w:t>事故应急措施</w:t>
            </w:r>
          </w:p>
          <w:p w14:paraId="17B20AE4">
            <w:pPr>
              <w:spacing w:line="240" w:lineRule="auto"/>
              <w:ind w:left="479" w:leftChars="228"/>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1、遇有触电者施救人员首先切断电源，若来不及切断电源，可用绝缘物挑开电线。在未切断电源之前，救护者切不可用手拉触电者，也不能用金属或潮湿的东西挑电线。把触电者抬至安全地点后，立即进行人工呼吸。急救电话：26644120。</w:t>
            </w:r>
          </w:p>
          <w:p w14:paraId="02831ACD">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2、配合进行电缆巡检确认电缆走向及电压等级等，并及时切断能源介质；</w:t>
            </w:r>
          </w:p>
          <w:p w14:paraId="08BE45A8">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3、及时组织事故现场的排水、供电、照明及损坏点开挖；</w:t>
            </w:r>
          </w:p>
          <w:p w14:paraId="5E58DF82">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4、及时组织抢修所需要的材料和机械设备，选用替代方案保障生产需要。</w:t>
            </w:r>
          </w:p>
          <w:p w14:paraId="7EDFA354">
            <w:pPr>
              <w:widowControl w:val="0"/>
              <w:spacing w:line="240" w:lineRule="auto"/>
              <w:jc w:val="both"/>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四</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kern w:val="2"/>
                <w:sz w:val="24"/>
                <w:szCs w:val="24"/>
                <w:highlight w:val="none"/>
                <w:lang w:eastAsia="zh-CN" w:bidi="ar-SA"/>
              </w:rPr>
              <w:t>人员撤离应急措施</w:t>
            </w:r>
          </w:p>
          <w:p w14:paraId="7BB644B2">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1、严禁在安全通道、安全出口、疏散通道上堆放杂物，保证其畅通无阻。</w:t>
            </w:r>
          </w:p>
          <w:p w14:paraId="6C1E6504">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2、明确与应急工作相关联的单位或人员通信联系方式、方法，确保信息畅通。</w:t>
            </w:r>
          </w:p>
          <w:p w14:paraId="553D06F9">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（1）明确应急成员电话号码；</w:t>
            </w:r>
          </w:p>
          <w:p w14:paraId="34B0063F">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（2）应配备足够数量的联系电话并确保通信畅通；</w:t>
            </w:r>
          </w:p>
          <w:p w14:paraId="163DE3ED">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（3）作业时确保对讲机、手机等通讯工具完好且信号畅通。</w:t>
            </w:r>
          </w:p>
          <w:p w14:paraId="5641448A">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3、遇突发情况需作业人员撤离时，应采取如下措施：</w:t>
            </w:r>
          </w:p>
          <w:p w14:paraId="3CC5D313">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（1）项目部按照各级人员职责做配合人员撤离的应急工作；</w:t>
            </w:r>
          </w:p>
          <w:p w14:paraId="19BB56A3">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（2）停止一切现场作业活动；</w:t>
            </w:r>
          </w:p>
          <w:p w14:paraId="030ABF8D">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（3）现场与应急工作无关的人员立即离开现场，以确保应急工作的开展。</w:t>
            </w:r>
          </w:p>
          <w:p w14:paraId="4143BACB">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五</w:t>
            </w:r>
            <w:r>
              <w:rPr>
                <w:rFonts w:hint="eastAsia" w:ascii="宋体" w:hAnsi="宋体" w:eastAsia="宋体" w:cs="宋体"/>
                <w:color w:val="auto"/>
                <w:sz w:val="24"/>
                <w:szCs w:val="24"/>
                <w:highlight w:val="none"/>
                <w:lang w:eastAsia="zh-CN"/>
              </w:rPr>
              <w:t>、应急物资</w:t>
            </w:r>
          </w:p>
          <w:p w14:paraId="425D1139">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常备物资：消毒用品、急救物品、急救箱。各类灭火器等救火物资，施工负责人作业前检查确认并签字。</w:t>
            </w:r>
          </w:p>
          <w:p w14:paraId="33AD235E">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六</w:t>
            </w:r>
            <w:r>
              <w:rPr>
                <w:rFonts w:hint="eastAsia" w:ascii="宋体" w:hAnsi="宋体" w:eastAsia="宋体" w:cs="宋体"/>
                <w:color w:val="auto"/>
                <w:sz w:val="24"/>
                <w:szCs w:val="24"/>
                <w:highlight w:val="none"/>
                <w:lang w:eastAsia="zh-CN"/>
              </w:rPr>
              <w:t>、通讯联系</w:t>
            </w:r>
          </w:p>
          <w:p w14:paraId="28ED615C">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厂内火警：</w:t>
            </w:r>
            <w:r>
              <w:rPr>
                <w:rFonts w:hint="eastAsia" w:ascii="宋体" w:hAnsi="宋体" w:eastAsia="宋体" w:cs="宋体"/>
                <w:color w:val="auto"/>
                <w:sz w:val="24"/>
                <w:szCs w:val="24"/>
                <w:highlight w:val="none"/>
                <w:lang w:val="en-US" w:eastAsia="zh-CN"/>
              </w:rPr>
              <w:t>26644</w:t>
            </w:r>
            <w:r>
              <w:rPr>
                <w:rFonts w:hint="eastAsia" w:ascii="宋体" w:hAnsi="宋体" w:eastAsia="宋体" w:cs="宋体"/>
                <w:color w:val="auto"/>
                <w:sz w:val="24"/>
                <w:szCs w:val="24"/>
                <w:highlight w:val="none"/>
                <w:lang w:eastAsia="zh-CN"/>
              </w:rPr>
              <w:t>119 救护：26644120 煤气：26644149</w:t>
            </w:r>
          </w:p>
          <w:p w14:paraId="191984C5">
            <w:pPr>
              <w:spacing w:line="240" w:lineRule="auto"/>
              <w:ind w:firstLine="1200" w:firstLineChars="500"/>
              <w:rPr>
                <w:rFonts w:hint="eastAsia" w:ascii="宋体" w:hAnsi="宋体" w:eastAsia="宋体" w:cs="宋体"/>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eastAsia="zh-CN" w:bidi="ar-SA"/>
              </w:rPr>
              <w:t xml:space="preserve">现场负责人：  </w:t>
            </w:r>
            <w:r>
              <w:rPr>
                <w:rFonts w:hint="eastAsia" w:ascii="宋体" w:hAnsi="宋体" w:eastAsia="宋体" w:cs="宋体"/>
                <w:color w:val="auto"/>
                <w:kern w:val="2"/>
                <w:sz w:val="24"/>
                <w:szCs w:val="24"/>
                <w:highlight w:val="none"/>
                <w:lang w:val="en-US" w:eastAsia="zh-CN" w:bidi="ar-SA"/>
              </w:rPr>
              <w:t>张秋杰</w:t>
            </w:r>
            <w:r>
              <w:rPr>
                <w:rFonts w:hint="eastAsia" w:ascii="宋体" w:hAnsi="宋体" w:eastAsia="宋体" w:cs="宋体"/>
                <w:color w:val="auto"/>
                <w:kern w:val="2"/>
                <w:sz w:val="24"/>
                <w:szCs w:val="24"/>
                <w:highlight w:val="none"/>
                <w:lang w:eastAsia="zh-CN" w:bidi="ar-SA"/>
              </w:rPr>
              <w:t xml:space="preserve">       手机：1</w:t>
            </w:r>
            <w:r>
              <w:rPr>
                <w:rFonts w:hint="eastAsia" w:ascii="宋体" w:hAnsi="宋体" w:eastAsia="宋体" w:cs="宋体"/>
                <w:color w:val="auto"/>
                <w:kern w:val="2"/>
                <w:sz w:val="24"/>
                <w:szCs w:val="24"/>
                <w:highlight w:val="none"/>
                <w:lang w:val="en-US" w:eastAsia="zh-CN" w:bidi="ar-SA"/>
              </w:rPr>
              <w:t>3761790743</w:t>
            </w:r>
          </w:p>
          <w:p w14:paraId="2037793B">
            <w:pPr>
              <w:spacing w:line="240" w:lineRule="auto"/>
              <w:ind w:firstLine="1200" w:firstLineChars="500"/>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kern w:val="2"/>
                <w:sz w:val="24"/>
                <w:szCs w:val="24"/>
                <w:highlight w:val="none"/>
                <w:lang w:eastAsia="zh-CN" w:bidi="ar-SA"/>
              </w:rPr>
              <w:t xml:space="preserve">              </w:t>
            </w:r>
          </w:p>
          <w:p w14:paraId="193CBF39">
            <w:pPr>
              <w:spacing w:line="240" w:lineRule="auto"/>
              <w:ind w:firstLine="1200" w:firstLineChars="500"/>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kern w:val="2"/>
                <w:sz w:val="24"/>
                <w:szCs w:val="24"/>
                <w:highlight w:val="none"/>
                <w:lang w:eastAsia="zh-CN" w:bidi="ar-SA"/>
              </w:rPr>
              <w:t xml:space="preserve">管理人员：    </w:t>
            </w:r>
            <w:r>
              <w:rPr>
                <w:rFonts w:hint="eastAsia" w:ascii="宋体" w:hAnsi="宋体" w:cs="宋体"/>
                <w:color w:val="auto"/>
                <w:kern w:val="2"/>
                <w:sz w:val="24"/>
                <w:szCs w:val="24"/>
                <w:highlight w:val="none"/>
                <w:lang w:eastAsia="zh-CN" w:bidi="ar-SA"/>
              </w:rPr>
              <w:t>戴旭</w:t>
            </w:r>
            <w:r>
              <w:rPr>
                <w:rFonts w:hint="eastAsia" w:ascii="宋体" w:hAnsi="宋体" w:eastAsia="宋体" w:cs="宋体"/>
                <w:color w:val="auto"/>
                <w:kern w:val="2"/>
                <w:sz w:val="24"/>
                <w:szCs w:val="24"/>
                <w:highlight w:val="none"/>
                <w:lang w:eastAsia="zh-CN" w:bidi="ar-SA"/>
              </w:rPr>
              <w:t xml:space="preserve">       </w:t>
            </w:r>
            <w:r>
              <w:rPr>
                <w:rFonts w:hint="eastAsia" w:ascii="宋体" w:hAnsi="宋体" w:eastAsia="宋体" w:cs="宋体"/>
                <w:color w:val="auto"/>
                <w:kern w:val="2"/>
                <w:sz w:val="24"/>
                <w:szCs w:val="24"/>
                <w:highlight w:val="none"/>
                <w:lang w:val="en-US" w:eastAsia="zh-CN" w:bidi="ar-SA"/>
              </w:rPr>
              <w:t xml:space="preserve">  </w:t>
            </w:r>
            <w:r>
              <w:rPr>
                <w:rFonts w:hint="eastAsia" w:ascii="宋体" w:hAnsi="宋体" w:eastAsia="宋体" w:cs="宋体"/>
                <w:color w:val="auto"/>
                <w:kern w:val="2"/>
                <w:sz w:val="24"/>
                <w:szCs w:val="24"/>
                <w:highlight w:val="none"/>
                <w:lang w:eastAsia="zh-CN" w:bidi="ar-SA"/>
              </w:rPr>
              <w:t>手机：13816365287</w:t>
            </w:r>
          </w:p>
          <w:p w14:paraId="2D56519C">
            <w:pPr>
              <w:spacing w:line="240" w:lineRule="auto"/>
              <w:ind w:firstLine="2880" w:firstLineChars="1200"/>
              <w:jc w:val="both"/>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sz w:val="24"/>
                <w:szCs w:val="24"/>
                <w:highlight w:val="none"/>
                <w:lang w:eastAsia="zh-CN"/>
              </w:rPr>
              <w:t xml:space="preserve">谢建明       </w:t>
            </w:r>
            <w:r>
              <w:rPr>
                <w:rFonts w:hint="eastAsia" w:ascii="宋体" w:hAnsi="宋体" w:eastAsia="宋体" w:cs="宋体"/>
                <w:color w:val="auto"/>
                <w:kern w:val="2"/>
                <w:sz w:val="24"/>
                <w:szCs w:val="24"/>
                <w:highlight w:val="none"/>
                <w:lang w:eastAsia="zh-CN" w:bidi="ar-SA"/>
              </w:rPr>
              <w:t>手机：13636630901</w:t>
            </w:r>
          </w:p>
          <w:p w14:paraId="11315DEC">
            <w:pPr>
              <w:jc w:val="center"/>
              <w:rPr>
                <w:rFonts w:hint="eastAsia" w:ascii="宋体" w:hAnsi="宋体" w:eastAsia="宋体" w:cs="宋体"/>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val="en-US" w:eastAsia="zh-CN" w:bidi="ar-SA"/>
              </w:rPr>
              <w:t xml:space="preserve"> </w:t>
            </w:r>
            <w:r>
              <w:rPr>
                <w:rFonts w:hint="eastAsia" w:ascii="宋体" w:hAnsi="宋体" w:cs="宋体"/>
                <w:color w:val="auto"/>
                <w:kern w:val="2"/>
                <w:sz w:val="24"/>
                <w:szCs w:val="24"/>
                <w:highlight w:val="none"/>
                <w:lang w:val="en-US" w:eastAsia="zh-CN" w:bidi="ar-SA"/>
              </w:rPr>
              <w:t>尚海丰</w:t>
            </w:r>
            <w:r>
              <w:rPr>
                <w:rFonts w:hint="eastAsia" w:ascii="宋体" w:hAnsi="宋体" w:eastAsia="宋体" w:cs="宋体"/>
                <w:color w:val="auto"/>
                <w:kern w:val="2"/>
                <w:sz w:val="24"/>
                <w:szCs w:val="24"/>
                <w:highlight w:val="none"/>
                <w:lang w:val="en-US" w:eastAsia="zh-CN" w:bidi="ar-SA"/>
              </w:rPr>
              <w:t xml:space="preserve">  </w:t>
            </w:r>
            <w:r>
              <w:rPr>
                <w:rFonts w:hint="eastAsia" w:ascii="宋体" w:hAnsi="宋体" w:eastAsia="宋体" w:cs="宋体"/>
                <w:color w:val="auto"/>
                <w:kern w:val="2"/>
                <w:sz w:val="24"/>
                <w:szCs w:val="24"/>
                <w:highlight w:val="none"/>
                <w:lang w:eastAsia="zh-CN" w:bidi="ar-SA"/>
              </w:rPr>
              <w:t xml:space="preserve">     </w:t>
            </w:r>
            <w:r>
              <w:rPr>
                <w:rFonts w:hint="eastAsia" w:ascii="宋体" w:hAnsi="宋体" w:eastAsia="宋体" w:cs="宋体"/>
                <w:color w:val="auto"/>
                <w:kern w:val="2"/>
                <w:sz w:val="24"/>
                <w:szCs w:val="24"/>
                <w:highlight w:val="none"/>
                <w:lang w:val="en-US" w:eastAsia="zh-CN" w:bidi="ar-SA"/>
              </w:rPr>
              <w:t xml:space="preserve"> </w:t>
            </w:r>
            <w:r>
              <w:rPr>
                <w:rFonts w:hint="eastAsia" w:ascii="宋体" w:hAnsi="宋体" w:eastAsia="宋体" w:cs="宋体"/>
                <w:color w:val="auto"/>
                <w:kern w:val="2"/>
                <w:sz w:val="24"/>
                <w:szCs w:val="24"/>
                <w:highlight w:val="none"/>
                <w:lang w:eastAsia="zh-CN" w:bidi="ar-SA"/>
              </w:rPr>
              <w:t xml:space="preserve"> 手机：</w:t>
            </w:r>
            <w:r>
              <w:rPr>
                <w:rFonts w:hint="eastAsia" w:ascii="宋体" w:hAnsi="宋体" w:eastAsia="宋体" w:cs="宋体"/>
                <w:color w:val="auto"/>
                <w:kern w:val="2"/>
                <w:sz w:val="24"/>
                <w:szCs w:val="24"/>
                <w:highlight w:val="none"/>
                <w:lang w:val="en-US" w:eastAsia="zh-CN" w:bidi="ar-SA"/>
              </w:rPr>
              <w:t>15921527180</w:t>
            </w:r>
          </w:p>
          <w:p w14:paraId="4B9EA781">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七</w:t>
            </w:r>
            <w:r>
              <w:rPr>
                <w:rFonts w:hint="eastAsia" w:ascii="宋体" w:hAnsi="宋体" w:eastAsia="宋体" w:cs="宋体"/>
                <w:color w:val="auto"/>
                <w:sz w:val="24"/>
                <w:szCs w:val="24"/>
                <w:highlight w:val="none"/>
                <w:lang w:eastAsia="zh-CN"/>
              </w:rPr>
              <w:t>、注意事项</w:t>
            </w:r>
          </w:p>
          <w:p w14:paraId="2E421BD1">
            <w:pPr>
              <w:spacing w:line="240" w:lineRule="auto"/>
              <w:ind w:left="479" w:leftChars="228"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1、事故发生时组织现场人员进行抢救，视情况拨打急救电话和马上通知有关负责人。</w:t>
            </w:r>
          </w:p>
          <w:p w14:paraId="5B8131FB">
            <w:pPr>
              <w:spacing w:line="240" w:lineRule="auto"/>
              <w:ind w:left="479" w:leftChars="228"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2、重伤员运送应用担架，腹部创伤、骨折等损伤者，应用卧位运送；胸部伤者一般取半卧位，颅脑损伤者一般取仰卧偏头或侧卧位，以免呕吐误吸。</w:t>
            </w:r>
          </w:p>
          <w:p w14:paraId="4AC93A05">
            <w:pPr>
              <w:spacing w:line="240" w:lineRule="auto"/>
              <w:ind w:left="479" w:leftChars="228"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3、注意保护好事故现场，抢救工作需移动现场时，必须做好标记。</w:t>
            </w:r>
          </w:p>
          <w:p w14:paraId="6F5B3E23">
            <w:pPr>
              <w:pStyle w:val="2"/>
              <w:ind w:firstLine="720" w:firstLineChars="300"/>
              <w:rPr>
                <w:rFonts w:hint="default"/>
                <w:highlight w:val="none"/>
                <w:lang w:val="en-US" w:eastAsia="zh-CN"/>
              </w:rPr>
            </w:pPr>
            <w:r>
              <w:rPr>
                <w:rFonts w:hint="eastAsia" w:ascii="宋体" w:hAnsi="宋体" w:cs="宋体"/>
                <w:color w:val="auto"/>
                <w:sz w:val="24"/>
                <w:szCs w:val="24"/>
                <w:highlight w:val="none"/>
                <w:lang w:val="en-US" w:eastAsia="zh-CN"/>
              </w:rPr>
              <w:t xml:space="preserve"> 4、急救接应点:27号，消防接应点：纬五路2030区域6-4#门。</w:t>
            </w:r>
          </w:p>
          <w:p w14:paraId="4E65445E">
            <w:pPr>
              <w:pStyle w:val="2"/>
              <w:ind w:firstLine="720" w:firstLineChars="400"/>
              <w:rPr>
                <w:rFonts w:hint="eastAsia"/>
                <w:lang w:eastAsia="zh-CN"/>
              </w:rPr>
            </w:pPr>
          </w:p>
          <w:p w14:paraId="40E8846D">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八</w:t>
            </w:r>
            <w:r>
              <w:rPr>
                <w:rFonts w:hint="eastAsia" w:ascii="宋体" w:hAnsi="宋体" w:eastAsia="宋体" w:cs="宋体"/>
                <w:color w:val="auto"/>
                <w:sz w:val="24"/>
                <w:szCs w:val="24"/>
                <w:highlight w:val="none"/>
                <w:lang w:eastAsia="zh-CN"/>
              </w:rPr>
              <w:t>、附录</w:t>
            </w:r>
          </w:p>
          <w:p w14:paraId="7DC2DEC6">
            <w:pPr>
              <w:tabs>
                <w:tab w:val="left" w:pos="540"/>
              </w:tabs>
              <w:spacing w:line="240" w:lineRule="auto"/>
              <w:ind w:firstLine="480" w:firstLineChars="200"/>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上海市工伤事故急救医院清单</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2"/>
              <w:gridCol w:w="2410"/>
              <w:gridCol w:w="2222"/>
              <w:gridCol w:w="2222"/>
            </w:tblGrid>
            <w:tr w14:paraId="2DFE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2032" w:type="dxa"/>
                  <w:noWrap w:val="0"/>
                  <w:vAlign w:val="center"/>
                </w:tcPr>
                <w:p w14:paraId="4C749320">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医疗专长</w:t>
                  </w:r>
                </w:p>
              </w:tc>
              <w:tc>
                <w:tcPr>
                  <w:tcW w:w="2410" w:type="dxa"/>
                  <w:noWrap w:val="0"/>
                  <w:vAlign w:val="center"/>
                </w:tcPr>
                <w:p w14:paraId="2FF3E74A">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医院名称</w:t>
                  </w:r>
                </w:p>
              </w:tc>
              <w:tc>
                <w:tcPr>
                  <w:tcW w:w="2222" w:type="dxa"/>
                  <w:noWrap w:val="0"/>
                  <w:vAlign w:val="center"/>
                </w:tcPr>
                <w:p w14:paraId="64E3DDD1">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地址</w:t>
                  </w:r>
                </w:p>
              </w:tc>
              <w:tc>
                <w:tcPr>
                  <w:tcW w:w="2222" w:type="dxa"/>
                  <w:noWrap w:val="0"/>
                  <w:vAlign w:val="center"/>
                </w:tcPr>
                <w:p w14:paraId="204C660A">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电话</w:t>
                  </w:r>
                </w:p>
              </w:tc>
            </w:tr>
            <w:tr w14:paraId="2916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vMerge w:val="restart"/>
                  <w:noWrap w:val="0"/>
                  <w:vAlign w:val="center"/>
                </w:tcPr>
                <w:p w14:paraId="100D77E4">
                  <w:pPr>
                    <w:tabs>
                      <w:tab w:val="left" w:pos="540"/>
                    </w:tabs>
                    <w:spacing w:line="240" w:lineRule="auto"/>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骨折</w:t>
                  </w:r>
                </w:p>
              </w:tc>
              <w:tc>
                <w:tcPr>
                  <w:tcW w:w="2410" w:type="dxa"/>
                  <w:noWrap w:val="0"/>
                  <w:vAlign w:val="center"/>
                </w:tcPr>
                <w:p w14:paraId="5E2023B2">
                  <w:pPr>
                    <w:tabs>
                      <w:tab w:val="left" w:pos="540"/>
                    </w:tabs>
                    <w:jc w:val="center"/>
                    <w:rPr>
                      <w:rFonts w:hint="eastAsia" w:ascii="宋体" w:hAnsi="宋体" w:eastAsia="宋体" w:cs="宋体"/>
                      <w:color w:val="auto"/>
                      <w:sz w:val="24"/>
                      <w:szCs w:val="24"/>
                      <w:highlight w:val="none"/>
                    </w:rPr>
                  </w:pPr>
                  <w:r>
                    <w:rPr>
                      <w:rFonts w:hint="eastAsia" w:ascii="宋体" w:hAnsi="宋体" w:eastAsia="宋体" w:cs="宋体"/>
                      <w:sz w:val="24"/>
                      <w:szCs w:val="24"/>
                    </w:rPr>
                    <w:t>宝山</w:t>
                  </w:r>
                  <w:r>
                    <w:rPr>
                      <w:rFonts w:hint="eastAsia" w:ascii="宋体" w:hAnsi="宋体" w:eastAsia="宋体" w:cs="宋体"/>
                      <w:sz w:val="24"/>
                      <w:szCs w:val="24"/>
                      <w:lang w:val="en-US" w:eastAsia="zh-CN"/>
                    </w:rPr>
                    <w:t>中西医结合</w:t>
                  </w:r>
                  <w:r>
                    <w:rPr>
                      <w:rFonts w:hint="eastAsia" w:ascii="宋体" w:hAnsi="宋体" w:eastAsia="宋体" w:cs="宋体"/>
                      <w:sz w:val="24"/>
                      <w:szCs w:val="24"/>
                    </w:rPr>
                    <w:t>医院</w:t>
                  </w:r>
                </w:p>
              </w:tc>
              <w:tc>
                <w:tcPr>
                  <w:tcW w:w="2222" w:type="dxa"/>
                  <w:noWrap w:val="0"/>
                  <w:vAlign w:val="center"/>
                </w:tcPr>
                <w:p w14:paraId="04DA1129">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友谊路181号</w:t>
                  </w:r>
                </w:p>
              </w:tc>
              <w:tc>
                <w:tcPr>
                  <w:tcW w:w="2222" w:type="dxa"/>
                  <w:noWrap w:val="0"/>
                  <w:vAlign w:val="center"/>
                </w:tcPr>
                <w:p w14:paraId="5470DA67">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56601100</w:t>
                  </w:r>
                </w:p>
              </w:tc>
            </w:tr>
            <w:tr w14:paraId="76408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vMerge w:val="continue"/>
                  <w:noWrap w:val="0"/>
                  <w:vAlign w:val="center"/>
                </w:tcPr>
                <w:p w14:paraId="35EB5AAB">
                  <w:pPr>
                    <w:tabs>
                      <w:tab w:val="left" w:pos="540"/>
                    </w:tabs>
                    <w:spacing w:line="240" w:lineRule="auto"/>
                    <w:jc w:val="center"/>
                    <w:rPr>
                      <w:rFonts w:hint="eastAsia" w:ascii="宋体" w:hAnsi="宋体" w:eastAsia="宋体" w:cs="宋体"/>
                      <w:color w:val="auto"/>
                      <w:sz w:val="24"/>
                      <w:szCs w:val="24"/>
                      <w:highlight w:val="none"/>
                    </w:rPr>
                  </w:pPr>
                </w:p>
              </w:tc>
              <w:tc>
                <w:tcPr>
                  <w:tcW w:w="2410" w:type="dxa"/>
                  <w:noWrap w:val="0"/>
                  <w:vAlign w:val="center"/>
                </w:tcPr>
                <w:p w14:paraId="347F9893">
                  <w:pPr>
                    <w:tabs>
                      <w:tab w:val="left" w:pos="540"/>
                    </w:tabs>
                    <w:jc w:val="center"/>
                    <w:rPr>
                      <w:rFonts w:hint="eastAsia" w:ascii="宋体" w:hAnsi="宋体" w:eastAsia="宋体" w:cs="宋体"/>
                      <w:color w:val="auto"/>
                      <w:sz w:val="24"/>
                      <w:szCs w:val="24"/>
                      <w:highlight w:val="none"/>
                    </w:rPr>
                  </w:pPr>
                  <w:r>
                    <w:rPr>
                      <w:rFonts w:hint="eastAsia" w:ascii="宋体" w:hAnsi="宋体" w:eastAsia="宋体" w:cs="宋体"/>
                      <w:sz w:val="24"/>
                      <w:szCs w:val="24"/>
                      <w:lang w:eastAsia="zh-CN"/>
                    </w:rPr>
                    <w:t>第九人民</w:t>
                  </w:r>
                  <w:r>
                    <w:rPr>
                      <w:rFonts w:hint="eastAsia" w:ascii="宋体" w:hAnsi="宋体" w:eastAsia="宋体" w:cs="宋体"/>
                      <w:sz w:val="24"/>
                      <w:szCs w:val="24"/>
                    </w:rPr>
                    <w:t>医院</w:t>
                  </w:r>
                  <w:r>
                    <w:rPr>
                      <w:rFonts w:hint="eastAsia" w:ascii="宋体" w:hAnsi="宋体" w:eastAsia="宋体" w:cs="宋体"/>
                      <w:sz w:val="24"/>
                      <w:szCs w:val="24"/>
                      <w:lang w:eastAsia="zh-CN"/>
                    </w:rPr>
                    <w:t>（北部）</w:t>
                  </w:r>
                </w:p>
              </w:tc>
              <w:tc>
                <w:tcPr>
                  <w:tcW w:w="2222" w:type="dxa"/>
                  <w:noWrap w:val="0"/>
                  <w:vAlign w:val="center"/>
                </w:tcPr>
                <w:p w14:paraId="19BBFD2C">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漠河路280号</w:t>
                  </w:r>
                </w:p>
              </w:tc>
              <w:tc>
                <w:tcPr>
                  <w:tcW w:w="2222" w:type="dxa"/>
                  <w:noWrap w:val="0"/>
                  <w:vAlign w:val="center"/>
                </w:tcPr>
                <w:p w14:paraId="285E5777">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56691101</w:t>
                  </w:r>
                </w:p>
              </w:tc>
            </w:tr>
            <w:tr w14:paraId="52027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vMerge w:val="continue"/>
                  <w:noWrap w:val="0"/>
                  <w:vAlign w:val="center"/>
                </w:tcPr>
                <w:p w14:paraId="49D5E82F">
                  <w:pPr>
                    <w:tabs>
                      <w:tab w:val="left" w:pos="540"/>
                    </w:tabs>
                    <w:spacing w:line="240" w:lineRule="auto"/>
                    <w:jc w:val="center"/>
                    <w:rPr>
                      <w:rFonts w:hint="eastAsia" w:ascii="宋体" w:hAnsi="宋体" w:eastAsia="宋体" w:cs="宋体"/>
                      <w:color w:val="auto"/>
                      <w:sz w:val="24"/>
                      <w:szCs w:val="24"/>
                      <w:highlight w:val="none"/>
                    </w:rPr>
                  </w:pPr>
                </w:p>
              </w:tc>
              <w:tc>
                <w:tcPr>
                  <w:tcW w:w="2410" w:type="dxa"/>
                  <w:noWrap w:val="0"/>
                  <w:vAlign w:val="center"/>
                </w:tcPr>
                <w:p w14:paraId="7B32EE41">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市六医院</w:t>
                  </w:r>
                </w:p>
              </w:tc>
              <w:tc>
                <w:tcPr>
                  <w:tcW w:w="2222" w:type="dxa"/>
                  <w:noWrap w:val="0"/>
                  <w:vAlign w:val="center"/>
                </w:tcPr>
                <w:p w14:paraId="5C8F8EFF">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宜山路600号</w:t>
                  </w:r>
                </w:p>
              </w:tc>
              <w:tc>
                <w:tcPr>
                  <w:tcW w:w="2222" w:type="dxa"/>
                  <w:noWrap w:val="0"/>
                  <w:vAlign w:val="center"/>
                </w:tcPr>
                <w:p w14:paraId="7892B966">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64369181</w:t>
                  </w:r>
                </w:p>
              </w:tc>
            </w:tr>
            <w:tr w14:paraId="1C372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vMerge w:val="restart"/>
                  <w:noWrap w:val="0"/>
                  <w:vAlign w:val="center"/>
                </w:tcPr>
                <w:p w14:paraId="22F713E6">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烧伤、烫伤</w:t>
                  </w:r>
                </w:p>
              </w:tc>
              <w:tc>
                <w:tcPr>
                  <w:tcW w:w="2410" w:type="dxa"/>
                  <w:noWrap w:val="0"/>
                  <w:vAlign w:val="center"/>
                </w:tcPr>
                <w:p w14:paraId="7CDFFE77">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吴淞医院</w:t>
                  </w:r>
                </w:p>
              </w:tc>
              <w:tc>
                <w:tcPr>
                  <w:tcW w:w="2222" w:type="dxa"/>
                  <w:noWrap w:val="0"/>
                  <w:vAlign w:val="center"/>
                </w:tcPr>
                <w:p w14:paraId="23BEE4AE">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同泰北路10</w:t>
                  </w:r>
                  <w:r>
                    <w:rPr>
                      <w:rFonts w:hint="eastAsia" w:ascii="宋体" w:hAnsi="宋体" w:eastAsia="宋体" w:cs="宋体"/>
                      <w:color w:val="auto"/>
                      <w:sz w:val="24"/>
                      <w:szCs w:val="24"/>
                      <w:highlight w:val="none"/>
                      <w:lang w:eastAsia="zh-CN"/>
                    </w:rPr>
                    <w:t>1</w:t>
                  </w:r>
                  <w:r>
                    <w:rPr>
                      <w:rFonts w:hint="eastAsia" w:ascii="宋体" w:hAnsi="宋体" w:eastAsia="宋体" w:cs="宋体"/>
                      <w:color w:val="auto"/>
                      <w:sz w:val="24"/>
                      <w:szCs w:val="24"/>
                      <w:highlight w:val="none"/>
                    </w:rPr>
                    <w:t>号</w:t>
                  </w:r>
                </w:p>
              </w:tc>
              <w:tc>
                <w:tcPr>
                  <w:tcW w:w="2222" w:type="dxa"/>
                  <w:noWrap w:val="0"/>
                  <w:vAlign w:val="center"/>
                </w:tcPr>
                <w:p w14:paraId="471689DF">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56162417</w:t>
                  </w:r>
                </w:p>
              </w:tc>
            </w:tr>
            <w:tr w14:paraId="600CC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vMerge w:val="continue"/>
                  <w:noWrap w:val="0"/>
                  <w:vAlign w:val="center"/>
                </w:tcPr>
                <w:p w14:paraId="39CA2470">
                  <w:pPr>
                    <w:tabs>
                      <w:tab w:val="left" w:pos="540"/>
                    </w:tabs>
                    <w:spacing w:line="240" w:lineRule="auto"/>
                    <w:jc w:val="center"/>
                    <w:rPr>
                      <w:rFonts w:hint="eastAsia" w:ascii="宋体" w:hAnsi="宋体" w:eastAsia="宋体" w:cs="宋体"/>
                      <w:color w:val="auto"/>
                      <w:sz w:val="24"/>
                      <w:szCs w:val="24"/>
                      <w:highlight w:val="none"/>
                    </w:rPr>
                  </w:pPr>
                </w:p>
              </w:tc>
              <w:tc>
                <w:tcPr>
                  <w:tcW w:w="2410" w:type="dxa"/>
                  <w:noWrap w:val="0"/>
                  <w:vAlign w:val="center"/>
                </w:tcPr>
                <w:p w14:paraId="7429D12F">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长海医院</w:t>
                  </w:r>
                </w:p>
              </w:tc>
              <w:tc>
                <w:tcPr>
                  <w:tcW w:w="2222" w:type="dxa"/>
                  <w:noWrap w:val="0"/>
                  <w:vAlign w:val="center"/>
                </w:tcPr>
                <w:p w14:paraId="06A7B7BC">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长海路168号</w:t>
                  </w:r>
                </w:p>
              </w:tc>
              <w:tc>
                <w:tcPr>
                  <w:tcW w:w="2222" w:type="dxa"/>
                  <w:noWrap w:val="0"/>
                  <w:vAlign w:val="center"/>
                </w:tcPr>
                <w:p w14:paraId="3F313868">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55786628</w:t>
                  </w:r>
                </w:p>
              </w:tc>
            </w:tr>
            <w:tr w14:paraId="30D6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vMerge w:val="continue"/>
                  <w:noWrap w:val="0"/>
                  <w:vAlign w:val="center"/>
                </w:tcPr>
                <w:p w14:paraId="671F6805">
                  <w:pPr>
                    <w:tabs>
                      <w:tab w:val="left" w:pos="540"/>
                    </w:tabs>
                    <w:spacing w:line="240" w:lineRule="auto"/>
                    <w:jc w:val="center"/>
                    <w:rPr>
                      <w:rFonts w:hint="eastAsia" w:ascii="宋体" w:hAnsi="宋体" w:eastAsia="宋体" w:cs="宋体"/>
                      <w:color w:val="auto"/>
                      <w:sz w:val="24"/>
                      <w:szCs w:val="24"/>
                      <w:highlight w:val="none"/>
                    </w:rPr>
                  </w:pPr>
                </w:p>
              </w:tc>
              <w:tc>
                <w:tcPr>
                  <w:tcW w:w="2410" w:type="dxa"/>
                  <w:noWrap w:val="0"/>
                  <w:vAlign w:val="center"/>
                </w:tcPr>
                <w:p w14:paraId="1CA5D216">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瑞金医院</w:t>
                  </w:r>
                </w:p>
              </w:tc>
              <w:tc>
                <w:tcPr>
                  <w:tcW w:w="2222" w:type="dxa"/>
                  <w:noWrap w:val="0"/>
                  <w:vAlign w:val="center"/>
                </w:tcPr>
                <w:p w14:paraId="6F4FB477">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瑞金二路197 号</w:t>
                  </w:r>
                </w:p>
              </w:tc>
              <w:tc>
                <w:tcPr>
                  <w:tcW w:w="2222" w:type="dxa"/>
                  <w:noWrap w:val="0"/>
                  <w:vAlign w:val="center"/>
                </w:tcPr>
                <w:p w14:paraId="6579CBDF">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64370045</w:t>
                  </w:r>
                </w:p>
              </w:tc>
            </w:tr>
            <w:tr w14:paraId="06582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noWrap w:val="0"/>
                  <w:vAlign w:val="center"/>
                </w:tcPr>
                <w:p w14:paraId="60A45AFE">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脑外伤</w:t>
                  </w:r>
                </w:p>
              </w:tc>
              <w:tc>
                <w:tcPr>
                  <w:tcW w:w="2410" w:type="dxa"/>
                  <w:noWrap w:val="0"/>
                  <w:vAlign w:val="center"/>
                </w:tcPr>
                <w:p w14:paraId="372DEE3C">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华山医院</w:t>
                  </w:r>
                </w:p>
              </w:tc>
              <w:tc>
                <w:tcPr>
                  <w:tcW w:w="2222" w:type="dxa"/>
                  <w:noWrap w:val="0"/>
                  <w:vAlign w:val="center"/>
                </w:tcPr>
                <w:p w14:paraId="5A36B3F6">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乌鲁木齐中路12号</w:t>
                  </w:r>
                </w:p>
              </w:tc>
              <w:tc>
                <w:tcPr>
                  <w:tcW w:w="2222" w:type="dxa"/>
                  <w:noWrap w:val="0"/>
                  <w:vAlign w:val="center"/>
                </w:tcPr>
                <w:p w14:paraId="73CE2AB0">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62489999</w:t>
                  </w:r>
                </w:p>
              </w:tc>
            </w:tr>
            <w:tr w14:paraId="46DF9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noWrap w:val="0"/>
                  <w:vAlign w:val="center"/>
                </w:tcPr>
                <w:p w14:paraId="63051F2C">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胸腔受伤</w:t>
                  </w:r>
                </w:p>
              </w:tc>
              <w:tc>
                <w:tcPr>
                  <w:tcW w:w="2410" w:type="dxa"/>
                  <w:noWrap w:val="0"/>
                  <w:vAlign w:val="center"/>
                </w:tcPr>
                <w:p w14:paraId="3CE39AE1">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胸科医院</w:t>
                  </w:r>
                </w:p>
              </w:tc>
              <w:tc>
                <w:tcPr>
                  <w:tcW w:w="2222" w:type="dxa"/>
                  <w:noWrap w:val="0"/>
                  <w:vAlign w:val="center"/>
                </w:tcPr>
                <w:p w14:paraId="759DE952">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淮海西路241号</w:t>
                  </w:r>
                </w:p>
              </w:tc>
              <w:tc>
                <w:tcPr>
                  <w:tcW w:w="2222" w:type="dxa"/>
                  <w:noWrap w:val="0"/>
                  <w:vAlign w:val="center"/>
                </w:tcPr>
                <w:p w14:paraId="77B12D5C">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62511494</w:t>
                  </w:r>
                </w:p>
              </w:tc>
            </w:tr>
            <w:tr w14:paraId="1057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2032" w:type="dxa"/>
                  <w:noWrap w:val="0"/>
                  <w:vAlign w:val="center"/>
                </w:tcPr>
                <w:p w14:paraId="7DCC453C">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触电伤害</w:t>
                  </w:r>
                </w:p>
              </w:tc>
              <w:tc>
                <w:tcPr>
                  <w:tcW w:w="2410" w:type="dxa"/>
                  <w:noWrap w:val="0"/>
                  <w:vAlign w:val="center"/>
                </w:tcPr>
                <w:p w14:paraId="1F05DE32">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长征医院</w:t>
                  </w:r>
                </w:p>
              </w:tc>
              <w:tc>
                <w:tcPr>
                  <w:tcW w:w="2222" w:type="dxa"/>
                  <w:noWrap w:val="0"/>
                  <w:vAlign w:val="center"/>
                </w:tcPr>
                <w:p w14:paraId="53D21D22">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凤阳路415号</w:t>
                  </w:r>
                </w:p>
              </w:tc>
              <w:tc>
                <w:tcPr>
                  <w:tcW w:w="2222" w:type="dxa"/>
                  <w:noWrap w:val="0"/>
                  <w:vAlign w:val="center"/>
                </w:tcPr>
                <w:p w14:paraId="2D0E1C2F">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63275997</w:t>
                  </w:r>
                </w:p>
              </w:tc>
            </w:tr>
          </w:tbl>
          <w:p w14:paraId="457F22AA">
            <w:pPr>
              <w:spacing w:line="360" w:lineRule="auto"/>
              <w:ind w:left="479" w:leftChars="228" w:firstLine="480" w:firstLineChars="200"/>
              <w:rPr>
                <w:rFonts w:hint="eastAsia" w:ascii="宋体" w:hAnsi="宋体" w:eastAsia="宋体" w:cs="宋体"/>
                <w:color w:val="auto"/>
                <w:sz w:val="24"/>
                <w:szCs w:val="24"/>
                <w:highlight w:val="none"/>
              </w:rPr>
            </w:pPr>
          </w:p>
        </w:tc>
      </w:tr>
    </w:tbl>
    <w:p w14:paraId="35A525AB">
      <w:pPr>
        <w:pStyle w:val="22"/>
        <w:ind w:left="0" w:leftChars="0" w:firstLine="0" w:firstLineChars="0"/>
        <w:rPr>
          <w:rFonts w:hint="eastAsia"/>
        </w:rPr>
      </w:pPr>
    </w:p>
    <w:p w14:paraId="4CEB30B2">
      <w:pPr>
        <w:pStyle w:val="3"/>
        <w:pageBreakBefore/>
        <w:spacing w:before="0" w:after="0" w:line="360" w:lineRule="auto"/>
        <w:jc w:val="both"/>
        <w:outlineLvl w:val="9"/>
        <w:rPr>
          <w:rFonts w:ascii="宋体" w:hAnsi="宋体" w:cs="宋体"/>
          <w:b/>
          <w:bCs/>
          <w:color w:val="auto"/>
          <w:sz w:val="24"/>
          <w:szCs w:val="24"/>
        </w:rPr>
      </w:pP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4560"/>
        <w:gridCol w:w="2340"/>
      </w:tblGrid>
      <w:tr w14:paraId="44FE5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2520" w:type="dxa"/>
            <w:noWrap w:val="0"/>
            <w:vAlign w:val="center"/>
          </w:tcPr>
          <w:p w14:paraId="6F677048">
            <w:pPr>
              <w:spacing w:line="360"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编制：</w:t>
            </w:r>
            <w:r>
              <w:rPr>
                <w:rFonts w:hint="eastAsia" w:ascii="宋体" w:hAnsi="宋体" w:eastAsia="宋体" w:cs="宋体"/>
                <w:color w:val="auto"/>
                <w:sz w:val="24"/>
                <w:szCs w:val="24"/>
                <w:highlight w:val="none"/>
                <w:lang w:eastAsia="zh-CN"/>
              </w:rPr>
              <w:t>谢建明</w:t>
            </w:r>
          </w:p>
        </w:tc>
        <w:tc>
          <w:tcPr>
            <w:tcW w:w="4560" w:type="dxa"/>
            <w:vMerge w:val="restart"/>
            <w:noWrap w:val="0"/>
            <w:vAlign w:val="center"/>
          </w:tcPr>
          <w:p w14:paraId="30F9F2BF">
            <w:pPr>
              <w:spacing w:line="360" w:lineRule="auto"/>
              <w:ind w:firstLine="480" w:firstLineChars="200"/>
              <w:jc w:val="center"/>
              <w:rPr>
                <w:rFonts w:hint="default" w:ascii="宋体" w:hAnsi="宋体" w:eastAsia="宋体" w:cs="宋体"/>
                <w:color w:val="auto"/>
                <w:sz w:val="24"/>
                <w:szCs w:val="24"/>
                <w:highlight w:val="none"/>
                <w:lang w:val="en-US" w:eastAsia="zh-CN"/>
              </w:rPr>
            </w:pPr>
            <w:r>
              <w:rPr>
                <w:rFonts w:hint="eastAsia" w:ascii="宋体" w:hAnsi="宋体" w:cs="宋体"/>
                <w:color w:val="auto"/>
                <w:sz w:val="24"/>
                <w:szCs w:val="24"/>
                <w:highlight w:val="none"/>
                <w:lang w:eastAsia="zh-CN"/>
              </w:rPr>
              <w:t>冷轧厂2030单元三台行车电气系统改造</w:t>
            </w:r>
            <w:r>
              <w:rPr>
                <w:rFonts w:hint="eastAsia" w:ascii="宋体" w:hAnsi="宋体" w:eastAsia="宋体" w:cs="宋体"/>
                <w:color w:val="auto"/>
                <w:sz w:val="24"/>
                <w:szCs w:val="24"/>
                <w:highlight w:val="none"/>
                <w:lang w:eastAsia="zh-CN"/>
              </w:rPr>
              <w:t>工程应急预案</w:t>
            </w:r>
            <w:r>
              <w:rPr>
                <w:rFonts w:hint="eastAsia" w:ascii="宋体" w:hAnsi="宋体" w:cs="宋体"/>
                <w:color w:val="auto"/>
                <w:sz w:val="24"/>
                <w:szCs w:val="24"/>
                <w:highlight w:val="none"/>
                <w:lang w:val="en-US" w:eastAsia="zh-CN"/>
              </w:rPr>
              <w:t>3</w:t>
            </w:r>
          </w:p>
        </w:tc>
        <w:tc>
          <w:tcPr>
            <w:tcW w:w="2340" w:type="dxa"/>
            <w:noWrap w:val="0"/>
            <w:vAlign w:val="center"/>
          </w:tcPr>
          <w:p w14:paraId="7A86EE32">
            <w:pPr>
              <w:spacing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签发：</w:t>
            </w:r>
            <w:r>
              <w:rPr>
                <w:rFonts w:hint="eastAsia" w:ascii="宋体" w:hAnsi="宋体" w:eastAsia="宋体" w:cs="宋体"/>
                <w:color w:val="auto"/>
                <w:sz w:val="24"/>
                <w:szCs w:val="24"/>
                <w:highlight w:val="none"/>
                <w:lang w:val="en-US" w:eastAsia="zh-CN"/>
              </w:rPr>
              <w:t>张秋杰</w:t>
            </w:r>
          </w:p>
        </w:tc>
      </w:tr>
      <w:tr w14:paraId="37F2D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520" w:type="dxa"/>
            <w:noWrap w:val="0"/>
            <w:vAlign w:val="center"/>
          </w:tcPr>
          <w:p w14:paraId="3C238894">
            <w:pPr>
              <w:spacing w:line="360"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审核：</w:t>
            </w:r>
            <w:r>
              <w:rPr>
                <w:rFonts w:hint="eastAsia" w:ascii="宋体" w:hAnsi="宋体" w:cs="宋体"/>
                <w:color w:val="auto"/>
                <w:sz w:val="24"/>
                <w:szCs w:val="24"/>
                <w:highlight w:val="none"/>
                <w:lang w:val="en-US" w:eastAsia="zh-CN"/>
              </w:rPr>
              <w:t>戴旭</w:t>
            </w:r>
          </w:p>
        </w:tc>
        <w:tc>
          <w:tcPr>
            <w:tcW w:w="4560" w:type="dxa"/>
            <w:vMerge w:val="continue"/>
            <w:noWrap w:val="0"/>
            <w:vAlign w:val="center"/>
          </w:tcPr>
          <w:p w14:paraId="60CF585E">
            <w:pPr>
              <w:spacing w:line="360" w:lineRule="auto"/>
              <w:ind w:firstLine="480" w:firstLineChars="200"/>
              <w:rPr>
                <w:rFonts w:hint="eastAsia" w:ascii="宋体" w:hAnsi="宋体" w:eastAsia="宋体" w:cs="宋体"/>
                <w:color w:val="auto"/>
                <w:sz w:val="24"/>
                <w:szCs w:val="24"/>
                <w:highlight w:val="none"/>
              </w:rPr>
            </w:pPr>
          </w:p>
        </w:tc>
        <w:tc>
          <w:tcPr>
            <w:tcW w:w="2340" w:type="dxa"/>
            <w:noWrap w:val="0"/>
            <w:vAlign w:val="center"/>
          </w:tcPr>
          <w:p w14:paraId="331485D6">
            <w:pPr>
              <w:spacing w:line="360" w:lineRule="auto"/>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日期：</w:t>
            </w:r>
            <w:r>
              <w:rPr>
                <w:rFonts w:hint="eastAsia" w:ascii="宋体" w:hAnsi="宋体" w:cs="宋体"/>
                <w:color w:val="auto"/>
                <w:sz w:val="24"/>
                <w:szCs w:val="24"/>
                <w:highlight w:val="none"/>
                <w:lang w:eastAsia="zh-CN"/>
              </w:rPr>
              <w:t>2026.3.5</w:t>
            </w:r>
          </w:p>
        </w:tc>
      </w:tr>
      <w:tr w14:paraId="0BD0E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9420" w:type="dxa"/>
            <w:gridSpan w:val="3"/>
            <w:noWrap w:val="0"/>
            <w:vAlign w:val="center"/>
          </w:tcPr>
          <w:p w14:paraId="425A2564">
            <w:pPr>
              <w:spacing w:line="360" w:lineRule="auto"/>
              <w:ind w:firstLine="480" w:firstLineChars="200"/>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标题：</w:t>
            </w:r>
            <w:r>
              <w:rPr>
                <w:rFonts w:hint="eastAsia" w:ascii="宋体" w:hAnsi="宋体" w:eastAsia="宋体" w:cs="宋体"/>
                <w:color w:val="auto"/>
                <w:sz w:val="24"/>
                <w:szCs w:val="24"/>
                <w:highlight w:val="none"/>
                <w:lang w:val="en-US" w:eastAsia="zh-CN"/>
              </w:rPr>
              <w:t>起重伤害</w:t>
            </w:r>
            <w:r>
              <w:rPr>
                <w:rFonts w:hint="eastAsia" w:ascii="宋体" w:hAnsi="宋体" w:eastAsia="宋体" w:cs="宋体"/>
                <w:color w:val="auto"/>
                <w:sz w:val="24"/>
                <w:szCs w:val="24"/>
                <w:highlight w:val="none"/>
                <w:lang w:eastAsia="zh-CN"/>
              </w:rPr>
              <w:t>事故应急预案</w:t>
            </w:r>
          </w:p>
        </w:tc>
      </w:tr>
      <w:tr w14:paraId="4EACA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4" w:hRule="atLeast"/>
          <w:jc w:val="center"/>
        </w:trPr>
        <w:tc>
          <w:tcPr>
            <w:tcW w:w="9420" w:type="dxa"/>
            <w:gridSpan w:val="3"/>
            <w:noWrap w:val="0"/>
            <w:vAlign w:val="center"/>
          </w:tcPr>
          <w:p w14:paraId="0B0C3221">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一、目的</w:t>
            </w:r>
          </w:p>
          <w:p w14:paraId="1B5EBB34">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确保在</w:t>
            </w:r>
            <w:r>
              <w:rPr>
                <w:rFonts w:hint="eastAsia" w:ascii="宋体" w:hAnsi="宋体" w:cs="宋体"/>
                <w:color w:val="auto"/>
                <w:sz w:val="24"/>
                <w:szCs w:val="24"/>
                <w:highlight w:val="none"/>
                <w:lang w:eastAsia="zh-CN"/>
              </w:rPr>
              <w:t>冷轧厂2030单元三台行车电气系统改造</w:t>
            </w:r>
            <w:r>
              <w:rPr>
                <w:rFonts w:hint="eastAsia" w:ascii="宋体" w:hAnsi="宋体" w:eastAsia="宋体" w:cs="宋体"/>
                <w:color w:val="auto"/>
                <w:sz w:val="24"/>
                <w:szCs w:val="24"/>
                <w:highlight w:val="none"/>
                <w:lang w:eastAsia="zh-CN"/>
              </w:rPr>
              <w:t>工程项目施工中发生</w:t>
            </w:r>
            <w:r>
              <w:rPr>
                <w:rFonts w:hint="eastAsia" w:ascii="宋体" w:hAnsi="宋体" w:eastAsia="宋体" w:cs="宋体"/>
                <w:color w:val="auto"/>
                <w:sz w:val="24"/>
                <w:szCs w:val="24"/>
                <w:highlight w:val="none"/>
                <w:lang w:val="en-US" w:eastAsia="zh-CN"/>
              </w:rPr>
              <w:t>起重伤害事故</w:t>
            </w:r>
            <w:r>
              <w:rPr>
                <w:rFonts w:hint="eastAsia" w:ascii="宋体" w:hAnsi="宋体" w:eastAsia="宋体" w:cs="宋体"/>
                <w:color w:val="auto"/>
                <w:sz w:val="24"/>
                <w:szCs w:val="24"/>
                <w:highlight w:val="none"/>
                <w:lang w:eastAsia="zh-CN"/>
              </w:rPr>
              <w:t xml:space="preserve">以后，能迅速有效地开展抢救工作，最大限度降低员工及相关方生命安全风险，特制定本预案。     </w:t>
            </w:r>
          </w:p>
          <w:p w14:paraId="5F97FE55">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二、组织机构及职责</w:t>
            </w:r>
          </w:p>
          <w:p w14:paraId="77B024E2">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成立应急响应指挥及协调小组。</w:t>
            </w:r>
          </w:p>
          <w:p w14:paraId="53D9067B">
            <w:pPr>
              <w:widowControl w:val="0"/>
              <w:spacing w:line="240" w:lineRule="auto"/>
              <w:ind w:firstLine="600" w:firstLineChars="250"/>
              <w:jc w:val="both"/>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kern w:val="2"/>
                <w:sz w:val="24"/>
                <w:szCs w:val="24"/>
                <w:highlight w:val="none"/>
                <w:lang w:eastAsia="zh-CN" w:bidi="ar-SA"/>
              </w:rPr>
              <w:t>组长：</w:t>
            </w:r>
            <w:r>
              <w:rPr>
                <w:rFonts w:hint="eastAsia" w:ascii="宋体" w:hAnsi="宋体" w:eastAsia="宋体" w:cs="宋体"/>
                <w:color w:val="auto"/>
                <w:kern w:val="2"/>
                <w:sz w:val="24"/>
                <w:szCs w:val="24"/>
                <w:highlight w:val="none"/>
                <w:lang w:val="en-US" w:eastAsia="zh-CN" w:bidi="ar-SA"/>
              </w:rPr>
              <w:t>张秋杰</w:t>
            </w:r>
            <w:r>
              <w:rPr>
                <w:rFonts w:hint="eastAsia" w:ascii="宋体" w:hAnsi="宋体" w:eastAsia="宋体" w:cs="宋体"/>
                <w:color w:val="auto"/>
                <w:kern w:val="2"/>
                <w:sz w:val="24"/>
                <w:szCs w:val="24"/>
                <w:highlight w:val="none"/>
                <w:lang w:eastAsia="zh-CN" w:bidi="ar-SA"/>
              </w:rPr>
              <w:t xml:space="preserve"> </w:t>
            </w:r>
          </w:p>
          <w:p w14:paraId="680705DA">
            <w:pPr>
              <w:widowControl w:val="0"/>
              <w:spacing w:line="240" w:lineRule="auto"/>
              <w:ind w:firstLine="600" w:firstLineChars="250"/>
              <w:jc w:val="both"/>
              <w:rPr>
                <w:rFonts w:hint="default" w:ascii="宋体" w:hAnsi="宋体" w:eastAsia="宋体" w:cs="宋体"/>
                <w:b/>
                <w:bCs/>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eastAsia="zh-CN" w:bidi="ar-SA"/>
              </w:rPr>
              <w:t>组员：</w:t>
            </w:r>
            <w:r>
              <w:rPr>
                <w:rFonts w:hint="eastAsia" w:ascii="宋体" w:hAnsi="宋体" w:cs="宋体"/>
                <w:color w:val="auto"/>
                <w:kern w:val="2"/>
                <w:sz w:val="24"/>
                <w:szCs w:val="24"/>
                <w:highlight w:val="none"/>
                <w:lang w:eastAsia="zh-CN" w:bidi="ar-SA"/>
              </w:rPr>
              <w:t>戴旭</w:t>
            </w:r>
            <w:r>
              <w:rPr>
                <w:rFonts w:hint="eastAsia" w:ascii="宋体" w:hAnsi="宋体" w:eastAsia="宋体" w:cs="宋体"/>
                <w:color w:val="auto"/>
                <w:kern w:val="2"/>
                <w:sz w:val="24"/>
                <w:szCs w:val="24"/>
                <w:highlight w:val="none"/>
                <w:lang w:val="en-US" w:eastAsia="zh-CN" w:bidi="ar-SA"/>
              </w:rPr>
              <w:t xml:space="preserve"> 谢建明 </w:t>
            </w:r>
            <w:r>
              <w:rPr>
                <w:rFonts w:hint="eastAsia" w:ascii="宋体" w:hAnsi="宋体" w:cs="宋体"/>
                <w:color w:val="auto"/>
                <w:kern w:val="2"/>
                <w:sz w:val="24"/>
                <w:szCs w:val="24"/>
                <w:highlight w:val="none"/>
                <w:lang w:val="en-US" w:eastAsia="zh-CN" w:bidi="ar-SA"/>
              </w:rPr>
              <w:t>尚海丰</w:t>
            </w:r>
          </w:p>
          <w:p w14:paraId="5E53AAC4">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具体分工如下：</w:t>
            </w:r>
          </w:p>
          <w:p w14:paraId="11C41F53">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1、</w:t>
            </w:r>
            <w:r>
              <w:rPr>
                <w:rFonts w:hint="eastAsia" w:ascii="宋体" w:hAnsi="宋体" w:eastAsia="宋体" w:cs="宋体"/>
                <w:color w:val="auto"/>
                <w:sz w:val="24"/>
                <w:szCs w:val="24"/>
                <w:highlight w:val="none"/>
                <w:lang w:val="en-US" w:eastAsia="zh-CN"/>
              </w:rPr>
              <w:t>张秋杰</w:t>
            </w:r>
            <w:r>
              <w:rPr>
                <w:rFonts w:hint="eastAsia" w:ascii="宋体" w:hAnsi="宋体" w:eastAsia="宋体" w:cs="宋体"/>
                <w:color w:val="auto"/>
                <w:sz w:val="24"/>
                <w:szCs w:val="24"/>
                <w:highlight w:val="none"/>
                <w:lang w:eastAsia="zh-CN"/>
              </w:rPr>
              <w:t>：负责现场,任务是掌握了解事故情况,组织现场抢救。</w:t>
            </w:r>
          </w:p>
          <w:p w14:paraId="6C89D5AE">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2、</w:t>
            </w:r>
            <w:r>
              <w:rPr>
                <w:rFonts w:hint="eastAsia" w:ascii="宋体" w:hAnsi="宋体" w:cs="宋体"/>
                <w:color w:val="auto"/>
                <w:sz w:val="24"/>
                <w:szCs w:val="24"/>
                <w:highlight w:val="none"/>
                <w:lang w:eastAsia="zh-CN"/>
              </w:rPr>
              <w:t>戴旭</w:t>
            </w:r>
            <w:r>
              <w:rPr>
                <w:rFonts w:hint="eastAsia" w:ascii="宋体" w:hAnsi="宋体" w:eastAsia="宋体" w:cs="宋体"/>
                <w:color w:val="auto"/>
                <w:sz w:val="24"/>
                <w:szCs w:val="24"/>
                <w:highlight w:val="none"/>
                <w:lang w:eastAsia="zh-CN"/>
              </w:rPr>
              <w:t>：负责联络，任务是根据指挥小组命令，及时布置现场抢救。</w:t>
            </w:r>
          </w:p>
          <w:p w14:paraId="445D7361">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3、</w:t>
            </w:r>
            <w:r>
              <w:rPr>
                <w:rFonts w:hint="eastAsia" w:ascii="宋体" w:hAnsi="宋体" w:cs="宋体"/>
                <w:color w:val="auto"/>
                <w:sz w:val="24"/>
                <w:szCs w:val="24"/>
                <w:highlight w:val="none"/>
                <w:lang w:val="en-US" w:eastAsia="zh-CN"/>
              </w:rPr>
              <w:t>尚海丰</w:t>
            </w:r>
            <w:r>
              <w:rPr>
                <w:rFonts w:hint="eastAsia" w:ascii="宋体" w:hAnsi="宋体" w:eastAsia="宋体" w:cs="宋体"/>
                <w:color w:val="auto"/>
                <w:sz w:val="24"/>
                <w:szCs w:val="24"/>
                <w:highlight w:val="none"/>
                <w:lang w:eastAsia="zh-CN"/>
              </w:rPr>
              <w:t>：负责维持现场秩序，做好当事人、周围人员的问讯记录。</w:t>
            </w:r>
          </w:p>
          <w:p w14:paraId="4D361E2F">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4、</w:t>
            </w:r>
            <w:r>
              <w:rPr>
                <w:rFonts w:hint="eastAsia" w:ascii="宋体" w:hAnsi="宋体" w:eastAsia="宋体" w:cs="宋体"/>
                <w:b w:val="0"/>
                <w:bCs w:val="0"/>
                <w:color w:val="auto"/>
                <w:sz w:val="24"/>
                <w:szCs w:val="24"/>
                <w:highlight w:val="none"/>
                <w:lang w:eastAsia="zh-CN"/>
              </w:rPr>
              <w:t>谢建明</w:t>
            </w:r>
            <w:r>
              <w:rPr>
                <w:rFonts w:hint="eastAsia" w:ascii="宋体" w:hAnsi="宋体" w:eastAsia="宋体" w:cs="宋体"/>
                <w:color w:val="auto"/>
                <w:sz w:val="24"/>
                <w:szCs w:val="24"/>
                <w:highlight w:val="none"/>
                <w:lang w:eastAsia="zh-CN"/>
              </w:rPr>
              <w:t>：负责妥善处理善后工作，负责保持与当地相关上级部门的沟通联系。</w:t>
            </w:r>
          </w:p>
          <w:p w14:paraId="7EABBA7B">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三</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起重伤害</w:t>
            </w:r>
            <w:r>
              <w:rPr>
                <w:rFonts w:hint="eastAsia" w:ascii="宋体" w:hAnsi="宋体" w:eastAsia="宋体" w:cs="宋体"/>
                <w:color w:val="auto"/>
                <w:sz w:val="24"/>
                <w:szCs w:val="24"/>
                <w:highlight w:val="none"/>
                <w:lang w:eastAsia="zh-CN"/>
              </w:rPr>
              <w:t>事故应急措施</w:t>
            </w:r>
          </w:p>
          <w:p w14:paraId="0202541C">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1、迅速将伤员就地检查伤势情况，若伤及脊椎或颈部时，不得移动伤员，应拨打急救电话26644120。</w:t>
            </w:r>
          </w:p>
          <w:p w14:paraId="216FA3CA">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2、保持呼吸通畅，若发现窒息者，应及时解除其呼吸道梗塞和呼吸机能障碍，应立即解开伤员衣领，消除伤员口鼻、咽、喉部的异物、血块、分泌物、呕吐物等进行人工呼吸抢救。</w:t>
            </w:r>
          </w:p>
          <w:p w14:paraId="47D49A91">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3、有效止血，包扎伤口。</w:t>
            </w:r>
          </w:p>
          <w:p w14:paraId="101A2A43">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4、视其伤情不重时，应迅速将伤员移至安全地带或等待简单处理后去医院检查。</w:t>
            </w:r>
          </w:p>
          <w:p w14:paraId="12874618">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5、伤员有骨折，关节伤、肢体挤压伤，大块软组织伤都要固定。</w:t>
            </w:r>
          </w:p>
          <w:p w14:paraId="514C8D2D">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6、若伤员有断肢情况发生应尽量用干净的干布（灭菌敷料）包裹装入塑料袋内，随伤员一起转送。</w:t>
            </w:r>
          </w:p>
          <w:p w14:paraId="4036DE68">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7、预防感染、止痛，可以给伤员用抗生素和止痛剂。</w:t>
            </w:r>
          </w:p>
          <w:p w14:paraId="3392A8BF">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8、记录伤情，现场救护人员应边抢救边记录伤员的受伤机制，受伤部位，受伤程度等第一手资料。</w:t>
            </w:r>
          </w:p>
          <w:p w14:paraId="6865C837">
            <w:pPr>
              <w:widowControl w:val="0"/>
              <w:spacing w:line="240" w:lineRule="auto"/>
              <w:jc w:val="both"/>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四</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kern w:val="2"/>
                <w:sz w:val="24"/>
                <w:szCs w:val="24"/>
                <w:highlight w:val="none"/>
                <w:lang w:eastAsia="zh-CN" w:bidi="ar-SA"/>
              </w:rPr>
              <w:t>人员撤离应急措施</w:t>
            </w:r>
          </w:p>
          <w:p w14:paraId="47D559A2">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1、严禁在安全通道、安全出口、疏散通道上堆放杂物，保证其畅通无阻。</w:t>
            </w:r>
          </w:p>
          <w:p w14:paraId="723265AE">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2、明确与应急工作相关联的单位或人员通信联系方式、方法，确保信息畅通。</w:t>
            </w:r>
          </w:p>
          <w:p w14:paraId="317B80FB">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（1）明确应急成员电话号码；</w:t>
            </w:r>
          </w:p>
          <w:p w14:paraId="02D7ED18">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（2）应配备足够数量的联系电话并确保通信畅通；</w:t>
            </w:r>
          </w:p>
          <w:p w14:paraId="0AFC63AD">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（3）作业时确保对讲机、手机等通讯工具完好且信号畅通。</w:t>
            </w:r>
          </w:p>
          <w:p w14:paraId="0E6FC7C8">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3、遇突发情况需作业人员撤离时，应采取如下措施：</w:t>
            </w:r>
          </w:p>
          <w:p w14:paraId="7C641E1F">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（1）项目部按照各级人员职责做配合人员撤离的应急工作；</w:t>
            </w:r>
          </w:p>
          <w:p w14:paraId="1B71DC84">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（2）停止一切现场作业活动；</w:t>
            </w:r>
          </w:p>
          <w:p w14:paraId="3481C3F1">
            <w:pPr>
              <w:widowControl w:val="0"/>
              <w:spacing w:line="240" w:lineRule="auto"/>
              <w:ind w:firstLine="480" w:firstLineChars="200"/>
              <w:jc w:val="both"/>
              <w:rPr>
                <w:rFonts w:hint="eastAsia" w:ascii="宋体" w:hAnsi="宋体" w:eastAsia="宋体" w:cs="宋体"/>
                <w:color w:val="auto"/>
                <w:sz w:val="24"/>
                <w:szCs w:val="24"/>
                <w:highlight w:val="none"/>
                <w:lang w:eastAsia="zh-CN" w:bidi="ar-SA"/>
              </w:rPr>
            </w:pPr>
            <w:r>
              <w:rPr>
                <w:rFonts w:hint="eastAsia" w:ascii="宋体" w:hAnsi="宋体" w:eastAsia="宋体" w:cs="宋体"/>
                <w:color w:val="auto"/>
                <w:sz w:val="24"/>
                <w:szCs w:val="24"/>
                <w:highlight w:val="none"/>
                <w:lang w:eastAsia="zh-CN" w:bidi="ar-SA"/>
              </w:rPr>
              <w:t>（3）现场与应急工作无关的人员立即离开现场，以确保应急工作的开展。</w:t>
            </w:r>
          </w:p>
          <w:p w14:paraId="5869C1C3">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五</w:t>
            </w:r>
            <w:r>
              <w:rPr>
                <w:rFonts w:hint="eastAsia" w:ascii="宋体" w:hAnsi="宋体" w:eastAsia="宋体" w:cs="宋体"/>
                <w:color w:val="auto"/>
                <w:sz w:val="24"/>
                <w:szCs w:val="24"/>
                <w:highlight w:val="none"/>
                <w:lang w:eastAsia="zh-CN"/>
              </w:rPr>
              <w:t>、应急物资</w:t>
            </w:r>
          </w:p>
          <w:p w14:paraId="5B40047E">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常备物资：消毒用品、急救物品、急救箱。各类灭火器等救火物资，施工负责人作业前检查确认并签字。</w:t>
            </w:r>
          </w:p>
          <w:p w14:paraId="07CEB887">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六</w:t>
            </w:r>
            <w:r>
              <w:rPr>
                <w:rFonts w:hint="eastAsia" w:ascii="宋体" w:hAnsi="宋体" w:eastAsia="宋体" w:cs="宋体"/>
                <w:color w:val="auto"/>
                <w:sz w:val="24"/>
                <w:szCs w:val="24"/>
                <w:highlight w:val="none"/>
                <w:lang w:eastAsia="zh-CN"/>
              </w:rPr>
              <w:t>、通讯联系</w:t>
            </w:r>
          </w:p>
          <w:p w14:paraId="60E5C3B2">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厂内火警：</w:t>
            </w:r>
            <w:r>
              <w:rPr>
                <w:rFonts w:hint="eastAsia" w:ascii="宋体" w:hAnsi="宋体" w:eastAsia="宋体" w:cs="宋体"/>
                <w:color w:val="auto"/>
                <w:sz w:val="24"/>
                <w:szCs w:val="24"/>
                <w:highlight w:val="none"/>
                <w:lang w:val="en-US" w:eastAsia="zh-CN"/>
              </w:rPr>
              <w:t>26644</w:t>
            </w:r>
            <w:r>
              <w:rPr>
                <w:rFonts w:hint="eastAsia" w:ascii="宋体" w:hAnsi="宋体" w:eastAsia="宋体" w:cs="宋体"/>
                <w:color w:val="auto"/>
                <w:sz w:val="24"/>
                <w:szCs w:val="24"/>
                <w:highlight w:val="none"/>
                <w:lang w:eastAsia="zh-CN"/>
              </w:rPr>
              <w:t>119 救护：26644120 煤气：26644149</w:t>
            </w:r>
          </w:p>
          <w:p w14:paraId="348E791E">
            <w:pPr>
              <w:spacing w:line="240" w:lineRule="auto"/>
              <w:ind w:firstLine="1200" w:firstLineChars="500"/>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kern w:val="2"/>
                <w:sz w:val="24"/>
                <w:szCs w:val="24"/>
                <w:highlight w:val="none"/>
                <w:lang w:eastAsia="zh-CN" w:bidi="ar-SA"/>
              </w:rPr>
              <w:t xml:space="preserve">现场负责人：  </w:t>
            </w:r>
            <w:r>
              <w:rPr>
                <w:rFonts w:hint="eastAsia" w:ascii="宋体" w:hAnsi="宋体" w:eastAsia="宋体" w:cs="宋体"/>
                <w:color w:val="auto"/>
                <w:kern w:val="2"/>
                <w:sz w:val="24"/>
                <w:szCs w:val="24"/>
                <w:highlight w:val="none"/>
                <w:lang w:val="en-US" w:eastAsia="zh-CN" w:bidi="ar-SA"/>
              </w:rPr>
              <w:t>张秋杰</w:t>
            </w:r>
            <w:r>
              <w:rPr>
                <w:rFonts w:hint="eastAsia" w:ascii="宋体" w:hAnsi="宋体" w:eastAsia="宋体" w:cs="宋体"/>
                <w:color w:val="auto"/>
                <w:kern w:val="2"/>
                <w:sz w:val="24"/>
                <w:szCs w:val="24"/>
                <w:highlight w:val="none"/>
                <w:lang w:eastAsia="zh-CN" w:bidi="ar-SA"/>
              </w:rPr>
              <w:t xml:space="preserve">       手机：1</w:t>
            </w:r>
            <w:r>
              <w:rPr>
                <w:rFonts w:hint="eastAsia" w:ascii="宋体" w:hAnsi="宋体" w:eastAsia="宋体" w:cs="宋体"/>
                <w:color w:val="auto"/>
                <w:kern w:val="2"/>
                <w:sz w:val="24"/>
                <w:szCs w:val="24"/>
                <w:highlight w:val="none"/>
                <w:lang w:val="en-US" w:eastAsia="zh-CN" w:bidi="ar-SA"/>
              </w:rPr>
              <w:t>3761790743</w:t>
            </w:r>
          </w:p>
          <w:p w14:paraId="3D80FE60">
            <w:pPr>
              <w:spacing w:line="240" w:lineRule="auto"/>
              <w:ind w:firstLine="1200" w:firstLineChars="500"/>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kern w:val="2"/>
                <w:sz w:val="24"/>
                <w:szCs w:val="24"/>
                <w:highlight w:val="none"/>
                <w:lang w:eastAsia="zh-CN" w:bidi="ar-SA"/>
              </w:rPr>
              <w:t xml:space="preserve">              </w:t>
            </w:r>
          </w:p>
          <w:p w14:paraId="286C100A">
            <w:pPr>
              <w:spacing w:line="240" w:lineRule="auto"/>
              <w:ind w:firstLine="1200" w:firstLineChars="500"/>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kern w:val="2"/>
                <w:sz w:val="24"/>
                <w:szCs w:val="24"/>
                <w:highlight w:val="none"/>
                <w:lang w:eastAsia="zh-CN" w:bidi="ar-SA"/>
              </w:rPr>
              <w:t xml:space="preserve">管理人员：    </w:t>
            </w:r>
            <w:r>
              <w:rPr>
                <w:rFonts w:hint="eastAsia" w:ascii="宋体" w:hAnsi="宋体" w:cs="宋体"/>
                <w:color w:val="auto"/>
                <w:kern w:val="2"/>
                <w:sz w:val="24"/>
                <w:szCs w:val="24"/>
                <w:highlight w:val="none"/>
                <w:lang w:eastAsia="zh-CN" w:bidi="ar-SA"/>
              </w:rPr>
              <w:t>戴旭</w:t>
            </w:r>
            <w:r>
              <w:rPr>
                <w:rFonts w:hint="eastAsia" w:ascii="宋体" w:hAnsi="宋体" w:eastAsia="宋体" w:cs="宋体"/>
                <w:color w:val="auto"/>
                <w:kern w:val="2"/>
                <w:sz w:val="24"/>
                <w:szCs w:val="24"/>
                <w:highlight w:val="none"/>
                <w:lang w:eastAsia="zh-CN" w:bidi="ar-SA"/>
              </w:rPr>
              <w:t xml:space="preserve">       </w:t>
            </w:r>
            <w:r>
              <w:rPr>
                <w:rFonts w:hint="eastAsia" w:ascii="宋体" w:hAnsi="宋体" w:eastAsia="宋体" w:cs="宋体"/>
                <w:color w:val="auto"/>
                <w:kern w:val="2"/>
                <w:sz w:val="24"/>
                <w:szCs w:val="24"/>
                <w:highlight w:val="none"/>
                <w:lang w:val="en-US" w:eastAsia="zh-CN" w:bidi="ar-SA"/>
              </w:rPr>
              <w:t xml:space="preserve">  </w:t>
            </w:r>
            <w:r>
              <w:rPr>
                <w:rFonts w:hint="eastAsia" w:ascii="宋体" w:hAnsi="宋体" w:eastAsia="宋体" w:cs="宋体"/>
                <w:color w:val="auto"/>
                <w:kern w:val="2"/>
                <w:sz w:val="24"/>
                <w:szCs w:val="24"/>
                <w:highlight w:val="none"/>
                <w:lang w:eastAsia="zh-CN" w:bidi="ar-SA"/>
              </w:rPr>
              <w:t>手机：13816365287</w:t>
            </w:r>
          </w:p>
          <w:p w14:paraId="74C39A20">
            <w:pPr>
              <w:spacing w:line="240" w:lineRule="auto"/>
              <w:ind w:firstLine="2880" w:firstLineChars="1200"/>
              <w:jc w:val="both"/>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sz w:val="24"/>
                <w:szCs w:val="24"/>
                <w:highlight w:val="none"/>
                <w:lang w:eastAsia="zh-CN"/>
              </w:rPr>
              <w:t xml:space="preserve">谢建明       </w:t>
            </w:r>
            <w:r>
              <w:rPr>
                <w:rFonts w:hint="eastAsia" w:ascii="宋体" w:hAnsi="宋体" w:eastAsia="宋体" w:cs="宋体"/>
                <w:color w:val="auto"/>
                <w:kern w:val="2"/>
                <w:sz w:val="24"/>
                <w:szCs w:val="24"/>
                <w:highlight w:val="none"/>
                <w:lang w:eastAsia="zh-CN" w:bidi="ar-SA"/>
              </w:rPr>
              <w:t>手机：13636630901</w:t>
            </w:r>
          </w:p>
          <w:p w14:paraId="764A5D60">
            <w:pPr>
              <w:spacing w:line="240" w:lineRule="auto"/>
              <w:ind w:firstLine="2880" w:firstLineChars="1200"/>
              <w:rPr>
                <w:rFonts w:hint="eastAsia" w:ascii="宋体" w:hAnsi="宋体" w:eastAsia="宋体" w:cs="宋体"/>
                <w:color w:val="auto"/>
                <w:sz w:val="24"/>
                <w:szCs w:val="24"/>
                <w:highlight w:val="none"/>
                <w:lang w:val="en-US" w:eastAsia="zh-CN"/>
              </w:rPr>
            </w:pPr>
            <w:r>
              <w:rPr>
                <w:rFonts w:hint="eastAsia" w:ascii="宋体" w:hAnsi="宋体" w:cs="宋体"/>
                <w:color w:val="auto"/>
                <w:sz w:val="24"/>
                <w:szCs w:val="24"/>
                <w:highlight w:val="none"/>
                <w:lang w:val="en-US" w:eastAsia="zh-CN"/>
              </w:rPr>
              <w:t>尚海丰</w:t>
            </w:r>
            <w:r>
              <w:rPr>
                <w:rFonts w:hint="eastAsia" w:ascii="宋体" w:hAnsi="宋体" w:eastAsia="宋体" w:cs="宋体"/>
                <w:color w:val="auto"/>
                <w:sz w:val="24"/>
                <w:szCs w:val="24"/>
                <w:highlight w:val="none"/>
                <w:lang w:val="en-US" w:eastAsia="zh-CN"/>
              </w:rPr>
              <w:t xml:space="preserve">         手机：15921527180</w:t>
            </w:r>
          </w:p>
          <w:p w14:paraId="79CA175E">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七</w:t>
            </w:r>
            <w:r>
              <w:rPr>
                <w:rFonts w:hint="eastAsia" w:ascii="宋体" w:hAnsi="宋体" w:eastAsia="宋体" w:cs="宋体"/>
                <w:color w:val="auto"/>
                <w:sz w:val="24"/>
                <w:szCs w:val="24"/>
                <w:highlight w:val="none"/>
                <w:lang w:eastAsia="zh-CN"/>
              </w:rPr>
              <w:t>、注意事项</w:t>
            </w:r>
          </w:p>
          <w:p w14:paraId="73AF8FDC">
            <w:pPr>
              <w:spacing w:line="240" w:lineRule="auto"/>
              <w:ind w:left="479" w:leftChars="228"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1、事故发生时组织现场人员进行抢救，视情况拨打急救电话和马上通知有关负责人。</w:t>
            </w:r>
          </w:p>
          <w:p w14:paraId="46EC6634">
            <w:pPr>
              <w:spacing w:line="240" w:lineRule="auto"/>
              <w:ind w:left="479" w:leftChars="228"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2、重伤员运送应用担架，腹部创伤、骨折等损伤者，应用卧位运送；胸部伤者一般取半卧位，颅脑损伤者一般取仰卧偏头或侧卧位，以免呕吐误吸。</w:t>
            </w:r>
          </w:p>
          <w:p w14:paraId="76C3C5BF">
            <w:pPr>
              <w:spacing w:line="240" w:lineRule="auto"/>
              <w:ind w:left="479" w:leftChars="228" w:firstLine="480" w:firstLineChars="200"/>
              <w:rPr>
                <w:rFonts w:hint="eastAsia" w:ascii="宋体" w:hAnsi="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3、注意保护好事故现场，抢救工作需移动现场时，必须做好标记。</w:t>
            </w:r>
            <w:r>
              <w:rPr>
                <w:rFonts w:hint="eastAsia" w:ascii="宋体" w:hAnsi="宋体" w:cs="宋体"/>
                <w:color w:val="auto"/>
                <w:sz w:val="24"/>
                <w:szCs w:val="24"/>
                <w:highlight w:val="none"/>
                <w:lang w:val="en-US" w:eastAsia="zh-CN"/>
              </w:rPr>
              <w:t xml:space="preserve"> </w:t>
            </w:r>
          </w:p>
          <w:p w14:paraId="09949AF3">
            <w:pPr>
              <w:spacing w:line="240" w:lineRule="auto"/>
              <w:ind w:firstLine="960" w:firstLineChars="400"/>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4、急救接应点:27号，消防接应点：纬五路2030区域6-4#门。</w:t>
            </w:r>
          </w:p>
          <w:p w14:paraId="5282FB19">
            <w:p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八</w:t>
            </w:r>
            <w:r>
              <w:rPr>
                <w:rFonts w:hint="eastAsia" w:ascii="宋体" w:hAnsi="宋体" w:eastAsia="宋体" w:cs="宋体"/>
                <w:color w:val="auto"/>
                <w:sz w:val="24"/>
                <w:szCs w:val="24"/>
                <w:highlight w:val="none"/>
                <w:lang w:eastAsia="zh-CN"/>
              </w:rPr>
              <w:t>、附录</w:t>
            </w:r>
          </w:p>
          <w:p w14:paraId="1108D860">
            <w:pPr>
              <w:tabs>
                <w:tab w:val="left" w:pos="540"/>
              </w:tabs>
              <w:spacing w:line="240" w:lineRule="auto"/>
              <w:ind w:firstLine="480" w:firstLineChars="200"/>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上海市工伤事故急救医院清单</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2"/>
              <w:gridCol w:w="2410"/>
              <w:gridCol w:w="2222"/>
              <w:gridCol w:w="2222"/>
            </w:tblGrid>
            <w:tr w14:paraId="384DA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2032" w:type="dxa"/>
                  <w:noWrap w:val="0"/>
                  <w:vAlign w:val="center"/>
                </w:tcPr>
                <w:p w14:paraId="4EE76698">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医疗专长</w:t>
                  </w:r>
                </w:p>
              </w:tc>
              <w:tc>
                <w:tcPr>
                  <w:tcW w:w="2410" w:type="dxa"/>
                  <w:noWrap w:val="0"/>
                  <w:vAlign w:val="center"/>
                </w:tcPr>
                <w:p w14:paraId="74F75CDD">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医院名称</w:t>
                  </w:r>
                </w:p>
              </w:tc>
              <w:tc>
                <w:tcPr>
                  <w:tcW w:w="2222" w:type="dxa"/>
                  <w:noWrap w:val="0"/>
                  <w:vAlign w:val="center"/>
                </w:tcPr>
                <w:p w14:paraId="6527F2A2">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地址</w:t>
                  </w:r>
                </w:p>
              </w:tc>
              <w:tc>
                <w:tcPr>
                  <w:tcW w:w="2222" w:type="dxa"/>
                  <w:noWrap w:val="0"/>
                  <w:vAlign w:val="center"/>
                </w:tcPr>
                <w:p w14:paraId="345C9FDD">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电话</w:t>
                  </w:r>
                </w:p>
              </w:tc>
            </w:tr>
            <w:tr w14:paraId="668B1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vMerge w:val="restart"/>
                  <w:noWrap w:val="0"/>
                  <w:vAlign w:val="center"/>
                </w:tcPr>
                <w:p w14:paraId="49D280E2">
                  <w:pPr>
                    <w:tabs>
                      <w:tab w:val="left" w:pos="540"/>
                    </w:tabs>
                    <w:spacing w:line="240" w:lineRule="auto"/>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骨折</w:t>
                  </w:r>
                </w:p>
              </w:tc>
              <w:tc>
                <w:tcPr>
                  <w:tcW w:w="2410" w:type="dxa"/>
                  <w:noWrap w:val="0"/>
                  <w:vAlign w:val="center"/>
                </w:tcPr>
                <w:p w14:paraId="55B23251">
                  <w:pPr>
                    <w:tabs>
                      <w:tab w:val="left" w:pos="540"/>
                    </w:tabs>
                    <w:jc w:val="center"/>
                    <w:rPr>
                      <w:rFonts w:hint="eastAsia" w:ascii="宋体" w:hAnsi="宋体" w:eastAsia="宋体" w:cs="宋体"/>
                      <w:color w:val="auto"/>
                      <w:sz w:val="24"/>
                      <w:szCs w:val="24"/>
                      <w:highlight w:val="none"/>
                    </w:rPr>
                  </w:pPr>
                  <w:r>
                    <w:rPr>
                      <w:rFonts w:hint="eastAsia" w:ascii="宋体" w:hAnsi="宋体" w:eastAsia="宋体" w:cs="宋体"/>
                      <w:sz w:val="24"/>
                      <w:szCs w:val="24"/>
                    </w:rPr>
                    <w:t>宝山</w:t>
                  </w:r>
                  <w:r>
                    <w:rPr>
                      <w:rFonts w:hint="eastAsia" w:ascii="宋体" w:hAnsi="宋体" w:eastAsia="宋体" w:cs="宋体"/>
                      <w:sz w:val="24"/>
                      <w:szCs w:val="24"/>
                      <w:lang w:val="en-US" w:eastAsia="zh-CN"/>
                    </w:rPr>
                    <w:t>中西医结合</w:t>
                  </w:r>
                  <w:r>
                    <w:rPr>
                      <w:rFonts w:hint="eastAsia" w:ascii="宋体" w:hAnsi="宋体" w:eastAsia="宋体" w:cs="宋体"/>
                      <w:sz w:val="24"/>
                      <w:szCs w:val="24"/>
                    </w:rPr>
                    <w:t>医院</w:t>
                  </w:r>
                </w:p>
              </w:tc>
              <w:tc>
                <w:tcPr>
                  <w:tcW w:w="2222" w:type="dxa"/>
                  <w:noWrap w:val="0"/>
                  <w:vAlign w:val="center"/>
                </w:tcPr>
                <w:p w14:paraId="20111BB7">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友谊路181号</w:t>
                  </w:r>
                </w:p>
              </w:tc>
              <w:tc>
                <w:tcPr>
                  <w:tcW w:w="2222" w:type="dxa"/>
                  <w:noWrap w:val="0"/>
                  <w:vAlign w:val="center"/>
                </w:tcPr>
                <w:p w14:paraId="19B16CE3">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56601100</w:t>
                  </w:r>
                </w:p>
              </w:tc>
            </w:tr>
            <w:tr w14:paraId="6DAF3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vMerge w:val="continue"/>
                  <w:noWrap w:val="0"/>
                  <w:vAlign w:val="center"/>
                </w:tcPr>
                <w:p w14:paraId="75846A68">
                  <w:pPr>
                    <w:tabs>
                      <w:tab w:val="left" w:pos="540"/>
                    </w:tabs>
                    <w:spacing w:line="240" w:lineRule="auto"/>
                    <w:jc w:val="center"/>
                    <w:rPr>
                      <w:rFonts w:hint="eastAsia" w:ascii="宋体" w:hAnsi="宋体" w:eastAsia="宋体" w:cs="宋体"/>
                      <w:color w:val="auto"/>
                      <w:sz w:val="24"/>
                      <w:szCs w:val="24"/>
                      <w:highlight w:val="none"/>
                    </w:rPr>
                  </w:pPr>
                </w:p>
              </w:tc>
              <w:tc>
                <w:tcPr>
                  <w:tcW w:w="2410" w:type="dxa"/>
                  <w:noWrap w:val="0"/>
                  <w:vAlign w:val="center"/>
                </w:tcPr>
                <w:p w14:paraId="79CD39B3">
                  <w:pPr>
                    <w:tabs>
                      <w:tab w:val="left" w:pos="540"/>
                    </w:tabs>
                    <w:jc w:val="center"/>
                    <w:rPr>
                      <w:rFonts w:hint="eastAsia" w:ascii="宋体" w:hAnsi="宋体" w:eastAsia="宋体" w:cs="宋体"/>
                      <w:color w:val="auto"/>
                      <w:sz w:val="24"/>
                      <w:szCs w:val="24"/>
                      <w:highlight w:val="none"/>
                    </w:rPr>
                  </w:pPr>
                  <w:r>
                    <w:rPr>
                      <w:rFonts w:hint="eastAsia" w:ascii="宋体" w:hAnsi="宋体" w:eastAsia="宋体" w:cs="宋体"/>
                      <w:sz w:val="24"/>
                      <w:szCs w:val="24"/>
                      <w:lang w:eastAsia="zh-CN"/>
                    </w:rPr>
                    <w:t>第九人民</w:t>
                  </w:r>
                  <w:r>
                    <w:rPr>
                      <w:rFonts w:hint="eastAsia" w:ascii="宋体" w:hAnsi="宋体" w:eastAsia="宋体" w:cs="宋体"/>
                      <w:sz w:val="24"/>
                      <w:szCs w:val="24"/>
                    </w:rPr>
                    <w:t>医院</w:t>
                  </w:r>
                  <w:r>
                    <w:rPr>
                      <w:rFonts w:hint="eastAsia" w:ascii="宋体" w:hAnsi="宋体" w:eastAsia="宋体" w:cs="宋体"/>
                      <w:sz w:val="24"/>
                      <w:szCs w:val="24"/>
                      <w:lang w:eastAsia="zh-CN"/>
                    </w:rPr>
                    <w:t>（北部）</w:t>
                  </w:r>
                </w:p>
              </w:tc>
              <w:tc>
                <w:tcPr>
                  <w:tcW w:w="2222" w:type="dxa"/>
                  <w:noWrap w:val="0"/>
                  <w:vAlign w:val="center"/>
                </w:tcPr>
                <w:p w14:paraId="2A035A5C">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漠河路280号</w:t>
                  </w:r>
                </w:p>
              </w:tc>
              <w:tc>
                <w:tcPr>
                  <w:tcW w:w="2222" w:type="dxa"/>
                  <w:noWrap w:val="0"/>
                  <w:vAlign w:val="center"/>
                </w:tcPr>
                <w:p w14:paraId="428673F7">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56691101</w:t>
                  </w:r>
                </w:p>
              </w:tc>
            </w:tr>
            <w:tr w14:paraId="7BCA7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vMerge w:val="continue"/>
                  <w:noWrap w:val="0"/>
                  <w:vAlign w:val="center"/>
                </w:tcPr>
                <w:p w14:paraId="2A503033">
                  <w:pPr>
                    <w:tabs>
                      <w:tab w:val="left" w:pos="540"/>
                    </w:tabs>
                    <w:spacing w:line="240" w:lineRule="auto"/>
                    <w:jc w:val="center"/>
                    <w:rPr>
                      <w:rFonts w:hint="eastAsia" w:ascii="宋体" w:hAnsi="宋体" w:eastAsia="宋体" w:cs="宋体"/>
                      <w:color w:val="auto"/>
                      <w:sz w:val="24"/>
                      <w:szCs w:val="24"/>
                      <w:highlight w:val="none"/>
                    </w:rPr>
                  </w:pPr>
                </w:p>
              </w:tc>
              <w:tc>
                <w:tcPr>
                  <w:tcW w:w="2410" w:type="dxa"/>
                  <w:noWrap w:val="0"/>
                  <w:vAlign w:val="center"/>
                </w:tcPr>
                <w:p w14:paraId="56F8EEA4">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市六医院</w:t>
                  </w:r>
                </w:p>
              </w:tc>
              <w:tc>
                <w:tcPr>
                  <w:tcW w:w="2222" w:type="dxa"/>
                  <w:noWrap w:val="0"/>
                  <w:vAlign w:val="center"/>
                </w:tcPr>
                <w:p w14:paraId="4044890F">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宜山路600号</w:t>
                  </w:r>
                </w:p>
              </w:tc>
              <w:tc>
                <w:tcPr>
                  <w:tcW w:w="2222" w:type="dxa"/>
                  <w:noWrap w:val="0"/>
                  <w:vAlign w:val="center"/>
                </w:tcPr>
                <w:p w14:paraId="7632D4B6">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64369181</w:t>
                  </w:r>
                </w:p>
              </w:tc>
            </w:tr>
            <w:tr w14:paraId="30BD7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vMerge w:val="restart"/>
                  <w:noWrap w:val="0"/>
                  <w:vAlign w:val="center"/>
                </w:tcPr>
                <w:p w14:paraId="4A35FB8D">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烧伤、烫伤</w:t>
                  </w:r>
                </w:p>
              </w:tc>
              <w:tc>
                <w:tcPr>
                  <w:tcW w:w="2410" w:type="dxa"/>
                  <w:noWrap w:val="0"/>
                  <w:vAlign w:val="center"/>
                </w:tcPr>
                <w:p w14:paraId="197C93AE">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吴淞医院</w:t>
                  </w:r>
                </w:p>
              </w:tc>
              <w:tc>
                <w:tcPr>
                  <w:tcW w:w="2222" w:type="dxa"/>
                  <w:noWrap w:val="0"/>
                  <w:vAlign w:val="center"/>
                </w:tcPr>
                <w:p w14:paraId="49F86B92">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同泰北路10</w:t>
                  </w:r>
                  <w:r>
                    <w:rPr>
                      <w:rFonts w:hint="eastAsia" w:ascii="宋体" w:hAnsi="宋体" w:eastAsia="宋体" w:cs="宋体"/>
                      <w:color w:val="auto"/>
                      <w:sz w:val="24"/>
                      <w:szCs w:val="24"/>
                      <w:highlight w:val="none"/>
                      <w:lang w:eastAsia="zh-CN"/>
                    </w:rPr>
                    <w:t>1</w:t>
                  </w:r>
                  <w:r>
                    <w:rPr>
                      <w:rFonts w:hint="eastAsia" w:ascii="宋体" w:hAnsi="宋体" w:eastAsia="宋体" w:cs="宋体"/>
                      <w:color w:val="auto"/>
                      <w:sz w:val="24"/>
                      <w:szCs w:val="24"/>
                      <w:highlight w:val="none"/>
                    </w:rPr>
                    <w:t>号</w:t>
                  </w:r>
                </w:p>
              </w:tc>
              <w:tc>
                <w:tcPr>
                  <w:tcW w:w="2222" w:type="dxa"/>
                  <w:noWrap w:val="0"/>
                  <w:vAlign w:val="center"/>
                </w:tcPr>
                <w:p w14:paraId="68A0283A">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56162417</w:t>
                  </w:r>
                </w:p>
              </w:tc>
            </w:tr>
            <w:tr w14:paraId="6EB6E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vMerge w:val="continue"/>
                  <w:noWrap w:val="0"/>
                  <w:vAlign w:val="center"/>
                </w:tcPr>
                <w:p w14:paraId="0866D076">
                  <w:pPr>
                    <w:tabs>
                      <w:tab w:val="left" w:pos="540"/>
                    </w:tabs>
                    <w:spacing w:line="240" w:lineRule="auto"/>
                    <w:jc w:val="center"/>
                    <w:rPr>
                      <w:rFonts w:hint="eastAsia" w:ascii="宋体" w:hAnsi="宋体" w:eastAsia="宋体" w:cs="宋体"/>
                      <w:color w:val="auto"/>
                      <w:sz w:val="24"/>
                      <w:szCs w:val="24"/>
                      <w:highlight w:val="none"/>
                    </w:rPr>
                  </w:pPr>
                </w:p>
              </w:tc>
              <w:tc>
                <w:tcPr>
                  <w:tcW w:w="2410" w:type="dxa"/>
                  <w:noWrap w:val="0"/>
                  <w:vAlign w:val="center"/>
                </w:tcPr>
                <w:p w14:paraId="7238044A">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长海医院</w:t>
                  </w:r>
                </w:p>
              </w:tc>
              <w:tc>
                <w:tcPr>
                  <w:tcW w:w="2222" w:type="dxa"/>
                  <w:noWrap w:val="0"/>
                  <w:vAlign w:val="center"/>
                </w:tcPr>
                <w:p w14:paraId="6AA946A1">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长海路168号</w:t>
                  </w:r>
                </w:p>
              </w:tc>
              <w:tc>
                <w:tcPr>
                  <w:tcW w:w="2222" w:type="dxa"/>
                  <w:noWrap w:val="0"/>
                  <w:vAlign w:val="center"/>
                </w:tcPr>
                <w:p w14:paraId="0302845D">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55786628</w:t>
                  </w:r>
                </w:p>
              </w:tc>
            </w:tr>
            <w:tr w14:paraId="46812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vMerge w:val="continue"/>
                  <w:noWrap w:val="0"/>
                  <w:vAlign w:val="center"/>
                </w:tcPr>
                <w:p w14:paraId="09EE5BEE">
                  <w:pPr>
                    <w:tabs>
                      <w:tab w:val="left" w:pos="540"/>
                    </w:tabs>
                    <w:spacing w:line="240" w:lineRule="auto"/>
                    <w:jc w:val="center"/>
                    <w:rPr>
                      <w:rFonts w:hint="eastAsia" w:ascii="宋体" w:hAnsi="宋体" w:eastAsia="宋体" w:cs="宋体"/>
                      <w:color w:val="auto"/>
                      <w:sz w:val="24"/>
                      <w:szCs w:val="24"/>
                      <w:highlight w:val="none"/>
                    </w:rPr>
                  </w:pPr>
                </w:p>
              </w:tc>
              <w:tc>
                <w:tcPr>
                  <w:tcW w:w="2410" w:type="dxa"/>
                  <w:noWrap w:val="0"/>
                  <w:vAlign w:val="center"/>
                </w:tcPr>
                <w:p w14:paraId="27D4D129">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瑞金医院</w:t>
                  </w:r>
                </w:p>
              </w:tc>
              <w:tc>
                <w:tcPr>
                  <w:tcW w:w="2222" w:type="dxa"/>
                  <w:noWrap w:val="0"/>
                  <w:vAlign w:val="center"/>
                </w:tcPr>
                <w:p w14:paraId="247907C6">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瑞金二路197 号</w:t>
                  </w:r>
                </w:p>
              </w:tc>
              <w:tc>
                <w:tcPr>
                  <w:tcW w:w="2222" w:type="dxa"/>
                  <w:noWrap w:val="0"/>
                  <w:vAlign w:val="center"/>
                </w:tcPr>
                <w:p w14:paraId="58A30A01">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64370045</w:t>
                  </w:r>
                </w:p>
              </w:tc>
            </w:tr>
            <w:tr w14:paraId="47E2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noWrap w:val="0"/>
                  <w:vAlign w:val="center"/>
                </w:tcPr>
                <w:p w14:paraId="4500D4EC">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脑外伤</w:t>
                  </w:r>
                </w:p>
              </w:tc>
              <w:tc>
                <w:tcPr>
                  <w:tcW w:w="2410" w:type="dxa"/>
                  <w:noWrap w:val="0"/>
                  <w:vAlign w:val="center"/>
                </w:tcPr>
                <w:p w14:paraId="2BC4DF1E">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华山医院</w:t>
                  </w:r>
                </w:p>
              </w:tc>
              <w:tc>
                <w:tcPr>
                  <w:tcW w:w="2222" w:type="dxa"/>
                  <w:noWrap w:val="0"/>
                  <w:vAlign w:val="center"/>
                </w:tcPr>
                <w:p w14:paraId="1E5F81F5">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乌鲁木齐中路12号</w:t>
                  </w:r>
                </w:p>
              </w:tc>
              <w:tc>
                <w:tcPr>
                  <w:tcW w:w="2222" w:type="dxa"/>
                  <w:noWrap w:val="0"/>
                  <w:vAlign w:val="center"/>
                </w:tcPr>
                <w:p w14:paraId="76780F86">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62489999</w:t>
                  </w:r>
                </w:p>
              </w:tc>
            </w:tr>
            <w:tr w14:paraId="7B471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032" w:type="dxa"/>
                  <w:noWrap w:val="0"/>
                  <w:vAlign w:val="center"/>
                </w:tcPr>
                <w:p w14:paraId="5B498341">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胸腔受伤</w:t>
                  </w:r>
                </w:p>
              </w:tc>
              <w:tc>
                <w:tcPr>
                  <w:tcW w:w="2410" w:type="dxa"/>
                  <w:noWrap w:val="0"/>
                  <w:vAlign w:val="center"/>
                </w:tcPr>
                <w:p w14:paraId="6B350773">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胸科医院</w:t>
                  </w:r>
                </w:p>
              </w:tc>
              <w:tc>
                <w:tcPr>
                  <w:tcW w:w="2222" w:type="dxa"/>
                  <w:noWrap w:val="0"/>
                  <w:vAlign w:val="center"/>
                </w:tcPr>
                <w:p w14:paraId="24EF0862">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淮海西路241号</w:t>
                  </w:r>
                </w:p>
              </w:tc>
              <w:tc>
                <w:tcPr>
                  <w:tcW w:w="2222" w:type="dxa"/>
                  <w:noWrap w:val="0"/>
                  <w:vAlign w:val="center"/>
                </w:tcPr>
                <w:p w14:paraId="496BFF1A">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62511494</w:t>
                  </w:r>
                </w:p>
              </w:tc>
            </w:tr>
            <w:tr w14:paraId="740DE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2032" w:type="dxa"/>
                  <w:noWrap w:val="0"/>
                  <w:vAlign w:val="center"/>
                </w:tcPr>
                <w:p w14:paraId="51423BB5">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触电伤害</w:t>
                  </w:r>
                </w:p>
              </w:tc>
              <w:tc>
                <w:tcPr>
                  <w:tcW w:w="2410" w:type="dxa"/>
                  <w:noWrap w:val="0"/>
                  <w:vAlign w:val="center"/>
                </w:tcPr>
                <w:p w14:paraId="66ABAECB">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长征医院</w:t>
                  </w:r>
                </w:p>
              </w:tc>
              <w:tc>
                <w:tcPr>
                  <w:tcW w:w="2222" w:type="dxa"/>
                  <w:noWrap w:val="0"/>
                  <w:vAlign w:val="center"/>
                </w:tcPr>
                <w:p w14:paraId="15FD3F57">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凤阳路415号</w:t>
                  </w:r>
                </w:p>
              </w:tc>
              <w:tc>
                <w:tcPr>
                  <w:tcW w:w="2222" w:type="dxa"/>
                  <w:noWrap w:val="0"/>
                  <w:vAlign w:val="center"/>
                </w:tcPr>
                <w:p w14:paraId="3B147359">
                  <w:pPr>
                    <w:tabs>
                      <w:tab w:val="left" w:pos="540"/>
                    </w:tabs>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63275997</w:t>
                  </w:r>
                </w:p>
              </w:tc>
            </w:tr>
          </w:tbl>
          <w:p w14:paraId="6890DFA9">
            <w:pPr>
              <w:spacing w:line="360" w:lineRule="auto"/>
              <w:ind w:left="479" w:leftChars="228" w:firstLine="480" w:firstLineChars="200"/>
              <w:rPr>
                <w:rFonts w:hint="eastAsia" w:ascii="宋体" w:hAnsi="宋体" w:eastAsia="宋体" w:cs="宋体"/>
                <w:color w:val="auto"/>
                <w:sz w:val="24"/>
                <w:szCs w:val="24"/>
                <w:highlight w:val="none"/>
              </w:rPr>
            </w:pPr>
          </w:p>
        </w:tc>
      </w:tr>
    </w:tbl>
    <w:p w14:paraId="2A552CDF">
      <w:pPr>
        <w:rPr>
          <w:rFonts w:hint="eastAsia" w:ascii="仿宋" w:hAnsi="仿宋" w:eastAsia="仿宋"/>
          <w:b w:val="0"/>
          <w:snapToGrid/>
          <w:color w:val="auto"/>
          <w:sz w:val="24"/>
          <w:highlight w:val="none"/>
          <w:lang w:val="en-US" w:eastAsia="zh-CN"/>
        </w:rPr>
      </w:pPr>
    </w:p>
    <w:p w14:paraId="64425A3E">
      <w:pPr>
        <w:pStyle w:val="3"/>
        <w:pageBreakBefore/>
        <w:spacing w:before="0" w:after="0" w:line="360" w:lineRule="auto"/>
        <w:jc w:val="both"/>
        <w:outlineLvl w:val="9"/>
        <w:rPr>
          <w:rFonts w:ascii="宋体" w:hAnsi="宋体" w:cs="宋体"/>
          <w:b/>
          <w:bCs/>
          <w:color w:val="auto"/>
          <w:sz w:val="24"/>
          <w:szCs w:val="24"/>
        </w:rPr>
        <w:sectPr>
          <w:headerReference r:id="rId14" w:type="default"/>
          <w:pgSz w:w="11850" w:h="16783"/>
          <w:pgMar w:top="1797" w:right="1440" w:bottom="1797" w:left="1440" w:header="851" w:footer="992" w:gutter="0"/>
          <w:cols w:space="720" w:num="1"/>
          <w:docGrid w:linePitch="312" w:charSpace="0"/>
        </w:sectPr>
      </w:pPr>
    </w:p>
    <w:tbl>
      <w:tblPr>
        <w:tblStyle w:val="23"/>
        <w:tblW w:w="92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4560"/>
        <w:gridCol w:w="2124"/>
      </w:tblGrid>
      <w:tr w14:paraId="53DA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6" w:hRule="atLeast"/>
          <w:jc w:val="center"/>
        </w:trPr>
        <w:tc>
          <w:tcPr>
            <w:tcW w:w="2520" w:type="dxa"/>
            <w:noWrap w:val="0"/>
            <w:vAlign w:val="center"/>
          </w:tcPr>
          <w:p w14:paraId="7B860379">
            <w:pPr>
              <w:spacing w:line="360" w:lineRule="auto"/>
              <w:rPr>
                <w:rFonts w:hint="eastAsia" w:ascii="宋体" w:hAnsi="宋体" w:eastAsia="宋体" w:cs="宋体"/>
                <w:highlight w:val="none"/>
                <w:lang w:val="en-US" w:eastAsia="zh-CN"/>
              </w:rPr>
            </w:pPr>
            <w:r>
              <w:rPr>
                <w:rFonts w:hint="eastAsia" w:ascii="宋体" w:hAnsi="宋体" w:eastAsia="宋体" w:cs="宋体"/>
                <w:color w:val="auto"/>
                <w:sz w:val="24"/>
                <w:szCs w:val="24"/>
                <w:highlight w:val="none"/>
              </w:rPr>
              <w:t>编制：</w:t>
            </w:r>
            <w:r>
              <w:rPr>
                <w:rFonts w:hint="eastAsia" w:ascii="宋体" w:hAnsi="宋体" w:eastAsia="宋体" w:cs="宋体"/>
                <w:color w:val="auto"/>
                <w:sz w:val="24"/>
                <w:szCs w:val="24"/>
                <w:highlight w:val="none"/>
                <w:lang w:eastAsia="zh-CN"/>
              </w:rPr>
              <w:t>谢建明</w:t>
            </w:r>
          </w:p>
        </w:tc>
        <w:tc>
          <w:tcPr>
            <w:tcW w:w="4560" w:type="dxa"/>
            <w:vMerge w:val="restart"/>
            <w:noWrap w:val="0"/>
            <w:vAlign w:val="center"/>
          </w:tcPr>
          <w:p w14:paraId="2080902A">
            <w:pPr>
              <w:spacing w:line="360" w:lineRule="auto"/>
              <w:ind w:firstLine="480" w:firstLineChars="200"/>
              <w:jc w:val="center"/>
              <w:rPr>
                <w:rFonts w:hint="default" w:ascii="宋体" w:hAnsi="宋体" w:eastAsia="宋体" w:cs="宋体"/>
                <w:highlight w:val="none"/>
                <w:lang w:val="en-US"/>
              </w:rPr>
            </w:pPr>
            <w:r>
              <w:rPr>
                <w:rFonts w:hint="eastAsia" w:ascii="宋体" w:hAnsi="宋体" w:cs="宋体"/>
                <w:color w:val="auto"/>
                <w:sz w:val="24"/>
                <w:szCs w:val="24"/>
                <w:highlight w:val="none"/>
                <w:lang w:eastAsia="zh-CN"/>
              </w:rPr>
              <w:t>冷轧厂2030单元三台行车电气系统改造</w:t>
            </w:r>
            <w:r>
              <w:rPr>
                <w:rFonts w:hint="eastAsia" w:ascii="宋体" w:hAnsi="宋体" w:eastAsia="宋体" w:cs="宋体"/>
                <w:color w:val="auto"/>
                <w:sz w:val="24"/>
                <w:szCs w:val="24"/>
                <w:highlight w:val="none"/>
                <w:lang w:eastAsia="zh-CN"/>
              </w:rPr>
              <w:t>工程应急预案</w:t>
            </w:r>
            <w:r>
              <w:rPr>
                <w:rFonts w:hint="eastAsia" w:ascii="宋体" w:hAnsi="宋体" w:cs="宋体"/>
                <w:color w:val="auto"/>
                <w:sz w:val="24"/>
                <w:szCs w:val="24"/>
                <w:highlight w:val="none"/>
                <w:lang w:val="en-US" w:eastAsia="zh-CN"/>
              </w:rPr>
              <w:t>4</w:t>
            </w:r>
          </w:p>
        </w:tc>
        <w:tc>
          <w:tcPr>
            <w:tcW w:w="2124" w:type="dxa"/>
            <w:noWrap w:val="0"/>
            <w:vAlign w:val="center"/>
          </w:tcPr>
          <w:p w14:paraId="725B66FE">
            <w:pPr>
              <w:spacing w:line="360" w:lineRule="auto"/>
              <w:rPr>
                <w:rFonts w:hint="eastAsia" w:ascii="宋体" w:hAnsi="宋体" w:eastAsia="宋体" w:cs="宋体"/>
                <w:highlight w:val="none"/>
              </w:rPr>
            </w:pPr>
            <w:r>
              <w:rPr>
                <w:rFonts w:hint="eastAsia" w:ascii="宋体" w:hAnsi="宋体" w:eastAsia="宋体" w:cs="宋体"/>
                <w:color w:val="auto"/>
                <w:sz w:val="24"/>
                <w:szCs w:val="24"/>
                <w:highlight w:val="none"/>
              </w:rPr>
              <w:t>签发：</w:t>
            </w:r>
            <w:r>
              <w:rPr>
                <w:rFonts w:hint="eastAsia" w:ascii="宋体" w:hAnsi="宋体" w:eastAsia="宋体" w:cs="宋体"/>
                <w:color w:val="auto"/>
                <w:sz w:val="24"/>
                <w:szCs w:val="24"/>
                <w:highlight w:val="none"/>
                <w:lang w:val="en-US" w:eastAsia="zh-CN"/>
              </w:rPr>
              <w:t>张秋杰</w:t>
            </w:r>
          </w:p>
        </w:tc>
      </w:tr>
      <w:tr w14:paraId="72AAA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520" w:type="dxa"/>
            <w:noWrap w:val="0"/>
            <w:vAlign w:val="center"/>
          </w:tcPr>
          <w:p w14:paraId="41B7C0C1">
            <w:pPr>
              <w:spacing w:line="360" w:lineRule="auto"/>
              <w:rPr>
                <w:rFonts w:hint="eastAsia" w:ascii="宋体" w:hAnsi="宋体" w:eastAsia="宋体" w:cs="宋体"/>
                <w:highlight w:val="none"/>
                <w:lang w:eastAsia="zh-CN"/>
              </w:rPr>
            </w:pPr>
            <w:r>
              <w:rPr>
                <w:rFonts w:hint="eastAsia" w:ascii="宋体" w:hAnsi="宋体" w:eastAsia="宋体" w:cs="宋体"/>
                <w:color w:val="auto"/>
                <w:sz w:val="24"/>
                <w:szCs w:val="24"/>
                <w:highlight w:val="none"/>
              </w:rPr>
              <w:t>审核：</w:t>
            </w:r>
            <w:r>
              <w:rPr>
                <w:rFonts w:hint="eastAsia" w:ascii="宋体" w:hAnsi="宋体" w:cs="宋体"/>
                <w:color w:val="auto"/>
                <w:sz w:val="24"/>
                <w:szCs w:val="24"/>
                <w:highlight w:val="none"/>
                <w:lang w:val="en-US" w:eastAsia="zh-CN"/>
              </w:rPr>
              <w:t>戴旭</w:t>
            </w:r>
          </w:p>
        </w:tc>
        <w:tc>
          <w:tcPr>
            <w:tcW w:w="4560" w:type="dxa"/>
            <w:vMerge w:val="continue"/>
            <w:noWrap w:val="0"/>
            <w:vAlign w:val="center"/>
          </w:tcPr>
          <w:p w14:paraId="3F7CAD5F">
            <w:pPr>
              <w:spacing w:line="360" w:lineRule="auto"/>
              <w:ind w:firstLine="420" w:firstLineChars="200"/>
              <w:rPr>
                <w:rFonts w:hint="eastAsia" w:ascii="宋体" w:hAnsi="宋体" w:eastAsia="宋体" w:cs="宋体"/>
                <w:highlight w:val="none"/>
              </w:rPr>
            </w:pPr>
          </w:p>
        </w:tc>
        <w:tc>
          <w:tcPr>
            <w:tcW w:w="2124" w:type="dxa"/>
            <w:noWrap w:val="0"/>
            <w:vAlign w:val="center"/>
          </w:tcPr>
          <w:p w14:paraId="44C21D90">
            <w:pPr>
              <w:spacing w:line="360" w:lineRule="auto"/>
              <w:jc w:val="center"/>
              <w:rPr>
                <w:rFonts w:hint="eastAsia" w:ascii="宋体" w:hAnsi="宋体" w:eastAsia="宋体" w:cs="宋体"/>
                <w:highlight w:val="none"/>
                <w:lang w:val="en-US" w:eastAsia="zh-CN"/>
              </w:rPr>
            </w:pPr>
            <w:r>
              <w:rPr>
                <w:rFonts w:hint="eastAsia" w:ascii="宋体" w:hAnsi="宋体" w:eastAsia="宋体" w:cs="宋体"/>
                <w:color w:val="auto"/>
                <w:sz w:val="24"/>
                <w:szCs w:val="24"/>
                <w:highlight w:val="none"/>
              </w:rPr>
              <w:t>日期：</w:t>
            </w:r>
            <w:r>
              <w:rPr>
                <w:rFonts w:hint="eastAsia" w:ascii="宋体" w:hAnsi="宋体" w:cs="宋体"/>
                <w:color w:val="auto"/>
                <w:sz w:val="24"/>
                <w:szCs w:val="24"/>
                <w:highlight w:val="none"/>
                <w:lang w:eastAsia="zh-CN"/>
              </w:rPr>
              <w:t>2026.3.5</w:t>
            </w:r>
          </w:p>
        </w:tc>
      </w:tr>
      <w:tr w14:paraId="0E5A9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9204" w:type="dxa"/>
            <w:gridSpan w:val="3"/>
            <w:noWrap w:val="0"/>
            <w:vAlign w:val="center"/>
          </w:tcPr>
          <w:p w14:paraId="4CBFA012">
            <w:pPr>
              <w:spacing w:line="360" w:lineRule="auto"/>
              <w:ind w:firstLine="480" w:firstLineChars="200"/>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标题：</w:t>
            </w:r>
            <w:r>
              <w:rPr>
                <w:rFonts w:hint="default" w:ascii="Times New Roman" w:hAnsi="Times New Roman" w:eastAsia="宋体" w:cs="Times New Roman"/>
                <w:color w:val="auto"/>
              </w:rPr>
              <w:t>高温中暑事故应急预案</w:t>
            </w:r>
          </w:p>
        </w:tc>
      </w:tr>
      <w:tr w14:paraId="1E93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4" w:hRule="atLeast"/>
          <w:jc w:val="center"/>
        </w:trPr>
        <w:tc>
          <w:tcPr>
            <w:tcW w:w="9204" w:type="dxa"/>
            <w:gridSpan w:val="3"/>
            <w:noWrap w:val="0"/>
            <w:vAlign w:val="center"/>
          </w:tcPr>
          <w:p w14:paraId="1A32C295">
            <w:pPr>
              <w:rPr>
                <w:rFonts w:hint="eastAsia" w:ascii="宋体" w:hAnsi="宋体" w:eastAsia="宋体" w:cs="宋体"/>
                <w:sz w:val="24"/>
                <w:szCs w:val="24"/>
                <w:highlight w:val="none"/>
              </w:rPr>
            </w:pPr>
            <w:r>
              <w:rPr>
                <w:rFonts w:hint="eastAsia" w:ascii="宋体" w:hAnsi="宋体" w:eastAsia="宋体" w:cs="宋体"/>
                <w:sz w:val="24"/>
                <w:szCs w:val="24"/>
                <w:highlight w:val="none"/>
              </w:rPr>
              <w:t>一、目的</w:t>
            </w:r>
          </w:p>
          <w:p w14:paraId="1141C930">
            <w:pPr>
              <w:ind w:firstLine="480" w:firstLineChars="200"/>
              <w:rPr>
                <w:rFonts w:hint="eastAsia" w:ascii="宋体" w:hAnsi="宋体" w:eastAsia="宋体" w:cs="宋体"/>
                <w:sz w:val="24"/>
                <w:szCs w:val="24"/>
                <w:highlight w:val="none"/>
              </w:rPr>
            </w:pPr>
            <w:r>
              <w:rPr>
                <w:rFonts w:hint="eastAsia" w:ascii="宋体" w:hAnsi="宋体" w:eastAsia="宋体" w:cs="宋体"/>
                <w:color w:val="auto"/>
                <w:sz w:val="24"/>
                <w:szCs w:val="24"/>
                <w:highlight w:val="none"/>
                <w:lang w:eastAsia="zh-CN"/>
              </w:rPr>
              <w:t>确保在</w:t>
            </w:r>
            <w:r>
              <w:rPr>
                <w:rFonts w:hint="eastAsia" w:ascii="宋体" w:hAnsi="宋体" w:cs="宋体"/>
                <w:color w:val="auto"/>
                <w:sz w:val="24"/>
                <w:szCs w:val="24"/>
                <w:highlight w:val="none"/>
                <w:lang w:eastAsia="zh-CN"/>
              </w:rPr>
              <w:t>冷轧厂2030单元三台行车电气系统改造</w:t>
            </w:r>
            <w:r>
              <w:rPr>
                <w:rFonts w:hint="eastAsia" w:ascii="宋体" w:hAnsi="宋体" w:eastAsia="宋体" w:cs="宋体"/>
                <w:color w:val="auto"/>
                <w:sz w:val="24"/>
                <w:szCs w:val="24"/>
                <w:highlight w:val="none"/>
                <w:lang w:eastAsia="zh-CN"/>
              </w:rPr>
              <w:t>工程项目施工中发生</w:t>
            </w:r>
            <w:r>
              <w:rPr>
                <w:rFonts w:hint="eastAsia" w:ascii="宋体" w:hAnsi="宋体" w:eastAsia="宋体" w:cs="宋体"/>
                <w:color w:val="auto"/>
                <w:sz w:val="24"/>
                <w:szCs w:val="24"/>
                <w:highlight w:val="none"/>
                <w:lang w:val="en-US" w:eastAsia="zh-CN"/>
              </w:rPr>
              <w:t>起重伤害事故</w:t>
            </w:r>
            <w:r>
              <w:rPr>
                <w:rFonts w:hint="eastAsia" w:ascii="宋体" w:hAnsi="宋体" w:eastAsia="宋体" w:cs="宋体"/>
                <w:color w:val="auto"/>
                <w:sz w:val="24"/>
                <w:szCs w:val="24"/>
                <w:highlight w:val="none"/>
                <w:lang w:eastAsia="zh-CN"/>
              </w:rPr>
              <w:t xml:space="preserve">以后，能迅速有效地开展抢救工作，最大限度降低员工及相关方生命安全风险，特制定本预案。    </w:t>
            </w:r>
            <w:r>
              <w:rPr>
                <w:rFonts w:hint="eastAsia" w:ascii="宋体" w:hAnsi="宋体" w:eastAsia="宋体" w:cs="宋体"/>
                <w:sz w:val="24"/>
                <w:szCs w:val="24"/>
                <w:highlight w:val="none"/>
              </w:rPr>
              <w:t xml:space="preserve">   </w:t>
            </w:r>
          </w:p>
          <w:p w14:paraId="1ED5DB6B">
            <w:pPr>
              <w:rPr>
                <w:rFonts w:hint="eastAsia" w:ascii="宋体" w:hAnsi="宋体" w:eastAsia="宋体" w:cs="宋体"/>
                <w:sz w:val="24"/>
                <w:szCs w:val="24"/>
                <w:highlight w:val="none"/>
              </w:rPr>
            </w:pPr>
            <w:r>
              <w:rPr>
                <w:rFonts w:hint="eastAsia" w:ascii="宋体" w:hAnsi="宋体" w:eastAsia="宋体" w:cs="宋体"/>
                <w:sz w:val="24"/>
                <w:szCs w:val="24"/>
                <w:highlight w:val="none"/>
              </w:rPr>
              <w:t>二、组织机构及职责</w:t>
            </w:r>
          </w:p>
          <w:p w14:paraId="6997A4AC">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成立应急响应指挥及协调小组。</w:t>
            </w:r>
          </w:p>
          <w:p w14:paraId="2967185A">
            <w:pPr>
              <w:widowControl w:val="0"/>
              <w:spacing w:line="240" w:lineRule="auto"/>
              <w:ind w:firstLine="600" w:firstLineChars="250"/>
              <w:jc w:val="both"/>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kern w:val="2"/>
                <w:sz w:val="24"/>
                <w:szCs w:val="24"/>
                <w:highlight w:val="none"/>
                <w:lang w:eastAsia="zh-CN" w:bidi="ar-SA"/>
              </w:rPr>
              <w:t>组长：</w:t>
            </w:r>
            <w:r>
              <w:rPr>
                <w:rFonts w:hint="eastAsia" w:ascii="宋体" w:hAnsi="宋体" w:eastAsia="宋体" w:cs="宋体"/>
                <w:color w:val="auto"/>
                <w:kern w:val="2"/>
                <w:sz w:val="24"/>
                <w:szCs w:val="24"/>
                <w:highlight w:val="none"/>
                <w:lang w:val="en-US" w:eastAsia="zh-CN" w:bidi="ar-SA"/>
              </w:rPr>
              <w:t>张秋杰</w:t>
            </w:r>
            <w:r>
              <w:rPr>
                <w:rFonts w:hint="eastAsia" w:ascii="宋体" w:hAnsi="宋体" w:eastAsia="宋体" w:cs="宋体"/>
                <w:color w:val="auto"/>
                <w:kern w:val="2"/>
                <w:sz w:val="24"/>
                <w:szCs w:val="24"/>
                <w:highlight w:val="none"/>
                <w:lang w:eastAsia="zh-CN" w:bidi="ar-SA"/>
              </w:rPr>
              <w:t xml:space="preserve"> </w:t>
            </w:r>
          </w:p>
          <w:p w14:paraId="5B44B888">
            <w:pPr>
              <w:widowControl w:val="0"/>
              <w:spacing w:line="240" w:lineRule="auto"/>
              <w:ind w:firstLine="600" w:firstLineChars="250"/>
              <w:jc w:val="both"/>
              <w:rPr>
                <w:rFonts w:hint="default" w:ascii="宋体" w:hAnsi="宋体" w:eastAsia="宋体" w:cs="宋体"/>
                <w:b/>
                <w:bCs/>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eastAsia="zh-CN" w:bidi="ar-SA"/>
              </w:rPr>
              <w:t>组员：</w:t>
            </w:r>
            <w:r>
              <w:rPr>
                <w:rFonts w:hint="eastAsia" w:ascii="宋体" w:hAnsi="宋体" w:cs="宋体"/>
                <w:color w:val="auto"/>
                <w:kern w:val="2"/>
                <w:sz w:val="24"/>
                <w:szCs w:val="24"/>
                <w:highlight w:val="none"/>
                <w:lang w:eastAsia="zh-CN" w:bidi="ar-SA"/>
              </w:rPr>
              <w:t>戴旭</w:t>
            </w:r>
            <w:r>
              <w:rPr>
                <w:rFonts w:hint="eastAsia" w:ascii="宋体" w:hAnsi="宋体" w:eastAsia="宋体" w:cs="宋体"/>
                <w:color w:val="auto"/>
                <w:kern w:val="2"/>
                <w:sz w:val="24"/>
                <w:szCs w:val="24"/>
                <w:highlight w:val="none"/>
                <w:lang w:val="en-US" w:eastAsia="zh-CN" w:bidi="ar-SA"/>
              </w:rPr>
              <w:t xml:space="preserve"> 谢建明 </w:t>
            </w:r>
            <w:r>
              <w:rPr>
                <w:rFonts w:hint="eastAsia" w:ascii="宋体" w:hAnsi="宋体" w:cs="宋体"/>
                <w:color w:val="auto"/>
                <w:kern w:val="2"/>
                <w:sz w:val="24"/>
                <w:szCs w:val="24"/>
                <w:highlight w:val="none"/>
                <w:lang w:val="en-US" w:eastAsia="zh-CN" w:bidi="ar-SA"/>
              </w:rPr>
              <w:t>尚海丰</w:t>
            </w:r>
          </w:p>
          <w:p w14:paraId="47D4199B">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具体分工如下：</w:t>
            </w:r>
          </w:p>
          <w:p w14:paraId="3FB52436">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1、</w:t>
            </w:r>
            <w:r>
              <w:rPr>
                <w:rFonts w:hint="eastAsia" w:ascii="宋体" w:hAnsi="宋体" w:eastAsia="宋体" w:cs="宋体"/>
                <w:color w:val="auto"/>
                <w:sz w:val="24"/>
                <w:szCs w:val="24"/>
                <w:highlight w:val="none"/>
                <w:lang w:val="en-US" w:eastAsia="zh-CN"/>
              </w:rPr>
              <w:t>张秋杰</w:t>
            </w:r>
            <w:r>
              <w:rPr>
                <w:rFonts w:hint="eastAsia" w:ascii="宋体" w:hAnsi="宋体" w:eastAsia="宋体" w:cs="宋体"/>
                <w:color w:val="auto"/>
                <w:sz w:val="24"/>
                <w:szCs w:val="24"/>
                <w:highlight w:val="none"/>
                <w:lang w:eastAsia="zh-CN"/>
              </w:rPr>
              <w:t>：负责现场,任务是掌握了解事故情况,组织现场抢救。</w:t>
            </w:r>
          </w:p>
          <w:p w14:paraId="4FE8627A">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2、</w:t>
            </w:r>
            <w:r>
              <w:rPr>
                <w:rFonts w:hint="eastAsia" w:ascii="宋体" w:hAnsi="宋体" w:cs="宋体"/>
                <w:color w:val="auto"/>
                <w:sz w:val="24"/>
                <w:szCs w:val="24"/>
                <w:highlight w:val="none"/>
                <w:lang w:eastAsia="zh-CN"/>
              </w:rPr>
              <w:t>戴旭</w:t>
            </w:r>
            <w:r>
              <w:rPr>
                <w:rFonts w:hint="eastAsia" w:ascii="宋体" w:hAnsi="宋体" w:eastAsia="宋体" w:cs="宋体"/>
                <w:color w:val="auto"/>
                <w:sz w:val="24"/>
                <w:szCs w:val="24"/>
                <w:highlight w:val="none"/>
                <w:lang w:eastAsia="zh-CN"/>
              </w:rPr>
              <w:t>：负责联络，任务是根据指挥小组命令，及时布置现场抢救。</w:t>
            </w:r>
          </w:p>
          <w:p w14:paraId="4AEF5A03">
            <w:pPr>
              <w:spacing w:line="24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3、</w:t>
            </w:r>
            <w:r>
              <w:rPr>
                <w:rFonts w:hint="eastAsia" w:ascii="宋体" w:hAnsi="宋体" w:cs="宋体"/>
                <w:color w:val="auto"/>
                <w:sz w:val="24"/>
                <w:szCs w:val="24"/>
                <w:highlight w:val="none"/>
                <w:lang w:val="en-US" w:eastAsia="zh-CN"/>
              </w:rPr>
              <w:t>尚海丰</w:t>
            </w:r>
            <w:r>
              <w:rPr>
                <w:rFonts w:hint="eastAsia" w:ascii="宋体" w:hAnsi="宋体" w:eastAsia="宋体" w:cs="宋体"/>
                <w:color w:val="auto"/>
                <w:sz w:val="24"/>
                <w:szCs w:val="24"/>
                <w:highlight w:val="none"/>
                <w:lang w:eastAsia="zh-CN"/>
              </w:rPr>
              <w:t>：负责维持现场秩序，做好当事人、周围人员的问讯记录。</w:t>
            </w:r>
          </w:p>
          <w:p w14:paraId="1A35D26B">
            <w:pPr>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4、</w:t>
            </w:r>
            <w:r>
              <w:rPr>
                <w:rFonts w:hint="eastAsia" w:ascii="宋体" w:hAnsi="宋体" w:eastAsia="宋体" w:cs="宋体"/>
                <w:b w:val="0"/>
                <w:bCs w:val="0"/>
                <w:color w:val="auto"/>
                <w:sz w:val="24"/>
                <w:szCs w:val="24"/>
                <w:highlight w:val="none"/>
                <w:lang w:eastAsia="zh-CN"/>
              </w:rPr>
              <w:t>谢建明</w:t>
            </w:r>
            <w:r>
              <w:rPr>
                <w:rFonts w:hint="eastAsia" w:ascii="宋体" w:hAnsi="宋体" w:eastAsia="宋体" w:cs="宋体"/>
                <w:color w:val="auto"/>
                <w:sz w:val="24"/>
                <w:szCs w:val="24"/>
                <w:highlight w:val="none"/>
                <w:lang w:eastAsia="zh-CN"/>
              </w:rPr>
              <w:t>：负责妥善处理善后工作，负责保持与当地相关上级部门的沟通联系。</w:t>
            </w:r>
          </w:p>
          <w:p w14:paraId="0B1E1CA5">
            <w:pPr>
              <w:rPr>
                <w:rFonts w:hint="eastAsia" w:ascii="宋体" w:hAnsi="宋体" w:eastAsia="宋体" w:cs="宋体"/>
                <w:sz w:val="24"/>
                <w:szCs w:val="24"/>
                <w:highlight w:val="none"/>
              </w:rPr>
            </w:pPr>
            <w:r>
              <w:rPr>
                <w:rFonts w:hint="eastAsia" w:ascii="宋体" w:hAnsi="宋体" w:eastAsia="宋体" w:cs="宋体"/>
                <w:sz w:val="24"/>
                <w:szCs w:val="24"/>
                <w:highlight w:val="none"/>
              </w:rPr>
              <w:t>三、高温中暑事故应急措施</w:t>
            </w:r>
          </w:p>
          <w:p w14:paraId="4C4D6F46">
            <w:pPr>
              <w:rPr>
                <w:rFonts w:hint="eastAsia" w:ascii="宋体" w:hAnsi="宋体" w:eastAsia="宋体" w:cs="宋体"/>
                <w:sz w:val="24"/>
                <w:szCs w:val="24"/>
                <w:highlight w:val="none"/>
              </w:rPr>
            </w:pPr>
            <w:r>
              <w:rPr>
                <w:rFonts w:hint="eastAsia" w:ascii="宋体" w:hAnsi="宋体" w:eastAsia="宋体" w:cs="宋体"/>
                <w:sz w:val="24"/>
                <w:szCs w:val="24"/>
                <w:highlight w:val="none"/>
              </w:rPr>
              <w:t>1、迅速将伤者移到阴凉通风地方，解开衣扣、松开腰带、鞋带，平卧休息。</w:t>
            </w:r>
          </w:p>
          <w:p w14:paraId="1E16DF5A">
            <w:pPr>
              <w:rPr>
                <w:rFonts w:hint="eastAsia" w:ascii="宋体" w:hAnsi="宋体" w:eastAsia="宋体" w:cs="宋体"/>
                <w:sz w:val="24"/>
                <w:szCs w:val="24"/>
                <w:highlight w:val="none"/>
              </w:rPr>
            </w:pPr>
            <w:r>
              <w:rPr>
                <w:rFonts w:hint="eastAsia" w:ascii="宋体" w:hAnsi="宋体" w:eastAsia="宋体" w:cs="宋体"/>
                <w:sz w:val="24"/>
                <w:szCs w:val="24"/>
                <w:highlight w:val="none"/>
              </w:rPr>
              <w:t>2、用风机吹风或人工扇风降温；或将冰块放于手心、腋下等热量聚集区域进行降温。</w:t>
            </w:r>
          </w:p>
          <w:p w14:paraId="66A384DA">
            <w:pPr>
              <w:rPr>
                <w:rFonts w:hint="eastAsia" w:ascii="宋体" w:hAnsi="宋体" w:eastAsia="宋体" w:cs="宋体"/>
                <w:sz w:val="24"/>
                <w:szCs w:val="24"/>
                <w:highlight w:val="none"/>
              </w:rPr>
            </w:pPr>
            <w:r>
              <w:rPr>
                <w:rFonts w:hint="eastAsia" w:ascii="宋体" w:hAnsi="宋体" w:eastAsia="宋体" w:cs="宋体"/>
                <w:sz w:val="24"/>
                <w:szCs w:val="24"/>
                <w:highlight w:val="none"/>
              </w:rPr>
              <w:t>3、用冷水毛巾敷头部，或用30％洒精擦身降温；喝一些淡盐水或清凉饮料；也可服人丹、绿豆汤等。</w:t>
            </w:r>
          </w:p>
          <w:p w14:paraId="2382974D">
            <w:pPr>
              <w:rPr>
                <w:rFonts w:hint="eastAsia" w:ascii="宋体" w:hAnsi="宋体" w:eastAsia="宋体" w:cs="宋体"/>
                <w:sz w:val="24"/>
                <w:szCs w:val="24"/>
                <w:highlight w:val="none"/>
              </w:rPr>
            </w:pPr>
            <w:r>
              <w:rPr>
                <w:rFonts w:hint="eastAsia" w:ascii="宋体" w:hAnsi="宋体" w:eastAsia="宋体" w:cs="宋体"/>
                <w:sz w:val="24"/>
                <w:szCs w:val="24"/>
                <w:highlight w:val="none"/>
              </w:rPr>
              <w:t>4、对昏迷者指掐人中（位于人体鼻唇沟的中点，为急救昏厥要穴）、十宣穴（位于十个手指尖端的正中，左右手共十个穴）。</w:t>
            </w:r>
          </w:p>
          <w:p w14:paraId="6692962F">
            <w:pPr>
              <w:rPr>
                <w:rFonts w:hint="eastAsia" w:ascii="宋体" w:hAnsi="宋体" w:eastAsia="宋体" w:cs="宋体"/>
                <w:sz w:val="24"/>
                <w:szCs w:val="24"/>
                <w:highlight w:val="none"/>
              </w:rPr>
            </w:pPr>
            <w:r>
              <w:rPr>
                <w:rFonts w:hint="eastAsia" w:ascii="宋体" w:hAnsi="宋体" w:eastAsia="宋体" w:cs="宋体"/>
                <w:sz w:val="24"/>
                <w:szCs w:val="24"/>
                <w:highlight w:val="none"/>
              </w:rPr>
              <w:t>四、人员撤离应急措施</w:t>
            </w:r>
          </w:p>
          <w:p w14:paraId="3D681CF2">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1、严禁在安全通道、安全出口、疏散通道上堆放杂物，保证其畅通无阻。</w:t>
            </w:r>
          </w:p>
          <w:p w14:paraId="15121663">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2、明确与应急工作相关联的单位或人员通信联系方式、方法，确保信息畅通。</w:t>
            </w:r>
          </w:p>
          <w:p w14:paraId="316A1C1D">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（1）明确应急成员电话号码；</w:t>
            </w:r>
          </w:p>
          <w:p w14:paraId="59005550">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（2）应配备足够数量的联系电话并确保通信畅通；</w:t>
            </w:r>
          </w:p>
          <w:p w14:paraId="3072940B">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（3）作业时确保对讲机、手机等通讯工具完好且信号畅通。</w:t>
            </w:r>
          </w:p>
          <w:p w14:paraId="344F733E">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3、遇突发情况需作业人员撤离时，应采取如下措施：</w:t>
            </w:r>
          </w:p>
          <w:p w14:paraId="26E72909">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（1）项目部按照各级人员职责做配合人员撤离的应急工作；</w:t>
            </w:r>
          </w:p>
          <w:p w14:paraId="6994234E">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（2）停止一切现场作业活动；</w:t>
            </w:r>
          </w:p>
          <w:p w14:paraId="0533088B">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（3）现场与应急工作无关的人员立即离开现场，以确保应急工作的开展。</w:t>
            </w:r>
          </w:p>
          <w:p w14:paraId="6C1D69B8">
            <w:pPr>
              <w:rPr>
                <w:rFonts w:hint="eastAsia" w:ascii="宋体" w:hAnsi="宋体" w:eastAsia="宋体" w:cs="宋体"/>
                <w:sz w:val="24"/>
                <w:szCs w:val="24"/>
                <w:highlight w:val="none"/>
              </w:rPr>
            </w:pPr>
            <w:r>
              <w:rPr>
                <w:rFonts w:hint="eastAsia" w:ascii="宋体" w:hAnsi="宋体" w:eastAsia="宋体" w:cs="宋体"/>
                <w:sz w:val="24"/>
                <w:szCs w:val="24"/>
                <w:highlight w:val="none"/>
              </w:rPr>
              <w:t>五、应急物资</w:t>
            </w:r>
          </w:p>
          <w:p w14:paraId="6A664C3B">
            <w:pPr>
              <w:rPr>
                <w:rFonts w:hint="eastAsia" w:ascii="宋体" w:hAnsi="宋体" w:eastAsia="宋体" w:cs="宋体"/>
                <w:sz w:val="24"/>
                <w:szCs w:val="24"/>
                <w:highlight w:val="none"/>
              </w:rPr>
            </w:pPr>
            <w:r>
              <w:rPr>
                <w:rFonts w:hint="eastAsia" w:ascii="宋体" w:hAnsi="宋体" w:eastAsia="宋体" w:cs="宋体"/>
                <w:sz w:val="24"/>
                <w:szCs w:val="24"/>
                <w:highlight w:val="none"/>
              </w:rPr>
              <w:t>常备药品：消毒用品、急救物品（绷带、无菌敷料）及各种常用小夹板、担架、止血袋、氧气袋、灭火器等救火物资，放置位置在现场办公室。</w:t>
            </w:r>
          </w:p>
          <w:p w14:paraId="3A99F5CA">
            <w:pPr>
              <w:rPr>
                <w:rFonts w:hint="eastAsia" w:ascii="宋体" w:hAnsi="宋体" w:eastAsia="宋体" w:cs="宋体"/>
                <w:sz w:val="24"/>
                <w:szCs w:val="24"/>
                <w:highlight w:val="none"/>
              </w:rPr>
            </w:pPr>
            <w:r>
              <w:rPr>
                <w:rFonts w:hint="eastAsia" w:ascii="宋体" w:hAnsi="宋体" w:eastAsia="宋体" w:cs="宋体"/>
                <w:sz w:val="24"/>
                <w:szCs w:val="24"/>
                <w:highlight w:val="none"/>
              </w:rPr>
              <w:t>六、通讯联系</w:t>
            </w:r>
          </w:p>
          <w:p w14:paraId="24696478">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厂内火警：26644119 救护：26644120 煤气：26644149</w:t>
            </w:r>
          </w:p>
          <w:p w14:paraId="1CBD3D02">
            <w:pPr>
              <w:spacing w:line="240" w:lineRule="auto"/>
              <w:ind w:firstLine="1200" w:firstLineChars="500"/>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kern w:val="2"/>
                <w:sz w:val="24"/>
                <w:szCs w:val="24"/>
                <w:highlight w:val="none"/>
                <w:lang w:eastAsia="zh-CN" w:bidi="ar-SA"/>
              </w:rPr>
              <w:t xml:space="preserve">现场负责人：  </w:t>
            </w:r>
            <w:r>
              <w:rPr>
                <w:rFonts w:hint="eastAsia" w:ascii="宋体" w:hAnsi="宋体" w:eastAsia="宋体" w:cs="宋体"/>
                <w:color w:val="auto"/>
                <w:kern w:val="2"/>
                <w:sz w:val="24"/>
                <w:szCs w:val="24"/>
                <w:highlight w:val="none"/>
                <w:lang w:val="en-US" w:eastAsia="zh-CN" w:bidi="ar-SA"/>
              </w:rPr>
              <w:t>张秋杰</w:t>
            </w:r>
            <w:r>
              <w:rPr>
                <w:rFonts w:hint="eastAsia" w:ascii="宋体" w:hAnsi="宋体" w:eastAsia="宋体" w:cs="宋体"/>
                <w:color w:val="auto"/>
                <w:kern w:val="2"/>
                <w:sz w:val="24"/>
                <w:szCs w:val="24"/>
                <w:highlight w:val="none"/>
                <w:lang w:eastAsia="zh-CN" w:bidi="ar-SA"/>
              </w:rPr>
              <w:t xml:space="preserve">       手机：1</w:t>
            </w:r>
            <w:r>
              <w:rPr>
                <w:rFonts w:hint="eastAsia" w:ascii="宋体" w:hAnsi="宋体" w:eastAsia="宋体" w:cs="宋体"/>
                <w:color w:val="auto"/>
                <w:kern w:val="2"/>
                <w:sz w:val="24"/>
                <w:szCs w:val="24"/>
                <w:highlight w:val="none"/>
                <w:lang w:val="en-US" w:eastAsia="zh-CN" w:bidi="ar-SA"/>
              </w:rPr>
              <w:t>3761790743</w:t>
            </w:r>
          </w:p>
          <w:p w14:paraId="09F5E104">
            <w:pPr>
              <w:spacing w:line="240" w:lineRule="auto"/>
              <w:ind w:firstLine="1200" w:firstLineChars="500"/>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kern w:val="2"/>
                <w:sz w:val="24"/>
                <w:szCs w:val="24"/>
                <w:highlight w:val="none"/>
                <w:lang w:eastAsia="zh-CN" w:bidi="ar-SA"/>
              </w:rPr>
              <w:t xml:space="preserve">              </w:t>
            </w:r>
          </w:p>
          <w:p w14:paraId="1AA2A32B">
            <w:pPr>
              <w:spacing w:line="240" w:lineRule="auto"/>
              <w:ind w:firstLine="1200" w:firstLineChars="500"/>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kern w:val="2"/>
                <w:sz w:val="24"/>
                <w:szCs w:val="24"/>
                <w:highlight w:val="none"/>
                <w:lang w:eastAsia="zh-CN" w:bidi="ar-SA"/>
              </w:rPr>
              <w:t xml:space="preserve">管理人员：    </w:t>
            </w:r>
            <w:r>
              <w:rPr>
                <w:rFonts w:hint="eastAsia" w:ascii="宋体" w:hAnsi="宋体" w:cs="宋体"/>
                <w:color w:val="auto"/>
                <w:kern w:val="2"/>
                <w:sz w:val="24"/>
                <w:szCs w:val="24"/>
                <w:highlight w:val="none"/>
                <w:lang w:eastAsia="zh-CN" w:bidi="ar-SA"/>
              </w:rPr>
              <w:t>戴旭</w:t>
            </w:r>
            <w:r>
              <w:rPr>
                <w:rFonts w:hint="eastAsia" w:ascii="宋体" w:hAnsi="宋体" w:eastAsia="宋体" w:cs="宋体"/>
                <w:color w:val="auto"/>
                <w:kern w:val="2"/>
                <w:sz w:val="24"/>
                <w:szCs w:val="24"/>
                <w:highlight w:val="none"/>
                <w:lang w:eastAsia="zh-CN" w:bidi="ar-SA"/>
              </w:rPr>
              <w:t xml:space="preserve">       </w:t>
            </w:r>
            <w:r>
              <w:rPr>
                <w:rFonts w:hint="eastAsia" w:ascii="宋体" w:hAnsi="宋体" w:eastAsia="宋体" w:cs="宋体"/>
                <w:color w:val="auto"/>
                <w:kern w:val="2"/>
                <w:sz w:val="24"/>
                <w:szCs w:val="24"/>
                <w:highlight w:val="none"/>
                <w:lang w:val="en-US" w:eastAsia="zh-CN" w:bidi="ar-SA"/>
              </w:rPr>
              <w:t xml:space="preserve">  </w:t>
            </w:r>
            <w:r>
              <w:rPr>
                <w:rFonts w:hint="eastAsia" w:ascii="宋体" w:hAnsi="宋体" w:eastAsia="宋体" w:cs="宋体"/>
                <w:color w:val="auto"/>
                <w:kern w:val="2"/>
                <w:sz w:val="24"/>
                <w:szCs w:val="24"/>
                <w:highlight w:val="none"/>
                <w:lang w:eastAsia="zh-CN" w:bidi="ar-SA"/>
              </w:rPr>
              <w:t>手机：13816365287</w:t>
            </w:r>
          </w:p>
          <w:p w14:paraId="0F3A26E1">
            <w:pPr>
              <w:spacing w:line="240" w:lineRule="auto"/>
              <w:ind w:firstLine="2880" w:firstLineChars="1200"/>
              <w:jc w:val="both"/>
              <w:rPr>
                <w:rFonts w:hint="eastAsia" w:ascii="宋体" w:hAnsi="宋体" w:eastAsia="宋体" w:cs="宋体"/>
                <w:color w:val="auto"/>
                <w:kern w:val="2"/>
                <w:sz w:val="24"/>
                <w:szCs w:val="24"/>
                <w:highlight w:val="none"/>
                <w:lang w:eastAsia="zh-CN" w:bidi="ar-SA"/>
              </w:rPr>
            </w:pPr>
            <w:r>
              <w:rPr>
                <w:rFonts w:hint="eastAsia" w:ascii="宋体" w:hAnsi="宋体" w:eastAsia="宋体" w:cs="宋体"/>
                <w:color w:val="auto"/>
                <w:sz w:val="24"/>
                <w:szCs w:val="24"/>
                <w:highlight w:val="none"/>
                <w:lang w:eastAsia="zh-CN"/>
              </w:rPr>
              <w:t xml:space="preserve">谢建明       </w:t>
            </w:r>
            <w:r>
              <w:rPr>
                <w:rFonts w:hint="eastAsia" w:ascii="宋体" w:hAnsi="宋体" w:eastAsia="宋体" w:cs="宋体"/>
                <w:color w:val="auto"/>
                <w:kern w:val="2"/>
                <w:sz w:val="24"/>
                <w:szCs w:val="24"/>
                <w:highlight w:val="none"/>
                <w:lang w:eastAsia="zh-CN" w:bidi="ar-SA"/>
              </w:rPr>
              <w:t>手机：13636630901</w:t>
            </w:r>
          </w:p>
          <w:p w14:paraId="7745A125">
            <w:pPr>
              <w:spacing w:line="240" w:lineRule="auto"/>
              <w:ind w:firstLine="2880" w:firstLineChars="1200"/>
              <w:rPr>
                <w:rFonts w:hint="eastAsia" w:ascii="宋体" w:hAnsi="宋体" w:eastAsia="宋体" w:cs="宋体"/>
                <w:color w:val="auto"/>
                <w:sz w:val="24"/>
                <w:szCs w:val="24"/>
                <w:highlight w:val="none"/>
                <w:lang w:val="en-US" w:eastAsia="zh-CN"/>
              </w:rPr>
            </w:pPr>
            <w:r>
              <w:rPr>
                <w:rFonts w:hint="eastAsia" w:ascii="宋体" w:hAnsi="宋体" w:cs="宋体"/>
                <w:color w:val="auto"/>
                <w:sz w:val="24"/>
                <w:szCs w:val="24"/>
                <w:highlight w:val="none"/>
                <w:lang w:val="en-US" w:eastAsia="zh-CN"/>
              </w:rPr>
              <w:t>尚海丰</w:t>
            </w:r>
            <w:r>
              <w:rPr>
                <w:rFonts w:hint="eastAsia" w:ascii="宋体" w:hAnsi="宋体" w:eastAsia="宋体" w:cs="宋体"/>
                <w:color w:val="auto"/>
                <w:sz w:val="24"/>
                <w:szCs w:val="24"/>
                <w:highlight w:val="none"/>
                <w:lang w:val="en-US" w:eastAsia="zh-CN"/>
              </w:rPr>
              <w:t xml:space="preserve">         手机：15921527180</w:t>
            </w:r>
          </w:p>
          <w:p w14:paraId="421C61B3">
            <w:pPr>
              <w:ind w:firstLine="2880" w:firstLineChars="1200"/>
              <w:rPr>
                <w:rFonts w:hint="eastAsia" w:ascii="宋体" w:hAnsi="宋体" w:eastAsia="宋体" w:cs="宋体"/>
                <w:sz w:val="24"/>
                <w:szCs w:val="24"/>
                <w:highlight w:val="none"/>
                <w:lang w:val="en-US" w:eastAsia="zh-CN"/>
              </w:rPr>
            </w:pPr>
          </w:p>
          <w:p w14:paraId="6021CC6B">
            <w:pPr>
              <w:rPr>
                <w:rFonts w:hint="eastAsia" w:ascii="宋体" w:hAnsi="宋体" w:eastAsia="宋体" w:cs="宋体"/>
                <w:sz w:val="24"/>
                <w:szCs w:val="24"/>
                <w:highlight w:val="none"/>
              </w:rPr>
            </w:pPr>
            <w:r>
              <w:rPr>
                <w:rFonts w:hint="eastAsia" w:ascii="宋体" w:hAnsi="宋体" w:eastAsia="宋体" w:cs="宋体"/>
                <w:sz w:val="24"/>
                <w:szCs w:val="24"/>
                <w:highlight w:val="none"/>
              </w:rPr>
              <w:t>七、注意事项</w:t>
            </w:r>
          </w:p>
          <w:p w14:paraId="5F80F730">
            <w:pPr>
              <w:ind w:left="479" w:leftChars="228"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1、保持呼吸道通畅，使其仰卧在平整的地方。</w:t>
            </w:r>
          </w:p>
          <w:p w14:paraId="61188C79">
            <w:pPr>
              <w:pStyle w:val="2"/>
              <w:rPr>
                <w:rFonts w:hint="eastAsia"/>
                <w:highlight w:val="none"/>
              </w:rPr>
            </w:pPr>
            <w:r>
              <w:rPr>
                <w:rFonts w:hint="eastAsia" w:ascii="宋体" w:hAnsi="宋体" w:cs="宋体"/>
                <w:color w:val="auto"/>
                <w:sz w:val="24"/>
                <w:szCs w:val="24"/>
                <w:highlight w:val="none"/>
                <w:lang w:val="en-US" w:eastAsia="zh-CN"/>
              </w:rPr>
              <w:t xml:space="preserve">        2、急救接应点:27号，消防接应点：纬五路2030区域6-4#门。</w:t>
            </w:r>
          </w:p>
          <w:p w14:paraId="1BED6EAF">
            <w:pPr>
              <w:rPr>
                <w:rFonts w:hint="eastAsia" w:ascii="宋体" w:hAnsi="宋体" w:eastAsia="宋体" w:cs="宋体"/>
                <w:sz w:val="24"/>
                <w:szCs w:val="24"/>
                <w:highlight w:val="none"/>
              </w:rPr>
            </w:pPr>
            <w:r>
              <w:rPr>
                <w:rFonts w:hint="eastAsia" w:ascii="宋体" w:hAnsi="宋体" w:eastAsia="宋体" w:cs="宋体"/>
                <w:sz w:val="24"/>
                <w:szCs w:val="24"/>
                <w:highlight w:val="none"/>
              </w:rPr>
              <w:t>八、附录</w:t>
            </w:r>
          </w:p>
          <w:p w14:paraId="063A2336">
            <w:pPr>
              <w:tabs>
                <w:tab w:val="left" w:pos="540"/>
              </w:tabs>
              <w:ind w:firstLine="480" w:firstLineChars="200"/>
              <w:jc w:val="center"/>
              <w:rPr>
                <w:rFonts w:hint="eastAsia" w:ascii="宋体" w:hAnsi="宋体" w:eastAsia="宋体" w:cs="宋体"/>
                <w:sz w:val="24"/>
                <w:szCs w:val="24"/>
                <w:highlight w:val="none"/>
              </w:rPr>
            </w:pPr>
          </w:p>
          <w:p w14:paraId="2C976855">
            <w:pPr>
              <w:tabs>
                <w:tab w:val="left" w:pos="540"/>
              </w:tabs>
              <w:ind w:firstLine="480" w:firstLineChars="200"/>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上海市工伤事故急救医院清单</w:t>
            </w:r>
          </w:p>
          <w:tbl>
            <w:tblPr>
              <w:tblStyle w:val="23"/>
              <w:tblW w:w="86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4"/>
              <w:gridCol w:w="2174"/>
              <w:gridCol w:w="2175"/>
              <w:gridCol w:w="2175"/>
            </w:tblGrid>
            <w:tr w14:paraId="5EFD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74" w:type="dxa"/>
                  <w:noWrap w:val="0"/>
                  <w:vAlign w:val="center"/>
                </w:tcPr>
                <w:p w14:paraId="275E6D94">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医疗专长</w:t>
                  </w:r>
                </w:p>
              </w:tc>
              <w:tc>
                <w:tcPr>
                  <w:tcW w:w="2174" w:type="dxa"/>
                  <w:noWrap w:val="0"/>
                  <w:vAlign w:val="center"/>
                </w:tcPr>
                <w:p w14:paraId="1AE65D47">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医院名称</w:t>
                  </w:r>
                </w:p>
              </w:tc>
              <w:tc>
                <w:tcPr>
                  <w:tcW w:w="2175" w:type="dxa"/>
                  <w:noWrap w:val="0"/>
                  <w:vAlign w:val="center"/>
                </w:tcPr>
                <w:p w14:paraId="3D858C9E">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地址</w:t>
                  </w:r>
                </w:p>
              </w:tc>
              <w:tc>
                <w:tcPr>
                  <w:tcW w:w="2175" w:type="dxa"/>
                  <w:noWrap w:val="0"/>
                  <w:vAlign w:val="center"/>
                </w:tcPr>
                <w:p w14:paraId="439C32C8">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电话</w:t>
                  </w:r>
                </w:p>
              </w:tc>
            </w:tr>
            <w:tr w14:paraId="2348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174" w:type="dxa"/>
                  <w:vMerge w:val="restart"/>
                  <w:noWrap w:val="0"/>
                  <w:vAlign w:val="center"/>
                </w:tcPr>
                <w:p w14:paraId="743D6C18">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骨折</w:t>
                  </w:r>
                </w:p>
              </w:tc>
              <w:tc>
                <w:tcPr>
                  <w:tcW w:w="2174" w:type="dxa"/>
                  <w:noWrap w:val="0"/>
                  <w:vAlign w:val="center"/>
                </w:tcPr>
                <w:p w14:paraId="1064220A">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宝山中西医结合医院</w:t>
                  </w:r>
                </w:p>
              </w:tc>
              <w:tc>
                <w:tcPr>
                  <w:tcW w:w="2175" w:type="dxa"/>
                  <w:noWrap w:val="0"/>
                  <w:vAlign w:val="center"/>
                </w:tcPr>
                <w:p w14:paraId="5FFEF15D">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友谊路181号</w:t>
                  </w:r>
                </w:p>
              </w:tc>
              <w:tc>
                <w:tcPr>
                  <w:tcW w:w="2175" w:type="dxa"/>
                  <w:noWrap w:val="0"/>
                  <w:vAlign w:val="center"/>
                </w:tcPr>
                <w:p w14:paraId="678413A3">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56601100</w:t>
                  </w:r>
                </w:p>
              </w:tc>
            </w:tr>
            <w:tr w14:paraId="2992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174" w:type="dxa"/>
                  <w:vMerge w:val="continue"/>
                  <w:noWrap w:val="0"/>
                  <w:vAlign w:val="center"/>
                </w:tcPr>
                <w:p w14:paraId="60D7FE8E">
                  <w:pPr>
                    <w:tabs>
                      <w:tab w:val="left" w:pos="540"/>
                    </w:tabs>
                    <w:jc w:val="center"/>
                    <w:rPr>
                      <w:rFonts w:hint="eastAsia" w:ascii="宋体" w:hAnsi="宋体" w:eastAsia="宋体" w:cs="宋体"/>
                      <w:sz w:val="24"/>
                      <w:szCs w:val="24"/>
                      <w:highlight w:val="none"/>
                    </w:rPr>
                  </w:pPr>
                </w:p>
              </w:tc>
              <w:tc>
                <w:tcPr>
                  <w:tcW w:w="2174" w:type="dxa"/>
                  <w:noWrap w:val="0"/>
                  <w:vAlign w:val="center"/>
                </w:tcPr>
                <w:p w14:paraId="3CDACBA7">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第九人民医院北部</w:t>
                  </w:r>
                </w:p>
              </w:tc>
              <w:tc>
                <w:tcPr>
                  <w:tcW w:w="2175" w:type="dxa"/>
                  <w:noWrap w:val="0"/>
                  <w:vAlign w:val="center"/>
                </w:tcPr>
                <w:p w14:paraId="2443BF82">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漠河路280号</w:t>
                  </w:r>
                </w:p>
              </w:tc>
              <w:tc>
                <w:tcPr>
                  <w:tcW w:w="2175" w:type="dxa"/>
                  <w:noWrap w:val="0"/>
                  <w:vAlign w:val="center"/>
                </w:tcPr>
                <w:p w14:paraId="71CB8233">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56691101</w:t>
                  </w:r>
                </w:p>
              </w:tc>
            </w:tr>
            <w:tr w14:paraId="78D94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174" w:type="dxa"/>
                  <w:vMerge w:val="continue"/>
                  <w:noWrap w:val="0"/>
                  <w:vAlign w:val="center"/>
                </w:tcPr>
                <w:p w14:paraId="0994A86D">
                  <w:pPr>
                    <w:tabs>
                      <w:tab w:val="left" w:pos="540"/>
                    </w:tabs>
                    <w:jc w:val="center"/>
                    <w:rPr>
                      <w:rFonts w:hint="eastAsia" w:ascii="宋体" w:hAnsi="宋体" w:eastAsia="宋体" w:cs="宋体"/>
                      <w:sz w:val="24"/>
                      <w:szCs w:val="24"/>
                      <w:highlight w:val="none"/>
                    </w:rPr>
                  </w:pPr>
                </w:p>
              </w:tc>
              <w:tc>
                <w:tcPr>
                  <w:tcW w:w="2174" w:type="dxa"/>
                  <w:noWrap w:val="0"/>
                  <w:vAlign w:val="center"/>
                </w:tcPr>
                <w:p w14:paraId="3A11B143">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市六医院</w:t>
                  </w:r>
                </w:p>
              </w:tc>
              <w:tc>
                <w:tcPr>
                  <w:tcW w:w="2175" w:type="dxa"/>
                  <w:noWrap w:val="0"/>
                  <w:vAlign w:val="center"/>
                </w:tcPr>
                <w:p w14:paraId="209E82C4">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宜山路600号</w:t>
                  </w:r>
                </w:p>
              </w:tc>
              <w:tc>
                <w:tcPr>
                  <w:tcW w:w="2175" w:type="dxa"/>
                  <w:noWrap w:val="0"/>
                  <w:vAlign w:val="center"/>
                </w:tcPr>
                <w:p w14:paraId="20CDA676">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64369181</w:t>
                  </w:r>
                </w:p>
              </w:tc>
            </w:tr>
            <w:tr w14:paraId="39C1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174" w:type="dxa"/>
                  <w:vMerge w:val="restart"/>
                  <w:noWrap w:val="0"/>
                  <w:vAlign w:val="center"/>
                </w:tcPr>
                <w:p w14:paraId="1CE25E3A">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烧伤、烫伤</w:t>
                  </w:r>
                </w:p>
              </w:tc>
              <w:tc>
                <w:tcPr>
                  <w:tcW w:w="2174" w:type="dxa"/>
                  <w:noWrap w:val="0"/>
                  <w:vAlign w:val="center"/>
                </w:tcPr>
                <w:p w14:paraId="217F293C">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吴淞医院</w:t>
                  </w:r>
                </w:p>
              </w:tc>
              <w:tc>
                <w:tcPr>
                  <w:tcW w:w="2175" w:type="dxa"/>
                  <w:noWrap w:val="0"/>
                  <w:vAlign w:val="center"/>
                </w:tcPr>
                <w:p w14:paraId="13DA58CF">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同泰北路101号</w:t>
                  </w:r>
                </w:p>
              </w:tc>
              <w:tc>
                <w:tcPr>
                  <w:tcW w:w="2175" w:type="dxa"/>
                  <w:noWrap w:val="0"/>
                  <w:vAlign w:val="center"/>
                </w:tcPr>
                <w:p w14:paraId="2FF89F75">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56162417</w:t>
                  </w:r>
                </w:p>
              </w:tc>
            </w:tr>
            <w:tr w14:paraId="591B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174" w:type="dxa"/>
                  <w:vMerge w:val="continue"/>
                  <w:noWrap w:val="0"/>
                  <w:vAlign w:val="center"/>
                </w:tcPr>
                <w:p w14:paraId="32DB7BE0">
                  <w:pPr>
                    <w:tabs>
                      <w:tab w:val="left" w:pos="540"/>
                    </w:tabs>
                    <w:jc w:val="center"/>
                    <w:rPr>
                      <w:rFonts w:hint="eastAsia" w:ascii="宋体" w:hAnsi="宋体" w:eastAsia="宋体" w:cs="宋体"/>
                      <w:sz w:val="24"/>
                      <w:szCs w:val="24"/>
                      <w:highlight w:val="none"/>
                    </w:rPr>
                  </w:pPr>
                </w:p>
              </w:tc>
              <w:tc>
                <w:tcPr>
                  <w:tcW w:w="2174" w:type="dxa"/>
                  <w:noWrap w:val="0"/>
                  <w:vAlign w:val="center"/>
                </w:tcPr>
                <w:p w14:paraId="2554ED8C">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长海医院</w:t>
                  </w:r>
                </w:p>
              </w:tc>
              <w:tc>
                <w:tcPr>
                  <w:tcW w:w="2175" w:type="dxa"/>
                  <w:noWrap w:val="0"/>
                  <w:vAlign w:val="center"/>
                </w:tcPr>
                <w:p w14:paraId="6A9BE01F">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长海路168号</w:t>
                  </w:r>
                </w:p>
              </w:tc>
              <w:tc>
                <w:tcPr>
                  <w:tcW w:w="2175" w:type="dxa"/>
                  <w:noWrap w:val="0"/>
                  <w:vAlign w:val="center"/>
                </w:tcPr>
                <w:p w14:paraId="2BEF6358">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55786628</w:t>
                  </w:r>
                </w:p>
              </w:tc>
            </w:tr>
            <w:tr w14:paraId="560A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174" w:type="dxa"/>
                  <w:vMerge w:val="continue"/>
                  <w:noWrap w:val="0"/>
                  <w:vAlign w:val="center"/>
                </w:tcPr>
                <w:p w14:paraId="5B8FD25E">
                  <w:pPr>
                    <w:tabs>
                      <w:tab w:val="left" w:pos="540"/>
                    </w:tabs>
                    <w:jc w:val="center"/>
                    <w:rPr>
                      <w:rFonts w:hint="eastAsia" w:ascii="宋体" w:hAnsi="宋体" w:eastAsia="宋体" w:cs="宋体"/>
                      <w:sz w:val="24"/>
                      <w:szCs w:val="24"/>
                      <w:highlight w:val="none"/>
                    </w:rPr>
                  </w:pPr>
                </w:p>
              </w:tc>
              <w:tc>
                <w:tcPr>
                  <w:tcW w:w="2174" w:type="dxa"/>
                  <w:noWrap w:val="0"/>
                  <w:vAlign w:val="center"/>
                </w:tcPr>
                <w:p w14:paraId="7D0DDA9C">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瑞金医院</w:t>
                  </w:r>
                </w:p>
              </w:tc>
              <w:tc>
                <w:tcPr>
                  <w:tcW w:w="2175" w:type="dxa"/>
                  <w:noWrap w:val="0"/>
                  <w:vAlign w:val="center"/>
                </w:tcPr>
                <w:p w14:paraId="2E55C841">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瑞金二路197 号</w:t>
                  </w:r>
                </w:p>
              </w:tc>
              <w:tc>
                <w:tcPr>
                  <w:tcW w:w="2175" w:type="dxa"/>
                  <w:noWrap w:val="0"/>
                  <w:vAlign w:val="center"/>
                </w:tcPr>
                <w:p w14:paraId="46AC39BE">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64370045</w:t>
                  </w:r>
                </w:p>
              </w:tc>
            </w:tr>
            <w:tr w14:paraId="56A2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174" w:type="dxa"/>
                  <w:noWrap w:val="0"/>
                  <w:vAlign w:val="center"/>
                </w:tcPr>
                <w:p w14:paraId="38B43411">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脑外伤</w:t>
                  </w:r>
                </w:p>
              </w:tc>
              <w:tc>
                <w:tcPr>
                  <w:tcW w:w="2174" w:type="dxa"/>
                  <w:noWrap w:val="0"/>
                  <w:vAlign w:val="center"/>
                </w:tcPr>
                <w:p w14:paraId="22AB977A">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华山医院</w:t>
                  </w:r>
                </w:p>
              </w:tc>
              <w:tc>
                <w:tcPr>
                  <w:tcW w:w="2175" w:type="dxa"/>
                  <w:noWrap w:val="0"/>
                  <w:vAlign w:val="center"/>
                </w:tcPr>
                <w:p w14:paraId="745EA869">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乌鲁木齐中路12号</w:t>
                  </w:r>
                </w:p>
              </w:tc>
              <w:tc>
                <w:tcPr>
                  <w:tcW w:w="2175" w:type="dxa"/>
                  <w:noWrap w:val="0"/>
                  <w:vAlign w:val="center"/>
                </w:tcPr>
                <w:p w14:paraId="0C41AE05">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62489999</w:t>
                  </w:r>
                </w:p>
              </w:tc>
            </w:tr>
            <w:tr w14:paraId="00F1B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174" w:type="dxa"/>
                  <w:noWrap w:val="0"/>
                  <w:vAlign w:val="center"/>
                </w:tcPr>
                <w:p w14:paraId="630B587A">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胸腔受伤</w:t>
                  </w:r>
                </w:p>
              </w:tc>
              <w:tc>
                <w:tcPr>
                  <w:tcW w:w="2174" w:type="dxa"/>
                  <w:noWrap w:val="0"/>
                  <w:vAlign w:val="center"/>
                </w:tcPr>
                <w:p w14:paraId="7D8927DC">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胸科医院</w:t>
                  </w:r>
                </w:p>
              </w:tc>
              <w:tc>
                <w:tcPr>
                  <w:tcW w:w="2175" w:type="dxa"/>
                  <w:noWrap w:val="0"/>
                  <w:vAlign w:val="center"/>
                </w:tcPr>
                <w:p w14:paraId="1BF2C364">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淮海西路241号</w:t>
                  </w:r>
                </w:p>
              </w:tc>
              <w:tc>
                <w:tcPr>
                  <w:tcW w:w="2175" w:type="dxa"/>
                  <w:noWrap w:val="0"/>
                  <w:vAlign w:val="center"/>
                </w:tcPr>
                <w:p w14:paraId="03A84808">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62511494</w:t>
                  </w:r>
                </w:p>
              </w:tc>
            </w:tr>
            <w:tr w14:paraId="2E76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74" w:type="dxa"/>
                  <w:noWrap w:val="0"/>
                  <w:vAlign w:val="center"/>
                </w:tcPr>
                <w:p w14:paraId="1E39CB7C">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触电伤害</w:t>
                  </w:r>
                </w:p>
              </w:tc>
              <w:tc>
                <w:tcPr>
                  <w:tcW w:w="2174" w:type="dxa"/>
                  <w:noWrap w:val="0"/>
                  <w:vAlign w:val="center"/>
                </w:tcPr>
                <w:p w14:paraId="449FB32C">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长征医院</w:t>
                  </w:r>
                </w:p>
              </w:tc>
              <w:tc>
                <w:tcPr>
                  <w:tcW w:w="2175" w:type="dxa"/>
                  <w:noWrap w:val="0"/>
                  <w:vAlign w:val="center"/>
                </w:tcPr>
                <w:p w14:paraId="31648246">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凤阳路415号</w:t>
                  </w:r>
                </w:p>
              </w:tc>
              <w:tc>
                <w:tcPr>
                  <w:tcW w:w="2175" w:type="dxa"/>
                  <w:noWrap w:val="0"/>
                  <w:vAlign w:val="center"/>
                </w:tcPr>
                <w:p w14:paraId="16AF98DD">
                  <w:pPr>
                    <w:tabs>
                      <w:tab w:val="left" w:pos="540"/>
                    </w:tabs>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63275997</w:t>
                  </w:r>
                </w:p>
              </w:tc>
            </w:tr>
          </w:tbl>
          <w:p w14:paraId="49C36FCE">
            <w:pPr>
              <w:spacing w:line="360" w:lineRule="auto"/>
              <w:ind w:left="479" w:leftChars="228" w:firstLine="480" w:firstLineChars="200"/>
              <w:rPr>
                <w:rFonts w:hint="eastAsia" w:ascii="宋体" w:hAnsi="宋体" w:eastAsia="宋体" w:cs="宋体"/>
                <w:sz w:val="24"/>
                <w:szCs w:val="24"/>
                <w:highlight w:val="none"/>
              </w:rPr>
            </w:pPr>
          </w:p>
        </w:tc>
      </w:tr>
    </w:tbl>
    <w:p w14:paraId="0FE624E3">
      <w:pPr>
        <w:spacing w:line="360"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br w:type="page"/>
      </w:r>
    </w:p>
    <w:p w14:paraId="1BF77D76">
      <w:pPr>
        <w:pStyle w:val="3"/>
        <w:pageBreakBefore/>
        <w:spacing w:before="0" w:after="0" w:line="360" w:lineRule="auto"/>
        <w:jc w:val="center"/>
        <w:outlineLvl w:val="0"/>
        <w:rPr>
          <w:rFonts w:ascii="宋体" w:hAnsi="宋体" w:cs="宋体"/>
          <w:b/>
          <w:bCs/>
          <w:color w:val="auto"/>
          <w:sz w:val="24"/>
          <w:szCs w:val="24"/>
        </w:rPr>
      </w:pPr>
      <w:bookmarkStart w:id="339" w:name="_Toc24011"/>
      <w:r>
        <w:rPr>
          <w:rFonts w:ascii="宋体" w:hAnsi="宋体" w:cs="宋体"/>
          <w:b/>
          <w:bCs/>
          <w:color w:val="auto"/>
          <w:sz w:val="24"/>
          <w:szCs w:val="24"/>
        </w:rPr>
        <w:t>第七章 环境管理计划</w:t>
      </w:r>
      <w:bookmarkEnd w:id="330"/>
      <w:bookmarkEnd w:id="331"/>
      <w:bookmarkEnd w:id="332"/>
      <w:bookmarkEnd w:id="333"/>
      <w:bookmarkEnd w:id="334"/>
      <w:bookmarkEnd w:id="339"/>
    </w:p>
    <w:bookmarkEnd w:id="335"/>
    <w:bookmarkEnd w:id="336"/>
    <w:bookmarkEnd w:id="337"/>
    <w:bookmarkEnd w:id="338"/>
    <w:p w14:paraId="6CC2A226">
      <w:pPr>
        <w:pStyle w:val="4"/>
        <w:numPr>
          <w:ilvl w:val="1"/>
          <w:numId w:val="0"/>
        </w:numPr>
        <w:spacing w:before="0" w:after="0" w:line="360" w:lineRule="auto"/>
        <w:jc w:val="left"/>
        <w:outlineLvl w:val="1"/>
        <w:rPr>
          <w:rFonts w:hint="default" w:ascii="宋体" w:hAnsi="宋体" w:eastAsia="宋体" w:cs="宋体"/>
          <w:color w:val="auto"/>
          <w:sz w:val="24"/>
          <w:szCs w:val="24"/>
          <w:lang w:val="en-US"/>
        </w:rPr>
      </w:pPr>
      <w:bookmarkStart w:id="340" w:name="_Toc2098"/>
      <w:r>
        <w:rPr>
          <w:rFonts w:hint="eastAsia" w:ascii="宋体" w:hAnsi="宋体" w:eastAsia="宋体" w:cs="宋体"/>
          <w:color w:val="auto"/>
          <w:sz w:val="24"/>
          <w:szCs w:val="24"/>
        </w:rPr>
        <w:t>第</w:t>
      </w:r>
      <w:r>
        <w:rPr>
          <w:rFonts w:hint="eastAsia" w:ascii="宋体" w:hAnsi="宋体" w:eastAsia="宋体" w:cs="宋体"/>
          <w:color w:val="auto"/>
          <w:sz w:val="24"/>
          <w:szCs w:val="24"/>
          <w:lang w:val="en-US" w:eastAsia="zh-CN"/>
        </w:rPr>
        <w:t>一</w:t>
      </w:r>
      <w:r>
        <w:rPr>
          <w:rFonts w:hint="eastAsia" w:ascii="宋体" w:hAnsi="宋体" w:eastAsia="宋体" w:cs="宋体"/>
          <w:color w:val="auto"/>
          <w:sz w:val="24"/>
          <w:szCs w:val="24"/>
        </w:rPr>
        <w:t xml:space="preserve">节 </w:t>
      </w:r>
      <w:r>
        <w:rPr>
          <w:rFonts w:hint="eastAsia" w:ascii="宋体" w:hAnsi="宋体" w:eastAsia="宋体" w:cs="宋体"/>
          <w:color w:val="auto"/>
          <w:sz w:val="24"/>
          <w:szCs w:val="24"/>
          <w:lang w:val="en-US" w:eastAsia="zh-CN"/>
        </w:rPr>
        <w:t>环境管理计划</w:t>
      </w:r>
      <w:bookmarkEnd w:id="340"/>
    </w:p>
    <w:p w14:paraId="6F15C7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1"/>
        <w:rPr>
          <w:rFonts w:hint="eastAsia" w:ascii="宋体" w:hAnsi="宋体" w:cs="宋体"/>
          <w:color w:val="auto"/>
          <w:sz w:val="24"/>
          <w:szCs w:val="24"/>
        </w:rPr>
      </w:pPr>
      <w:bookmarkStart w:id="341" w:name="_Toc10733"/>
      <w:bookmarkStart w:id="342" w:name="_Toc22325"/>
      <w:r>
        <w:rPr>
          <w:rFonts w:hint="eastAsia" w:ascii="宋体" w:hAnsi="宋体" w:cs="宋体"/>
          <w:color w:val="auto"/>
          <w:sz w:val="24"/>
          <w:szCs w:val="24"/>
        </w:rPr>
        <w:t>一、环境控制目标</w:t>
      </w:r>
      <w:bookmarkEnd w:id="341"/>
      <w:bookmarkEnd w:id="342"/>
    </w:p>
    <w:p w14:paraId="18D362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 xml:space="preserve">    总目标：环境污染事故为零。</w:t>
      </w:r>
    </w:p>
    <w:p w14:paraId="168DAD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1"/>
        <w:rPr>
          <w:rFonts w:hint="eastAsia" w:ascii="宋体" w:hAnsi="宋体" w:cs="宋体"/>
          <w:color w:val="auto"/>
          <w:sz w:val="24"/>
          <w:szCs w:val="24"/>
        </w:rPr>
      </w:pPr>
      <w:bookmarkStart w:id="343" w:name="_Toc27520"/>
      <w:bookmarkStart w:id="344" w:name="_Toc5046"/>
      <w:r>
        <w:rPr>
          <w:rFonts w:hint="eastAsia" w:ascii="宋体" w:hAnsi="宋体" w:cs="宋体"/>
          <w:color w:val="auto"/>
          <w:sz w:val="24"/>
          <w:szCs w:val="24"/>
        </w:rPr>
        <w:t>二、运行ISO14001环境保护体系</w:t>
      </w:r>
      <w:bookmarkEnd w:id="343"/>
      <w:bookmarkEnd w:id="344"/>
    </w:p>
    <w:p w14:paraId="09014C9A">
      <w:pPr>
        <w:keepNext w:val="0"/>
        <w:keepLines w:val="0"/>
        <w:pageBreakBefore w:val="0"/>
        <w:widowControl w:val="0"/>
        <w:tabs>
          <w:tab w:val="left" w:pos="1380"/>
        </w:tabs>
        <w:kinsoku/>
        <w:wordWrap/>
        <w:overflowPunct/>
        <w:topLinePunct w:val="0"/>
        <w:autoSpaceDE/>
        <w:autoSpaceDN/>
        <w:bidi w:val="0"/>
        <w:adjustRightInd/>
        <w:snapToGrid/>
        <w:spacing w:line="360" w:lineRule="auto"/>
        <w:ind w:right="-11" w:firstLine="480" w:firstLineChars="200"/>
        <w:jc w:val="left"/>
        <w:textAlignment w:val="auto"/>
        <w:rPr>
          <w:rFonts w:hint="eastAsia" w:ascii="宋体" w:hAnsi="宋体" w:cs="宋体"/>
          <w:bCs/>
          <w:color w:val="auto"/>
          <w:sz w:val="24"/>
          <w:szCs w:val="24"/>
        </w:rPr>
      </w:pPr>
      <w:r>
        <w:rPr>
          <w:rFonts w:hint="eastAsia" w:ascii="宋体" w:hAnsi="宋体" w:cs="宋体"/>
          <w:bCs/>
          <w:color w:val="auto"/>
          <w:sz w:val="24"/>
          <w:szCs w:val="24"/>
        </w:rPr>
        <w:t>上海作为一个高速发展的现代化国际大都市，环境问题日益受到全社会的普遍关注。为了适应当今社会的潮流，实现社会经济的可持续化健康发展，在本工程施工的过程中，我们将运行ISO14001环境保护体系标准，系统地采用和实施一系列环境保护管理手段，以期得到最优化的结果。</w:t>
      </w:r>
    </w:p>
    <w:p w14:paraId="6CC15E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1"/>
        <w:rPr>
          <w:rFonts w:hint="eastAsia" w:ascii="宋体" w:hAnsi="宋体" w:cs="宋体"/>
          <w:color w:val="auto"/>
          <w:sz w:val="24"/>
          <w:szCs w:val="24"/>
        </w:rPr>
      </w:pPr>
      <w:bookmarkStart w:id="345" w:name="_Toc393374192"/>
      <w:bookmarkStart w:id="346" w:name="_Toc18205"/>
      <w:bookmarkStart w:id="347" w:name="_Toc260964028"/>
      <w:bookmarkStart w:id="348" w:name="_Toc393984738"/>
      <w:bookmarkStart w:id="349" w:name="_Toc25165"/>
      <w:bookmarkStart w:id="350" w:name="_Toc25862"/>
      <w:r>
        <w:rPr>
          <w:rFonts w:hint="eastAsia" w:ascii="宋体" w:hAnsi="宋体" w:cs="宋体"/>
          <w:color w:val="auto"/>
          <w:sz w:val="24"/>
          <w:szCs w:val="24"/>
        </w:rPr>
        <w:t>三、环境因素控制措施</w:t>
      </w:r>
      <w:bookmarkEnd w:id="345"/>
      <w:bookmarkEnd w:id="346"/>
      <w:bookmarkEnd w:id="347"/>
      <w:bookmarkEnd w:id="348"/>
      <w:bookmarkEnd w:id="349"/>
      <w:bookmarkEnd w:id="350"/>
    </w:p>
    <w:p w14:paraId="0307CE1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1 在施工作业现场按照文明施工要求对施工现场进行分隔。</w:t>
      </w:r>
    </w:p>
    <w:p w14:paraId="49A410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2 加强消耗材料的存放管理，各类建材应定点定位。</w:t>
      </w:r>
    </w:p>
    <w:p w14:paraId="630B00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3 实施现场焊接作业时，会产生有害气体，从而危害作业环境，损害作业人员安全与健康的，因及时发现问题并采取措施，加强现场的通风效率，保障作业全员健康。</w:t>
      </w:r>
    </w:p>
    <w:p w14:paraId="54392C06">
      <w:pPr>
        <w:keepNext w:val="0"/>
        <w:keepLines w:val="0"/>
        <w:pageBreakBefore w:val="0"/>
        <w:widowControl w:val="0"/>
        <w:tabs>
          <w:tab w:val="left" w:pos="1380"/>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Cs/>
          <w:color w:val="auto"/>
          <w:sz w:val="24"/>
          <w:szCs w:val="24"/>
        </w:rPr>
      </w:pPr>
      <w:r>
        <w:rPr>
          <w:rFonts w:hint="eastAsia" w:ascii="宋体" w:hAnsi="宋体" w:cs="宋体"/>
          <w:bCs/>
          <w:color w:val="auto"/>
          <w:sz w:val="24"/>
          <w:szCs w:val="24"/>
        </w:rPr>
        <w:t>4</w:t>
      </w:r>
      <w:r>
        <w:rPr>
          <w:rFonts w:hint="eastAsia" w:ascii="宋体" w:hAnsi="宋体" w:cs="宋体"/>
          <w:color w:val="auto"/>
          <w:sz w:val="24"/>
          <w:szCs w:val="24"/>
        </w:rPr>
        <w:t>设备开箱等产生的废弃包装箱（纸）、塑料袋等，需立即清理，按照不同类型进行处理或回收。</w:t>
      </w:r>
    </w:p>
    <w:p w14:paraId="17699956">
      <w:pPr>
        <w:keepNext w:val="0"/>
        <w:keepLines w:val="0"/>
        <w:pageBreakBefore w:val="0"/>
        <w:widowControl w:val="0"/>
        <w:tabs>
          <w:tab w:val="left" w:pos="1380"/>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5 作业过程中产生的废料及时联系甲方进行回收。</w:t>
      </w:r>
    </w:p>
    <w:p w14:paraId="1FCC7F3B">
      <w:pPr>
        <w:keepNext w:val="0"/>
        <w:keepLines w:val="0"/>
        <w:pageBreakBefore w:val="0"/>
        <w:widowControl w:val="0"/>
        <w:tabs>
          <w:tab w:val="left" w:pos="1380"/>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highlight w:val="none"/>
        </w:rPr>
      </w:pPr>
      <w:r>
        <w:rPr>
          <w:rFonts w:hint="eastAsia" w:ascii="宋体" w:hAnsi="宋体" w:cs="宋体"/>
          <w:color w:val="auto"/>
          <w:sz w:val="24"/>
          <w:szCs w:val="24"/>
          <w:highlight w:val="none"/>
        </w:rPr>
        <w:t>6 施工中废弃的旧设备等需及时进行回收，不可随意丢弃。</w:t>
      </w:r>
    </w:p>
    <w:p w14:paraId="2FB091C7">
      <w:pPr>
        <w:keepNext w:val="0"/>
        <w:keepLines w:val="0"/>
        <w:pageBreakBefore w:val="0"/>
        <w:widowControl w:val="0"/>
        <w:tabs>
          <w:tab w:val="left" w:pos="1380"/>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highlight w:val="none"/>
        </w:rPr>
      </w:pPr>
      <w:r>
        <w:rPr>
          <w:rFonts w:hint="eastAsia" w:ascii="宋体" w:hAnsi="宋体" w:cs="宋体"/>
          <w:color w:val="auto"/>
          <w:sz w:val="24"/>
          <w:szCs w:val="24"/>
          <w:highlight w:val="none"/>
          <w:lang w:val="en-US" w:eastAsia="zh-CN"/>
        </w:rPr>
        <w:t>7</w:t>
      </w:r>
      <w:r>
        <w:rPr>
          <w:rFonts w:hint="eastAsia" w:ascii="宋体" w:hAnsi="宋体" w:cs="宋体"/>
          <w:color w:val="auto"/>
          <w:sz w:val="24"/>
          <w:szCs w:val="24"/>
          <w:highlight w:val="none"/>
        </w:rPr>
        <w:t xml:space="preserve"> 施工用剩下的废弃手套，放入垃圾回收箱，不可随意丢弃。</w:t>
      </w:r>
    </w:p>
    <w:p w14:paraId="28B86620">
      <w:pPr>
        <w:keepNext w:val="0"/>
        <w:keepLines w:val="0"/>
        <w:pageBreakBefore w:val="0"/>
        <w:widowControl w:val="0"/>
        <w:tabs>
          <w:tab w:val="left" w:pos="1380"/>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color w:val="auto"/>
          <w:sz w:val="24"/>
          <w:szCs w:val="24"/>
          <w:highlight w:val="yellow"/>
        </w:rPr>
      </w:pPr>
    </w:p>
    <w:p w14:paraId="08C13216">
      <w:pPr>
        <w:keepNext w:val="0"/>
        <w:keepLines w:val="0"/>
        <w:pageBreakBefore w:val="0"/>
        <w:widowControl w:val="0"/>
        <w:tabs>
          <w:tab w:val="left" w:pos="1380"/>
        </w:tabs>
        <w:kinsoku/>
        <w:wordWrap/>
        <w:overflowPunct/>
        <w:topLinePunct w:val="0"/>
        <w:autoSpaceDE/>
        <w:autoSpaceDN/>
        <w:bidi w:val="0"/>
        <w:adjustRightInd/>
        <w:snapToGrid/>
        <w:spacing w:line="360" w:lineRule="auto"/>
        <w:jc w:val="left"/>
        <w:textAlignment w:val="auto"/>
        <w:rPr>
          <w:rFonts w:hint="eastAsia" w:ascii="宋体" w:hAnsi="宋体" w:cs="宋体"/>
          <w:color w:val="auto"/>
          <w:sz w:val="24"/>
          <w:szCs w:val="24"/>
          <w:highlight w:val="yellow"/>
        </w:rPr>
      </w:pPr>
    </w:p>
    <w:p w14:paraId="4441EB03">
      <w:pPr>
        <w:pStyle w:val="22"/>
        <w:rPr>
          <w:rFonts w:hint="eastAsia" w:ascii="宋体" w:hAnsi="宋体" w:cs="宋体"/>
          <w:color w:val="auto"/>
          <w:sz w:val="24"/>
          <w:szCs w:val="24"/>
          <w:highlight w:val="yellow"/>
        </w:rPr>
      </w:pPr>
    </w:p>
    <w:p w14:paraId="7DD42376">
      <w:pPr>
        <w:pStyle w:val="21"/>
        <w:rPr>
          <w:rFonts w:hint="eastAsia" w:ascii="宋体" w:hAnsi="宋体" w:cs="宋体"/>
          <w:color w:val="auto"/>
          <w:sz w:val="24"/>
          <w:szCs w:val="24"/>
          <w:highlight w:val="yellow"/>
        </w:rPr>
      </w:pPr>
    </w:p>
    <w:p w14:paraId="5D7F4394">
      <w:pPr>
        <w:pStyle w:val="19"/>
        <w:rPr>
          <w:rFonts w:hint="eastAsia" w:ascii="宋体" w:hAnsi="宋体" w:cs="宋体"/>
          <w:color w:val="auto"/>
          <w:sz w:val="24"/>
          <w:szCs w:val="24"/>
          <w:highlight w:val="yellow"/>
        </w:rPr>
      </w:pPr>
    </w:p>
    <w:p w14:paraId="05B575DF">
      <w:pPr>
        <w:pStyle w:val="19"/>
        <w:rPr>
          <w:rFonts w:hint="eastAsia" w:ascii="宋体" w:hAnsi="宋体" w:cs="宋体"/>
          <w:color w:val="auto"/>
          <w:sz w:val="24"/>
          <w:szCs w:val="24"/>
          <w:highlight w:val="yellow"/>
        </w:rPr>
      </w:pPr>
    </w:p>
    <w:p w14:paraId="7B19C234">
      <w:pPr>
        <w:pStyle w:val="19"/>
        <w:rPr>
          <w:rFonts w:hint="eastAsia" w:ascii="宋体" w:hAnsi="宋体" w:cs="宋体"/>
          <w:color w:val="auto"/>
          <w:sz w:val="24"/>
          <w:szCs w:val="24"/>
          <w:highlight w:val="yellow"/>
        </w:rPr>
      </w:pPr>
    </w:p>
    <w:p w14:paraId="0DDFC28E">
      <w:pPr>
        <w:tabs>
          <w:tab w:val="left" w:pos="1380"/>
        </w:tabs>
        <w:spacing w:line="360" w:lineRule="auto"/>
        <w:jc w:val="left"/>
        <w:rPr>
          <w:rFonts w:hint="eastAsia" w:ascii="宋体" w:hAnsi="宋体" w:cs="宋体"/>
          <w:color w:val="auto"/>
          <w:sz w:val="24"/>
          <w:szCs w:val="24"/>
        </w:rPr>
      </w:pPr>
    </w:p>
    <w:p w14:paraId="6493A9F0">
      <w:pPr>
        <w:tabs>
          <w:tab w:val="left" w:pos="1380"/>
        </w:tabs>
        <w:spacing w:line="360" w:lineRule="auto"/>
        <w:jc w:val="left"/>
        <w:rPr>
          <w:rFonts w:hint="eastAsia" w:ascii="宋体" w:hAnsi="宋体" w:cs="宋体"/>
          <w:color w:val="auto"/>
          <w:sz w:val="24"/>
          <w:szCs w:val="24"/>
        </w:rPr>
      </w:pPr>
    </w:p>
    <w:p w14:paraId="4020AE3A">
      <w:pPr>
        <w:tabs>
          <w:tab w:val="left" w:pos="1380"/>
        </w:tabs>
        <w:spacing w:line="360" w:lineRule="auto"/>
        <w:jc w:val="left"/>
        <w:rPr>
          <w:rFonts w:hint="eastAsia" w:ascii="宋体" w:hAnsi="宋体" w:cs="宋体"/>
          <w:color w:val="auto"/>
          <w:sz w:val="24"/>
          <w:szCs w:val="24"/>
        </w:rPr>
      </w:pPr>
    </w:p>
    <w:p w14:paraId="36B1E86B">
      <w:pPr>
        <w:tabs>
          <w:tab w:val="left" w:pos="1380"/>
        </w:tabs>
        <w:spacing w:line="360" w:lineRule="auto"/>
        <w:jc w:val="left"/>
        <w:rPr>
          <w:rFonts w:hint="eastAsia" w:ascii="宋体" w:hAnsi="宋体" w:cs="宋体"/>
          <w:color w:val="auto"/>
          <w:sz w:val="24"/>
          <w:szCs w:val="24"/>
        </w:rPr>
      </w:pPr>
      <w:r>
        <w:rPr>
          <w:rFonts w:hint="eastAsia" w:ascii="宋体" w:hAnsi="宋体" w:cs="宋体"/>
          <w:color w:val="auto"/>
          <w:sz w:val="24"/>
          <w:szCs w:val="24"/>
        </w:rPr>
        <w:t>四、环保管理体系</w:t>
      </w:r>
    </w:p>
    <w:p w14:paraId="72E7EABD">
      <w:pPr>
        <w:tabs>
          <w:tab w:val="left" w:pos="667"/>
        </w:tabs>
        <w:bidi w:val="0"/>
        <w:jc w:val="left"/>
        <w:rPr>
          <w:rFonts w:hint="eastAsia" w:ascii="Times New Roman" w:hAnsi="Times New Roman" w:eastAsia="宋体" w:cs="Times New Roman"/>
          <w:color w:val="auto"/>
          <w:kern w:val="2"/>
          <w:sz w:val="21"/>
          <w:lang w:val="en-US" w:eastAsia="zh-CN" w:bidi="ar-SA"/>
        </w:rPr>
        <w:sectPr>
          <w:pgSz w:w="11850" w:h="16783"/>
          <w:pgMar w:top="1797" w:right="1440" w:bottom="1797" w:left="1440" w:header="851" w:footer="992" w:gutter="0"/>
          <w:cols w:space="720" w:num="1"/>
          <w:docGrid w:linePitch="312" w:charSpace="0"/>
        </w:sectPr>
      </w:pPr>
      <w:r>
        <w:rPr>
          <w:sz w:val="21"/>
        </w:rPr>
        <mc:AlternateContent>
          <mc:Choice Requires="wpg">
            <w:drawing>
              <wp:anchor distT="0" distB="0" distL="114300" distR="114300" simplePos="0" relativeHeight="251705344" behindDoc="0" locked="0" layoutInCell="1" allowOverlap="1">
                <wp:simplePos x="0" y="0"/>
                <wp:positionH relativeFrom="column">
                  <wp:posOffset>1068705</wp:posOffset>
                </wp:positionH>
                <wp:positionV relativeFrom="paragraph">
                  <wp:posOffset>2100580</wp:posOffset>
                </wp:positionV>
                <wp:extent cx="3079750" cy="1271905"/>
                <wp:effectExtent l="9525" t="0" r="15875" b="4445"/>
                <wp:wrapNone/>
                <wp:docPr id="81" name="组合 433"/>
                <wp:cNvGraphicFramePr/>
                <a:graphic xmlns:a="http://schemas.openxmlformats.org/drawingml/2006/main">
                  <a:graphicData uri="http://schemas.microsoft.com/office/word/2010/wordprocessingGroup">
                    <wpg:wgp>
                      <wpg:cNvGrpSpPr/>
                      <wpg:grpSpPr>
                        <a:xfrm>
                          <a:off x="0" y="0"/>
                          <a:ext cx="3079750" cy="1271905"/>
                          <a:chOff x="0" y="0"/>
                          <a:chExt cx="4850" cy="1761"/>
                        </a:xfrm>
                      </wpg:grpSpPr>
                      <wps:wsp>
                        <wps:cNvPr id="72" name="直接连接符 424"/>
                        <wps:cNvCnPr/>
                        <wps:spPr>
                          <a:xfrm flipV="1">
                            <a:off x="1086" y="339"/>
                            <a:ext cx="2651" cy="1"/>
                          </a:xfrm>
                          <a:prstGeom prst="line">
                            <a:avLst/>
                          </a:prstGeom>
                          <a:ln w="19050" cap="flat" cmpd="sng">
                            <a:solidFill>
                              <a:srgbClr val="000000"/>
                            </a:solidFill>
                            <a:prstDash val="solid"/>
                            <a:round/>
                            <a:headEnd type="none" w="med" len="med"/>
                            <a:tailEnd type="none" w="med" len="med"/>
                          </a:ln>
                        </wps:spPr>
                        <wps:bodyPr/>
                      </wps:wsp>
                      <wps:wsp>
                        <wps:cNvPr id="73" name="文本框 425"/>
                        <wps:cNvSpPr txBox="1"/>
                        <wps:spPr>
                          <a:xfrm>
                            <a:off x="2600" y="694"/>
                            <a:ext cx="2251" cy="737"/>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4A50B548">
                              <w:pPr>
                                <w:jc w:val="center"/>
                                <w:rPr>
                                  <w:rFonts w:hint="default" w:ascii="宋体" w:hAnsi="宋体" w:eastAsia="宋体" w:cs="宋体"/>
                                  <w:sz w:val="18"/>
                                  <w:szCs w:val="18"/>
                                  <w:lang w:val="en-US"/>
                                </w:rPr>
                              </w:pPr>
                              <w:r>
                                <w:rPr>
                                  <w:rFonts w:hint="eastAsia" w:ascii="宋体" w:hAnsi="宋体" w:eastAsia="宋体" w:cs="宋体"/>
                                  <w:sz w:val="18"/>
                                  <w:szCs w:val="18"/>
                                </w:rPr>
                                <w:t>安</w:t>
                              </w:r>
                              <w:r>
                                <w:rPr>
                                  <w:rFonts w:hint="eastAsia" w:ascii="宋体" w:hAnsi="宋体" w:eastAsia="宋体" w:cs="宋体"/>
                                  <w:sz w:val="18"/>
                                  <w:szCs w:val="18"/>
                                  <w:lang w:eastAsia="zh-CN"/>
                                </w:rPr>
                                <w:t>全</w:t>
                              </w:r>
                              <w:r>
                                <w:rPr>
                                  <w:rFonts w:hint="eastAsia" w:ascii="宋体" w:hAnsi="宋体" w:cs="宋体"/>
                                  <w:sz w:val="18"/>
                                  <w:szCs w:val="18"/>
                                  <w:lang w:val="en-US" w:eastAsia="zh-CN"/>
                                </w:rPr>
                                <w:t>保卫管理</w:t>
                              </w:r>
                            </w:p>
                            <w:p w14:paraId="382B05BC">
                              <w:pPr>
                                <w:jc w:val="center"/>
                                <w:rPr>
                                  <w:rFonts w:hint="eastAsia" w:ascii="宋体" w:hAnsi="宋体" w:eastAsia="宋体" w:cs="宋体"/>
                                  <w:sz w:val="18"/>
                                  <w:szCs w:val="18"/>
                                  <w:lang w:val="en-US" w:eastAsia="zh-CN"/>
                                </w:rPr>
                              </w:pPr>
                              <w:r>
                                <w:rPr>
                                  <w:rFonts w:hint="eastAsia" w:ascii="宋体" w:hAnsi="宋体" w:eastAsia="宋体" w:cs="宋体"/>
                                  <w:sz w:val="18"/>
                                  <w:szCs w:val="18"/>
                                  <w:lang w:eastAsia="zh-CN"/>
                                </w:rPr>
                                <w:t>谢建明</w:t>
                              </w:r>
                              <w:r>
                                <w:rPr>
                                  <w:rFonts w:hint="eastAsia" w:ascii="宋体" w:hAnsi="宋体" w:eastAsia="宋体" w:cs="宋体"/>
                                  <w:sz w:val="18"/>
                                  <w:szCs w:val="18"/>
                                  <w:lang w:val="en-US" w:eastAsia="zh-CN"/>
                                </w:rPr>
                                <w:t>13636630901</w:t>
                              </w:r>
                            </w:p>
                            <w:p w14:paraId="3998C7B5">
                              <w:pPr>
                                <w:jc w:val="center"/>
                                <w:rPr>
                                  <w:rFonts w:hint="eastAsia" w:ascii="宋体" w:hAnsi="宋体" w:eastAsia="宋体" w:cs="宋体"/>
                                  <w:sz w:val="18"/>
                                  <w:szCs w:val="18"/>
                                  <w:lang w:eastAsia="zh-CN"/>
                                </w:rPr>
                              </w:pPr>
                            </w:p>
                          </w:txbxContent>
                        </wps:txbx>
                        <wps:bodyPr vert="horz" wrap="square" lIns="91439" tIns="45719" rIns="91439" bIns="45719" anchor="t" anchorCtr="0" upright="1"/>
                      </wps:wsp>
                      <wps:wsp>
                        <wps:cNvPr id="74" name="文本框 426"/>
                        <wps:cNvSpPr txBox="1"/>
                        <wps:spPr>
                          <a:xfrm>
                            <a:off x="0" y="704"/>
                            <a:ext cx="2251" cy="737"/>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16A12C81">
                              <w:pPr>
                                <w:jc w:val="center"/>
                                <w:rPr>
                                  <w:rFonts w:hint="default" w:ascii="宋体" w:hAnsi="宋体" w:eastAsia="宋体" w:cs="宋体"/>
                                  <w:sz w:val="18"/>
                                  <w:szCs w:val="18"/>
                                  <w:lang w:val="en-US" w:eastAsia="zh-CN"/>
                                </w:rPr>
                              </w:pPr>
                              <w:r>
                                <w:rPr>
                                  <w:rFonts w:hint="eastAsia" w:ascii="宋体" w:hAnsi="宋体" w:eastAsia="宋体" w:cs="宋体"/>
                                  <w:sz w:val="18"/>
                                  <w:szCs w:val="18"/>
                                  <w:lang w:eastAsia="zh-CN"/>
                                </w:rPr>
                                <w:t>施工</w:t>
                              </w:r>
                              <w:r>
                                <w:rPr>
                                  <w:rFonts w:hint="eastAsia" w:ascii="宋体" w:hAnsi="宋体" w:cs="宋体"/>
                                  <w:sz w:val="18"/>
                                  <w:szCs w:val="18"/>
                                  <w:lang w:val="en-US" w:eastAsia="zh-CN"/>
                                </w:rPr>
                                <w:t>管理</w:t>
                              </w:r>
                            </w:p>
                            <w:p w14:paraId="0EA83E88">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尚海峰13681907421</w:t>
                              </w:r>
                            </w:p>
                            <w:p w14:paraId="5408B9A7">
                              <w:pPr>
                                <w:jc w:val="center"/>
                                <w:rPr>
                                  <w:rFonts w:hint="eastAsia" w:ascii="宋体" w:hAnsi="宋体" w:eastAsia="宋体" w:cs="宋体"/>
                                  <w:sz w:val="18"/>
                                  <w:szCs w:val="18"/>
                                  <w:lang w:eastAsia="zh-CN"/>
                                </w:rPr>
                              </w:pPr>
                            </w:p>
                          </w:txbxContent>
                        </wps:txbx>
                        <wps:bodyPr vert="horz" wrap="square" lIns="91439" tIns="45719" rIns="91439" bIns="45719" anchor="t" anchorCtr="0" upright="1"/>
                      </wps:wsp>
                      <wps:wsp>
                        <wps:cNvPr id="75" name="直接连接符 427"/>
                        <wps:cNvCnPr/>
                        <wps:spPr>
                          <a:xfrm rot="-10800000" flipV="1">
                            <a:off x="1096" y="1745"/>
                            <a:ext cx="2662" cy="1"/>
                          </a:xfrm>
                          <a:prstGeom prst="line">
                            <a:avLst/>
                          </a:prstGeom>
                          <a:ln w="19050" cap="flat" cmpd="sng">
                            <a:solidFill>
                              <a:srgbClr val="000000"/>
                            </a:solidFill>
                            <a:prstDash val="solid"/>
                            <a:round/>
                            <a:headEnd type="none" w="med" len="med"/>
                            <a:tailEnd type="none" w="med" len="med"/>
                          </a:ln>
                        </wps:spPr>
                        <wps:bodyPr/>
                      </wps:wsp>
                      <wps:wsp>
                        <wps:cNvPr id="76" name="直接连接符 428"/>
                        <wps:cNvCnPr/>
                        <wps:spPr>
                          <a:xfrm rot="10800000">
                            <a:off x="3755" y="1423"/>
                            <a:ext cx="1" cy="339"/>
                          </a:xfrm>
                          <a:prstGeom prst="line">
                            <a:avLst/>
                          </a:prstGeom>
                          <a:ln w="19050" cap="flat" cmpd="sng">
                            <a:solidFill>
                              <a:srgbClr val="000000"/>
                            </a:solidFill>
                            <a:prstDash val="solid"/>
                            <a:round/>
                            <a:headEnd type="none" w="med" len="med"/>
                            <a:tailEnd type="none" w="med" len="med"/>
                          </a:ln>
                        </wps:spPr>
                        <wps:bodyPr/>
                      </wps:wsp>
                      <wps:wsp>
                        <wps:cNvPr id="77" name="直接连接符 429"/>
                        <wps:cNvCnPr/>
                        <wps:spPr>
                          <a:xfrm flipH="1">
                            <a:off x="3739" y="333"/>
                            <a:ext cx="1" cy="339"/>
                          </a:xfrm>
                          <a:prstGeom prst="line">
                            <a:avLst/>
                          </a:prstGeom>
                          <a:ln w="19050" cap="flat" cmpd="sng">
                            <a:solidFill>
                              <a:srgbClr val="000000"/>
                            </a:solidFill>
                            <a:prstDash val="solid"/>
                            <a:round/>
                            <a:headEnd type="none" w="med" len="med"/>
                            <a:tailEnd type="triangle" w="med" len="med"/>
                          </a:ln>
                        </wps:spPr>
                        <wps:bodyPr/>
                      </wps:wsp>
                      <wps:wsp>
                        <wps:cNvPr id="78" name="直接连接符 430"/>
                        <wps:cNvCnPr/>
                        <wps:spPr>
                          <a:xfrm>
                            <a:off x="1097" y="327"/>
                            <a:ext cx="1" cy="366"/>
                          </a:xfrm>
                          <a:prstGeom prst="line">
                            <a:avLst/>
                          </a:prstGeom>
                          <a:ln w="19050" cap="flat" cmpd="sng">
                            <a:solidFill>
                              <a:srgbClr val="000000"/>
                            </a:solidFill>
                            <a:prstDash val="solid"/>
                            <a:round/>
                            <a:headEnd type="none" w="med" len="med"/>
                            <a:tailEnd type="triangle" w="med" len="med"/>
                          </a:ln>
                        </wps:spPr>
                        <wps:bodyPr/>
                      </wps:wsp>
                      <wps:wsp>
                        <wps:cNvPr id="79" name="直接连接符 431"/>
                        <wps:cNvCnPr/>
                        <wps:spPr>
                          <a:xfrm rot="10800000">
                            <a:off x="1097" y="1438"/>
                            <a:ext cx="1" cy="307"/>
                          </a:xfrm>
                          <a:prstGeom prst="line">
                            <a:avLst/>
                          </a:prstGeom>
                          <a:ln w="19050" cap="flat" cmpd="sng">
                            <a:solidFill>
                              <a:srgbClr val="000000"/>
                            </a:solidFill>
                            <a:prstDash val="solid"/>
                            <a:round/>
                            <a:headEnd type="none" w="med" len="med"/>
                            <a:tailEnd type="none" w="med" len="med"/>
                          </a:ln>
                        </wps:spPr>
                        <wps:bodyPr/>
                      </wps:wsp>
                      <wps:wsp>
                        <wps:cNvPr id="80" name="直接连接符 432"/>
                        <wps:cNvCnPr/>
                        <wps:spPr>
                          <a:xfrm rot="10800000">
                            <a:off x="2430" y="0"/>
                            <a:ext cx="1" cy="339"/>
                          </a:xfrm>
                          <a:prstGeom prst="line">
                            <a:avLst/>
                          </a:prstGeom>
                          <a:ln w="19050" cap="flat" cmpd="sng">
                            <a:solidFill>
                              <a:srgbClr val="000000"/>
                            </a:solidFill>
                            <a:prstDash val="solid"/>
                            <a:round/>
                            <a:headEnd type="none" w="med" len="med"/>
                            <a:tailEnd type="none" w="med" len="med"/>
                          </a:ln>
                        </wps:spPr>
                        <wps:bodyPr/>
                      </wps:wsp>
                    </wpg:wgp>
                  </a:graphicData>
                </a:graphic>
              </wp:anchor>
            </w:drawing>
          </mc:Choice>
          <mc:Fallback>
            <w:pict>
              <v:group id="组合 433" o:spid="_x0000_s1026" o:spt="203" style="position:absolute;left:0pt;margin-left:84.15pt;margin-top:165.4pt;height:100.15pt;width:242.5pt;z-index:251705344;mso-width-relative:page;mso-height-relative:page;" coordsize="4850,1761" o:gfxdata="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">
                <o:lock v:ext="edit" aspectratio="f"/>
                <v:line id="直接连接符 424" o:spid="_x0000_s1026" o:spt="20" style="position:absolute;left:1086;top:339;flip:y;height:1;width:2651;" filled="f" stroked="t" coordsize="21600,21600" o:gfxdata="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SN7ZNtwAAANsAAAAP&#10;AAAAAAAAAAEAIAAAACIAAABkcnMvZG93bnJldi54bWxQSwECFAAUAAAACACHTuJAMy8FnjsAAAA5&#10;AAAAEAAAAAAAAAABACAAAAAGAQAAZHJzL3NoYXBleG1sLnhtbFBLBQYAAAAABgAGAFsBAACwAwAA&#10;AAA=&#10;">
                  <v:fill on="f" focussize="0,0"/>
                  <v:stroke weight="1.5pt" color="#000000" joinstyle="round"/>
                  <v:imagedata o:title=""/>
                  <o:lock v:ext="edit" aspectratio="f"/>
                </v:line>
                <v:shape id="文本框 425" o:spid="_x0000_s1026" o:spt="202" type="#_x0000_t202" style="position:absolute;left:2600;top:694;height:737;width:2251;" fillcolor="#CCFFFF" filled="t" stroked="t" coordsize="21600,21600" o:gfxdata="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qivi/&#10;AAAA2wAAAA8AAAAAAAAAAQAgAAAAIgAAAGRycy9kb3ducmV2LnhtbFBLAQIUABQAAAAIAIdO4kAz&#10;LwWeOwAAADkAAAAQAAAAAAAAAAEAIAAAAA4BAABkcnMvc2hhcGV4bWwueG1sUEsFBgAAAAAGAAYA&#10;WwEAALgDAAAAAA==&#10;">
                  <v:fill on="t" focussize="0,0"/>
                  <v:stroke weight="1.5pt" color="#000000" joinstyle="miter"/>
                  <v:imagedata o:title=""/>
                  <o:lock v:ext="edit" aspectratio="f"/>
                  <v:textbox inset="7.19992125984252pt,3.59992125984252pt,7.19992125984252pt,3.59992125984252pt">
                    <w:txbxContent>
                      <w:p w14:paraId="4A50B548">
                        <w:pPr>
                          <w:jc w:val="center"/>
                          <w:rPr>
                            <w:rFonts w:hint="default" w:ascii="宋体" w:hAnsi="宋体" w:eastAsia="宋体" w:cs="宋体"/>
                            <w:sz w:val="18"/>
                            <w:szCs w:val="18"/>
                            <w:lang w:val="en-US"/>
                          </w:rPr>
                        </w:pPr>
                        <w:r>
                          <w:rPr>
                            <w:rFonts w:hint="eastAsia" w:ascii="宋体" w:hAnsi="宋体" w:eastAsia="宋体" w:cs="宋体"/>
                            <w:sz w:val="18"/>
                            <w:szCs w:val="18"/>
                          </w:rPr>
                          <w:t>安</w:t>
                        </w:r>
                        <w:r>
                          <w:rPr>
                            <w:rFonts w:hint="eastAsia" w:ascii="宋体" w:hAnsi="宋体" w:eastAsia="宋体" w:cs="宋体"/>
                            <w:sz w:val="18"/>
                            <w:szCs w:val="18"/>
                            <w:lang w:eastAsia="zh-CN"/>
                          </w:rPr>
                          <w:t>全</w:t>
                        </w:r>
                        <w:r>
                          <w:rPr>
                            <w:rFonts w:hint="eastAsia" w:ascii="宋体" w:hAnsi="宋体" w:cs="宋体"/>
                            <w:sz w:val="18"/>
                            <w:szCs w:val="18"/>
                            <w:lang w:val="en-US" w:eastAsia="zh-CN"/>
                          </w:rPr>
                          <w:t>保卫管理</w:t>
                        </w:r>
                      </w:p>
                      <w:p w14:paraId="382B05BC">
                        <w:pPr>
                          <w:jc w:val="center"/>
                          <w:rPr>
                            <w:rFonts w:hint="eastAsia" w:ascii="宋体" w:hAnsi="宋体" w:eastAsia="宋体" w:cs="宋体"/>
                            <w:sz w:val="18"/>
                            <w:szCs w:val="18"/>
                            <w:lang w:val="en-US" w:eastAsia="zh-CN"/>
                          </w:rPr>
                        </w:pPr>
                        <w:r>
                          <w:rPr>
                            <w:rFonts w:hint="eastAsia" w:ascii="宋体" w:hAnsi="宋体" w:eastAsia="宋体" w:cs="宋体"/>
                            <w:sz w:val="18"/>
                            <w:szCs w:val="18"/>
                            <w:lang w:eastAsia="zh-CN"/>
                          </w:rPr>
                          <w:t>谢建明</w:t>
                        </w:r>
                        <w:r>
                          <w:rPr>
                            <w:rFonts w:hint="eastAsia" w:ascii="宋体" w:hAnsi="宋体" w:eastAsia="宋体" w:cs="宋体"/>
                            <w:sz w:val="18"/>
                            <w:szCs w:val="18"/>
                            <w:lang w:val="en-US" w:eastAsia="zh-CN"/>
                          </w:rPr>
                          <w:t>13636630901</w:t>
                        </w:r>
                      </w:p>
                      <w:p w14:paraId="3998C7B5">
                        <w:pPr>
                          <w:jc w:val="center"/>
                          <w:rPr>
                            <w:rFonts w:hint="eastAsia" w:ascii="宋体" w:hAnsi="宋体" w:eastAsia="宋体" w:cs="宋体"/>
                            <w:sz w:val="18"/>
                            <w:szCs w:val="18"/>
                            <w:lang w:eastAsia="zh-CN"/>
                          </w:rPr>
                        </w:pPr>
                      </w:p>
                    </w:txbxContent>
                  </v:textbox>
                </v:shape>
                <v:shape id="文本框 426" o:spid="_x0000_s1026" o:spt="202" type="#_x0000_t202" style="position:absolute;left:0;top:704;height:737;width:2251;" fillcolor="#CCFFFF" filled="t" stroked="t" coordsize="21600,21600" o:gfxdata="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QxKM&#10;wAAAANsAAAAPAAAAAAAAAAEAIAAAACIAAABkcnMvZG93bnJldi54bWxQSwECFAAUAAAACACHTuJA&#10;My8FnjsAAAA5AAAAEAAAAAAAAAABACAAAAAPAQAAZHJzL3NoYXBleG1sLnhtbFBLBQYAAAAABgAG&#10;AFsBAAC5AwAAAAA=&#10;">
                  <v:fill on="t" focussize="0,0"/>
                  <v:stroke weight="1.5pt" color="#000000" joinstyle="miter"/>
                  <v:imagedata o:title=""/>
                  <o:lock v:ext="edit" aspectratio="f"/>
                  <v:textbox inset="7.19992125984252pt,3.59992125984252pt,7.19992125984252pt,3.59992125984252pt">
                    <w:txbxContent>
                      <w:p w14:paraId="16A12C81">
                        <w:pPr>
                          <w:jc w:val="center"/>
                          <w:rPr>
                            <w:rFonts w:hint="default" w:ascii="宋体" w:hAnsi="宋体" w:eastAsia="宋体" w:cs="宋体"/>
                            <w:sz w:val="18"/>
                            <w:szCs w:val="18"/>
                            <w:lang w:val="en-US" w:eastAsia="zh-CN"/>
                          </w:rPr>
                        </w:pPr>
                        <w:r>
                          <w:rPr>
                            <w:rFonts w:hint="eastAsia" w:ascii="宋体" w:hAnsi="宋体" w:eastAsia="宋体" w:cs="宋体"/>
                            <w:sz w:val="18"/>
                            <w:szCs w:val="18"/>
                            <w:lang w:eastAsia="zh-CN"/>
                          </w:rPr>
                          <w:t>施工</w:t>
                        </w:r>
                        <w:r>
                          <w:rPr>
                            <w:rFonts w:hint="eastAsia" w:ascii="宋体" w:hAnsi="宋体" w:cs="宋体"/>
                            <w:sz w:val="18"/>
                            <w:szCs w:val="18"/>
                            <w:lang w:val="en-US" w:eastAsia="zh-CN"/>
                          </w:rPr>
                          <w:t>管理</w:t>
                        </w:r>
                      </w:p>
                      <w:p w14:paraId="0EA83E88">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尚海峰13681907421</w:t>
                        </w:r>
                      </w:p>
                      <w:p w14:paraId="5408B9A7">
                        <w:pPr>
                          <w:jc w:val="center"/>
                          <w:rPr>
                            <w:rFonts w:hint="eastAsia" w:ascii="宋体" w:hAnsi="宋体" w:eastAsia="宋体" w:cs="宋体"/>
                            <w:sz w:val="18"/>
                            <w:szCs w:val="18"/>
                            <w:lang w:eastAsia="zh-CN"/>
                          </w:rPr>
                        </w:pPr>
                      </w:p>
                    </w:txbxContent>
                  </v:textbox>
                </v:shape>
                <v:line id="直接连接符 427" o:spid="_x0000_s1026" o:spt="20" style="position:absolute;left:1096;top:1745;flip:y;height:1;width:2662;rotation:11796480f;" filled="f" stroked="t" coordsize="21600,21600" o:gfxdata="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3alkvQAA&#10;ANs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line id="直接连接符 428" o:spid="_x0000_s1026" o:spt="20" style="position:absolute;left:3755;top:1423;height:339;width:1;rotation:11796480f;" filled="f" stroked="t" coordsize="21600,21600" o:gfxdata="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a5b74A&#10;AADb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line>
                <v:line id="直接连接符 429" o:spid="_x0000_s1026" o:spt="20" style="position:absolute;left:3739;top:333;flip:x;height:339;width:1;" filled="f" stroked="t" coordsize="21600,21600" o:gfxdata="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rtt0vQAA&#10;ANsAAAAPAAAAAAAAAAEAIAAAACIAAABkcnMvZG93bnJldi54bWxQSwECFAAUAAAACACHTuJAMy8F&#10;njsAAAA5AAAAEAAAAAAAAAABACAAAAAMAQAAZHJzL3NoYXBleG1sLnhtbFBLBQYAAAAABgAGAFsB&#10;AAC2AwAAAAA=&#10;">
                  <v:fill on="f" focussize="0,0"/>
                  <v:stroke weight="1.5pt" color="#000000" joinstyle="round" endarrow="block"/>
                  <v:imagedata o:title=""/>
                  <o:lock v:ext="edit" aspectratio="f"/>
                </v:line>
                <v:line id="直接连接符 430" o:spid="_x0000_s1026" o:spt="20" style="position:absolute;left:1097;top:327;height:366;width:1;" filled="f" stroked="t" coordsize="21600,21600" o:gfxdata="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8TJzLUAAADbAAAADwAA&#10;AAAAAAABACAAAAAiAAAAZHJzL2Rvd25yZXYueG1sUEsBAhQAFAAAAAgAh07iQDMvBZ47AAAAOQAA&#10;ABAAAAAAAAAAAQAgAAAABAEAAGRycy9zaGFwZXhtbC54bWxQSwUGAAAAAAYABgBbAQAArgMAAAAA&#10;">
                  <v:fill on="f" focussize="0,0"/>
                  <v:stroke weight="1.5pt" color="#000000" joinstyle="round" endarrow="block"/>
                  <v:imagedata o:title=""/>
                  <o:lock v:ext="edit" aspectratio="f"/>
                </v:line>
                <v:line id="直接连接符 431" o:spid="_x0000_s1026" o:spt="20" style="position:absolute;left:1097;top:1438;height:307;width:1;rotation:11796480f;" filled="f" stroked="t" coordsize="21600,21600" o:gfxdata="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ZLR28AAAA&#10;2w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直接连接符 432" o:spid="_x0000_s1026" o:spt="20" style="position:absolute;left:2430;top:0;height:339;width:1;rotation:11796480f;" filled="f" stroked="t" coordsize="21600,21600" o:gfxdata="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vb0p7gAAADb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v:group>
            </w:pict>
          </mc:Fallback>
        </mc:AlternateContent>
      </w:r>
      <w:r>
        <w:rPr>
          <w:sz w:val="21"/>
        </w:rPr>
        <mc:AlternateContent>
          <mc:Choice Requires="wps">
            <w:drawing>
              <wp:anchor distT="0" distB="0" distL="114300" distR="114300" simplePos="0" relativeHeight="251704320" behindDoc="0" locked="0" layoutInCell="1" allowOverlap="1">
                <wp:simplePos x="0" y="0"/>
                <wp:positionH relativeFrom="column">
                  <wp:posOffset>1883410</wp:posOffset>
                </wp:positionH>
                <wp:positionV relativeFrom="paragraph">
                  <wp:posOffset>3734435</wp:posOffset>
                </wp:positionV>
                <wp:extent cx="1440180" cy="374650"/>
                <wp:effectExtent l="0" t="0" r="0" b="0"/>
                <wp:wrapNone/>
                <wp:docPr id="71" name="文本框 423"/>
                <wp:cNvGraphicFramePr/>
                <a:graphic xmlns:a="http://schemas.openxmlformats.org/drawingml/2006/main">
                  <a:graphicData uri="http://schemas.microsoft.com/office/word/2010/wordprocessingShape">
                    <wps:wsp>
                      <wps:cNvSpPr txBox="1"/>
                      <wps:spPr>
                        <a:xfrm>
                          <a:off x="0" y="0"/>
                          <a:ext cx="1440180" cy="374650"/>
                        </a:xfrm>
                        <a:prstGeom prst="rect">
                          <a:avLst/>
                        </a:prstGeom>
                        <a:noFill/>
                        <a:ln w="19050">
                          <a:noFill/>
                        </a:ln>
                      </wps:spPr>
                      <wps:txbx>
                        <w:txbxContent>
                          <w:p w14:paraId="2FBD51D4">
                            <w:pPr>
                              <w:rPr>
                                <w:rFonts w:hint="eastAsia" w:ascii="宋体" w:hAnsi="宋体" w:eastAsia="宋体" w:cs="宋体"/>
                                <w:color w:val="0000FF"/>
                                <w:sz w:val="18"/>
                                <w:szCs w:val="18"/>
                              </w:rPr>
                            </w:pPr>
                          </w:p>
                        </w:txbxContent>
                      </wps:txbx>
                      <wps:bodyPr vert="horz" wrap="square" lIns="91439" tIns="45719" rIns="91439" bIns="45719" anchor="t" anchorCtr="0" upright="1"/>
                    </wps:wsp>
                  </a:graphicData>
                </a:graphic>
              </wp:anchor>
            </w:drawing>
          </mc:Choice>
          <mc:Fallback>
            <w:pict>
              <v:shape id="文本框 423" o:spid="_x0000_s1026" o:spt="202" type="#_x0000_t202" style="position:absolute;left:0pt;margin-left:148.3pt;margin-top:294.05pt;height:29.5pt;width:113.4pt;z-index:251704320;mso-width-relative:page;mso-height-relative:page;" filled="f" stroked="f" coordsize="21600,21600" o:gfxdata="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1AchfaAAAACwEAAA8AAAAAAAAAAQAgAAAAIgAAAGRycy9kb3ducmV2LnhtbFBLAQIUABQA&#10;AAAIAIdO4kANQ4E47gEAAMIDAAAOAAAAAAAAAAEAIAAAACkBAABkcnMvZTJvRG9jLnhtbFBLBQYA&#10;AAAABgAGAFkBAACJBQAAAAA=&#10;">
                <v:fill on="f" focussize="0,0"/>
                <v:stroke on="f" weight="1.5pt"/>
                <v:imagedata o:title=""/>
                <o:lock v:ext="edit" aspectratio="f"/>
                <v:textbox inset="7.19992125984252pt,3.59992125984252pt,7.19992125984252pt,3.59992125984252pt">
                  <w:txbxContent>
                    <w:p w14:paraId="2FBD51D4">
                      <w:pPr>
                        <w:rPr>
                          <w:rFonts w:hint="eastAsia" w:ascii="宋体" w:hAnsi="宋体" w:eastAsia="宋体" w:cs="宋体"/>
                          <w:color w:val="0000FF"/>
                          <w:sz w:val="18"/>
                          <w:szCs w:val="18"/>
                        </w:rPr>
                      </w:pPr>
                    </w:p>
                  </w:txbxContent>
                </v:textbox>
              </v:shape>
            </w:pict>
          </mc:Fallback>
        </mc:AlternateContent>
      </w:r>
      <w:r>
        <w:rPr>
          <w:sz w:val="21"/>
        </w:rPr>
        <mc:AlternateContent>
          <mc:Choice Requires="wps">
            <w:drawing>
              <wp:anchor distT="0" distB="0" distL="114300" distR="114300" simplePos="0" relativeHeight="251703296" behindDoc="0" locked="0" layoutInCell="1" allowOverlap="1">
                <wp:simplePos x="0" y="0"/>
                <wp:positionH relativeFrom="column">
                  <wp:posOffset>963930</wp:posOffset>
                </wp:positionH>
                <wp:positionV relativeFrom="paragraph">
                  <wp:posOffset>3502660</wp:posOffset>
                </wp:positionV>
                <wp:extent cx="635" cy="229870"/>
                <wp:effectExtent l="38100" t="0" r="37465" b="17780"/>
                <wp:wrapNone/>
                <wp:docPr id="70" name="直接连接符 422"/>
                <wp:cNvGraphicFramePr/>
                <a:graphic xmlns:a="http://schemas.openxmlformats.org/drawingml/2006/main">
                  <a:graphicData uri="http://schemas.microsoft.com/office/word/2010/wordprocessingShape">
                    <wps:wsp>
                      <wps:cNvCnPr/>
                      <wps:spPr>
                        <a:xfrm flipH="1">
                          <a:off x="0" y="0"/>
                          <a:ext cx="635" cy="229870"/>
                        </a:xfrm>
                        <a:prstGeom prst="line">
                          <a:avLst/>
                        </a:prstGeom>
                        <a:ln w="19050" cap="flat" cmpd="sng">
                          <a:solidFill>
                            <a:srgbClr val="000000"/>
                          </a:solidFill>
                          <a:prstDash val="solid"/>
                          <a:round/>
                          <a:headEnd type="none" w="med" len="med"/>
                          <a:tailEnd type="triangle" w="med" len="med"/>
                        </a:ln>
                      </wps:spPr>
                      <wps:bodyPr/>
                    </wps:wsp>
                  </a:graphicData>
                </a:graphic>
              </wp:anchor>
            </w:drawing>
          </mc:Choice>
          <mc:Fallback>
            <w:pict>
              <v:line id="直接连接符 422" o:spid="_x0000_s1026" o:spt="20" style="position:absolute;left:0pt;flip:x;margin-left:75.9pt;margin-top:275.8pt;height:18.1pt;width:0.05pt;z-index:251703296;mso-width-relative:page;mso-height-relative:page;" filled="f" stroked="t" coordsize="21600,21600" o:gfxdata="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DolqkjXAAAACwEAAA8AAAAAAAAAAQAgAAAAIgAAAGRycy9k&#10;b3ducmV2LnhtbFBLAQIUABQAAAAIAIdO4kCKWJrVAwIAAPUDAAAOAAAAAAAAAAEAIAAAACYBAABk&#10;cnMvZTJvRG9jLnhtbFBLBQYAAAAABgAGAFkBAACbBQ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702272" behindDoc="0" locked="0" layoutInCell="1" allowOverlap="1">
                <wp:simplePos x="0" y="0"/>
                <wp:positionH relativeFrom="column">
                  <wp:posOffset>3574415</wp:posOffset>
                </wp:positionH>
                <wp:positionV relativeFrom="paragraph">
                  <wp:posOffset>3736975</wp:posOffset>
                </wp:positionV>
                <wp:extent cx="1440180" cy="374650"/>
                <wp:effectExtent l="9525" t="9525" r="17145" b="15875"/>
                <wp:wrapNone/>
                <wp:docPr id="69" name="文本框 421"/>
                <wp:cNvGraphicFramePr/>
                <a:graphic xmlns:a="http://schemas.openxmlformats.org/drawingml/2006/main">
                  <a:graphicData uri="http://schemas.microsoft.com/office/word/2010/wordprocessingShape">
                    <wps:wsp>
                      <wps:cNvSpPr txBox="1"/>
                      <wps:spPr>
                        <a:xfrm>
                          <a:off x="0" y="0"/>
                          <a:ext cx="1440180" cy="374650"/>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1ECDE0E7">
                            <w:pPr>
                              <w:jc w:val="center"/>
                              <w:rPr>
                                <w:rFonts w:hint="eastAsia" w:ascii="宋体" w:hAnsi="宋体" w:eastAsia="宋体" w:cs="宋体"/>
                                <w:color w:val="auto"/>
                                <w:sz w:val="18"/>
                                <w:szCs w:val="18"/>
                              </w:rPr>
                            </w:pPr>
                            <w:r>
                              <w:rPr>
                                <w:rFonts w:hint="eastAsia" w:ascii="宋体" w:hAnsi="宋体" w:cs="宋体"/>
                                <w:color w:val="auto"/>
                                <w:sz w:val="18"/>
                                <w:szCs w:val="18"/>
                                <w:lang w:eastAsia="zh-CN"/>
                              </w:rPr>
                              <w:t>电气</w:t>
                            </w:r>
                            <w:r>
                              <w:rPr>
                                <w:rFonts w:hint="eastAsia" w:ascii="宋体" w:hAnsi="宋体" w:eastAsia="宋体" w:cs="宋体"/>
                                <w:color w:val="auto"/>
                                <w:sz w:val="18"/>
                                <w:szCs w:val="18"/>
                              </w:rPr>
                              <w:t>施工班组</w:t>
                            </w:r>
                          </w:p>
                          <w:p w14:paraId="5C2565A2">
                            <w:pPr>
                              <w:rPr>
                                <w:rFonts w:hint="eastAsia" w:ascii="宋体" w:hAnsi="宋体" w:eastAsia="宋体" w:cs="宋体"/>
                                <w:color w:val="0000FF"/>
                                <w:sz w:val="18"/>
                                <w:szCs w:val="18"/>
                              </w:rPr>
                            </w:pPr>
                          </w:p>
                        </w:txbxContent>
                      </wps:txbx>
                      <wps:bodyPr vert="horz" wrap="square" lIns="91439" tIns="45719" rIns="91439" bIns="45719" anchor="t" anchorCtr="0" upright="1"/>
                    </wps:wsp>
                  </a:graphicData>
                </a:graphic>
              </wp:anchor>
            </w:drawing>
          </mc:Choice>
          <mc:Fallback>
            <w:pict>
              <v:shape id="文本框 421" o:spid="_x0000_s1026" o:spt="202" type="#_x0000_t202" style="position:absolute;left:0pt;margin-left:281.45pt;margin-top:294.25pt;height:29.5pt;width:113.4pt;z-index:251702272;mso-width-relative:page;mso-height-relative:page;" fillcolor="#CCFFFF" filled="t" stroked="t" coordsize="21600,21600" o:gfxdata="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GGqRaNwAAAALAQAADwAAAAAA&#10;AAABACAAAAAiAAAAZHJzL2Rvd25yZXYueG1sUEsBAhQAFAAAAAgAh07iQEaiILlIAgAAoQQAAA4A&#10;AAAAAAAAAQAgAAAAKwEAAGRycy9lMm9Eb2MueG1sUEsFBgAAAAAGAAYAWQEAAOUFAAAAAA==&#10;">
                <v:fill on="t" focussize="0,0"/>
                <v:stroke weight="1.5pt" color="#000000" joinstyle="miter"/>
                <v:imagedata o:title=""/>
                <o:lock v:ext="edit" aspectratio="f"/>
                <v:textbox inset="7.19992125984252pt,3.59992125984252pt,7.19992125984252pt,3.59992125984252pt">
                  <w:txbxContent>
                    <w:p w14:paraId="1ECDE0E7">
                      <w:pPr>
                        <w:jc w:val="center"/>
                        <w:rPr>
                          <w:rFonts w:hint="eastAsia" w:ascii="宋体" w:hAnsi="宋体" w:eastAsia="宋体" w:cs="宋体"/>
                          <w:color w:val="auto"/>
                          <w:sz w:val="18"/>
                          <w:szCs w:val="18"/>
                        </w:rPr>
                      </w:pPr>
                      <w:r>
                        <w:rPr>
                          <w:rFonts w:hint="eastAsia" w:ascii="宋体" w:hAnsi="宋体" w:cs="宋体"/>
                          <w:color w:val="auto"/>
                          <w:sz w:val="18"/>
                          <w:szCs w:val="18"/>
                          <w:lang w:eastAsia="zh-CN"/>
                        </w:rPr>
                        <w:t>电气</w:t>
                      </w:r>
                      <w:r>
                        <w:rPr>
                          <w:rFonts w:hint="eastAsia" w:ascii="宋体" w:hAnsi="宋体" w:eastAsia="宋体" w:cs="宋体"/>
                          <w:color w:val="auto"/>
                          <w:sz w:val="18"/>
                          <w:szCs w:val="18"/>
                        </w:rPr>
                        <w:t>施工班组</w:t>
                      </w:r>
                    </w:p>
                    <w:p w14:paraId="5C2565A2">
                      <w:pPr>
                        <w:rPr>
                          <w:rFonts w:hint="eastAsia" w:ascii="宋体" w:hAnsi="宋体" w:eastAsia="宋体" w:cs="宋体"/>
                          <w:color w:val="0000FF"/>
                          <w:sz w:val="18"/>
                          <w:szCs w:val="18"/>
                        </w:rPr>
                      </w:pPr>
                    </w:p>
                  </w:txbxContent>
                </v:textbox>
              </v:shape>
            </w:pict>
          </mc:Fallback>
        </mc:AlternateContent>
      </w:r>
      <w:r>
        <w:rPr>
          <w:sz w:val="21"/>
        </w:rPr>
        <mc:AlternateContent>
          <mc:Choice Requires="wpg">
            <w:drawing>
              <wp:anchor distT="0" distB="0" distL="114300" distR="114300" simplePos="0" relativeHeight="251701248" behindDoc="0" locked="0" layoutInCell="1" allowOverlap="1">
                <wp:simplePos x="0" y="0"/>
                <wp:positionH relativeFrom="column">
                  <wp:posOffset>1066800</wp:posOffset>
                </wp:positionH>
                <wp:positionV relativeFrom="paragraph">
                  <wp:posOffset>919480</wp:posOffset>
                </wp:positionV>
                <wp:extent cx="3079750" cy="1195070"/>
                <wp:effectExtent l="9525" t="0" r="15875" b="5080"/>
                <wp:wrapNone/>
                <wp:docPr id="68" name="组合 420"/>
                <wp:cNvGraphicFramePr/>
                <a:graphic xmlns:a="http://schemas.openxmlformats.org/drawingml/2006/main">
                  <a:graphicData uri="http://schemas.microsoft.com/office/word/2010/wordprocessingGroup">
                    <wpg:wgp>
                      <wpg:cNvGrpSpPr/>
                      <wpg:grpSpPr>
                        <a:xfrm>
                          <a:off x="0" y="0"/>
                          <a:ext cx="3079750" cy="1195070"/>
                          <a:chOff x="0" y="0"/>
                          <a:chExt cx="4850" cy="1761"/>
                        </a:xfrm>
                      </wpg:grpSpPr>
                      <wps:wsp>
                        <wps:cNvPr id="59" name="直接连接符 411"/>
                        <wps:cNvCnPr/>
                        <wps:spPr>
                          <a:xfrm flipV="1">
                            <a:off x="1086" y="339"/>
                            <a:ext cx="2651" cy="1"/>
                          </a:xfrm>
                          <a:prstGeom prst="line">
                            <a:avLst/>
                          </a:prstGeom>
                          <a:ln w="19050" cap="flat" cmpd="sng">
                            <a:solidFill>
                              <a:srgbClr val="000000"/>
                            </a:solidFill>
                            <a:prstDash val="solid"/>
                            <a:round/>
                            <a:headEnd type="none" w="med" len="med"/>
                            <a:tailEnd type="none" w="med" len="med"/>
                          </a:ln>
                        </wps:spPr>
                        <wps:bodyPr/>
                      </wps:wsp>
                      <wps:wsp>
                        <wps:cNvPr id="60" name="文本框 412"/>
                        <wps:cNvSpPr txBox="1"/>
                        <wps:spPr>
                          <a:xfrm>
                            <a:off x="2600" y="694"/>
                            <a:ext cx="2251" cy="737"/>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44C34BE4">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w:t>
                              </w:r>
                              <w:r>
                                <w:rPr>
                                  <w:rFonts w:hint="eastAsia" w:ascii="宋体" w:hAnsi="宋体" w:cs="宋体"/>
                                  <w:sz w:val="18"/>
                                  <w:szCs w:val="18"/>
                                  <w:lang w:eastAsia="zh-CN"/>
                                </w:rPr>
                                <w:t>安全</w:t>
                              </w:r>
                              <w:r>
                                <w:rPr>
                                  <w:rFonts w:hint="eastAsia" w:ascii="宋体" w:hAnsi="宋体" w:eastAsia="宋体" w:cs="宋体"/>
                                  <w:sz w:val="18"/>
                                  <w:szCs w:val="18"/>
                                  <w:lang w:eastAsia="zh-CN"/>
                                </w:rPr>
                                <w:t>经理</w:t>
                              </w:r>
                            </w:p>
                            <w:p w14:paraId="65099249">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戴旭13681603961</w:t>
                              </w:r>
                            </w:p>
                            <w:p w14:paraId="39FA3381">
                              <w:pPr>
                                <w:jc w:val="center"/>
                                <w:rPr>
                                  <w:rFonts w:hint="eastAsia" w:ascii="宋体" w:hAnsi="宋体" w:eastAsia="宋体" w:cs="宋体"/>
                                  <w:sz w:val="18"/>
                                  <w:szCs w:val="18"/>
                                  <w:lang w:eastAsia="zh-CN"/>
                                </w:rPr>
                              </w:pPr>
                            </w:p>
                          </w:txbxContent>
                        </wps:txbx>
                        <wps:bodyPr vert="horz" wrap="square" lIns="91439" tIns="45719" rIns="91439" bIns="45719" anchor="t" anchorCtr="0" upright="1"/>
                      </wps:wsp>
                      <wps:wsp>
                        <wps:cNvPr id="61" name="文本框 413"/>
                        <wps:cNvSpPr txBox="1"/>
                        <wps:spPr>
                          <a:xfrm>
                            <a:off x="0" y="704"/>
                            <a:ext cx="2251" cy="737"/>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0F487052">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w:t>
                              </w:r>
                              <w:r>
                                <w:rPr>
                                  <w:rFonts w:hint="eastAsia" w:ascii="宋体" w:hAnsi="宋体" w:cs="宋体"/>
                                  <w:sz w:val="18"/>
                                  <w:szCs w:val="18"/>
                                  <w:lang w:eastAsia="zh-CN"/>
                                </w:rPr>
                                <w:t>施工</w:t>
                              </w:r>
                              <w:r>
                                <w:rPr>
                                  <w:rFonts w:hint="eastAsia" w:ascii="宋体" w:hAnsi="宋体" w:eastAsia="宋体" w:cs="宋体"/>
                                  <w:sz w:val="18"/>
                                  <w:szCs w:val="18"/>
                                  <w:lang w:eastAsia="zh-CN"/>
                                </w:rPr>
                                <w:t>经理</w:t>
                              </w:r>
                            </w:p>
                            <w:p w14:paraId="00C31B79">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施忠平13671604022</w:t>
                              </w:r>
                            </w:p>
                            <w:p w14:paraId="53C55AB5">
                              <w:pPr>
                                <w:jc w:val="center"/>
                                <w:rPr>
                                  <w:rFonts w:hint="eastAsia" w:ascii="宋体" w:hAnsi="宋体" w:eastAsia="宋体" w:cs="宋体"/>
                                  <w:sz w:val="18"/>
                                  <w:szCs w:val="18"/>
                                  <w:lang w:eastAsia="zh-CN"/>
                                </w:rPr>
                              </w:pPr>
                            </w:p>
                          </w:txbxContent>
                        </wps:txbx>
                        <wps:bodyPr vert="horz" wrap="square" lIns="91439" tIns="45719" rIns="91439" bIns="45719" anchor="t" anchorCtr="0" upright="1"/>
                      </wps:wsp>
                      <wps:wsp>
                        <wps:cNvPr id="62" name="直接连接符 414"/>
                        <wps:cNvCnPr/>
                        <wps:spPr>
                          <a:xfrm rot="-10800000" flipV="1">
                            <a:off x="1096" y="1745"/>
                            <a:ext cx="2662" cy="1"/>
                          </a:xfrm>
                          <a:prstGeom prst="line">
                            <a:avLst/>
                          </a:prstGeom>
                          <a:ln w="19050" cap="flat" cmpd="sng">
                            <a:solidFill>
                              <a:srgbClr val="000000"/>
                            </a:solidFill>
                            <a:prstDash val="solid"/>
                            <a:round/>
                            <a:headEnd type="none" w="med" len="med"/>
                            <a:tailEnd type="none" w="med" len="med"/>
                          </a:ln>
                        </wps:spPr>
                        <wps:bodyPr/>
                      </wps:wsp>
                      <wps:wsp>
                        <wps:cNvPr id="63" name="直接连接符 415"/>
                        <wps:cNvCnPr/>
                        <wps:spPr>
                          <a:xfrm rot="10800000">
                            <a:off x="3755" y="1423"/>
                            <a:ext cx="1" cy="339"/>
                          </a:xfrm>
                          <a:prstGeom prst="line">
                            <a:avLst/>
                          </a:prstGeom>
                          <a:ln w="19050" cap="flat" cmpd="sng">
                            <a:solidFill>
                              <a:srgbClr val="000000"/>
                            </a:solidFill>
                            <a:prstDash val="solid"/>
                            <a:round/>
                            <a:headEnd type="none" w="med" len="med"/>
                            <a:tailEnd type="none" w="med" len="med"/>
                          </a:ln>
                        </wps:spPr>
                        <wps:bodyPr/>
                      </wps:wsp>
                      <wps:wsp>
                        <wps:cNvPr id="64" name="直接连接符 416"/>
                        <wps:cNvCnPr/>
                        <wps:spPr>
                          <a:xfrm flipH="1">
                            <a:off x="3739" y="333"/>
                            <a:ext cx="1" cy="339"/>
                          </a:xfrm>
                          <a:prstGeom prst="line">
                            <a:avLst/>
                          </a:prstGeom>
                          <a:ln w="19050" cap="flat" cmpd="sng">
                            <a:solidFill>
                              <a:srgbClr val="000000"/>
                            </a:solidFill>
                            <a:prstDash val="solid"/>
                            <a:round/>
                            <a:headEnd type="none" w="med" len="med"/>
                            <a:tailEnd type="triangle" w="med" len="med"/>
                          </a:ln>
                        </wps:spPr>
                        <wps:bodyPr/>
                      </wps:wsp>
                      <wps:wsp>
                        <wps:cNvPr id="65" name="直接连接符 417"/>
                        <wps:cNvCnPr/>
                        <wps:spPr>
                          <a:xfrm>
                            <a:off x="1097" y="327"/>
                            <a:ext cx="1" cy="366"/>
                          </a:xfrm>
                          <a:prstGeom prst="line">
                            <a:avLst/>
                          </a:prstGeom>
                          <a:ln w="19050" cap="flat" cmpd="sng">
                            <a:solidFill>
                              <a:srgbClr val="000000"/>
                            </a:solidFill>
                            <a:prstDash val="solid"/>
                            <a:round/>
                            <a:headEnd type="none" w="med" len="med"/>
                            <a:tailEnd type="triangle" w="med" len="med"/>
                          </a:ln>
                        </wps:spPr>
                        <wps:bodyPr/>
                      </wps:wsp>
                      <wps:wsp>
                        <wps:cNvPr id="66" name="直接连接符 418"/>
                        <wps:cNvCnPr/>
                        <wps:spPr>
                          <a:xfrm rot="10800000">
                            <a:off x="1097" y="1438"/>
                            <a:ext cx="1" cy="307"/>
                          </a:xfrm>
                          <a:prstGeom prst="line">
                            <a:avLst/>
                          </a:prstGeom>
                          <a:ln w="19050" cap="flat" cmpd="sng">
                            <a:solidFill>
                              <a:srgbClr val="000000"/>
                            </a:solidFill>
                            <a:prstDash val="solid"/>
                            <a:round/>
                            <a:headEnd type="none" w="med" len="med"/>
                            <a:tailEnd type="none" w="med" len="med"/>
                          </a:ln>
                        </wps:spPr>
                        <wps:bodyPr/>
                      </wps:wsp>
                      <wps:wsp>
                        <wps:cNvPr id="67" name="直接连接符 419"/>
                        <wps:cNvCnPr/>
                        <wps:spPr>
                          <a:xfrm rot="10800000">
                            <a:off x="2430" y="0"/>
                            <a:ext cx="1" cy="339"/>
                          </a:xfrm>
                          <a:prstGeom prst="line">
                            <a:avLst/>
                          </a:prstGeom>
                          <a:ln w="19050" cap="flat" cmpd="sng">
                            <a:solidFill>
                              <a:srgbClr val="000000"/>
                            </a:solidFill>
                            <a:prstDash val="solid"/>
                            <a:round/>
                            <a:headEnd type="none" w="med" len="med"/>
                            <a:tailEnd type="none" w="med" len="med"/>
                          </a:ln>
                        </wps:spPr>
                        <wps:bodyPr/>
                      </wps:wsp>
                    </wpg:wgp>
                  </a:graphicData>
                </a:graphic>
              </wp:anchor>
            </w:drawing>
          </mc:Choice>
          <mc:Fallback>
            <w:pict>
              <v:group id="组合 420" o:spid="_x0000_s1026" o:spt="203" style="position:absolute;left:0pt;margin-left:84pt;margin-top:72.4pt;height:94.1pt;width:242.5pt;z-index:251701248;mso-width-relative:page;mso-height-relative:page;" coordsize="4850,1761" o:gfxdata="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">
                <o:lock v:ext="edit" aspectratio="f"/>
                <v:line id="直接连接符 411" o:spid="_x0000_s1026" o:spt="20" style="position:absolute;left:1086;top:339;flip:y;height:1;width:2651;" filled="f" stroked="t" coordsize="21600,21600" o:gfxdata="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XJnhctwAAANsAAAAP&#10;AAAAAAAAAAEAIAAAACIAAABkcnMvZG93bnJldi54bWxQSwECFAAUAAAACACHTuJAMy8FnjsAAAA5&#10;AAAAEAAAAAAAAAABACAAAAAGAQAAZHJzL3NoYXBleG1sLnhtbFBLBQYAAAAABgAGAFsBAACwAwAA&#10;AAA=&#10;">
                  <v:fill on="f" focussize="0,0"/>
                  <v:stroke weight="1.5pt" color="#000000" joinstyle="round"/>
                  <v:imagedata o:title=""/>
                  <o:lock v:ext="edit" aspectratio="f"/>
                </v:line>
                <v:shape id="文本框 412" o:spid="_x0000_s1026" o:spt="202" type="#_x0000_t202" style="position:absolute;left:2600;top:694;height:737;width:2251;" fillcolor="#CCFFFF" filled="t" stroked="t" coordsize="21600,21600" o:gfxdata="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hglK8AAAA&#10;2wAAAA8AAAAAAAAAAQAgAAAAIgAAAGRycy9kb3ducmV2LnhtbFBLAQIUABQAAAAIAIdO4kAzLwWe&#10;OwAAADkAAAAQAAAAAAAAAAEAIAAAAAsBAABkcnMvc2hhcGV4bWwueG1sUEsFBgAAAAAGAAYAWwEA&#10;ALUDAAAAAA==&#10;">
                  <v:fill on="t" focussize="0,0"/>
                  <v:stroke weight="1.5pt" color="#000000" joinstyle="miter"/>
                  <v:imagedata o:title=""/>
                  <o:lock v:ext="edit" aspectratio="f"/>
                  <v:textbox inset="7.19992125984252pt,3.59992125984252pt,7.19992125984252pt,3.59992125984252pt">
                    <w:txbxContent>
                      <w:p w14:paraId="44C34BE4">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w:t>
                        </w:r>
                        <w:r>
                          <w:rPr>
                            <w:rFonts w:hint="eastAsia" w:ascii="宋体" w:hAnsi="宋体" w:cs="宋体"/>
                            <w:sz w:val="18"/>
                            <w:szCs w:val="18"/>
                            <w:lang w:eastAsia="zh-CN"/>
                          </w:rPr>
                          <w:t>安全</w:t>
                        </w:r>
                        <w:r>
                          <w:rPr>
                            <w:rFonts w:hint="eastAsia" w:ascii="宋体" w:hAnsi="宋体" w:eastAsia="宋体" w:cs="宋体"/>
                            <w:sz w:val="18"/>
                            <w:szCs w:val="18"/>
                            <w:lang w:eastAsia="zh-CN"/>
                          </w:rPr>
                          <w:t>经理</w:t>
                        </w:r>
                      </w:p>
                      <w:p w14:paraId="65099249">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戴旭13681603961</w:t>
                        </w:r>
                      </w:p>
                      <w:p w14:paraId="39FA3381">
                        <w:pPr>
                          <w:jc w:val="center"/>
                          <w:rPr>
                            <w:rFonts w:hint="eastAsia" w:ascii="宋体" w:hAnsi="宋体" w:eastAsia="宋体" w:cs="宋体"/>
                            <w:sz w:val="18"/>
                            <w:szCs w:val="18"/>
                            <w:lang w:eastAsia="zh-CN"/>
                          </w:rPr>
                        </w:pPr>
                      </w:p>
                    </w:txbxContent>
                  </v:textbox>
                </v:shape>
                <v:shape id="文本框 413" o:spid="_x0000_s1026" o:spt="202" type="#_x0000_t202" style="position:absolute;left:0;top:704;height:737;width:2251;" fillcolor="#CCFFFF" filled="t" stroked="t" coordsize="21600,21600" o:gfxdata="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7SfJ&#10;wAAAANsAAAAPAAAAAAAAAAEAIAAAACIAAABkcnMvZG93bnJldi54bWxQSwECFAAUAAAACACHTuJA&#10;My8FnjsAAAA5AAAAEAAAAAAAAAABACAAAAAPAQAAZHJzL3NoYXBleG1sLnhtbFBLBQYAAAAABgAG&#10;AFsBAAC5AwAAAAA=&#10;">
                  <v:fill on="t" focussize="0,0"/>
                  <v:stroke weight="1.5pt" color="#000000" joinstyle="miter"/>
                  <v:imagedata o:title=""/>
                  <o:lock v:ext="edit" aspectratio="f"/>
                  <v:textbox inset="7.19992125984252pt,3.59992125984252pt,7.19992125984252pt,3.59992125984252pt">
                    <w:txbxContent>
                      <w:p w14:paraId="0F487052">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w:t>
                        </w:r>
                        <w:r>
                          <w:rPr>
                            <w:rFonts w:hint="eastAsia" w:ascii="宋体" w:hAnsi="宋体" w:cs="宋体"/>
                            <w:sz w:val="18"/>
                            <w:szCs w:val="18"/>
                            <w:lang w:eastAsia="zh-CN"/>
                          </w:rPr>
                          <w:t>施工</w:t>
                        </w:r>
                        <w:r>
                          <w:rPr>
                            <w:rFonts w:hint="eastAsia" w:ascii="宋体" w:hAnsi="宋体" w:eastAsia="宋体" w:cs="宋体"/>
                            <w:sz w:val="18"/>
                            <w:szCs w:val="18"/>
                            <w:lang w:eastAsia="zh-CN"/>
                          </w:rPr>
                          <w:t>经理</w:t>
                        </w:r>
                      </w:p>
                      <w:p w14:paraId="00C31B79">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施忠平13671604022</w:t>
                        </w:r>
                      </w:p>
                      <w:p w14:paraId="53C55AB5">
                        <w:pPr>
                          <w:jc w:val="center"/>
                          <w:rPr>
                            <w:rFonts w:hint="eastAsia" w:ascii="宋体" w:hAnsi="宋体" w:eastAsia="宋体" w:cs="宋体"/>
                            <w:sz w:val="18"/>
                            <w:szCs w:val="18"/>
                            <w:lang w:eastAsia="zh-CN"/>
                          </w:rPr>
                        </w:pPr>
                      </w:p>
                    </w:txbxContent>
                  </v:textbox>
                </v:shape>
                <v:line id="直接连接符 414" o:spid="_x0000_s1026" o:spt="20" style="position:absolute;left:1096;top:1745;flip:y;height:1;width:2662;rotation:11796480f;" filled="f" stroked="t" coordsize="21600,21600" o:gfxdata="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e2nzbsAAADb&#10;AAAADwAAAAAAAAABACAAAAAiAAAAZHJzL2Rvd25yZXYueG1sUEsBAhQAFAAAAAgAh07iQDMvBZ47&#10;AAAAOQAAABAAAAAAAAAAAQAgAAAACgEAAGRycy9zaGFwZXhtbC54bWxQSwUGAAAAAAYABgBbAQAA&#10;tAMAAAAA&#10;">
                  <v:fill on="f" focussize="0,0"/>
                  <v:stroke weight="1.5pt" color="#000000" joinstyle="round"/>
                  <v:imagedata o:title=""/>
                  <o:lock v:ext="edit" aspectratio="f"/>
                </v:line>
                <v:line id="直接连接符 415" o:spid="_x0000_s1026" o:spt="20" style="position:absolute;left:3755;top:1423;height:339;width:1;rotation:11796480f;" filled="f" stroked="t" coordsize="21600,21600" o:gfxdata="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4ojCq8AAAA&#10;2w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直接连接符 416" o:spid="_x0000_s1026" o:spt="20" style="position:absolute;left:3739;top:333;flip:x;height:339;width:1;" filled="f" stroked="t" coordsize="21600,21600" o:gfxdata="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6XT3rsAAADb&#10;AAAADwAAAAAAAAABACAAAAAiAAAAZHJzL2Rvd25yZXYueG1sUEsBAhQAFAAAAAgAh07iQDMvBZ47&#10;AAAAOQAAABAAAAAAAAAAAQAgAAAACgEAAGRycy9zaGFwZXhtbC54bWxQSwUGAAAAAAYABgBbAQAA&#10;tAMAAAAA&#10;">
                  <v:fill on="f" focussize="0,0"/>
                  <v:stroke weight="1.5pt" color="#000000" joinstyle="round" endarrow="block"/>
                  <v:imagedata o:title=""/>
                  <o:lock v:ext="edit" aspectratio="f"/>
                </v:line>
                <v:line id="直接连接符 417" o:spid="_x0000_s1026" o:spt="20" style="position:absolute;left:1097;top:327;height:366;width:1;" filled="f" stroked="t" coordsize="21600,21600" o:gfxdata="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Qc8I+8AAAA&#10;2wAAAA8AAAAAAAAAAQAgAAAAIgAAAGRycy9kb3ducmV2LnhtbFBLAQIUABQAAAAIAIdO4kAzLwWe&#10;OwAAADkAAAAQAAAAAAAAAAEAIAAAAAsBAABkcnMvc2hhcGV4bWwueG1sUEsFBgAAAAAGAAYAWwEA&#10;ALUDAAAAAA==&#10;">
                  <v:fill on="f" focussize="0,0"/>
                  <v:stroke weight="1.5pt" color="#000000" joinstyle="round" endarrow="block"/>
                  <v:imagedata o:title=""/>
                  <o:lock v:ext="edit" aspectratio="f"/>
                </v:line>
                <v:line id="直接连接符 418" o:spid="_x0000_s1026" o:spt="20" style="position:absolute;left:1097;top:1438;height:307;width:1;rotation:11796480f;" filled="f" stroked="t" coordsize="21600,21600" o:gfxdata="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5fL7K8AAAA&#10;2w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直接连接符 419" o:spid="_x0000_s1026" o:spt="20" style="position:absolute;left:2430;top:0;height:339;width:1;rotation:11796480f;" filled="f" stroked="t" coordsize="21600,21600" o:gfxdata="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ROKKb4A&#10;AADb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line>
              </v:group>
            </w:pict>
          </mc:Fallback>
        </mc:AlternateContent>
      </w:r>
      <w:r>
        <w:rPr>
          <w:sz w:val="21"/>
        </w:rPr>
        <mc:AlternateContent>
          <mc:Choice Requires="wps">
            <w:drawing>
              <wp:anchor distT="0" distB="0" distL="114300" distR="114300" simplePos="0" relativeHeight="251700224" behindDoc="0" locked="0" layoutInCell="1" allowOverlap="1">
                <wp:simplePos x="0" y="0"/>
                <wp:positionH relativeFrom="column">
                  <wp:posOffset>4298950</wp:posOffset>
                </wp:positionH>
                <wp:positionV relativeFrom="paragraph">
                  <wp:posOffset>3505835</wp:posOffset>
                </wp:positionV>
                <wp:extent cx="635" cy="229870"/>
                <wp:effectExtent l="38100" t="0" r="37465" b="17780"/>
                <wp:wrapNone/>
                <wp:docPr id="58" name="直接连接符 410"/>
                <wp:cNvGraphicFramePr/>
                <a:graphic xmlns:a="http://schemas.openxmlformats.org/drawingml/2006/main">
                  <a:graphicData uri="http://schemas.microsoft.com/office/word/2010/wordprocessingShape">
                    <wps:wsp>
                      <wps:cNvCnPr/>
                      <wps:spPr>
                        <a:xfrm flipH="1">
                          <a:off x="0" y="0"/>
                          <a:ext cx="635" cy="229870"/>
                        </a:xfrm>
                        <a:prstGeom prst="line">
                          <a:avLst/>
                        </a:prstGeom>
                        <a:ln w="19050" cap="flat" cmpd="sng">
                          <a:solidFill>
                            <a:srgbClr val="000000"/>
                          </a:solidFill>
                          <a:prstDash val="solid"/>
                          <a:round/>
                          <a:headEnd type="none" w="med" len="med"/>
                          <a:tailEnd type="triangle" w="med" len="med"/>
                        </a:ln>
                      </wps:spPr>
                      <wps:bodyPr/>
                    </wps:wsp>
                  </a:graphicData>
                </a:graphic>
              </wp:anchor>
            </w:drawing>
          </mc:Choice>
          <mc:Fallback>
            <w:pict>
              <v:line id="直接连接符 410" o:spid="_x0000_s1026" o:spt="20" style="position:absolute;left:0pt;flip:x;margin-left:338.5pt;margin-top:276.05pt;height:18.1pt;width:0.05pt;z-index:251700224;mso-width-relative:page;mso-height-relative:page;" filled="f" stroked="t" coordsize="21600,21600" o:gfxdata="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82YK7YAAAACwEAAA8AAAAAAAAAAQAgAAAAIgAAAGRy&#10;cy9kb3ducmV2LnhtbFBLAQIUABQAAAAIAIdO4kCrESFYBQIAAPUDAAAOAAAAAAAAAAEAIAAAACcB&#10;AABkcnMvZTJvRG9jLnhtbFBLBQYAAAAABgAGAFkBAACeBQAAAAA=&#10;">
                <v:fill on="f" focussize="0,0"/>
                <v:stroke weight="1.5pt" color="#000000" joinstyle="round" endarrow="block"/>
                <v:imagedata o:title=""/>
                <o:lock v:ext="edit" aspectratio="f"/>
              </v:line>
            </w:pict>
          </mc:Fallback>
        </mc:AlternateContent>
      </w:r>
      <w:r>
        <w:rPr>
          <w:sz w:val="21"/>
        </w:rPr>
        <mc:AlternateContent>
          <mc:Choice Requires="wps">
            <w:drawing>
              <wp:anchor distT="0" distB="0" distL="114300" distR="114300" simplePos="0" relativeHeight="251699200" behindDoc="0" locked="0" layoutInCell="1" allowOverlap="1">
                <wp:simplePos x="0" y="0"/>
                <wp:positionH relativeFrom="column">
                  <wp:posOffset>247650</wp:posOffset>
                </wp:positionH>
                <wp:positionV relativeFrom="paragraph">
                  <wp:posOffset>3732530</wp:posOffset>
                </wp:positionV>
                <wp:extent cx="1440180" cy="374650"/>
                <wp:effectExtent l="9525" t="9525" r="17145" b="15875"/>
                <wp:wrapNone/>
                <wp:docPr id="57" name="文本框 409"/>
                <wp:cNvGraphicFramePr/>
                <a:graphic xmlns:a="http://schemas.openxmlformats.org/drawingml/2006/main">
                  <a:graphicData uri="http://schemas.microsoft.com/office/word/2010/wordprocessingShape">
                    <wps:wsp>
                      <wps:cNvSpPr txBox="1"/>
                      <wps:spPr>
                        <a:xfrm>
                          <a:off x="0" y="0"/>
                          <a:ext cx="1440180" cy="374650"/>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4DF9AEE6">
                            <w:pPr>
                              <w:jc w:val="center"/>
                              <w:rPr>
                                <w:rFonts w:hint="eastAsia" w:ascii="宋体" w:hAnsi="宋体" w:eastAsia="宋体" w:cs="宋体"/>
                                <w:color w:val="auto"/>
                                <w:sz w:val="18"/>
                                <w:szCs w:val="18"/>
                              </w:rPr>
                            </w:pPr>
                            <w:r>
                              <w:rPr>
                                <w:rFonts w:hint="eastAsia" w:ascii="宋体" w:hAnsi="宋体" w:cs="宋体"/>
                                <w:color w:val="auto"/>
                                <w:sz w:val="18"/>
                                <w:szCs w:val="18"/>
                                <w:lang w:val="en-US" w:eastAsia="zh-CN"/>
                              </w:rPr>
                              <w:t>机械</w:t>
                            </w:r>
                            <w:r>
                              <w:rPr>
                                <w:rFonts w:hint="eastAsia" w:ascii="宋体" w:hAnsi="宋体" w:eastAsia="宋体" w:cs="宋体"/>
                                <w:color w:val="auto"/>
                                <w:sz w:val="18"/>
                                <w:szCs w:val="18"/>
                              </w:rPr>
                              <w:t>施工班组</w:t>
                            </w:r>
                          </w:p>
                          <w:p w14:paraId="4CC18079">
                            <w:pPr>
                              <w:rPr>
                                <w:rFonts w:hint="eastAsia" w:ascii="宋体" w:hAnsi="宋体" w:eastAsia="宋体" w:cs="宋体"/>
                                <w:color w:val="auto"/>
                                <w:sz w:val="18"/>
                                <w:szCs w:val="18"/>
                              </w:rPr>
                            </w:pPr>
                          </w:p>
                        </w:txbxContent>
                      </wps:txbx>
                      <wps:bodyPr vert="horz" wrap="square" lIns="91439" tIns="45719" rIns="91439" bIns="45719" anchor="t" anchorCtr="0" upright="1"/>
                    </wps:wsp>
                  </a:graphicData>
                </a:graphic>
              </wp:anchor>
            </w:drawing>
          </mc:Choice>
          <mc:Fallback>
            <w:pict>
              <v:shape id="文本框 409" o:spid="_x0000_s1026" o:spt="202" type="#_x0000_t202" style="position:absolute;left:0pt;margin-left:19.5pt;margin-top:293.9pt;height:29.5pt;width:113.4pt;z-index:251699200;mso-width-relative:page;mso-height-relative:page;" fillcolor="#CCFFFF" filled="t" stroked="t" coordsize="21600,21600" o:gfxdata="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XnVuY2wAAAAoBAAAPAAAAAAAA&#10;AAEAIAAAACIAAABkcnMvZG93bnJldi54bWxQSwECFAAUAAAACACHTuJAB24AdUgCAAChBAAADgAA&#10;AAAAAAABACAAAAAqAQAAZHJzL2Uyb0RvYy54bWxQSwUGAAAAAAYABgBZAQAA5AUAAAAA&#10;">
                <v:fill on="t" focussize="0,0"/>
                <v:stroke weight="1.5pt" color="#000000" joinstyle="miter"/>
                <v:imagedata o:title=""/>
                <o:lock v:ext="edit" aspectratio="f"/>
                <v:textbox inset="7.19992125984252pt,3.59992125984252pt,7.19992125984252pt,3.59992125984252pt">
                  <w:txbxContent>
                    <w:p w14:paraId="4DF9AEE6">
                      <w:pPr>
                        <w:jc w:val="center"/>
                        <w:rPr>
                          <w:rFonts w:hint="eastAsia" w:ascii="宋体" w:hAnsi="宋体" w:eastAsia="宋体" w:cs="宋体"/>
                          <w:color w:val="auto"/>
                          <w:sz w:val="18"/>
                          <w:szCs w:val="18"/>
                        </w:rPr>
                      </w:pPr>
                      <w:r>
                        <w:rPr>
                          <w:rFonts w:hint="eastAsia" w:ascii="宋体" w:hAnsi="宋体" w:cs="宋体"/>
                          <w:color w:val="auto"/>
                          <w:sz w:val="18"/>
                          <w:szCs w:val="18"/>
                          <w:lang w:val="en-US" w:eastAsia="zh-CN"/>
                        </w:rPr>
                        <w:t>机械</w:t>
                      </w:r>
                      <w:r>
                        <w:rPr>
                          <w:rFonts w:hint="eastAsia" w:ascii="宋体" w:hAnsi="宋体" w:eastAsia="宋体" w:cs="宋体"/>
                          <w:color w:val="auto"/>
                          <w:sz w:val="18"/>
                          <w:szCs w:val="18"/>
                        </w:rPr>
                        <w:t>施工班组</w:t>
                      </w:r>
                    </w:p>
                    <w:p w14:paraId="4CC18079">
                      <w:pPr>
                        <w:rPr>
                          <w:rFonts w:hint="eastAsia" w:ascii="宋体" w:hAnsi="宋体" w:eastAsia="宋体" w:cs="宋体"/>
                          <w:color w:val="auto"/>
                          <w:sz w:val="18"/>
                          <w:szCs w:val="18"/>
                        </w:rPr>
                      </w:pPr>
                    </w:p>
                  </w:txbxContent>
                </v:textbox>
              </v:shape>
            </w:pict>
          </mc:Fallback>
        </mc:AlternateContent>
      </w:r>
      <w:r>
        <w:rPr>
          <w:sz w:val="21"/>
        </w:rPr>
        <mc:AlternateContent>
          <mc:Choice Requires="wps">
            <w:drawing>
              <wp:anchor distT="0" distB="0" distL="114300" distR="114300" simplePos="0" relativeHeight="251698176" behindDoc="0" locked="0" layoutInCell="1" allowOverlap="1">
                <wp:simplePos x="0" y="0"/>
                <wp:positionH relativeFrom="column">
                  <wp:posOffset>956945</wp:posOffset>
                </wp:positionH>
                <wp:positionV relativeFrom="paragraph">
                  <wp:posOffset>3496945</wp:posOffset>
                </wp:positionV>
                <wp:extent cx="3349625" cy="635"/>
                <wp:effectExtent l="0" t="0" r="0" b="0"/>
                <wp:wrapNone/>
                <wp:docPr id="56" name="直接连接符 408"/>
                <wp:cNvGraphicFramePr/>
                <a:graphic xmlns:a="http://schemas.openxmlformats.org/drawingml/2006/main">
                  <a:graphicData uri="http://schemas.microsoft.com/office/word/2010/wordprocessingShape">
                    <wps:wsp>
                      <wps:cNvCnPr/>
                      <wps:spPr>
                        <a:xfrm flipV="1">
                          <a:off x="0" y="0"/>
                          <a:ext cx="3349625" cy="635"/>
                        </a:xfrm>
                        <a:prstGeom prst="line">
                          <a:avLst/>
                        </a:prstGeom>
                        <a:ln w="19050" cap="flat" cmpd="sng">
                          <a:solidFill>
                            <a:srgbClr val="000000"/>
                          </a:solidFill>
                          <a:prstDash val="solid"/>
                          <a:round/>
                          <a:headEnd type="none" w="med" len="med"/>
                          <a:tailEnd type="none" w="med" len="med"/>
                        </a:ln>
                      </wps:spPr>
                      <wps:bodyPr/>
                    </wps:wsp>
                  </a:graphicData>
                </a:graphic>
              </wp:anchor>
            </w:drawing>
          </mc:Choice>
          <mc:Fallback>
            <w:pict>
              <v:line id="直接连接符 408" o:spid="_x0000_s1026" o:spt="20" style="position:absolute;left:0pt;flip:y;margin-left:75.35pt;margin-top:275.35pt;height:0.05pt;width:263.75pt;z-index:251698176;mso-width-relative:page;mso-height-relative:page;" filled="f" stroked="t" coordsize="21600,21600" o:gfxdata="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HW0kAbWAAAACwEAAA8AAAAAAAAAAQAgAAAAIgAAAGRycy9kb3ducmV2&#10;LnhtbFBLAQIUABQAAAAIAIdO4kADPMYO/gEAAPIDAAAOAAAAAAAAAAEAIAAAACUBAABkcnMvZTJv&#10;RG9jLnhtbFBLBQYAAAAABgAGAFkBAACVBQAAAAA=&#10;">
                <v:fill on="f" focussize="0,0"/>
                <v:stroke weight="1.5pt" color="#000000" joinstyle="round"/>
                <v:imagedata o:title=""/>
                <o:lock v:ext="edit" aspectratio="f"/>
              </v:line>
            </w:pict>
          </mc:Fallback>
        </mc:AlternateContent>
      </w:r>
      <w:r>
        <w:rPr>
          <w:sz w:val="21"/>
        </w:rPr>
        <mc:AlternateContent>
          <mc:Choice Requires="wps">
            <w:drawing>
              <wp:anchor distT="0" distB="0" distL="114300" distR="114300" simplePos="0" relativeHeight="251697152" behindDoc="0" locked="0" layoutInCell="1" allowOverlap="1">
                <wp:simplePos x="0" y="0"/>
                <wp:positionH relativeFrom="column">
                  <wp:posOffset>2605405</wp:posOffset>
                </wp:positionH>
                <wp:positionV relativeFrom="paragraph">
                  <wp:posOffset>3373120</wp:posOffset>
                </wp:positionV>
                <wp:extent cx="6985" cy="172720"/>
                <wp:effectExtent l="34290" t="635" r="34925" b="17145"/>
                <wp:wrapNone/>
                <wp:docPr id="55" name="直接连接符 407"/>
                <wp:cNvGraphicFramePr/>
                <a:graphic xmlns:a="http://schemas.openxmlformats.org/drawingml/2006/main">
                  <a:graphicData uri="http://schemas.microsoft.com/office/word/2010/wordprocessingShape">
                    <wps:wsp>
                      <wps:cNvCnPr/>
                      <wps:spPr>
                        <a:xfrm>
                          <a:off x="0" y="0"/>
                          <a:ext cx="6985" cy="172720"/>
                        </a:xfrm>
                        <a:prstGeom prst="straightConnector1">
                          <a:avLst/>
                        </a:prstGeom>
                        <a:ln w="19050" cap="flat" cmpd="sng">
                          <a:solidFill>
                            <a:srgbClr val="000000"/>
                          </a:solidFill>
                          <a:prstDash val="solid"/>
                          <a:round/>
                          <a:headEnd type="none" w="med" len="med"/>
                          <a:tailEnd type="triangle" w="med" len="med"/>
                        </a:ln>
                      </wps:spPr>
                      <wps:bodyPr/>
                    </wps:wsp>
                  </a:graphicData>
                </a:graphic>
              </wp:anchor>
            </w:drawing>
          </mc:Choice>
          <mc:Fallback>
            <w:pict>
              <v:shape id="直接连接符 407" o:spid="_x0000_s1026" o:spt="32" type="#_x0000_t32" style="position:absolute;left:0pt;margin-left:205.15pt;margin-top:265.6pt;height:13.6pt;width:0.55pt;z-index:251697152;mso-width-relative:page;mso-height-relative:page;" filled="f" stroked="t" coordsize="21600,21600" o:gfxdata="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ecsy/aAAAACwEAAA8AAAAAAAAAAQAgAAAA&#10;IgAAAGRycy9kb3ducmV2LnhtbFBLAQIUABQAAAAIAIdO4kDwbhHLCQIAAPoDAAAOAAAAAAAAAAEA&#10;IAAAACkBAABkcnMvZTJvRG9jLnhtbFBLBQYAAAAABgAGAFkBAACkBQAAAAA=&#10;">
                <v:fill on="f" focussize="0,0"/>
                <v:stroke weight="1.5pt" color="#000000" joinstyle="round" endarrow="block"/>
                <v:imagedata o:title=""/>
                <o:lock v:ext="edit" aspectratio="f"/>
              </v:shape>
            </w:pict>
          </mc:Fallback>
        </mc:AlternateContent>
      </w:r>
      <w:r>
        <w:rPr>
          <w:sz w:val="21"/>
        </w:rPr>
        <mc:AlternateContent>
          <mc:Choice Requires="wps">
            <w:drawing>
              <wp:anchor distT="0" distB="0" distL="114300" distR="114300" simplePos="0" relativeHeight="251696128" behindDoc="0" locked="0" layoutInCell="1" allowOverlap="1">
                <wp:simplePos x="0" y="0"/>
                <wp:positionH relativeFrom="column">
                  <wp:posOffset>1878965</wp:posOffset>
                </wp:positionH>
                <wp:positionV relativeFrom="paragraph">
                  <wp:posOffset>354965</wp:posOffset>
                </wp:positionV>
                <wp:extent cx="1440180" cy="575310"/>
                <wp:effectExtent l="9525" t="9525" r="17145" b="24765"/>
                <wp:wrapNone/>
                <wp:docPr id="54" name="文本框 406"/>
                <wp:cNvGraphicFramePr/>
                <a:graphic xmlns:a="http://schemas.openxmlformats.org/drawingml/2006/main">
                  <a:graphicData uri="http://schemas.microsoft.com/office/word/2010/wordprocessingShape">
                    <wps:wsp>
                      <wps:cNvSpPr txBox="1"/>
                      <wps:spPr>
                        <a:xfrm>
                          <a:off x="0" y="0"/>
                          <a:ext cx="1440180" cy="575310"/>
                        </a:xfrm>
                        <a:prstGeom prst="rect">
                          <a:avLst/>
                        </a:prstGeom>
                        <a:solidFill>
                          <a:srgbClr val="CCFFFF"/>
                        </a:solidFill>
                        <a:ln w="19050" cap="flat" cmpd="sng">
                          <a:solidFill>
                            <a:srgbClr val="000000"/>
                          </a:solidFill>
                          <a:prstDash val="solid"/>
                          <a:miter/>
                          <a:headEnd type="none" w="med" len="med"/>
                          <a:tailEnd type="none" w="med" len="med"/>
                        </a:ln>
                      </wps:spPr>
                      <wps:txbx>
                        <w:txbxContent>
                          <w:p w14:paraId="164F0D6A">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项目经理</w:t>
                            </w:r>
                          </w:p>
                          <w:p w14:paraId="58D45C7F">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张秋杰</w:t>
                            </w:r>
                            <w:r>
                              <w:rPr>
                                <w:rFonts w:hint="eastAsia" w:ascii="宋体" w:hAnsi="宋体" w:eastAsia="宋体" w:cs="宋体"/>
                                <w:sz w:val="18"/>
                                <w:szCs w:val="18"/>
                                <w:lang w:eastAsia="zh-CN"/>
                              </w:rPr>
                              <w:t>13761</w:t>
                            </w:r>
                            <w:r>
                              <w:rPr>
                                <w:rFonts w:hint="eastAsia" w:ascii="宋体" w:hAnsi="宋体" w:cs="宋体"/>
                                <w:sz w:val="18"/>
                                <w:szCs w:val="18"/>
                                <w:lang w:val="en-US" w:eastAsia="zh-CN"/>
                              </w:rPr>
                              <w:t>790743</w:t>
                            </w:r>
                          </w:p>
                          <w:p w14:paraId="52B320F7">
                            <w:pPr>
                              <w:jc w:val="center"/>
                              <w:rPr>
                                <w:rFonts w:hint="eastAsia" w:ascii="宋体" w:hAnsi="宋体" w:eastAsia="宋体" w:cs="宋体"/>
                                <w:sz w:val="18"/>
                                <w:szCs w:val="18"/>
                                <w:lang w:eastAsia="zh-CN"/>
                              </w:rPr>
                            </w:pPr>
                          </w:p>
                        </w:txbxContent>
                      </wps:txbx>
                      <wps:bodyPr vert="horz" wrap="square" lIns="91439" tIns="45719" rIns="91439" bIns="45719" anchor="t" anchorCtr="0" upright="1"/>
                    </wps:wsp>
                  </a:graphicData>
                </a:graphic>
              </wp:anchor>
            </w:drawing>
          </mc:Choice>
          <mc:Fallback>
            <w:pict>
              <v:shape id="文本框 406" o:spid="_x0000_s1026" o:spt="202" type="#_x0000_t202" style="position:absolute;left:0pt;margin-left:147.95pt;margin-top:27.95pt;height:45.3pt;width:113.4pt;z-index:251696128;mso-width-relative:page;mso-height-relative:page;" fillcolor="#CCFFFF" filled="t" stroked="t" coordsize="21600,21600" o:gfxdata="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a3WPbaAAAACgEAAA8AAAAAAAAA&#10;AQAgAAAAIgAAAGRycy9kb3ducmV2LnhtbFBLAQIUABQAAAAIAIdO4kDIpEQoSAIAAKEEAAAOAAAA&#10;AAAAAAEAIAAAACkBAABkcnMvZTJvRG9jLnhtbFBLBQYAAAAABgAGAFkBAADjBQAAAAA=&#10;">
                <v:fill on="t" focussize="0,0"/>
                <v:stroke weight="1.5pt" color="#000000" joinstyle="miter"/>
                <v:imagedata o:title=""/>
                <o:lock v:ext="edit" aspectratio="f"/>
                <v:textbox inset="7.19992125984252pt,3.59992125984252pt,7.19992125984252pt,3.59992125984252pt">
                  <w:txbxContent>
                    <w:p w14:paraId="164F0D6A">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项目经理</w:t>
                      </w:r>
                    </w:p>
                    <w:p w14:paraId="58D45C7F">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张秋杰</w:t>
                      </w:r>
                      <w:r>
                        <w:rPr>
                          <w:rFonts w:hint="eastAsia" w:ascii="宋体" w:hAnsi="宋体" w:eastAsia="宋体" w:cs="宋体"/>
                          <w:sz w:val="18"/>
                          <w:szCs w:val="18"/>
                          <w:lang w:eastAsia="zh-CN"/>
                        </w:rPr>
                        <w:t>13761</w:t>
                      </w:r>
                      <w:r>
                        <w:rPr>
                          <w:rFonts w:hint="eastAsia" w:ascii="宋体" w:hAnsi="宋体" w:cs="宋体"/>
                          <w:sz w:val="18"/>
                          <w:szCs w:val="18"/>
                          <w:lang w:val="en-US" w:eastAsia="zh-CN"/>
                        </w:rPr>
                        <w:t>790743</w:t>
                      </w:r>
                    </w:p>
                    <w:p w14:paraId="52B320F7">
                      <w:pPr>
                        <w:jc w:val="center"/>
                        <w:rPr>
                          <w:rFonts w:hint="eastAsia" w:ascii="宋体" w:hAnsi="宋体" w:eastAsia="宋体" w:cs="宋体"/>
                          <w:sz w:val="18"/>
                          <w:szCs w:val="18"/>
                          <w:lang w:eastAsia="zh-CN"/>
                        </w:rPr>
                      </w:pPr>
                    </w:p>
                  </w:txbxContent>
                </v:textbox>
              </v:shape>
            </w:pict>
          </mc:Fallback>
        </mc:AlternateContent>
      </w:r>
      <w:r>
        <w:rPr>
          <w:rFonts w:hint="eastAsia" w:cs="Times New Roman"/>
          <w:color w:val="auto"/>
          <w:kern w:val="2"/>
          <w:sz w:val="21"/>
          <w:lang w:val="en-US" w:eastAsia="zh-CN" w:bidi="ar-SA"/>
        </w:rPr>
        <w:tab/>
      </w:r>
    </w:p>
    <w:p w14:paraId="01FCFCC3">
      <w:pPr>
        <w:spacing w:line="360" w:lineRule="auto"/>
        <w:rPr>
          <w:rFonts w:hint="eastAsia" w:ascii="宋体" w:hAnsi="宋体" w:cs="宋体"/>
          <w:color w:val="auto"/>
          <w:sz w:val="24"/>
          <w:szCs w:val="24"/>
        </w:rPr>
      </w:pPr>
      <w:r>
        <w:rPr>
          <w:rFonts w:hint="eastAsia" w:ascii="宋体" w:hAnsi="宋体" w:cs="宋体"/>
          <w:color w:val="auto"/>
          <w:sz w:val="24"/>
          <w:szCs w:val="24"/>
        </w:rPr>
        <w:t>五、环境因素及控制措施清单</w:t>
      </w:r>
    </w:p>
    <w:p w14:paraId="3556543E">
      <w:pPr>
        <w:tabs>
          <w:tab w:val="left" w:pos="8880"/>
        </w:tabs>
        <w:adjustRightInd w:val="0"/>
        <w:snapToGrid w:val="0"/>
        <w:ind w:firstLine="480" w:firstLineChars="200"/>
        <w:jc w:val="left"/>
        <w:rPr>
          <w:rFonts w:hint="eastAsia" w:ascii="宋体" w:hAnsi="宋体" w:cs="宋体"/>
          <w:color w:val="auto"/>
          <w:sz w:val="24"/>
          <w:szCs w:val="24"/>
          <w:u w:val="single"/>
        </w:rPr>
      </w:pPr>
      <w:r>
        <w:rPr>
          <w:rFonts w:hint="eastAsia" w:ascii="宋体" w:hAnsi="宋体" w:cs="宋体"/>
          <w:color w:val="auto"/>
          <w:sz w:val="24"/>
          <w:szCs w:val="24"/>
        </w:rPr>
        <w:t>施工单位：</w:t>
      </w:r>
      <w:r>
        <w:rPr>
          <w:rFonts w:hint="eastAsia" w:ascii="宋体" w:hAnsi="宋体" w:cs="宋体"/>
          <w:color w:val="auto"/>
          <w:sz w:val="24"/>
          <w:szCs w:val="24"/>
          <w:u w:val="single"/>
        </w:rPr>
        <w:t>中冶宝钢技术服务有限公司</w:t>
      </w:r>
      <w:r>
        <w:rPr>
          <w:rFonts w:hint="eastAsia" w:ascii="宋体" w:hAnsi="宋体" w:cs="宋体"/>
          <w:color w:val="auto"/>
          <w:sz w:val="24"/>
          <w:szCs w:val="24"/>
        </w:rPr>
        <w:t xml:space="preserve">                工程名称：</w:t>
      </w:r>
      <w:r>
        <w:rPr>
          <w:rFonts w:hint="eastAsia" w:ascii="宋体" w:hAnsi="宋体" w:cs="宋体"/>
          <w:color w:val="auto"/>
          <w:sz w:val="24"/>
          <w:szCs w:val="24"/>
          <w:u w:val="single"/>
          <w:lang w:eastAsia="zh-CN"/>
        </w:rPr>
        <w:t>冷轧厂2030单元三台行车电气系统改造</w:t>
      </w:r>
      <w:r>
        <w:rPr>
          <w:rFonts w:hint="eastAsia" w:ascii="宋体" w:hAnsi="宋体" w:cs="宋体"/>
          <w:color w:val="auto"/>
          <w:sz w:val="24"/>
          <w:szCs w:val="24"/>
          <w:u w:val="single"/>
        </w:rPr>
        <w:t xml:space="preserve">项目 </w:t>
      </w:r>
    </w:p>
    <w:tbl>
      <w:tblPr>
        <w:tblStyle w:val="23"/>
        <w:tblW w:w="137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3824"/>
        <w:gridCol w:w="1206"/>
        <w:gridCol w:w="2207"/>
        <w:gridCol w:w="4449"/>
        <w:gridCol w:w="1187"/>
      </w:tblGrid>
      <w:tr w14:paraId="19391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7" w:hRule="atLeast"/>
        </w:trPr>
        <w:tc>
          <w:tcPr>
            <w:tcW w:w="893" w:type="dxa"/>
            <w:noWrap w:val="0"/>
            <w:vAlign w:val="center"/>
          </w:tcPr>
          <w:p w14:paraId="7CFCC959">
            <w:pPr>
              <w:tabs>
                <w:tab w:val="left" w:pos="7560"/>
              </w:tabs>
              <w:adjustRightInd w:val="0"/>
              <w:snapToGrid w:val="0"/>
              <w:spacing w:line="400" w:lineRule="atLeast"/>
              <w:jc w:val="center"/>
              <w:rPr>
                <w:rFonts w:hint="eastAsia" w:ascii="宋体" w:hAnsi="宋体" w:eastAsia="宋体" w:cs="宋体"/>
                <w:b/>
                <w:bCs/>
                <w:sz w:val="24"/>
                <w:szCs w:val="24"/>
                <w:lang w:eastAsia="zh-CN"/>
              </w:rPr>
            </w:pPr>
            <w:r>
              <w:rPr>
                <w:rFonts w:hint="eastAsia" w:ascii="宋体" w:hAnsi="宋体" w:eastAsia="宋体" w:cs="宋体"/>
                <w:b/>
                <w:bCs/>
                <w:sz w:val="24"/>
                <w:szCs w:val="24"/>
                <w:highlight w:val="none"/>
              </w:rPr>
              <w:t>序号</w:t>
            </w:r>
          </w:p>
        </w:tc>
        <w:tc>
          <w:tcPr>
            <w:tcW w:w="3824" w:type="dxa"/>
            <w:noWrap w:val="0"/>
            <w:vAlign w:val="center"/>
          </w:tcPr>
          <w:p w14:paraId="3A08944E">
            <w:pPr>
              <w:tabs>
                <w:tab w:val="left" w:pos="7560"/>
              </w:tabs>
              <w:adjustRightInd w:val="0"/>
              <w:snapToGrid w:val="0"/>
              <w:spacing w:line="400" w:lineRule="atLeast"/>
              <w:jc w:val="center"/>
              <w:rPr>
                <w:rFonts w:hint="eastAsia" w:ascii="宋体" w:hAnsi="宋体" w:eastAsia="宋体" w:cs="宋体"/>
                <w:b/>
                <w:bCs/>
                <w:sz w:val="24"/>
                <w:szCs w:val="24"/>
                <w:lang w:eastAsia="zh-CN"/>
              </w:rPr>
            </w:pPr>
            <w:r>
              <w:rPr>
                <w:rFonts w:hint="eastAsia" w:ascii="宋体" w:hAnsi="宋体" w:eastAsia="宋体" w:cs="宋体"/>
                <w:b/>
                <w:bCs/>
                <w:sz w:val="24"/>
                <w:szCs w:val="24"/>
                <w:highlight w:val="none"/>
              </w:rPr>
              <w:t>重要环境因素</w:t>
            </w:r>
          </w:p>
        </w:tc>
        <w:tc>
          <w:tcPr>
            <w:tcW w:w="1206" w:type="dxa"/>
            <w:noWrap w:val="0"/>
            <w:vAlign w:val="center"/>
          </w:tcPr>
          <w:p w14:paraId="13A66027">
            <w:pPr>
              <w:tabs>
                <w:tab w:val="left" w:pos="7560"/>
              </w:tabs>
              <w:adjustRightInd w:val="0"/>
              <w:snapToGrid w:val="0"/>
              <w:spacing w:line="400" w:lineRule="atLeast"/>
              <w:jc w:val="center"/>
              <w:rPr>
                <w:rFonts w:hint="eastAsia" w:ascii="宋体" w:hAnsi="宋体" w:eastAsia="宋体" w:cs="宋体"/>
                <w:b/>
                <w:bCs/>
                <w:sz w:val="24"/>
                <w:szCs w:val="24"/>
                <w:lang w:eastAsia="zh-CN"/>
              </w:rPr>
            </w:pPr>
            <w:r>
              <w:rPr>
                <w:rFonts w:hint="eastAsia" w:ascii="宋体" w:hAnsi="宋体" w:eastAsia="宋体" w:cs="宋体"/>
                <w:b/>
                <w:bCs/>
                <w:sz w:val="24"/>
                <w:szCs w:val="24"/>
                <w:highlight w:val="none"/>
              </w:rPr>
              <w:t>现状</w:t>
            </w:r>
          </w:p>
        </w:tc>
        <w:tc>
          <w:tcPr>
            <w:tcW w:w="2207" w:type="dxa"/>
            <w:noWrap w:val="0"/>
            <w:vAlign w:val="center"/>
          </w:tcPr>
          <w:p w14:paraId="6C5A8D9B">
            <w:pPr>
              <w:tabs>
                <w:tab w:val="left" w:pos="7560"/>
              </w:tabs>
              <w:adjustRightInd w:val="0"/>
              <w:snapToGrid w:val="0"/>
              <w:spacing w:line="400" w:lineRule="atLeast"/>
              <w:jc w:val="center"/>
              <w:rPr>
                <w:rFonts w:hint="eastAsia" w:ascii="宋体" w:hAnsi="宋体" w:eastAsia="宋体" w:cs="宋体"/>
                <w:b/>
                <w:bCs/>
                <w:sz w:val="24"/>
                <w:szCs w:val="24"/>
                <w:lang w:eastAsia="zh-CN"/>
              </w:rPr>
            </w:pPr>
            <w:r>
              <w:rPr>
                <w:rFonts w:hint="eastAsia" w:ascii="宋体" w:hAnsi="宋体" w:eastAsia="宋体" w:cs="宋体"/>
                <w:b/>
                <w:bCs/>
                <w:sz w:val="24"/>
                <w:szCs w:val="24"/>
                <w:highlight w:val="none"/>
              </w:rPr>
              <w:t>风险（机遇）分析</w:t>
            </w:r>
          </w:p>
        </w:tc>
        <w:tc>
          <w:tcPr>
            <w:tcW w:w="4449" w:type="dxa"/>
            <w:noWrap w:val="0"/>
            <w:vAlign w:val="center"/>
          </w:tcPr>
          <w:p w14:paraId="350EBE0E">
            <w:pPr>
              <w:tabs>
                <w:tab w:val="left" w:pos="7560"/>
              </w:tabs>
              <w:adjustRightInd w:val="0"/>
              <w:snapToGrid w:val="0"/>
              <w:spacing w:line="400" w:lineRule="atLeast"/>
              <w:jc w:val="center"/>
              <w:rPr>
                <w:rFonts w:hint="eastAsia" w:ascii="宋体" w:hAnsi="宋体" w:eastAsia="宋体" w:cs="宋体"/>
                <w:b/>
                <w:bCs/>
                <w:sz w:val="24"/>
                <w:szCs w:val="24"/>
              </w:rPr>
            </w:pPr>
            <w:r>
              <w:rPr>
                <w:rFonts w:hint="eastAsia" w:ascii="宋体" w:hAnsi="宋体" w:eastAsia="宋体" w:cs="宋体"/>
                <w:b/>
                <w:bCs/>
                <w:sz w:val="24"/>
                <w:szCs w:val="24"/>
                <w:highlight w:val="none"/>
              </w:rPr>
              <w:t>控制措施</w:t>
            </w:r>
          </w:p>
        </w:tc>
        <w:tc>
          <w:tcPr>
            <w:tcW w:w="1187" w:type="dxa"/>
            <w:noWrap w:val="0"/>
            <w:vAlign w:val="center"/>
          </w:tcPr>
          <w:p w14:paraId="40993E7F">
            <w:pPr>
              <w:tabs>
                <w:tab w:val="left" w:pos="7560"/>
              </w:tabs>
              <w:adjustRightInd w:val="0"/>
              <w:snapToGrid w:val="0"/>
              <w:spacing w:line="400" w:lineRule="atLeast"/>
              <w:jc w:val="center"/>
              <w:rPr>
                <w:rFonts w:hint="eastAsia" w:ascii="宋体" w:hAnsi="宋体" w:eastAsia="宋体" w:cs="宋体"/>
                <w:b/>
                <w:bCs/>
                <w:sz w:val="24"/>
                <w:szCs w:val="24"/>
                <w:lang w:eastAsia="zh-CN"/>
              </w:rPr>
            </w:pPr>
            <w:r>
              <w:rPr>
                <w:rFonts w:hint="eastAsia" w:ascii="宋体" w:hAnsi="宋体" w:eastAsia="宋体" w:cs="宋体"/>
                <w:b/>
                <w:bCs/>
                <w:sz w:val="24"/>
                <w:szCs w:val="24"/>
                <w:highlight w:val="none"/>
              </w:rPr>
              <w:t>类别</w:t>
            </w:r>
          </w:p>
        </w:tc>
      </w:tr>
      <w:tr w14:paraId="50EC75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0" w:hRule="atLeast"/>
        </w:trPr>
        <w:tc>
          <w:tcPr>
            <w:tcW w:w="893" w:type="dxa"/>
            <w:noWrap w:val="0"/>
            <w:vAlign w:val="top"/>
          </w:tcPr>
          <w:p w14:paraId="5E688E36">
            <w:pPr>
              <w:numPr>
                <w:ilvl w:val="0"/>
                <w:numId w:val="0"/>
              </w:numPr>
              <w:tabs>
                <w:tab w:val="left" w:pos="7560"/>
              </w:tabs>
              <w:adjustRightInd w:val="0"/>
              <w:snapToGrid w:val="0"/>
              <w:spacing w:line="400" w:lineRule="atLeast"/>
              <w:ind w:left="0" w:leftChars="0" w:firstLine="0" w:firstLineChars="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1</w:t>
            </w:r>
          </w:p>
        </w:tc>
        <w:tc>
          <w:tcPr>
            <w:tcW w:w="3824" w:type="dxa"/>
            <w:noWrap w:val="0"/>
            <w:vAlign w:val="top"/>
          </w:tcPr>
          <w:p w14:paraId="109C6248">
            <w:pPr>
              <w:tabs>
                <w:tab w:val="left" w:pos="7560"/>
              </w:tabs>
              <w:adjustRightInd w:val="0"/>
              <w:snapToGrid w:val="0"/>
              <w:spacing w:line="400" w:lineRule="atLeast"/>
              <w:jc w:val="left"/>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工机具使用噪声</w:t>
            </w:r>
          </w:p>
        </w:tc>
        <w:tc>
          <w:tcPr>
            <w:tcW w:w="1206" w:type="dxa"/>
            <w:noWrap w:val="0"/>
            <w:vAlign w:val="top"/>
          </w:tcPr>
          <w:p w14:paraId="474148C3">
            <w:pPr>
              <w:tabs>
                <w:tab w:val="left" w:pos="7560"/>
              </w:tabs>
              <w:adjustRightInd w:val="0"/>
              <w:snapToGrid w:val="0"/>
              <w:spacing w:line="400" w:lineRule="atLeast"/>
              <w:jc w:val="center"/>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正常</w:t>
            </w:r>
          </w:p>
        </w:tc>
        <w:tc>
          <w:tcPr>
            <w:tcW w:w="2207" w:type="dxa"/>
            <w:noWrap w:val="0"/>
            <w:vAlign w:val="top"/>
          </w:tcPr>
          <w:p w14:paraId="1F6D6268">
            <w:pPr>
              <w:tabs>
                <w:tab w:val="left" w:pos="7560"/>
              </w:tabs>
              <w:adjustRightInd w:val="0"/>
              <w:snapToGrid w:val="0"/>
              <w:spacing w:line="400" w:lineRule="atLeast"/>
              <w:jc w:val="center"/>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噪声污染</w:t>
            </w:r>
          </w:p>
        </w:tc>
        <w:tc>
          <w:tcPr>
            <w:tcW w:w="4449" w:type="dxa"/>
            <w:noWrap w:val="0"/>
            <w:vAlign w:val="center"/>
          </w:tcPr>
          <w:p w14:paraId="18D8B986">
            <w:pPr>
              <w:tabs>
                <w:tab w:val="left" w:pos="7560"/>
              </w:tabs>
              <w:adjustRightInd w:val="0"/>
              <w:snapToGrid w:val="0"/>
              <w:spacing w:line="400" w:lineRule="atLeast"/>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合理安排作业时间</w:t>
            </w:r>
          </w:p>
        </w:tc>
        <w:tc>
          <w:tcPr>
            <w:tcW w:w="1187" w:type="dxa"/>
            <w:noWrap w:val="0"/>
            <w:vAlign w:val="top"/>
          </w:tcPr>
          <w:p w14:paraId="2E4FBEC3">
            <w:pPr>
              <w:tabs>
                <w:tab w:val="left" w:pos="7560"/>
              </w:tabs>
              <w:adjustRightInd w:val="0"/>
              <w:snapToGrid w:val="0"/>
              <w:spacing w:line="400" w:lineRule="atLeast"/>
              <w:jc w:val="left"/>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污染防治</w:t>
            </w:r>
          </w:p>
        </w:tc>
      </w:tr>
      <w:tr w14:paraId="41626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0" w:hRule="atLeast"/>
        </w:trPr>
        <w:tc>
          <w:tcPr>
            <w:tcW w:w="893" w:type="dxa"/>
            <w:noWrap w:val="0"/>
            <w:vAlign w:val="top"/>
          </w:tcPr>
          <w:p w14:paraId="55665EA3">
            <w:pPr>
              <w:numPr>
                <w:ilvl w:val="0"/>
                <w:numId w:val="0"/>
              </w:numPr>
              <w:tabs>
                <w:tab w:val="left" w:pos="7560"/>
              </w:tabs>
              <w:adjustRightInd w:val="0"/>
              <w:snapToGrid w:val="0"/>
              <w:spacing w:line="400" w:lineRule="atLeast"/>
              <w:ind w:left="0" w:leftChars="0" w:firstLine="0" w:firstLineChars="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2</w:t>
            </w:r>
          </w:p>
        </w:tc>
        <w:tc>
          <w:tcPr>
            <w:tcW w:w="3824" w:type="dxa"/>
            <w:noWrap w:val="0"/>
            <w:vAlign w:val="top"/>
          </w:tcPr>
          <w:p w14:paraId="259C041A">
            <w:pPr>
              <w:tabs>
                <w:tab w:val="left" w:pos="7560"/>
              </w:tabs>
              <w:adjustRightInd w:val="0"/>
              <w:snapToGrid w:val="0"/>
              <w:spacing w:line="400" w:lineRule="atLeast"/>
              <w:jc w:val="left"/>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工作区域清扫引起的扬尘</w:t>
            </w:r>
          </w:p>
        </w:tc>
        <w:tc>
          <w:tcPr>
            <w:tcW w:w="1206" w:type="dxa"/>
            <w:noWrap w:val="0"/>
            <w:vAlign w:val="top"/>
          </w:tcPr>
          <w:p w14:paraId="746D59A5">
            <w:pPr>
              <w:tabs>
                <w:tab w:val="left" w:pos="7560"/>
              </w:tabs>
              <w:adjustRightInd w:val="0"/>
              <w:snapToGrid w:val="0"/>
              <w:spacing w:line="400" w:lineRule="atLeast"/>
              <w:jc w:val="center"/>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正常</w:t>
            </w:r>
          </w:p>
        </w:tc>
        <w:tc>
          <w:tcPr>
            <w:tcW w:w="2207" w:type="dxa"/>
            <w:noWrap w:val="0"/>
            <w:vAlign w:val="top"/>
          </w:tcPr>
          <w:p w14:paraId="3A0FBBBF">
            <w:pPr>
              <w:tabs>
                <w:tab w:val="left" w:pos="7560"/>
              </w:tabs>
              <w:adjustRightInd w:val="0"/>
              <w:snapToGrid w:val="0"/>
              <w:spacing w:line="400" w:lineRule="atLeast"/>
              <w:jc w:val="center"/>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大气污染</w:t>
            </w:r>
          </w:p>
        </w:tc>
        <w:tc>
          <w:tcPr>
            <w:tcW w:w="4449" w:type="dxa"/>
            <w:noWrap w:val="0"/>
            <w:vAlign w:val="center"/>
          </w:tcPr>
          <w:p w14:paraId="06C0A4F7">
            <w:pPr>
              <w:tabs>
                <w:tab w:val="left" w:pos="7560"/>
              </w:tabs>
              <w:adjustRightInd w:val="0"/>
              <w:snapToGrid w:val="0"/>
              <w:spacing w:line="400" w:lineRule="atLeast"/>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清扫前场地洒水，加强监督检查</w:t>
            </w:r>
          </w:p>
        </w:tc>
        <w:tc>
          <w:tcPr>
            <w:tcW w:w="1187" w:type="dxa"/>
            <w:noWrap w:val="0"/>
            <w:vAlign w:val="top"/>
          </w:tcPr>
          <w:p w14:paraId="127DACBF">
            <w:pPr>
              <w:tabs>
                <w:tab w:val="left" w:pos="7560"/>
              </w:tabs>
              <w:adjustRightInd w:val="0"/>
              <w:snapToGrid w:val="0"/>
              <w:spacing w:line="400" w:lineRule="atLeast"/>
              <w:jc w:val="left"/>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污染防治</w:t>
            </w:r>
          </w:p>
        </w:tc>
      </w:tr>
      <w:tr w14:paraId="34EA4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0" w:hRule="atLeast"/>
        </w:trPr>
        <w:tc>
          <w:tcPr>
            <w:tcW w:w="893" w:type="dxa"/>
            <w:noWrap w:val="0"/>
            <w:vAlign w:val="center"/>
          </w:tcPr>
          <w:p w14:paraId="74CF2939">
            <w:pPr>
              <w:numPr>
                <w:ilvl w:val="0"/>
                <w:numId w:val="0"/>
              </w:numPr>
              <w:tabs>
                <w:tab w:val="left" w:pos="7560"/>
              </w:tabs>
              <w:adjustRightInd w:val="0"/>
              <w:snapToGrid w:val="0"/>
              <w:spacing w:line="400" w:lineRule="atLeast"/>
              <w:ind w:left="0" w:leftChars="0" w:firstLine="0" w:firstLineChars="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3</w:t>
            </w:r>
          </w:p>
        </w:tc>
        <w:tc>
          <w:tcPr>
            <w:tcW w:w="3824" w:type="dxa"/>
            <w:noWrap w:val="0"/>
            <w:vAlign w:val="center"/>
          </w:tcPr>
          <w:p w14:paraId="0D67FFF5">
            <w:pPr>
              <w:tabs>
                <w:tab w:val="left" w:pos="7560"/>
              </w:tabs>
              <w:adjustRightInd w:val="0"/>
              <w:snapToGrid w:val="0"/>
              <w:jc w:val="left"/>
              <w:rPr>
                <w:rFonts w:hint="eastAsia" w:ascii="宋体" w:hAnsi="宋体" w:eastAsia="宋体" w:cs="宋体"/>
                <w:kern w:val="2"/>
                <w:sz w:val="24"/>
                <w:szCs w:val="24"/>
                <w:lang w:val="en-US" w:eastAsia="zh-CN" w:bidi="ar-SA"/>
              </w:rPr>
            </w:pPr>
            <w:r>
              <w:rPr>
                <w:rFonts w:hint="eastAsia" w:ascii="宋体" w:hAnsi="宋体" w:eastAsia="宋体" w:cs="宋体"/>
                <w:bCs/>
                <w:color w:val="auto"/>
                <w:sz w:val="24"/>
                <w:szCs w:val="24"/>
                <w:highlight w:val="none"/>
                <w:lang w:val="en-US" w:eastAsia="zh-CN"/>
              </w:rPr>
              <w:t>现场防水防腐工程施工涂料、油漆等泄漏</w:t>
            </w:r>
          </w:p>
        </w:tc>
        <w:tc>
          <w:tcPr>
            <w:tcW w:w="1206" w:type="dxa"/>
            <w:noWrap w:val="0"/>
            <w:vAlign w:val="center"/>
          </w:tcPr>
          <w:p w14:paraId="34ADB767">
            <w:pPr>
              <w:tabs>
                <w:tab w:val="left" w:pos="7560"/>
              </w:tabs>
              <w:adjustRightInd w:val="0"/>
              <w:snapToGrid w:val="0"/>
              <w:jc w:val="center"/>
              <w:rPr>
                <w:rFonts w:hint="eastAsia" w:ascii="宋体" w:hAnsi="宋体" w:eastAsia="宋体" w:cs="宋体"/>
                <w:kern w:val="2"/>
                <w:sz w:val="24"/>
                <w:szCs w:val="24"/>
                <w:lang w:val="en-US" w:eastAsia="zh-CN" w:bidi="ar-SA"/>
              </w:rPr>
            </w:pPr>
            <w:r>
              <w:rPr>
                <w:rFonts w:hint="eastAsia" w:ascii="宋体" w:hAnsi="宋体" w:eastAsia="宋体" w:cs="宋体"/>
                <w:bCs/>
                <w:color w:val="auto"/>
                <w:sz w:val="24"/>
                <w:szCs w:val="24"/>
                <w:highlight w:val="none"/>
                <w:lang w:val="en-US" w:eastAsia="zh-CN"/>
              </w:rPr>
              <w:t>正常</w:t>
            </w:r>
          </w:p>
        </w:tc>
        <w:tc>
          <w:tcPr>
            <w:tcW w:w="2207" w:type="dxa"/>
            <w:noWrap w:val="0"/>
            <w:vAlign w:val="center"/>
          </w:tcPr>
          <w:p w14:paraId="7A93D450">
            <w:pPr>
              <w:tabs>
                <w:tab w:val="left" w:pos="7560"/>
              </w:tabs>
              <w:adjustRightInd w:val="0"/>
              <w:snapToGrid w:val="0"/>
              <w:jc w:val="center"/>
              <w:rPr>
                <w:rFonts w:hint="eastAsia" w:ascii="宋体" w:hAnsi="宋体" w:eastAsia="宋体" w:cs="宋体"/>
                <w:kern w:val="2"/>
                <w:sz w:val="24"/>
                <w:szCs w:val="24"/>
                <w:lang w:val="en-US" w:eastAsia="zh-CN" w:bidi="ar-SA"/>
              </w:rPr>
            </w:pPr>
            <w:r>
              <w:rPr>
                <w:rFonts w:hint="eastAsia" w:ascii="宋体" w:hAnsi="宋体" w:eastAsia="宋体" w:cs="宋体"/>
                <w:bCs/>
                <w:color w:val="auto"/>
                <w:sz w:val="24"/>
                <w:szCs w:val="24"/>
                <w:highlight w:val="none"/>
                <w:lang w:val="en-US" w:eastAsia="zh-CN"/>
              </w:rPr>
              <w:t>水土污染</w:t>
            </w:r>
          </w:p>
        </w:tc>
        <w:tc>
          <w:tcPr>
            <w:tcW w:w="4449" w:type="dxa"/>
            <w:noWrap w:val="0"/>
            <w:vAlign w:val="center"/>
          </w:tcPr>
          <w:p w14:paraId="2249B7EA">
            <w:pPr>
              <w:tabs>
                <w:tab w:val="left" w:pos="7560"/>
              </w:tabs>
              <w:adjustRightInd w:val="0"/>
              <w:snapToGrid w:val="0"/>
              <w:jc w:val="left"/>
              <w:rPr>
                <w:rFonts w:hint="eastAsia" w:ascii="宋体" w:hAnsi="宋体" w:eastAsia="宋体" w:cs="宋体"/>
                <w:kern w:val="2"/>
                <w:sz w:val="24"/>
                <w:szCs w:val="24"/>
                <w:lang w:val="en-US" w:eastAsia="zh-CN" w:bidi="ar-SA"/>
              </w:rPr>
            </w:pPr>
            <w:r>
              <w:rPr>
                <w:rFonts w:hint="eastAsia" w:ascii="宋体" w:hAnsi="宋体" w:eastAsia="宋体" w:cs="宋体"/>
                <w:bCs/>
                <w:color w:val="auto"/>
                <w:sz w:val="24"/>
                <w:szCs w:val="24"/>
                <w:highlight w:val="none"/>
                <w:lang w:val="en-US" w:eastAsia="zh-CN"/>
              </w:rPr>
              <w:t>加强监督检查</w:t>
            </w:r>
          </w:p>
        </w:tc>
        <w:tc>
          <w:tcPr>
            <w:tcW w:w="1187" w:type="dxa"/>
            <w:noWrap w:val="0"/>
            <w:vAlign w:val="center"/>
          </w:tcPr>
          <w:p w14:paraId="7FEBF5D9">
            <w:pPr>
              <w:tabs>
                <w:tab w:val="left" w:pos="7560"/>
              </w:tabs>
              <w:adjustRightInd w:val="0"/>
              <w:snapToGrid w:val="0"/>
              <w:jc w:val="left"/>
              <w:rPr>
                <w:rFonts w:hint="eastAsia" w:ascii="宋体" w:hAnsi="宋体" w:eastAsia="宋体" w:cs="宋体"/>
                <w:kern w:val="2"/>
                <w:sz w:val="24"/>
                <w:szCs w:val="24"/>
                <w:lang w:val="en-US" w:eastAsia="zh-CN" w:bidi="ar-SA"/>
              </w:rPr>
            </w:pPr>
            <w:r>
              <w:rPr>
                <w:rFonts w:hint="eastAsia" w:ascii="宋体" w:hAnsi="宋体" w:eastAsia="宋体" w:cs="宋体"/>
                <w:bCs/>
                <w:color w:val="auto"/>
                <w:sz w:val="24"/>
                <w:szCs w:val="24"/>
                <w:highlight w:val="none"/>
                <w:lang w:val="en-US" w:eastAsia="zh-CN"/>
              </w:rPr>
              <w:t>污染防治</w:t>
            </w:r>
          </w:p>
        </w:tc>
      </w:tr>
      <w:tr w14:paraId="09275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0" w:hRule="atLeast"/>
        </w:trPr>
        <w:tc>
          <w:tcPr>
            <w:tcW w:w="893" w:type="dxa"/>
            <w:noWrap w:val="0"/>
            <w:vAlign w:val="center"/>
          </w:tcPr>
          <w:p w14:paraId="06EF488D">
            <w:pPr>
              <w:numPr>
                <w:ilvl w:val="0"/>
                <w:numId w:val="0"/>
              </w:numPr>
              <w:tabs>
                <w:tab w:val="left" w:pos="7560"/>
              </w:tabs>
              <w:adjustRightInd w:val="0"/>
              <w:snapToGrid w:val="0"/>
              <w:spacing w:line="400" w:lineRule="atLeast"/>
              <w:ind w:left="0" w:leftChars="0" w:firstLine="0" w:firstLineChars="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4</w:t>
            </w:r>
          </w:p>
        </w:tc>
        <w:tc>
          <w:tcPr>
            <w:tcW w:w="3824" w:type="dxa"/>
            <w:noWrap w:val="0"/>
            <w:vAlign w:val="top"/>
          </w:tcPr>
          <w:p w14:paraId="057D5117">
            <w:pPr>
              <w:tabs>
                <w:tab w:val="left" w:pos="7560"/>
              </w:tabs>
              <w:adjustRightInd w:val="0"/>
              <w:snapToGrid w:val="0"/>
              <w:spacing w:line="400" w:lineRule="atLeast"/>
              <w:jc w:val="left"/>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现场机械设备运行、维修时机油的泄漏、排放</w:t>
            </w:r>
          </w:p>
        </w:tc>
        <w:tc>
          <w:tcPr>
            <w:tcW w:w="1206" w:type="dxa"/>
            <w:noWrap w:val="0"/>
            <w:vAlign w:val="center"/>
          </w:tcPr>
          <w:p w14:paraId="3B6D14EE">
            <w:pPr>
              <w:tabs>
                <w:tab w:val="left" w:pos="7560"/>
              </w:tabs>
              <w:adjustRightInd w:val="0"/>
              <w:snapToGrid w:val="0"/>
              <w:spacing w:line="400" w:lineRule="atLeast"/>
              <w:jc w:val="center"/>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正常</w:t>
            </w:r>
          </w:p>
        </w:tc>
        <w:tc>
          <w:tcPr>
            <w:tcW w:w="2207" w:type="dxa"/>
            <w:noWrap w:val="0"/>
            <w:vAlign w:val="center"/>
          </w:tcPr>
          <w:p w14:paraId="41EAB9C0">
            <w:pPr>
              <w:tabs>
                <w:tab w:val="left" w:pos="7560"/>
              </w:tabs>
              <w:adjustRightInd w:val="0"/>
              <w:snapToGrid w:val="0"/>
              <w:spacing w:line="400" w:lineRule="atLeast"/>
              <w:jc w:val="center"/>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水土污染</w:t>
            </w:r>
          </w:p>
        </w:tc>
        <w:tc>
          <w:tcPr>
            <w:tcW w:w="4449" w:type="dxa"/>
            <w:noWrap w:val="0"/>
            <w:vAlign w:val="center"/>
          </w:tcPr>
          <w:p w14:paraId="39DD180F">
            <w:pPr>
              <w:tabs>
                <w:tab w:val="left" w:pos="7560"/>
              </w:tabs>
              <w:adjustRightInd w:val="0"/>
              <w:snapToGrid w:val="0"/>
              <w:spacing w:line="400" w:lineRule="atLeast"/>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加强监督检查</w:t>
            </w:r>
          </w:p>
        </w:tc>
        <w:tc>
          <w:tcPr>
            <w:tcW w:w="1187" w:type="dxa"/>
            <w:noWrap w:val="0"/>
            <w:vAlign w:val="top"/>
          </w:tcPr>
          <w:p w14:paraId="190903DE">
            <w:pPr>
              <w:tabs>
                <w:tab w:val="left" w:pos="7560"/>
              </w:tabs>
              <w:adjustRightInd w:val="0"/>
              <w:snapToGrid w:val="0"/>
              <w:spacing w:line="400" w:lineRule="atLeast"/>
              <w:jc w:val="left"/>
              <w:rPr>
                <w:rFonts w:hint="eastAsia" w:ascii="宋体" w:hAnsi="宋体" w:eastAsia="宋体" w:cs="宋体"/>
                <w:kern w:val="2"/>
                <w:sz w:val="24"/>
                <w:szCs w:val="24"/>
                <w:lang w:val="en-US" w:eastAsia="zh-CN" w:bidi="ar-SA"/>
              </w:rPr>
            </w:pPr>
            <w:r>
              <w:rPr>
                <w:rFonts w:hint="eastAsia" w:ascii="宋体" w:hAnsi="宋体" w:eastAsia="宋体" w:cs="宋体"/>
                <w:sz w:val="24"/>
                <w:szCs w:val="24"/>
                <w:highlight w:val="none"/>
              </w:rPr>
              <w:t>污染防治</w:t>
            </w:r>
          </w:p>
        </w:tc>
      </w:tr>
      <w:tr w14:paraId="3397D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0" w:hRule="atLeast"/>
        </w:trPr>
        <w:tc>
          <w:tcPr>
            <w:tcW w:w="893" w:type="dxa"/>
            <w:noWrap w:val="0"/>
            <w:vAlign w:val="center"/>
          </w:tcPr>
          <w:p w14:paraId="2D463C12">
            <w:pPr>
              <w:numPr>
                <w:ilvl w:val="0"/>
                <w:numId w:val="0"/>
              </w:numPr>
              <w:tabs>
                <w:tab w:val="left" w:pos="7560"/>
              </w:tabs>
              <w:adjustRightInd w:val="0"/>
              <w:snapToGrid w:val="0"/>
              <w:spacing w:line="400" w:lineRule="atLeast"/>
              <w:ind w:left="0" w:leftChars="0" w:firstLine="0" w:firstLineChars="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5</w:t>
            </w:r>
          </w:p>
        </w:tc>
        <w:tc>
          <w:tcPr>
            <w:tcW w:w="3824" w:type="dxa"/>
            <w:noWrap w:val="0"/>
            <w:vAlign w:val="top"/>
          </w:tcPr>
          <w:p w14:paraId="6AB80C2E">
            <w:pPr>
              <w:tabs>
                <w:tab w:val="left" w:pos="7560"/>
              </w:tabs>
              <w:adjustRightInd w:val="0"/>
              <w:snapToGrid w:val="0"/>
              <w:spacing w:line="400" w:lineRule="atLeast"/>
              <w:jc w:val="left"/>
              <w:rPr>
                <w:rFonts w:hint="eastAsia" w:ascii="宋体" w:hAnsi="宋体" w:eastAsia="宋体" w:cs="宋体"/>
                <w:sz w:val="24"/>
                <w:szCs w:val="24"/>
              </w:rPr>
            </w:pPr>
            <w:r>
              <w:rPr>
                <w:rFonts w:hint="eastAsia" w:ascii="宋体" w:hAnsi="宋体" w:eastAsia="宋体" w:cs="宋体"/>
                <w:sz w:val="24"/>
                <w:szCs w:val="24"/>
                <w:highlight w:val="none"/>
              </w:rPr>
              <w:t>现场建筑垃圾、生活垃圾的处置</w:t>
            </w:r>
          </w:p>
        </w:tc>
        <w:tc>
          <w:tcPr>
            <w:tcW w:w="1206" w:type="dxa"/>
            <w:noWrap w:val="0"/>
            <w:vAlign w:val="center"/>
          </w:tcPr>
          <w:p w14:paraId="6B8FA35E">
            <w:pPr>
              <w:tabs>
                <w:tab w:val="left" w:pos="7560"/>
              </w:tabs>
              <w:adjustRightInd w:val="0"/>
              <w:snapToGrid w:val="0"/>
              <w:spacing w:line="400" w:lineRule="atLeast"/>
              <w:jc w:val="center"/>
              <w:rPr>
                <w:rFonts w:hint="eastAsia" w:ascii="宋体" w:hAnsi="宋体" w:eastAsia="宋体" w:cs="宋体"/>
                <w:sz w:val="24"/>
                <w:szCs w:val="24"/>
                <w:lang w:eastAsia="zh-CN"/>
              </w:rPr>
            </w:pPr>
            <w:r>
              <w:rPr>
                <w:rFonts w:hint="eastAsia" w:ascii="宋体" w:hAnsi="宋体" w:eastAsia="宋体" w:cs="宋体"/>
                <w:sz w:val="24"/>
                <w:szCs w:val="24"/>
                <w:highlight w:val="none"/>
              </w:rPr>
              <w:t>正常</w:t>
            </w:r>
          </w:p>
        </w:tc>
        <w:tc>
          <w:tcPr>
            <w:tcW w:w="2207" w:type="dxa"/>
            <w:noWrap w:val="0"/>
            <w:vAlign w:val="center"/>
          </w:tcPr>
          <w:p w14:paraId="2B951562">
            <w:pPr>
              <w:tabs>
                <w:tab w:val="left" w:pos="7560"/>
              </w:tabs>
              <w:adjustRightInd w:val="0"/>
              <w:snapToGrid w:val="0"/>
              <w:spacing w:line="400" w:lineRule="atLeast"/>
              <w:jc w:val="center"/>
              <w:rPr>
                <w:rFonts w:hint="eastAsia" w:ascii="宋体" w:hAnsi="宋体" w:eastAsia="宋体" w:cs="宋体"/>
                <w:sz w:val="24"/>
                <w:szCs w:val="24"/>
                <w:lang w:eastAsia="zh-CN"/>
              </w:rPr>
            </w:pPr>
            <w:r>
              <w:rPr>
                <w:rFonts w:hint="eastAsia" w:ascii="宋体" w:hAnsi="宋体" w:eastAsia="宋体" w:cs="宋体"/>
                <w:sz w:val="24"/>
                <w:szCs w:val="24"/>
                <w:highlight w:val="none"/>
              </w:rPr>
              <w:t>环境污染</w:t>
            </w:r>
          </w:p>
        </w:tc>
        <w:tc>
          <w:tcPr>
            <w:tcW w:w="4449" w:type="dxa"/>
            <w:noWrap w:val="0"/>
            <w:vAlign w:val="center"/>
          </w:tcPr>
          <w:p w14:paraId="50823355">
            <w:pPr>
              <w:tabs>
                <w:tab w:val="left" w:pos="7560"/>
              </w:tabs>
              <w:adjustRightInd w:val="0"/>
              <w:snapToGrid w:val="0"/>
              <w:spacing w:line="400" w:lineRule="atLeast"/>
              <w:rPr>
                <w:rFonts w:hint="eastAsia" w:ascii="宋体" w:hAnsi="宋体" w:eastAsia="宋体" w:cs="宋体"/>
                <w:sz w:val="24"/>
                <w:szCs w:val="24"/>
                <w:lang w:eastAsia="zh-CN"/>
              </w:rPr>
            </w:pPr>
            <w:r>
              <w:rPr>
                <w:rFonts w:hint="eastAsia" w:ascii="宋体" w:hAnsi="宋体" w:eastAsia="宋体" w:cs="宋体"/>
                <w:sz w:val="24"/>
                <w:szCs w:val="24"/>
                <w:highlight w:val="none"/>
              </w:rPr>
              <w:t>及时联系相关部门清理</w:t>
            </w:r>
          </w:p>
        </w:tc>
        <w:tc>
          <w:tcPr>
            <w:tcW w:w="1187" w:type="dxa"/>
            <w:noWrap w:val="0"/>
            <w:vAlign w:val="top"/>
          </w:tcPr>
          <w:p w14:paraId="5ABD685A">
            <w:pPr>
              <w:tabs>
                <w:tab w:val="left" w:pos="7560"/>
              </w:tabs>
              <w:adjustRightInd w:val="0"/>
              <w:snapToGrid w:val="0"/>
              <w:spacing w:line="400" w:lineRule="atLeast"/>
              <w:jc w:val="left"/>
              <w:rPr>
                <w:rFonts w:hint="eastAsia" w:ascii="宋体" w:hAnsi="宋体" w:eastAsia="宋体" w:cs="宋体"/>
                <w:sz w:val="24"/>
                <w:szCs w:val="24"/>
                <w:lang w:eastAsia="zh-CN"/>
              </w:rPr>
            </w:pPr>
            <w:r>
              <w:rPr>
                <w:rFonts w:hint="eastAsia" w:ascii="宋体" w:hAnsi="宋体" w:eastAsia="宋体" w:cs="宋体"/>
                <w:sz w:val="24"/>
                <w:szCs w:val="24"/>
                <w:highlight w:val="none"/>
              </w:rPr>
              <w:t>污染防治</w:t>
            </w:r>
          </w:p>
        </w:tc>
      </w:tr>
      <w:tr w14:paraId="686D6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0" w:hRule="atLeast"/>
        </w:trPr>
        <w:tc>
          <w:tcPr>
            <w:tcW w:w="893" w:type="dxa"/>
            <w:noWrap w:val="0"/>
            <w:vAlign w:val="center"/>
          </w:tcPr>
          <w:p w14:paraId="1F3B4D64">
            <w:pPr>
              <w:numPr>
                <w:ilvl w:val="0"/>
                <w:numId w:val="0"/>
              </w:numPr>
              <w:tabs>
                <w:tab w:val="left" w:pos="7560"/>
              </w:tabs>
              <w:adjustRightInd w:val="0"/>
              <w:snapToGrid w:val="0"/>
              <w:spacing w:line="400" w:lineRule="atLeast"/>
              <w:ind w:left="0" w:leftChars="0" w:firstLine="0" w:firstLineChars="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6</w:t>
            </w:r>
          </w:p>
        </w:tc>
        <w:tc>
          <w:tcPr>
            <w:tcW w:w="3824" w:type="dxa"/>
            <w:noWrap w:val="0"/>
            <w:vAlign w:val="top"/>
          </w:tcPr>
          <w:p w14:paraId="4AD051AE">
            <w:pPr>
              <w:tabs>
                <w:tab w:val="left" w:pos="7560"/>
              </w:tabs>
              <w:adjustRightInd w:val="0"/>
              <w:snapToGrid w:val="0"/>
              <w:spacing w:line="400" w:lineRule="atLeast"/>
              <w:jc w:val="left"/>
              <w:rPr>
                <w:rFonts w:hint="eastAsia" w:ascii="宋体" w:hAnsi="宋体" w:eastAsia="宋体" w:cs="宋体"/>
                <w:sz w:val="24"/>
                <w:szCs w:val="24"/>
              </w:rPr>
            </w:pPr>
            <w:r>
              <w:rPr>
                <w:rFonts w:hint="eastAsia" w:ascii="宋体" w:hAnsi="宋体" w:eastAsia="宋体" w:cs="宋体"/>
                <w:sz w:val="24"/>
                <w:szCs w:val="24"/>
                <w:highlight w:val="none"/>
              </w:rPr>
              <w:t>夜间现场电气焊施工产生的弧光</w:t>
            </w:r>
          </w:p>
        </w:tc>
        <w:tc>
          <w:tcPr>
            <w:tcW w:w="1206" w:type="dxa"/>
            <w:noWrap w:val="0"/>
            <w:vAlign w:val="center"/>
          </w:tcPr>
          <w:p w14:paraId="76751814">
            <w:pPr>
              <w:tabs>
                <w:tab w:val="left" w:pos="7560"/>
              </w:tabs>
              <w:adjustRightInd w:val="0"/>
              <w:snapToGrid w:val="0"/>
              <w:spacing w:line="400" w:lineRule="atLeast"/>
              <w:jc w:val="center"/>
              <w:rPr>
                <w:rFonts w:hint="eastAsia" w:ascii="宋体" w:hAnsi="宋体" w:eastAsia="宋体" w:cs="宋体"/>
                <w:sz w:val="24"/>
                <w:szCs w:val="24"/>
                <w:lang w:eastAsia="zh-CN"/>
              </w:rPr>
            </w:pPr>
            <w:r>
              <w:rPr>
                <w:rFonts w:hint="eastAsia" w:ascii="宋体" w:hAnsi="宋体" w:eastAsia="宋体" w:cs="宋体"/>
                <w:sz w:val="24"/>
                <w:szCs w:val="24"/>
                <w:highlight w:val="none"/>
              </w:rPr>
              <w:t>正常</w:t>
            </w:r>
          </w:p>
        </w:tc>
        <w:tc>
          <w:tcPr>
            <w:tcW w:w="2207" w:type="dxa"/>
            <w:noWrap w:val="0"/>
            <w:vAlign w:val="center"/>
          </w:tcPr>
          <w:p w14:paraId="2AD6DABB">
            <w:pPr>
              <w:tabs>
                <w:tab w:val="left" w:pos="7560"/>
              </w:tabs>
              <w:adjustRightInd w:val="0"/>
              <w:snapToGrid w:val="0"/>
              <w:spacing w:line="400" w:lineRule="atLeast"/>
              <w:jc w:val="center"/>
              <w:rPr>
                <w:rFonts w:hint="eastAsia" w:ascii="宋体" w:hAnsi="宋体" w:eastAsia="宋体" w:cs="宋体"/>
                <w:sz w:val="24"/>
                <w:szCs w:val="24"/>
                <w:lang w:eastAsia="zh-CN"/>
              </w:rPr>
            </w:pPr>
            <w:r>
              <w:rPr>
                <w:rFonts w:hint="eastAsia" w:ascii="宋体" w:hAnsi="宋体" w:eastAsia="宋体" w:cs="宋体"/>
                <w:sz w:val="24"/>
                <w:szCs w:val="24"/>
                <w:highlight w:val="none"/>
              </w:rPr>
              <w:t>光污染</w:t>
            </w:r>
          </w:p>
        </w:tc>
        <w:tc>
          <w:tcPr>
            <w:tcW w:w="4449" w:type="dxa"/>
            <w:noWrap w:val="0"/>
            <w:vAlign w:val="center"/>
          </w:tcPr>
          <w:p w14:paraId="63E77FEF">
            <w:pPr>
              <w:tabs>
                <w:tab w:val="left" w:pos="7560"/>
              </w:tabs>
              <w:adjustRightInd w:val="0"/>
              <w:snapToGrid w:val="0"/>
              <w:spacing w:line="400" w:lineRule="atLeast"/>
              <w:jc w:val="left"/>
              <w:rPr>
                <w:rFonts w:hint="eastAsia" w:ascii="宋体" w:hAnsi="宋体" w:eastAsia="宋体" w:cs="宋体"/>
                <w:sz w:val="24"/>
                <w:szCs w:val="24"/>
                <w:lang w:eastAsia="zh-CN"/>
              </w:rPr>
            </w:pPr>
            <w:r>
              <w:rPr>
                <w:rFonts w:hint="eastAsia" w:ascii="宋体" w:hAnsi="宋体" w:eastAsia="宋体" w:cs="宋体"/>
                <w:sz w:val="24"/>
                <w:szCs w:val="24"/>
                <w:highlight w:val="none"/>
              </w:rPr>
              <w:t>采取有效的遮蔽光照措施</w:t>
            </w:r>
          </w:p>
        </w:tc>
        <w:tc>
          <w:tcPr>
            <w:tcW w:w="1187" w:type="dxa"/>
            <w:noWrap w:val="0"/>
            <w:vAlign w:val="top"/>
          </w:tcPr>
          <w:p w14:paraId="5E995BAF">
            <w:pPr>
              <w:tabs>
                <w:tab w:val="left" w:pos="7560"/>
              </w:tabs>
              <w:adjustRightInd w:val="0"/>
              <w:snapToGrid w:val="0"/>
              <w:spacing w:line="400" w:lineRule="atLeast"/>
              <w:jc w:val="left"/>
              <w:rPr>
                <w:rFonts w:hint="eastAsia" w:ascii="宋体" w:hAnsi="宋体" w:eastAsia="宋体" w:cs="宋体"/>
                <w:sz w:val="24"/>
                <w:szCs w:val="24"/>
                <w:lang w:eastAsia="zh-CN"/>
              </w:rPr>
            </w:pPr>
            <w:r>
              <w:rPr>
                <w:rFonts w:hint="eastAsia" w:ascii="宋体" w:hAnsi="宋体" w:eastAsia="宋体" w:cs="宋体"/>
                <w:sz w:val="24"/>
                <w:szCs w:val="24"/>
                <w:highlight w:val="none"/>
              </w:rPr>
              <w:t>污染防治</w:t>
            </w:r>
          </w:p>
        </w:tc>
      </w:tr>
      <w:tr w14:paraId="18B4D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0" w:hRule="atLeast"/>
        </w:trPr>
        <w:tc>
          <w:tcPr>
            <w:tcW w:w="893" w:type="dxa"/>
            <w:noWrap w:val="0"/>
            <w:vAlign w:val="center"/>
          </w:tcPr>
          <w:p w14:paraId="499EDEC2">
            <w:pPr>
              <w:numPr>
                <w:ilvl w:val="0"/>
                <w:numId w:val="0"/>
              </w:numPr>
              <w:tabs>
                <w:tab w:val="left" w:pos="7560"/>
              </w:tabs>
              <w:adjustRightInd w:val="0"/>
              <w:snapToGrid w:val="0"/>
              <w:spacing w:line="400" w:lineRule="atLeast"/>
              <w:ind w:left="0" w:leftChars="0" w:firstLine="0" w:firstLineChars="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7</w:t>
            </w:r>
          </w:p>
        </w:tc>
        <w:tc>
          <w:tcPr>
            <w:tcW w:w="3824" w:type="dxa"/>
            <w:noWrap w:val="0"/>
            <w:vAlign w:val="top"/>
          </w:tcPr>
          <w:p w14:paraId="7BE212F6">
            <w:pPr>
              <w:tabs>
                <w:tab w:val="left" w:pos="7560"/>
              </w:tabs>
              <w:adjustRightInd w:val="0"/>
              <w:snapToGrid w:val="0"/>
              <w:spacing w:line="400" w:lineRule="atLeast"/>
              <w:jc w:val="left"/>
              <w:rPr>
                <w:rFonts w:hint="eastAsia" w:ascii="宋体" w:hAnsi="宋体" w:eastAsia="宋体" w:cs="宋体"/>
                <w:sz w:val="24"/>
                <w:szCs w:val="24"/>
              </w:rPr>
            </w:pPr>
            <w:r>
              <w:rPr>
                <w:rFonts w:hint="eastAsia" w:ascii="宋体" w:hAnsi="宋体" w:eastAsia="宋体" w:cs="宋体"/>
                <w:sz w:val="24"/>
                <w:szCs w:val="24"/>
                <w:highlight w:val="none"/>
              </w:rPr>
              <w:t>施工及生活用水用后不关笼头水资源浪费</w:t>
            </w:r>
          </w:p>
        </w:tc>
        <w:tc>
          <w:tcPr>
            <w:tcW w:w="1206" w:type="dxa"/>
            <w:noWrap w:val="0"/>
            <w:vAlign w:val="center"/>
          </w:tcPr>
          <w:p w14:paraId="045D5BC4">
            <w:pPr>
              <w:tabs>
                <w:tab w:val="left" w:pos="7560"/>
              </w:tabs>
              <w:adjustRightInd w:val="0"/>
              <w:snapToGrid w:val="0"/>
              <w:spacing w:line="400" w:lineRule="atLeast"/>
              <w:jc w:val="center"/>
              <w:rPr>
                <w:rFonts w:hint="eastAsia" w:ascii="宋体" w:hAnsi="宋体" w:eastAsia="宋体" w:cs="宋体"/>
                <w:sz w:val="24"/>
                <w:szCs w:val="24"/>
                <w:lang w:eastAsia="zh-CN"/>
              </w:rPr>
            </w:pPr>
            <w:r>
              <w:rPr>
                <w:rFonts w:hint="eastAsia" w:ascii="宋体" w:hAnsi="宋体" w:eastAsia="宋体" w:cs="宋体"/>
                <w:sz w:val="24"/>
                <w:szCs w:val="24"/>
                <w:highlight w:val="none"/>
              </w:rPr>
              <w:t>正常</w:t>
            </w:r>
          </w:p>
        </w:tc>
        <w:tc>
          <w:tcPr>
            <w:tcW w:w="2207" w:type="dxa"/>
            <w:noWrap w:val="0"/>
            <w:vAlign w:val="center"/>
          </w:tcPr>
          <w:p w14:paraId="5BB32053">
            <w:pPr>
              <w:tabs>
                <w:tab w:val="left" w:pos="7560"/>
              </w:tabs>
              <w:adjustRightInd w:val="0"/>
              <w:snapToGrid w:val="0"/>
              <w:spacing w:line="400" w:lineRule="atLeast"/>
              <w:jc w:val="center"/>
              <w:rPr>
                <w:rFonts w:hint="eastAsia" w:ascii="宋体" w:hAnsi="宋体" w:eastAsia="宋体" w:cs="宋体"/>
                <w:sz w:val="24"/>
                <w:szCs w:val="24"/>
                <w:lang w:eastAsia="zh-CN"/>
              </w:rPr>
            </w:pPr>
            <w:r>
              <w:rPr>
                <w:rFonts w:hint="eastAsia" w:ascii="宋体" w:hAnsi="宋体" w:eastAsia="宋体" w:cs="宋体"/>
                <w:sz w:val="24"/>
                <w:szCs w:val="24"/>
                <w:highlight w:val="none"/>
              </w:rPr>
              <w:t>浪费能源</w:t>
            </w:r>
          </w:p>
        </w:tc>
        <w:tc>
          <w:tcPr>
            <w:tcW w:w="4449" w:type="dxa"/>
            <w:noWrap w:val="0"/>
            <w:vAlign w:val="center"/>
          </w:tcPr>
          <w:p w14:paraId="451AC298">
            <w:pPr>
              <w:tabs>
                <w:tab w:val="left" w:pos="7560"/>
              </w:tabs>
              <w:adjustRightInd w:val="0"/>
              <w:snapToGrid w:val="0"/>
              <w:spacing w:line="400" w:lineRule="atLeast"/>
              <w:jc w:val="left"/>
              <w:rPr>
                <w:rFonts w:hint="eastAsia" w:ascii="宋体" w:hAnsi="宋体" w:eastAsia="宋体" w:cs="宋体"/>
                <w:sz w:val="24"/>
                <w:szCs w:val="24"/>
                <w:lang w:eastAsia="zh-CN"/>
              </w:rPr>
            </w:pPr>
            <w:r>
              <w:rPr>
                <w:rFonts w:hint="eastAsia" w:ascii="宋体" w:hAnsi="宋体" w:eastAsia="宋体" w:cs="宋体"/>
                <w:sz w:val="24"/>
                <w:szCs w:val="24"/>
                <w:highlight w:val="none"/>
              </w:rPr>
              <w:t>加强教育管理、监督检查</w:t>
            </w:r>
          </w:p>
        </w:tc>
        <w:tc>
          <w:tcPr>
            <w:tcW w:w="1187" w:type="dxa"/>
            <w:noWrap w:val="0"/>
            <w:vAlign w:val="top"/>
          </w:tcPr>
          <w:p w14:paraId="486AF544">
            <w:pPr>
              <w:tabs>
                <w:tab w:val="left" w:pos="7560"/>
              </w:tabs>
              <w:adjustRightInd w:val="0"/>
              <w:snapToGrid w:val="0"/>
              <w:spacing w:line="400" w:lineRule="atLeast"/>
              <w:jc w:val="left"/>
              <w:rPr>
                <w:rFonts w:hint="eastAsia" w:ascii="宋体" w:hAnsi="宋体" w:eastAsia="宋体" w:cs="宋体"/>
                <w:sz w:val="24"/>
                <w:szCs w:val="24"/>
                <w:lang w:eastAsia="zh-CN"/>
              </w:rPr>
            </w:pPr>
            <w:r>
              <w:rPr>
                <w:rFonts w:hint="eastAsia" w:ascii="宋体" w:hAnsi="宋体" w:eastAsia="宋体" w:cs="宋体"/>
                <w:sz w:val="24"/>
                <w:szCs w:val="24"/>
                <w:highlight w:val="none"/>
              </w:rPr>
              <w:t>节能</w:t>
            </w:r>
          </w:p>
        </w:tc>
      </w:tr>
      <w:tr w14:paraId="1402E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0" w:hRule="atLeast"/>
        </w:trPr>
        <w:tc>
          <w:tcPr>
            <w:tcW w:w="893" w:type="dxa"/>
            <w:noWrap w:val="0"/>
            <w:vAlign w:val="center"/>
          </w:tcPr>
          <w:p w14:paraId="0C20A734">
            <w:pPr>
              <w:numPr>
                <w:ilvl w:val="0"/>
                <w:numId w:val="0"/>
              </w:numPr>
              <w:tabs>
                <w:tab w:val="left" w:pos="7560"/>
              </w:tabs>
              <w:adjustRightInd w:val="0"/>
              <w:snapToGrid w:val="0"/>
              <w:spacing w:line="400" w:lineRule="atLeast"/>
              <w:ind w:left="0" w:leftChars="0" w:firstLine="0" w:firstLineChars="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8</w:t>
            </w:r>
          </w:p>
        </w:tc>
        <w:tc>
          <w:tcPr>
            <w:tcW w:w="3824" w:type="dxa"/>
            <w:noWrap w:val="0"/>
            <w:vAlign w:val="top"/>
          </w:tcPr>
          <w:p w14:paraId="1FC5CC88">
            <w:pPr>
              <w:tabs>
                <w:tab w:val="left" w:pos="7560"/>
              </w:tabs>
              <w:adjustRightInd w:val="0"/>
              <w:snapToGrid w:val="0"/>
              <w:spacing w:line="400" w:lineRule="atLeast"/>
              <w:jc w:val="left"/>
              <w:rPr>
                <w:rFonts w:hint="eastAsia" w:ascii="宋体" w:hAnsi="宋体" w:eastAsia="宋体" w:cs="宋体"/>
                <w:sz w:val="24"/>
                <w:szCs w:val="24"/>
              </w:rPr>
            </w:pPr>
            <w:r>
              <w:rPr>
                <w:rFonts w:hint="eastAsia" w:ascii="宋体" w:hAnsi="宋体" w:eastAsia="宋体" w:cs="宋体"/>
                <w:sz w:val="24"/>
                <w:szCs w:val="24"/>
                <w:highlight w:val="none"/>
              </w:rPr>
              <w:t>现场施工用电工作完成不关设备</w:t>
            </w:r>
          </w:p>
        </w:tc>
        <w:tc>
          <w:tcPr>
            <w:tcW w:w="1206" w:type="dxa"/>
            <w:noWrap w:val="0"/>
            <w:vAlign w:val="center"/>
          </w:tcPr>
          <w:p w14:paraId="6430ED42">
            <w:pPr>
              <w:tabs>
                <w:tab w:val="left" w:pos="7560"/>
              </w:tabs>
              <w:adjustRightInd w:val="0"/>
              <w:snapToGrid w:val="0"/>
              <w:spacing w:line="400" w:lineRule="atLeast"/>
              <w:jc w:val="center"/>
              <w:rPr>
                <w:rFonts w:hint="eastAsia" w:ascii="宋体" w:hAnsi="宋体" w:eastAsia="宋体" w:cs="宋体"/>
                <w:sz w:val="24"/>
                <w:szCs w:val="24"/>
                <w:lang w:eastAsia="zh-CN"/>
              </w:rPr>
            </w:pPr>
            <w:r>
              <w:rPr>
                <w:rFonts w:hint="eastAsia" w:ascii="宋体" w:hAnsi="宋体" w:eastAsia="宋体" w:cs="宋体"/>
                <w:sz w:val="24"/>
                <w:szCs w:val="24"/>
                <w:highlight w:val="none"/>
              </w:rPr>
              <w:t>正常</w:t>
            </w:r>
          </w:p>
        </w:tc>
        <w:tc>
          <w:tcPr>
            <w:tcW w:w="2207" w:type="dxa"/>
            <w:noWrap w:val="0"/>
            <w:vAlign w:val="center"/>
          </w:tcPr>
          <w:p w14:paraId="0E07F05A">
            <w:pPr>
              <w:tabs>
                <w:tab w:val="left" w:pos="7560"/>
              </w:tabs>
              <w:adjustRightInd w:val="0"/>
              <w:snapToGrid w:val="0"/>
              <w:spacing w:line="400" w:lineRule="atLeast"/>
              <w:jc w:val="center"/>
              <w:rPr>
                <w:rFonts w:hint="eastAsia" w:ascii="宋体" w:hAnsi="宋体" w:eastAsia="宋体" w:cs="宋体"/>
                <w:sz w:val="24"/>
                <w:szCs w:val="24"/>
                <w:lang w:eastAsia="zh-CN"/>
              </w:rPr>
            </w:pPr>
            <w:r>
              <w:rPr>
                <w:rFonts w:hint="eastAsia" w:ascii="宋体" w:hAnsi="宋体" w:eastAsia="宋体" w:cs="宋体"/>
                <w:sz w:val="24"/>
                <w:szCs w:val="24"/>
                <w:highlight w:val="none"/>
              </w:rPr>
              <w:t>浪费能源</w:t>
            </w:r>
          </w:p>
        </w:tc>
        <w:tc>
          <w:tcPr>
            <w:tcW w:w="4449" w:type="dxa"/>
            <w:noWrap w:val="0"/>
            <w:vAlign w:val="center"/>
          </w:tcPr>
          <w:p w14:paraId="42E910F2">
            <w:pPr>
              <w:tabs>
                <w:tab w:val="left" w:pos="7560"/>
              </w:tabs>
              <w:adjustRightInd w:val="0"/>
              <w:snapToGrid w:val="0"/>
              <w:spacing w:line="400" w:lineRule="atLeast"/>
              <w:jc w:val="left"/>
              <w:rPr>
                <w:rFonts w:hint="eastAsia" w:ascii="宋体" w:hAnsi="宋体" w:eastAsia="宋体" w:cs="宋体"/>
                <w:sz w:val="24"/>
                <w:szCs w:val="24"/>
                <w:lang w:eastAsia="zh-CN"/>
              </w:rPr>
            </w:pPr>
            <w:r>
              <w:rPr>
                <w:rFonts w:hint="eastAsia" w:ascii="宋体" w:hAnsi="宋体" w:eastAsia="宋体" w:cs="宋体"/>
                <w:sz w:val="24"/>
                <w:szCs w:val="24"/>
                <w:highlight w:val="none"/>
              </w:rPr>
              <w:t>加强教育管理、监督检查</w:t>
            </w:r>
          </w:p>
        </w:tc>
        <w:tc>
          <w:tcPr>
            <w:tcW w:w="1187" w:type="dxa"/>
            <w:noWrap w:val="0"/>
            <w:vAlign w:val="top"/>
          </w:tcPr>
          <w:p w14:paraId="7BE44F0A">
            <w:pPr>
              <w:tabs>
                <w:tab w:val="left" w:pos="7560"/>
              </w:tabs>
              <w:adjustRightInd w:val="0"/>
              <w:snapToGrid w:val="0"/>
              <w:spacing w:line="400" w:lineRule="atLeast"/>
              <w:jc w:val="left"/>
              <w:rPr>
                <w:rFonts w:hint="eastAsia" w:ascii="宋体" w:hAnsi="宋体" w:eastAsia="宋体" w:cs="宋体"/>
                <w:sz w:val="24"/>
                <w:szCs w:val="24"/>
                <w:lang w:eastAsia="zh-CN"/>
              </w:rPr>
            </w:pPr>
            <w:r>
              <w:rPr>
                <w:rFonts w:hint="eastAsia" w:ascii="宋体" w:hAnsi="宋体" w:eastAsia="宋体" w:cs="宋体"/>
                <w:sz w:val="24"/>
                <w:szCs w:val="24"/>
                <w:highlight w:val="none"/>
              </w:rPr>
              <w:t>节能</w:t>
            </w:r>
          </w:p>
        </w:tc>
      </w:tr>
    </w:tbl>
    <w:p w14:paraId="40BDF62D">
      <w:pPr>
        <w:tabs>
          <w:tab w:val="left" w:pos="8880"/>
        </w:tabs>
        <w:adjustRightInd w:val="0"/>
        <w:snapToGrid w:val="0"/>
        <w:ind w:firstLine="480" w:firstLineChars="200"/>
        <w:jc w:val="left"/>
        <w:rPr>
          <w:rFonts w:hint="eastAsia" w:ascii="宋体" w:hAnsi="宋体" w:cs="宋体"/>
          <w:color w:val="auto"/>
          <w:sz w:val="24"/>
          <w:szCs w:val="24"/>
        </w:rPr>
      </w:pPr>
    </w:p>
    <w:p w14:paraId="56BE0591">
      <w:pPr>
        <w:tabs>
          <w:tab w:val="left" w:pos="8880"/>
        </w:tabs>
        <w:adjustRightInd w:val="0"/>
        <w:snapToGrid w:val="0"/>
        <w:ind w:firstLine="480" w:firstLineChars="200"/>
        <w:jc w:val="left"/>
        <w:rPr>
          <w:rFonts w:hint="eastAsia" w:ascii="宋体" w:hAnsi="宋体" w:cs="宋体"/>
          <w:color w:val="auto"/>
          <w:sz w:val="24"/>
          <w:szCs w:val="24"/>
        </w:rPr>
      </w:pPr>
    </w:p>
    <w:p w14:paraId="392361E9">
      <w:pPr>
        <w:tabs>
          <w:tab w:val="left" w:pos="8880"/>
        </w:tabs>
        <w:adjustRightInd w:val="0"/>
        <w:snapToGrid w:val="0"/>
        <w:ind w:firstLine="480" w:firstLineChars="200"/>
        <w:jc w:val="left"/>
        <w:rPr>
          <w:rFonts w:hint="eastAsia" w:ascii="宋体" w:hAnsi="宋体" w:cs="宋体"/>
          <w:color w:val="auto"/>
          <w:sz w:val="24"/>
          <w:szCs w:val="24"/>
        </w:rPr>
      </w:pPr>
    </w:p>
    <w:p w14:paraId="6BCA5D84">
      <w:pPr>
        <w:tabs>
          <w:tab w:val="left" w:pos="8880"/>
        </w:tabs>
        <w:adjustRightInd w:val="0"/>
        <w:snapToGrid w:val="0"/>
        <w:ind w:firstLine="480" w:firstLineChars="200"/>
        <w:jc w:val="left"/>
        <w:rPr>
          <w:rFonts w:hint="eastAsia" w:ascii="宋体" w:hAnsi="宋体" w:cs="宋体"/>
          <w:color w:val="auto"/>
          <w:sz w:val="24"/>
          <w:szCs w:val="24"/>
        </w:rPr>
      </w:pPr>
    </w:p>
    <w:p w14:paraId="45AB1366">
      <w:pPr>
        <w:tabs>
          <w:tab w:val="left" w:pos="8880"/>
        </w:tabs>
        <w:adjustRightInd w:val="0"/>
        <w:snapToGrid w:val="0"/>
        <w:ind w:firstLine="480" w:firstLineChars="200"/>
        <w:jc w:val="left"/>
        <w:rPr>
          <w:rFonts w:hint="eastAsia" w:ascii="宋体" w:hAnsi="宋体" w:cs="宋体"/>
          <w:color w:val="auto"/>
          <w:sz w:val="24"/>
          <w:szCs w:val="24"/>
        </w:rPr>
      </w:pPr>
    </w:p>
    <w:p w14:paraId="7FDC08F2">
      <w:pPr>
        <w:tabs>
          <w:tab w:val="left" w:pos="8880"/>
        </w:tabs>
        <w:adjustRightInd w:val="0"/>
        <w:snapToGrid w:val="0"/>
        <w:ind w:firstLine="480" w:firstLineChars="200"/>
        <w:jc w:val="left"/>
        <w:rPr>
          <w:rFonts w:hint="eastAsia" w:ascii="宋体" w:hAnsi="宋体" w:cs="宋体"/>
          <w:color w:val="auto"/>
          <w:sz w:val="24"/>
          <w:szCs w:val="24"/>
        </w:rPr>
      </w:pPr>
    </w:p>
    <w:p w14:paraId="522CB37A">
      <w:pPr>
        <w:tabs>
          <w:tab w:val="left" w:pos="8880"/>
        </w:tabs>
        <w:adjustRightInd w:val="0"/>
        <w:snapToGrid w:val="0"/>
        <w:ind w:firstLine="480" w:firstLineChars="200"/>
        <w:jc w:val="left"/>
        <w:rPr>
          <w:rFonts w:hint="eastAsia" w:ascii="宋体" w:hAnsi="宋体" w:cs="宋体"/>
          <w:color w:val="auto"/>
          <w:sz w:val="24"/>
          <w:szCs w:val="24"/>
        </w:rPr>
      </w:pPr>
    </w:p>
    <w:p w14:paraId="5E03A821">
      <w:pPr>
        <w:tabs>
          <w:tab w:val="left" w:pos="8880"/>
        </w:tabs>
        <w:adjustRightInd w:val="0"/>
        <w:snapToGrid w:val="0"/>
        <w:ind w:firstLine="480" w:firstLineChars="200"/>
        <w:jc w:val="left"/>
        <w:rPr>
          <w:rFonts w:hint="eastAsia" w:ascii="宋体" w:hAnsi="宋体" w:cs="宋体"/>
          <w:color w:val="auto"/>
          <w:sz w:val="24"/>
          <w:szCs w:val="24"/>
        </w:rPr>
      </w:pPr>
    </w:p>
    <w:p w14:paraId="49AA0197">
      <w:pPr>
        <w:rPr>
          <w:rFonts w:hint="eastAsia" w:ascii="宋体" w:hAnsi="宋体" w:cs="宋体"/>
          <w:color w:val="auto"/>
          <w:sz w:val="24"/>
          <w:szCs w:val="24"/>
        </w:rPr>
        <w:sectPr>
          <w:headerReference r:id="rId15" w:type="default"/>
          <w:pgSz w:w="16783" w:h="11850" w:orient="landscape"/>
          <w:pgMar w:top="1440" w:right="1797" w:bottom="1440" w:left="1797" w:header="851" w:footer="992" w:gutter="0"/>
          <w:cols w:space="720" w:num="1"/>
          <w:docGrid w:linePitch="312" w:charSpace="0"/>
        </w:sectPr>
      </w:pPr>
    </w:p>
    <w:p w14:paraId="182759D4">
      <w:pPr>
        <w:pStyle w:val="4"/>
        <w:numPr>
          <w:ilvl w:val="1"/>
          <w:numId w:val="0"/>
        </w:numPr>
        <w:spacing w:before="0" w:after="0" w:line="360" w:lineRule="auto"/>
        <w:jc w:val="left"/>
        <w:outlineLvl w:val="1"/>
        <w:rPr>
          <w:rFonts w:hint="eastAsia" w:ascii="宋体" w:hAnsi="宋体" w:eastAsia="宋体" w:cs="宋体"/>
          <w:color w:val="auto"/>
          <w:sz w:val="24"/>
          <w:szCs w:val="24"/>
        </w:rPr>
      </w:pPr>
      <w:bookmarkStart w:id="351" w:name="_Toc32544"/>
      <w:bookmarkStart w:id="352" w:name="_Toc22371"/>
      <w:bookmarkStart w:id="353" w:name="_Toc13717_WPSOffice_Level2"/>
      <w:bookmarkStart w:id="354" w:name="_Toc17222"/>
      <w:bookmarkStart w:id="355" w:name="_Toc30788"/>
      <w:bookmarkStart w:id="356" w:name="_Toc4687"/>
      <w:r>
        <w:rPr>
          <w:rFonts w:hint="eastAsia" w:ascii="宋体" w:hAnsi="宋体" w:eastAsia="宋体" w:cs="宋体"/>
          <w:color w:val="auto"/>
          <w:sz w:val="24"/>
          <w:szCs w:val="24"/>
        </w:rPr>
        <w:t>第二节 文明施工措施</w:t>
      </w:r>
      <w:bookmarkEnd w:id="351"/>
      <w:bookmarkEnd w:id="352"/>
      <w:bookmarkEnd w:id="353"/>
      <w:bookmarkEnd w:id="354"/>
      <w:bookmarkEnd w:id="355"/>
      <w:bookmarkEnd w:id="356"/>
    </w:p>
    <w:p w14:paraId="6E3345F7">
      <w:pPr>
        <w:keepNext w:val="0"/>
        <w:keepLines w:val="0"/>
        <w:pageBreakBefore w:val="0"/>
        <w:widowControl w:val="0"/>
        <w:kinsoku/>
        <w:wordWrap/>
        <w:overflowPunct/>
        <w:topLinePunct w:val="0"/>
        <w:bidi w:val="0"/>
        <w:snapToGrid/>
        <w:spacing w:line="360" w:lineRule="auto"/>
        <w:ind w:firstLine="480" w:firstLineChars="200"/>
        <w:textAlignment w:val="auto"/>
        <w:outlineLvl w:val="1"/>
        <w:rPr>
          <w:rFonts w:hint="eastAsia" w:ascii="宋体" w:hAnsi="宋体" w:cs="宋体"/>
          <w:color w:val="auto"/>
          <w:sz w:val="24"/>
          <w:szCs w:val="24"/>
        </w:rPr>
      </w:pPr>
      <w:bookmarkStart w:id="357" w:name="_Toc260964030"/>
      <w:bookmarkStart w:id="358" w:name="_Toc393374194"/>
      <w:bookmarkStart w:id="359" w:name="_Toc1446"/>
      <w:bookmarkStart w:id="360" w:name="_Toc393984740"/>
      <w:bookmarkStart w:id="361" w:name="_Toc19045"/>
      <w:bookmarkStart w:id="362" w:name="_Toc17844"/>
      <w:bookmarkStart w:id="363" w:name="_Toc10447"/>
      <w:bookmarkStart w:id="364" w:name="_Toc23483_WPSOffice_Level1"/>
      <w:bookmarkStart w:id="365" w:name="_Toc17956"/>
      <w:bookmarkStart w:id="366" w:name="_Toc20614"/>
      <w:bookmarkStart w:id="367" w:name="_Toc31418"/>
      <w:r>
        <w:rPr>
          <w:rFonts w:hint="eastAsia" w:ascii="宋体" w:hAnsi="宋体" w:cs="宋体"/>
          <w:color w:val="auto"/>
          <w:sz w:val="24"/>
          <w:szCs w:val="24"/>
        </w:rPr>
        <w:t>一、文明施工目标</w:t>
      </w:r>
      <w:bookmarkEnd w:id="357"/>
      <w:bookmarkEnd w:id="358"/>
      <w:bookmarkEnd w:id="359"/>
      <w:bookmarkEnd w:id="360"/>
      <w:bookmarkEnd w:id="361"/>
      <w:bookmarkEnd w:id="362"/>
    </w:p>
    <w:p w14:paraId="5DD17367">
      <w:pPr>
        <w:keepNext w:val="0"/>
        <w:keepLines w:val="0"/>
        <w:pageBreakBefore w:val="0"/>
        <w:widowControl w:val="0"/>
        <w:tabs>
          <w:tab w:val="left" w:pos="705"/>
        </w:tabs>
        <w:kinsoku/>
        <w:wordWrap/>
        <w:overflowPunct/>
        <w:topLinePunct w:val="0"/>
        <w:bidi w:val="0"/>
        <w:snapToGrid/>
        <w:spacing w:line="360" w:lineRule="auto"/>
        <w:ind w:right="-12"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施工现场严格按照标准化管理，争创标准化文明施工</w:t>
      </w:r>
      <w:r>
        <w:rPr>
          <w:rFonts w:hint="eastAsia" w:ascii="宋体" w:hAnsi="宋体" w:cs="宋体"/>
          <w:color w:val="auto"/>
          <w:sz w:val="24"/>
          <w:szCs w:val="24"/>
          <w:lang w:val="en-US" w:eastAsia="zh-CN"/>
        </w:rPr>
        <w:t>达标工地</w:t>
      </w:r>
      <w:r>
        <w:rPr>
          <w:rFonts w:hint="eastAsia" w:ascii="宋体" w:hAnsi="宋体" w:cs="宋体"/>
          <w:color w:val="auto"/>
          <w:sz w:val="24"/>
          <w:szCs w:val="24"/>
        </w:rPr>
        <w:t>。</w:t>
      </w:r>
    </w:p>
    <w:p w14:paraId="491A384D">
      <w:pPr>
        <w:keepNext w:val="0"/>
        <w:keepLines w:val="0"/>
        <w:pageBreakBefore w:val="0"/>
        <w:widowControl w:val="0"/>
        <w:kinsoku/>
        <w:wordWrap/>
        <w:overflowPunct/>
        <w:topLinePunct w:val="0"/>
        <w:bidi w:val="0"/>
        <w:snapToGrid/>
        <w:spacing w:line="360" w:lineRule="auto"/>
        <w:ind w:firstLine="480" w:firstLineChars="200"/>
        <w:textAlignment w:val="auto"/>
        <w:outlineLvl w:val="1"/>
        <w:rPr>
          <w:rFonts w:hint="eastAsia" w:ascii="宋体" w:hAnsi="宋体" w:cs="宋体"/>
          <w:color w:val="auto"/>
          <w:sz w:val="24"/>
          <w:szCs w:val="24"/>
        </w:rPr>
      </w:pPr>
      <w:bookmarkStart w:id="368" w:name="_Toc260964031"/>
      <w:bookmarkStart w:id="369" w:name="_Toc393374195"/>
      <w:bookmarkStart w:id="370" w:name="_Toc14419"/>
      <w:bookmarkStart w:id="371" w:name="_Toc393984741"/>
      <w:bookmarkStart w:id="372" w:name="_Toc29906"/>
      <w:bookmarkStart w:id="373" w:name="_Toc23801"/>
      <w:r>
        <w:rPr>
          <w:rFonts w:hint="eastAsia" w:ascii="宋体" w:hAnsi="宋体" w:cs="宋体"/>
          <w:color w:val="auto"/>
          <w:sz w:val="24"/>
          <w:szCs w:val="24"/>
        </w:rPr>
        <w:t>二、文明施工措施</w:t>
      </w:r>
      <w:bookmarkEnd w:id="368"/>
      <w:bookmarkEnd w:id="369"/>
      <w:bookmarkEnd w:id="370"/>
      <w:bookmarkEnd w:id="371"/>
      <w:bookmarkEnd w:id="372"/>
      <w:bookmarkEnd w:id="373"/>
    </w:p>
    <w:p w14:paraId="28941D52">
      <w:pPr>
        <w:keepNext w:val="0"/>
        <w:keepLines w:val="0"/>
        <w:pageBreakBefore w:val="0"/>
        <w:widowControl w:val="0"/>
        <w:kinsoku/>
        <w:wordWrap/>
        <w:overflowPunct/>
        <w:topLinePunct w:val="0"/>
        <w:autoSpaceDE w:val="0"/>
        <w:autoSpaceDN w:val="0"/>
        <w:bidi w:val="0"/>
        <w:adjustRightInd w:val="0"/>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1 必须贯彻执行上海市有关文明施工管理规定，积极参加文明工地竞赛活动，争创文明工地。</w:t>
      </w:r>
    </w:p>
    <w:p w14:paraId="6553A008">
      <w:pPr>
        <w:keepNext w:val="0"/>
        <w:keepLines w:val="0"/>
        <w:pageBreakBefore w:val="0"/>
        <w:widowControl w:val="0"/>
        <w:kinsoku/>
        <w:wordWrap/>
        <w:overflowPunct/>
        <w:topLinePunct w:val="0"/>
        <w:autoSpaceDE w:val="0"/>
        <w:autoSpaceDN w:val="0"/>
        <w:bidi w:val="0"/>
        <w:adjustRightInd w:val="0"/>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2 参加由现场项目经理部牵头建立的建设单位、监理单位、施工单位文明施工管理小组，共创文明工地。</w:t>
      </w:r>
    </w:p>
    <w:p w14:paraId="7AAD0365">
      <w:pPr>
        <w:keepNext w:val="0"/>
        <w:keepLines w:val="0"/>
        <w:pageBreakBefore w:val="0"/>
        <w:widowControl w:val="0"/>
        <w:kinsoku/>
        <w:wordWrap/>
        <w:overflowPunct/>
        <w:topLinePunct w:val="0"/>
        <w:autoSpaceDE w:val="0"/>
        <w:autoSpaceDN w:val="0"/>
        <w:bidi w:val="0"/>
        <w:adjustRightInd w:val="0"/>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3 建立文明施工、创建标化施工现场责任制，项目经理重点抓好文明施工，建立文明施工奖罚制度，设立文明施工奖励基金。</w:t>
      </w:r>
    </w:p>
    <w:p w14:paraId="2568BE0C">
      <w:pPr>
        <w:keepNext w:val="0"/>
        <w:keepLines w:val="0"/>
        <w:pageBreakBefore w:val="0"/>
        <w:widowControl w:val="0"/>
        <w:kinsoku/>
        <w:wordWrap/>
        <w:overflowPunct/>
        <w:topLinePunct w:val="0"/>
        <w:autoSpaceDE w:val="0"/>
        <w:autoSpaceDN w:val="0"/>
        <w:bidi w:val="0"/>
        <w:adjustRightInd w:val="0"/>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4 严格按业主批准后的施工总平面布置图，设立临时施工设施，合理使用场地，认真听取和尊重建设单位意见，临时设施整齐规范化，搞好环境卫生，环境保护制度化，保证每天有人负责现场卫生清扫。</w:t>
      </w:r>
    </w:p>
    <w:p w14:paraId="3CA16C00">
      <w:pPr>
        <w:keepNext w:val="0"/>
        <w:keepLines w:val="0"/>
        <w:pageBreakBefore w:val="0"/>
        <w:widowControl w:val="0"/>
        <w:kinsoku/>
        <w:wordWrap/>
        <w:overflowPunct/>
        <w:topLinePunct w:val="0"/>
        <w:autoSpaceDE w:val="0"/>
        <w:autoSpaceDN w:val="0"/>
        <w:bidi w:val="0"/>
        <w:adjustRightInd w:val="0"/>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5 做好成品保护，保护上道工序已完工程的成果。</w:t>
      </w:r>
    </w:p>
    <w:p w14:paraId="3BE0F2D4">
      <w:pPr>
        <w:keepNext w:val="0"/>
        <w:keepLines w:val="0"/>
        <w:pageBreakBefore w:val="0"/>
        <w:widowControl w:val="0"/>
        <w:kinsoku/>
        <w:wordWrap/>
        <w:overflowPunct/>
        <w:topLinePunct w:val="0"/>
        <w:autoSpaceDE w:val="0"/>
        <w:autoSpaceDN w:val="0"/>
        <w:bidi w:val="0"/>
        <w:adjustRightInd w:val="0"/>
        <w:snapToGrid/>
        <w:spacing w:line="360" w:lineRule="auto"/>
        <w:ind w:right="-11" w:firstLine="480" w:firstLineChars="200"/>
        <w:textAlignment w:val="auto"/>
        <w:rPr>
          <w:rFonts w:hint="eastAsia" w:ascii="宋体" w:hAnsi="宋体" w:cs="宋体"/>
          <w:color w:val="auto"/>
          <w:sz w:val="24"/>
          <w:szCs w:val="24"/>
          <w:highlight w:val="none"/>
        </w:rPr>
      </w:pPr>
      <w:r>
        <w:rPr>
          <w:rFonts w:hint="eastAsia" w:ascii="宋体" w:hAnsi="宋体" w:cs="宋体"/>
          <w:color w:val="auto"/>
          <w:sz w:val="24"/>
          <w:szCs w:val="24"/>
          <w:highlight w:val="none"/>
        </w:rPr>
        <w:t>6 搞好协作配合，建立责任区，共同搞好文明施工、标化施工现场创建工作。</w:t>
      </w:r>
    </w:p>
    <w:p w14:paraId="463B2BFF">
      <w:pPr>
        <w:keepNext w:val="0"/>
        <w:keepLines w:val="0"/>
        <w:pageBreakBefore w:val="0"/>
        <w:widowControl w:val="0"/>
        <w:kinsoku/>
        <w:wordWrap/>
        <w:overflowPunct/>
        <w:topLinePunct w:val="0"/>
        <w:autoSpaceDE w:val="0"/>
        <w:autoSpaceDN w:val="0"/>
        <w:bidi w:val="0"/>
        <w:adjustRightInd w:val="0"/>
        <w:snapToGrid/>
        <w:spacing w:line="360" w:lineRule="auto"/>
        <w:ind w:right="-11" w:firstLine="480" w:firstLineChars="200"/>
        <w:textAlignment w:val="auto"/>
        <w:rPr>
          <w:rFonts w:hint="eastAsia" w:ascii="宋体" w:hAnsi="宋体" w:cs="宋体"/>
          <w:color w:val="auto"/>
          <w:sz w:val="24"/>
          <w:szCs w:val="24"/>
          <w:highlight w:val="none"/>
        </w:rPr>
      </w:pPr>
      <w:r>
        <w:rPr>
          <w:rFonts w:hint="eastAsia" w:ascii="宋体" w:hAnsi="宋体" w:cs="宋体"/>
          <w:color w:val="auto"/>
          <w:sz w:val="24"/>
          <w:szCs w:val="24"/>
          <w:highlight w:val="none"/>
        </w:rPr>
        <w:t>7 大力推进标准化施工，现场设置“五牌二图”，即</w:t>
      </w:r>
      <w:r>
        <w:rPr>
          <w:rFonts w:hint="eastAsia" w:ascii="宋体" w:hAnsi="宋体" w:cs="宋体"/>
          <w:color w:val="auto"/>
          <w:sz w:val="24"/>
          <w:szCs w:val="24"/>
          <w:highlight w:val="none"/>
          <w:lang w:val="en-US" w:eastAsia="zh-CN"/>
        </w:rPr>
        <w:t>工程概况牌、安全纪律牌、防火须知牌、安全无重大事故计时牌、安全生产、文明施工牌、施工现场平面图、项目经理部机构及人员名单图。</w:t>
      </w:r>
      <w:r>
        <w:rPr>
          <w:rFonts w:hint="eastAsia" w:ascii="宋体" w:hAnsi="宋体" w:cs="宋体"/>
          <w:color w:val="auto"/>
          <w:sz w:val="24"/>
          <w:szCs w:val="24"/>
          <w:highlight w:val="none"/>
        </w:rPr>
        <w:t>利用工地简报等形式宣传标准化作业，开展精神文明建设。</w:t>
      </w:r>
    </w:p>
    <w:p w14:paraId="2C694F9A">
      <w:pPr>
        <w:keepNext w:val="0"/>
        <w:keepLines w:val="0"/>
        <w:pageBreakBefore w:val="0"/>
        <w:widowControl w:val="0"/>
        <w:kinsoku/>
        <w:wordWrap/>
        <w:overflowPunct/>
        <w:topLinePunct w:val="0"/>
        <w:autoSpaceDE w:val="0"/>
        <w:autoSpaceDN w:val="0"/>
        <w:bidi w:val="0"/>
        <w:adjustRightInd w:val="0"/>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8 推行标准化作业，施工现场保持整洁，保持进出道路畅通。</w:t>
      </w:r>
    </w:p>
    <w:p w14:paraId="4DF230F5">
      <w:pPr>
        <w:keepNext w:val="0"/>
        <w:keepLines w:val="0"/>
        <w:pageBreakBefore w:val="0"/>
        <w:widowControl w:val="0"/>
        <w:kinsoku/>
        <w:wordWrap/>
        <w:overflowPunct/>
        <w:topLinePunct w:val="0"/>
        <w:autoSpaceDE w:val="0"/>
        <w:autoSpaceDN w:val="0"/>
        <w:bidi w:val="0"/>
        <w:adjustRightInd w:val="0"/>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9 安全防护设施完善，建筑垃圾不得乱堆、乱放，做到工完料清，垃圾日产日清。</w:t>
      </w:r>
    </w:p>
    <w:p w14:paraId="4D9DA110">
      <w:pPr>
        <w:keepNext w:val="0"/>
        <w:keepLines w:val="0"/>
        <w:pageBreakBefore w:val="0"/>
        <w:widowControl w:val="0"/>
        <w:tabs>
          <w:tab w:val="left" w:pos="705"/>
          <w:tab w:val="left" w:pos="930"/>
        </w:tabs>
        <w:kinsoku/>
        <w:wordWrap/>
        <w:overflowPunct/>
        <w:topLinePunct w:val="0"/>
        <w:bidi w:val="0"/>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10 工完场清：在施工过程中，要求各作业班组做到工完场清，以保证施工现场没有多余的材料、垃圾。作为项目经理部应派专人对施工现场进行清扫、检查，而对运入现场的材料要求堆放整齐，以使整个施工现场整齐划一。</w:t>
      </w:r>
    </w:p>
    <w:p w14:paraId="6920A969">
      <w:pPr>
        <w:keepNext w:val="0"/>
        <w:keepLines w:val="0"/>
        <w:pageBreakBefore w:val="0"/>
        <w:widowControl w:val="0"/>
        <w:kinsoku/>
        <w:wordWrap/>
        <w:overflowPunct/>
        <w:topLinePunct w:val="0"/>
        <w:autoSpaceDE w:val="0"/>
        <w:autoSpaceDN w:val="0"/>
        <w:bidi w:val="0"/>
        <w:adjustRightInd w:val="0"/>
        <w:snapToGrid/>
        <w:spacing w:line="360" w:lineRule="auto"/>
        <w:ind w:right="-11"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11 建立定期检查、评比制度，把文明施工作为考核作业班组的考核指标之一，与班组收入挂钩。</w:t>
      </w:r>
    </w:p>
    <w:p w14:paraId="5B1B804C">
      <w:pPr>
        <w:pStyle w:val="3"/>
        <w:adjustRightInd w:val="0"/>
        <w:snapToGrid w:val="0"/>
        <w:spacing w:before="0" w:after="0" w:line="360" w:lineRule="auto"/>
        <w:jc w:val="center"/>
        <w:outlineLvl w:val="0"/>
        <w:rPr>
          <w:rFonts w:ascii="宋体" w:hAnsi="宋体" w:cs="宋体"/>
          <w:b/>
          <w:bCs/>
          <w:color w:val="auto"/>
          <w:sz w:val="24"/>
          <w:szCs w:val="24"/>
        </w:rPr>
      </w:pPr>
      <w:bookmarkStart w:id="374" w:name="_Toc6465"/>
      <w:r>
        <w:rPr>
          <w:rFonts w:ascii="宋体" w:hAnsi="宋体" w:cs="宋体"/>
          <w:b/>
          <w:bCs/>
          <w:color w:val="auto"/>
          <w:sz w:val="24"/>
          <w:szCs w:val="24"/>
        </w:rPr>
        <w:t>第八章 施工平面管理计划</w:t>
      </w:r>
      <w:bookmarkEnd w:id="363"/>
      <w:bookmarkEnd w:id="364"/>
      <w:bookmarkEnd w:id="365"/>
      <w:bookmarkEnd w:id="366"/>
      <w:bookmarkEnd w:id="367"/>
      <w:bookmarkEnd w:id="374"/>
    </w:p>
    <w:p w14:paraId="61DA60EA">
      <w:pPr>
        <w:pStyle w:val="4"/>
        <w:numPr>
          <w:ilvl w:val="1"/>
          <w:numId w:val="0"/>
        </w:numPr>
        <w:adjustRightInd w:val="0"/>
        <w:snapToGrid w:val="0"/>
        <w:spacing w:before="0" w:after="0" w:line="360" w:lineRule="auto"/>
        <w:jc w:val="both"/>
        <w:outlineLvl w:val="1"/>
        <w:rPr>
          <w:rFonts w:hint="eastAsia" w:ascii="宋体" w:hAnsi="宋体" w:eastAsia="宋体" w:cs="宋体"/>
          <w:color w:val="auto"/>
          <w:sz w:val="24"/>
          <w:szCs w:val="24"/>
        </w:rPr>
      </w:pPr>
      <w:bookmarkStart w:id="375" w:name="_Toc24485_WPSOffice_Level2"/>
      <w:bookmarkStart w:id="376" w:name="_Toc22905"/>
      <w:bookmarkStart w:id="377" w:name="_Toc13861"/>
      <w:bookmarkStart w:id="378" w:name="_Toc27851"/>
      <w:bookmarkStart w:id="379" w:name="_Toc8165"/>
      <w:bookmarkStart w:id="380" w:name="_Toc23249"/>
      <w:r>
        <w:rPr>
          <w:rFonts w:hint="eastAsia" w:ascii="宋体" w:hAnsi="宋体" w:eastAsia="宋体" w:cs="宋体"/>
          <w:color w:val="auto"/>
          <w:sz w:val="24"/>
          <w:szCs w:val="24"/>
        </w:rPr>
        <w:t>第一节 施工平面布置</w:t>
      </w:r>
      <w:bookmarkEnd w:id="375"/>
      <w:bookmarkEnd w:id="376"/>
      <w:bookmarkEnd w:id="377"/>
      <w:bookmarkEnd w:id="378"/>
      <w:bookmarkEnd w:id="379"/>
      <w:bookmarkEnd w:id="380"/>
    </w:p>
    <w:p w14:paraId="1B3D9661">
      <w:pPr>
        <w:adjustRightInd w:val="0"/>
        <w:snapToGrid w:val="0"/>
        <w:spacing w:line="360" w:lineRule="auto"/>
        <w:rPr>
          <w:rFonts w:hint="eastAsia" w:ascii="宋体" w:hAnsi="宋体" w:cs="宋体"/>
          <w:color w:val="auto"/>
          <w:sz w:val="24"/>
          <w:szCs w:val="24"/>
        </w:rPr>
      </w:pPr>
      <w:r>
        <w:rPr>
          <w:rFonts w:hint="eastAsia" w:ascii="宋体" w:hAnsi="宋体" w:cs="宋体"/>
          <w:color w:val="auto"/>
          <w:sz w:val="24"/>
          <w:szCs w:val="24"/>
        </w:rPr>
        <w:t xml:space="preserve">    施工平面布置图见 </w:t>
      </w:r>
      <w:r>
        <w:rPr>
          <w:rFonts w:hint="eastAsia" w:ascii="宋体" w:hAnsi="宋体" w:cs="宋体"/>
          <w:color w:val="auto"/>
          <w:sz w:val="24"/>
          <w:szCs w:val="24"/>
          <w:u w:val="single"/>
        </w:rPr>
        <w:t>附件</w:t>
      </w:r>
      <w:r>
        <w:rPr>
          <w:rFonts w:hint="eastAsia" w:ascii="宋体" w:hAnsi="宋体" w:cs="宋体"/>
          <w:color w:val="auto"/>
          <w:sz w:val="24"/>
          <w:szCs w:val="24"/>
          <w:u w:val="single"/>
          <w:lang w:val="en-US" w:eastAsia="zh-CN"/>
        </w:rPr>
        <w:t>2</w:t>
      </w:r>
      <w:r>
        <w:rPr>
          <w:rFonts w:hint="eastAsia" w:ascii="宋体" w:hAnsi="宋体" w:cs="宋体"/>
          <w:color w:val="auto"/>
          <w:sz w:val="24"/>
          <w:szCs w:val="24"/>
        </w:rPr>
        <w:t xml:space="preserve">。 </w:t>
      </w:r>
    </w:p>
    <w:p w14:paraId="509AD339">
      <w:pPr>
        <w:pStyle w:val="4"/>
        <w:numPr>
          <w:ilvl w:val="1"/>
          <w:numId w:val="0"/>
        </w:numPr>
        <w:adjustRightInd w:val="0"/>
        <w:snapToGrid w:val="0"/>
        <w:spacing w:before="0" w:after="0" w:line="360" w:lineRule="auto"/>
        <w:jc w:val="both"/>
        <w:outlineLvl w:val="1"/>
        <w:rPr>
          <w:rFonts w:hint="eastAsia" w:ascii="宋体" w:hAnsi="宋体" w:eastAsia="宋体" w:cs="宋体"/>
          <w:color w:val="auto"/>
          <w:sz w:val="24"/>
          <w:szCs w:val="24"/>
        </w:rPr>
      </w:pPr>
      <w:bookmarkStart w:id="381" w:name="_Toc4518"/>
      <w:bookmarkStart w:id="382" w:name="_Toc28903"/>
      <w:bookmarkStart w:id="383" w:name="_Toc23262"/>
      <w:bookmarkStart w:id="384" w:name="_Toc5080_WPSOffice_Level2"/>
      <w:bookmarkStart w:id="385" w:name="_Toc29291"/>
      <w:bookmarkStart w:id="386" w:name="_Toc31957"/>
      <w:r>
        <w:rPr>
          <w:rFonts w:hint="eastAsia" w:ascii="宋体" w:hAnsi="宋体" w:eastAsia="宋体" w:cs="宋体"/>
          <w:color w:val="auto"/>
          <w:sz w:val="24"/>
          <w:szCs w:val="24"/>
        </w:rPr>
        <w:t>第二节 施工现场标准化管理</w:t>
      </w:r>
      <w:bookmarkEnd w:id="381"/>
      <w:bookmarkEnd w:id="382"/>
      <w:bookmarkEnd w:id="383"/>
      <w:bookmarkEnd w:id="384"/>
      <w:bookmarkEnd w:id="385"/>
      <w:bookmarkEnd w:id="386"/>
    </w:p>
    <w:p w14:paraId="2775ACAF">
      <w:pPr>
        <w:adjustRightInd w:val="0"/>
        <w:snapToGrid w:val="0"/>
        <w:spacing w:line="360" w:lineRule="auto"/>
        <w:rPr>
          <w:rFonts w:hint="eastAsia" w:ascii="宋体" w:hAnsi="宋体" w:cs="宋体"/>
          <w:color w:val="auto"/>
          <w:sz w:val="24"/>
          <w:szCs w:val="24"/>
        </w:rPr>
      </w:pPr>
      <w:bookmarkStart w:id="387" w:name="_Toc18147"/>
      <w:bookmarkStart w:id="388" w:name="_Toc393374197"/>
      <w:bookmarkStart w:id="389" w:name="_Toc393984743"/>
      <w:bookmarkStart w:id="390" w:name="_Toc12835"/>
      <w:bookmarkStart w:id="391" w:name="_Toc260964033"/>
      <w:r>
        <w:rPr>
          <w:rFonts w:hint="eastAsia" w:ascii="宋体" w:hAnsi="宋体" w:cs="宋体"/>
          <w:color w:val="auto"/>
          <w:sz w:val="24"/>
          <w:szCs w:val="24"/>
        </w:rPr>
        <w:t>一、内容及职责</w:t>
      </w:r>
      <w:bookmarkEnd w:id="387"/>
      <w:bookmarkEnd w:id="388"/>
      <w:bookmarkEnd w:id="389"/>
      <w:bookmarkEnd w:id="390"/>
      <w:bookmarkEnd w:id="391"/>
    </w:p>
    <w:p w14:paraId="15102D4F">
      <w:pPr>
        <w:adjustRightInd w:val="0"/>
        <w:snapToGrid w:val="0"/>
        <w:spacing w:line="360" w:lineRule="auto"/>
        <w:ind w:right="-12" w:firstLine="480" w:firstLineChars="200"/>
        <w:rPr>
          <w:rFonts w:hint="eastAsia" w:ascii="宋体" w:hAnsi="宋体" w:cs="宋体"/>
          <w:color w:val="auto"/>
          <w:sz w:val="24"/>
          <w:szCs w:val="24"/>
        </w:rPr>
      </w:pPr>
      <w:r>
        <w:rPr>
          <w:rFonts w:hint="eastAsia" w:ascii="宋体" w:hAnsi="宋体" w:cs="宋体"/>
          <w:color w:val="auto"/>
          <w:sz w:val="24"/>
          <w:szCs w:val="24"/>
        </w:rPr>
        <w:t>按主管部门的规定，对施工现场进行标准化管理。</w:t>
      </w:r>
    </w:p>
    <w:p w14:paraId="2D2DD8EC">
      <w:pPr>
        <w:adjustRightInd w:val="0"/>
        <w:snapToGrid w:val="0"/>
        <w:spacing w:line="360" w:lineRule="auto"/>
        <w:ind w:right="-12" w:firstLine="480" w:firstLineChars="200"/>
        <w:rPr>
          <w:rFonts w:hint="eastAsia" w:ascii="宋体" w:hAnsi="宋体" w:cs="宋体"/>
          <w:color w:val="auto"/>
          <w:sz w:val="24"/>
          <w:szCs w:val="24"/>
        </w:rPr>
      </w:pPr>
      <w:r>
        <w:rPr>
          <w:rFonts w:hint="eastAsia" w:ascii="宋体" w:hAnsi="宋体" w:cs="宋体"/>
          <w:color w:val="auto"/>
          <w:sz w:val="24"/>
          <w:szCs w:val="24"/>
        </w:rPr>
        <w:t>施工现场标准化管理按照ISO9001、ISO14001、OHSAS18001标准及本公司管理手册、程序文件和作业指导书等执行。</w:t>
      </w:r>
    </w:p>
    <w:p w14:paraId="6BA04491">
      <w:pPr>
        <w:adjustRightInd w:val="0"/>
        <w:snapToGrid w:val="0"/>
        <w:spacing w:line="360" w:lineRule="auto"/>
        <w:rPr>
          <w:rFonts w:hint="eastAsia" w:ascii="宋体" w:hAnsi="宋体" w:cs="宋体"/>
          <w:color w:val="auto"/>
          <w:sz w:val="24"/>
          <w:szCs w:val="24"/>
        </w:rPr>
      </w:pPr>
      <w:bookmarkStart w:id="392" w:name="_Toc30035"/>
      <w:bookmarkStart w:id="393" w:name="_Toc393374198"/>
      <w:bookmarkStart w:id="394" w:name="_Toc260964034"/>
      <w:bookmarkStart w:id="395" w:name="_Toc393984744"/>
      <w:bookmarkStart w:id="396" w:name="_Toc6313"/>
      <w:r>
        <w:rPr>
          <w:rFonts w:hint="eastAsia" w:ascii="宋体" w:hAnsi="宋体" w:cs="宋体"/>
          <w:color w:val="auto"/>
          <w:sz w:val="24"/>
          <w:szCs w:val="24"/>
        </w:rPr>
        <w:t>二、施工现场</w:t>
      </w:r>
      <w:bookmarkEnd w:id="392"/>
      <w:bookmarkEnd w:id="393"/>
      <w:bookmarkEnd w:id="394"/>
      <w:bookmarkEnd w:id="395"/>
      <w:bookmarkEnd w:id="396"/>
    </w:p>
    <w:p w14:paraId="6BB5D74E">
      <w:pPr>
        <w:adjustRightInd w:val="0"/>
        <w:snapToGrid w:val="0"/>
        <w:spacing w:line="360" w:lineRule="auto"/>
        <w:ind w:right="-12" w:firstLine="480" w:firstLineChars="200"/>
        <w:rPr>
          <w:rFonts w:hint="eastAsia" w:ascii="宋体" w:hAnsi="宋体" w:cs="宋体"/>
          <w:color w:val="auto"/>
          <w:sz w:val="24"/>
          <w:szCs w:val="24"/>
        </w:rPr>
      </w:pPr>
      <w:r>
        <w:rPr>
          <w:rFonts w:hint="eastAsia" w:ascii="宋体" w:hAnsi="宋体" w:cs="宋体"/>
          <w:color w:val="auto"/>
          <w:sz w:val="24"/>
          <w:szCs w:val="24"/>
        </w:rPr>
        <w:t>根据施工组织设计要求进行现场整洁、疏通行走道路，做好器具、电力、焊接设备及能源安排。现场布局规划周密，合理压缩临时设施构筑，以减少费用支出。现场圈围等设置按照公司要求统一设置。按定置管理要求设置材料、成品、半成品、机械的位置，避免不必要的场内运输，减少二次般运，提高劳动生产率。符合劳动力保护、安全生产、消防、卫生及防范等有关规定。以定置管理的方法管理场容，为文明施工打好基础。在施工现场做好系统标志管理。</w:t>
      </w:r>
    </w:p>
    <w:p w14:paraId="0BD885A9">
      <w:pPr>
        <w:adjustRightInd w:val="0"/>
        <w:snapToGrid w:val="0"/>
        <w:spacing w:line="360" w:lineRule="auto"/>
        <w:rPr>
          <w:rFonts w:hint="eastAsia" w:ascii="宋体" w:hAnsi="宋体" w:cs="宋体"/>
          <w:color w:val="auto"/>
          <w:sz w:val="24"/>
          <w:szCs w:val="24"/>
        </w:rPr>
      </w:pPr>
      <w:bookmarkStart w:id="397" w:name="_Toc2618"/>
      <w:bookmarkStart w:id="398" w:name="_Toc393984745"/>
      <w:bookmarkStart w:id="399" w:name="_Toc6643"/>
      <w:bookmarkStart w:id="400" w:name="_Toc393374199"/>
      <w:bookmarkStart w:id="401" w:name="_Toc260964035"/>
      <w:r>
        <w:rPr>
          <w:rFonts w:hint="eastAsia" w:ascii="宋体" w:hAnsi="宋体" w:cs="宋体"/>
          <w:color w:val="auto"/>
          <w:sz w:val="24"/>
          <w:szCs w:val="24"/>
        </w:rPr>
        <w:t>三、施工现场的场容管理</w:t>
      </w:r>
      <w:bookmarkEnd w:id="397"/>
      <w:bookmarkEnd w:id="398"/>
      <w:bookmarkEnd w:id="399"/>
      <w:bookmarkEnd w:id="400"/>
      <w:bookmarkEnd w:id="401"/>
    </w:p>
    <w:p w14:paraId="36F5E4F3">
      <w:pPr>
        <w:keepNext w:val="0"/>
        <w:keepLines w:val="0"/>
        <w:pageBreakBefore w:val="0"/>
        <w:widowControl w:val="0"/>
        <w:kinsoku/>
        <w:wordWrap/>
        <w:overflowPunct/>
        <w:topLinePunct w:val="0"/>
        <w:autoSpaceDE/>
        <w:autoSpaceDN/>
        <w:bidi w:val="0"/>
        <w:adjustRightInd w:val="0"/>
        <w:snapToGrid w:val="0"/>
        <w:spacing w:line="360" w:lineRule="auto"/>
        <w:ind w:right="-12"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1 场容管理总要求</w:t>
      </w:r>
    </w:p>
    <w:p w14:paraId="5EC3A956">
      <w:pPr>
        <w:keepNext w:val="0"/>
        <w:keepLines w:val="0"/>
        <w:pageBreakBefore w:val="0"/>
        <w:widowControl w:val="0"/>
        <w:kinsoku/>
        <w:wordWrap/>
        <w:overflowPunct/>
        <w:topLinePunct w:val="0"/>
        <w:autoSpaceDE/>
        <w:autoSpaceDN/>
        <w:bidi w:val="0"/>
        <w:adjustRightInd w:val="0"/>
        <w:snapToGrid w:val="0"/>
        <w:spacing w:line="360" w:lineRule="auto"/>
        <w:ind w:right="-12"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1.1 施工现场的设施、设备、构件、机械、材料等必须按施工总平面图规定位置设置、堆放，符合定置管理要求。为符合实际，对施工总平面图进行动态控制，随项目施工结构、装饰等不同阶段及时进行核对和修订调整，使之图实相符。</w:t>
      </w:r>
    </w:p>
    <w:p w14:paraId="2C5A7BDB">
      <w:pPr>
        <w:keepNext w:val="0"/>
        <w:keepLines w:val="0"/>
        <w:pageBreakBefore w:val="0"/>
        <w:widowControl w:val="0"/>
        <w:kinsoku/>
        <w:wordWrap/>
        <w:overflowPunct/>
        <w:topLinePunct w:val="0"/>
        <w:autoSpaceDE/>
        <w:autoSpaceDN/>
        <w:bidi w:val="0"/>
        <w:adjustRightInd w:val="0"/>
        <w:snapToGrid w:val="0"/>
        <w:spacing w:line="360" w:lineRule="auto"/>
        <w:ind w:right="-12"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1.2 努力实现“三优二好一无”。</w:t>
      </w:r>
    </w:p>
    <w:p w14:paraId="71E5DE48">
      <w:pPr>
        <w:keepNext w:val="0"/>
        <w:keepLines w:val="0"/>
        <w:pageBreakBefore w:val="0"/>
        <w:widowControl w:val="0"/>
        <w:kinsoku/>
        <w:wordWrap/>
        <w:overflowPunct/>
        <w:topLinePunct w:val="0"/>
        <w:autoSpaceDE/>
        <w:autoSpaceDN/>
        <w:bidi w:val="0"/>
        <w:adjustRightInd w:val="0"/>
        <w:snapToGrid w:val="0"/>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1.3 样板先行、规范操作、监控返修、工序验收的工程质量优。</w:t>
      </w:r>
    </w:p>
    <w:p w14:paraId="5AD32633">
      <w:pPr>
        <w:keepNext w:val="0"/>
        <w:keepLines w:val="0"/>
        <w:pageBreakBefore w:val="0"/>
        <w:widowControl w:val="0"/>
        <w:kinsoku/>
        <w:wordWrap/>
        <w:overflowPunct/>
        <w:topLinePunct w:val="0"/>
        <w:autoSpaceDE/>
        <w:autoSpaceDN/>
        <w:bidi w:val="0"/>
        <w:adjustRightInd w:val="0"/>
        <w:snapToGrid w:val="0"/>
        <w:spacing w:line="360" w:lineRule="auto"/>
        <w:ind w:right="-12"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1.4 严格验收、定置堆放、限额领料、物尽其用的物料管理优。</w:t>
      </w:r>
    </w:p>
    <w:p w14:paraId="7FE64CBB">
      <w:pPr>
        <w:keepNext w:val="0"/>
        <w:keepLines w:val="0"/>
        <w:pageBreakBefore w:val="0"/>
        <w:widowControl w:val="0"/>
        <w:kinsoku/>
        <w:wordWrap/>
        <w:overflowPunct/>
        <w:topLinePunct w:val="0"/>
        <w:autoSpaceDE/>
        <w:autoSpaceDN/>
        <w:bidi w:val="0"/>
        <w:adjustRightInd w:val="0"/>
        <w:snapToGrid w:val="0"/>
        <w:spacing w:line="360" w:lineRule="auto"/>
        <w:ind w:right="-12"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1.5 合理布置、路沟通畅、生活卫生、整洁高效的场容场貌优。</w:t>
      </w:r>
    </w:p>
    <w:p w14:paraId="3851791E">
      <w:pPr>
        <w:keepNext w:val="0"/>
        <w:keepLines w:val="0"/>
        <w:pageBreakBefore w:val="0"/>
        <w:widowControl w:val="0"/>
        <w:kinsoku/>
        <w:wordWrap/>
        <w:overflowPunct/>
        <w:topLinePunct w:val="0"/>
        <w:autoSpaceDE/>
        <w:autoSpaceDN/>
        <w:bidi w:val="0"/>
        <w:adjustRightInd w:val="0"/>
        <w:snapToGrid w:val="0"/>
        <w:spacing w:line="360" w:lineRule="auto"/>
        <w:ind w:right="-11"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1.6 合理配置、按章使用、及时保养、进出有序的设备管理好。</w:t>
      </w:r>
    </w:p>
    <w:p w14:paraId="506DFA63">
      <w:pPr>
        <w:keepNext w:val="0"/>
        <w:keepLines w:val="0"/>
        <w:pageBreakBefore w:val="0"/>
        <w:widowControl w:val="0"/>
        <w:kinsoku/>
        <w:wordWrap/>
        <w:overflowPunct/>
        <w:topLinePunct w:val="0"/>
        <w:autoSpaceDE/>
        <w:autoSpaceDN/>
        <w:bidi w:val="0"/>
        <w:adjustRightInd w:val="0"/>
        <w:snapToGrid w:val="0"/>
        <w:spacing w:line="360" w:lineRule="auto"/>
        <w:ind w:right="-12"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1.7 核算到位、台帐清晰、降本有方、信守合同的项目效益好。</w:t>
      </w:r>
    </w:p>
    <w:p w14:paraId="5F053ECB">
      <w:pPr>
        <w:keepNext w:val="0"/>
        <w:keepLines w:val="0"/>
        <w:pageBreakBefore w:val="0"/>
        <w:widowControl w:val="0"/>
        <w:kinsoku/>
        <w:wordWrap/>
        <w:overflowPunct/>
        <w:topLinePunct w:val="0"/>
        <w:autoSpaceDE/>
        <w:autoSpaceDN/>
        <w:bidi w:val="0"/>
        <w:adjustRightInd w:val="0"/>
        <w:snapToGrid w:val="0"/>
        <w:spacing w:line="360" w:lineRule="auto"/>
        <w:ind w:right="-12" w:firstLine="480" w:firstLineChars="200"/>
        <w:jc w:val="left"/>
        <w:textAlignment w:val="auto"/>
        <w:rPr>
          <w:rFonts w:hint="eastAsia" w:ascii="宋体" w:hAnsi="宋体" w:cs="宋体"/>
          <w:color w:val="auto"/>
          <w:sz w:val="24"/>
          <w:szCs w:val="24"/>
        </w:rPr>
      </w:pPr>
      <w:r>
        <w:rPr>
          <w:rFonts w:hint="eastAsia" w:ascii="宋体" w:hAnsi="宋体" w:cs="宋体"/>
          <w:color w:val="auto"/>
          <w:sz w:val="24"/>
          <w:szCs w:val="24"/>
        </w:rPr>
        <w:t>1.8 进场教育、标志明确、防范周密。定期巡视，无重大和社会管理事故。</w:t>
      </w:r>
    </w:p>
    <w:p w14:paraId="1F7C9237">
      <w:pPr>
        <w:keepNext w:val="0"/>
        <w:keepLines w:val="0"/>
        <w:pageBreakBefore w:val="0"/>
        <w:widowControl w:val="0"/>
        <w:kinsoku/>
        <w:wordWrap/>
        <w:overflowPunct/>
        <w:topLinePunct w:val="0"/>
        <w:autoSpaceDE/>
        <w:autoSpaceDN/>
        <w:bidi w:val="0"/>
        <w:adjustRightInd w:val="0"/>
        <w:snapToGrid w:val="0"/>
        <w:spacing w:line="360" w:lineRule="auto"/>
        <w:ind w:right="-12" w:firstLine="480" w:firstLineChars="200"/>
        <w:textAlignment w:val="auto"/>
        <w:rPr>
          <w:rFonts w:hint="eastAsia" w:ascii="宋体" w:hAnsi="宋体" w:cs="宋体"/>
          <w:color w:val="auto"/>
          <w:sz w:val="24"/>
          <w:szCs w:val="24"/>
        </w:rPr>
      </w:pPr>
      <w:r>
        <w:rPr>
          <w:rFonts w:hint="eastAsia" w:ascii="宋体" w:hAnsi="宋体" w:cs="宋体"/>
          <w:color w:val="auto"/>
          <w:sz w:val="24"/>
          <w:szCs w:val="24"/>
        </w:rPr>
        <w:t>2 做好现场的材料储存、堆放、中转管理；按平面图布置设置各种机械设备；加强对现场、仓库的保安、防火管理。</w:t>
      </w:r>
    </w:p>
    <w:p w14:paraId="66233937">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default"/>
          <w:lang w:val="en-US" w:eastAsia="zh-CN"/>
        </w:rPr>
      </w:pPr>
      <w:r>
        <w:rPr>
          <w:rFonts w:hint="eastAsia" w:ascii="宋体" w:hAnsi="宋体" w:cs="宋体"/>
          <w:color w:val="auto"/>
          <w:sz w:val="24"/>
          <w:szCs w:val="24"/>
        </w:rPr>
        <w:t>3 施工现场开展工完料清管理。由现场负责人落实此项工作的推行、检查、考核。</w:t>
      </w:r>
    </w:p>
    <w:p w14:paraId="22C23C50">
      <w:pPr>
        <w:adjustRightInd w:val="0"/>
        <w:snapToGrid w:val="0"/>
        <w:spacing w:line="360" w:lineRule="auto"/>
        <w:jc w:val="center"/>
        <w:outlineLvl w:val="0"/>
        <w:rPr>
          <w:rFonts w:hint="eastAsia" w:ascii="宋体" w:hAnsi="宋体" w:cs="宋体"/>
          <w:b/>
          <w:bCs/>
          <w:color w:val="auto"/>
          <w:kern w:val="44"/>
          <w:sz w:val="24"/>
          <w:szCs w:val="24"/>
        </w:rPr>
      </w:pPr>
      <w:r>
        <w:rPr>
          <w:rFonts w:hint="eastAsia" w:ascii="宋体" w:hAnsi="宋体" w:cs="宋体"/>
          <w:color w:val="auto"/>
          <w:sz w:val="24"/>
          <w:szCs w:val="24"/>
        </w:rPr>
        <w:br w:type="page"/>
      </w:r>
      <w:bookmarkStart w:id="402" w:name="_Toc13744_WPSOffice_Level1"/>
      <w:bookmarkStart w:id="403" w:name="_Toc21116"/>
      <w:bookmarkStart w:id="404" w:name="_Toc14068"/>
      <w:bookmarkStart w:id="405" w:name="_Toc17633"/>
      <w:r>
        <w:rPr>
          <w:rFonts w:hint="eastAsia" w:ascii="宋体" w:hAnsi="宋体" w:cs="宋体"/>
          <w:b/>
          <w:bCs/>
          <w:color w:val="auto"/>
          <w:kern w:val="44"/>
          <w:sz w:val="24"/>
          <w:szCs w:val="24"/>
        </w:rPr>
        <w:t>第九章 资源管理计划</w:t>
      </w:r>
      <w:bookmarkEnd w:id="402"/>
      <w:bookmarkEnd w:id="403"/>
      <w:bookmarkEnd w:id="404"/>
      <w:bookmarkEnd w:id="405"/>
    </w:p>
    <w:p w14:paraId="36EA8778">
      <w:pPr>
        <w:pStyle w:val="4"/>
        <w:numPr>
          <w:ilvl w:val="1"/>
          <w:numId w:val="0"/>
        </w:numPr>
        <w:spacing w:before="0" w:after="0" w:line="360" w:lineRule="auto"/>
        <w:jc w:val="both"/>
        <w:outlineLvl w:val="1"/>
        <w:rPr>
          <w:rFonts w:hint="eastAsia" w:ascii="宋体" w:hAnsi="宋体" w:eastAsia="宋体" w:cs="宋体"/>
          <w:color w:val="auto"/>
          <w:sz w:val="24"/>
          <w:szCs w:val="24"/>
        </w:rPr>
      </w:pPr>
      <w:bookmarkStart w:id="406" w:name="_Toc29331"/>
      <w:bookmarkStart w:id="407" w:name="_Toc8602"/>
      <w:bookmarkStart w:id="408" w:name="_Toc13960_WPSOffice_Level2"/>
      <w:bookmarkStart w:id="409" w:name="_Toc31719"/>
      <w:r>
        <w:rPr>
          <w:rFonts w:hint="eastAsia" w:ascii="宋体" w:hAnsi="宋体" w:eastAsia="宋体" w:cs="宋体"/>
          <w:bCs w:val="0"/>
          <w:color w:val="auto"/>
          <w:sz w:val="24"/>
          <w:szCs w:val="24"/>
        </w:rPr>
        <w:t>第一节 施工机具计划</w:t>
      </w:r>
      <w:bookmarkEnd w:id="406"/>
      <w:bookmarkEnd w:id="407"/>
      <w:bookmarkEnd w:id="408"/>
      <w:bookmarkEnd w:id="409"/>
    </w:p>
    <w:p w14:paraId="1C031A97">
      <w:pPr>
        <w:spacing w:line="360" w:lineRule="auto"/>
        <w:ind w:right="-11"/>
        <w:rPr>
          <w:rFonts w:hint="eastAsia" w:ascii="宋体" w:hAnsi="宋体" w:cs="宋体"/>
          <w:bCs/>
          <w:color w:val="auto"/>
          <w:sz w:val="24"/>
          <w:szCs w:val="24"/>
        </w:rPr>
      </w:pPr>
      <w:r>
        <w:rPr>
          <w:rFonts w:hint="eastAsia" w:ascii="宋体" w:hAnsi="宋体" w:cs="宋体"/>
          <w:bCs/>
          <w:color w:val="auto"/>
          <w:sz w:val="24"/>
          <w:szCs w:val="24"/>
        </w:rPr>
        <w:t>一、施工机械、设备的使用、维护、保养制度</w:t>
      </w:r>
    </w:p>
    <w:p w14:paraId="045D06FA">
      <w:pPr>
        <w:spacing w:line="360" w:lineRule="auto"/>
        <w:ind w:right="-12"/>
        <w:textAlignment w:val="baseline"/>
        <w:rPr>
          <w:rFonts w:hint="eastAsia" w:ascii="宋体" w:hAnsi="宋体" w:cs="宋体"/>
          <w:color w:val="auto"/>
          <w:sz w:val="24"/>
          <w:szCs w:val="24"/>
        </w:rPr>
      </w:pPr>
      <w:r>
        <w:rPr>
          <w:rFonts w:hint="eastAsia" w:ascii="宋体" w:hAnsi="宋体" w:cs="宋体"/>
          <w:color w:val="auto"/>
          <w:sz w:val="24"/>
          <w:szCs w:val="24"/>
        </w:rPr>
        <w:t>1 现场项目部设专职机械员，定期对机械运行情况及安全状况进行检查。</w:t>
      </w:r>
    </w:p>
    <w:p w14:paraId="64468016">
      <w:pPr>
        <w:spacing w:line="360" w:lineRule="auto"/>
        <w:ind w:right="-12"/>
        <w:textAlignment w:val="baseline"/>
        <w:rPr>
          <w:rFonts w:hint="eastAsia" w:ascii="宋体" w:hAnsi="宋体" w:cs="宋体"/>
          <w:color w:val="auto"/>
          <w:sz w:val="24"/>
          <w:szCs w:val="24"/>
        </w:rPr>
      </w:pPr>
      <w:r>
        <w:rPr>
          <w:rFonts w:hint="eastAsia" w:ascii="宋体" w:hAnsi="宋体" w:cs="宋体"/>
          <w:color w:val="auto"/>
          <w:sz w:val="24"/>
          <w:szCs w:val="24"/>
        </w:rPr>
        <w:t>2 制定并执行专门的现场用机械设备及工器具保养维护办法。</w:t>
      </w:r>
    </w:p>
    <w:p w14:paraId="20E7E5BB">
      <w:pPr>
        <w:spacing w:line="360" w:lineRule="auto"/>
        <w:ind w:right="-12"/>
        <w:textAlignment w:val="baseline"/>
        <w:rPr>
          <w:rFonts w:hint="eastAsia" w:ascii="宋体" w:hAnsi="宋体" w:cs="宋体"/>
          <w:color w:val="auto"/>
          <w:sz w:val="24"/>
          <w:szCs w:val="24"/>
        </w:rPr>
      </w:pPr>
      <w:r>
        <w:rPr>
          <w:rFonts w:hint="eastAsia" w:ascii="宋体" w:hAnsi="宋体" w:cs="宋体"/>
          <w:color w:val="auto"/>
          <w:sz w:val="24"/>
          <w:szCs w:val="24"/>
        </w:rPr>
        <w:t>3 每台施工机械应由每个机械工负责，建立起岗位责任制，做到奖惩分明，责任到人。</w:t>
      </w:r>
    </w:p>
    <w:p w14:paraId="00B98FCA">
      <w:pPr>
        <w:numPr>
          <w:ilvl w:val="0"/>
          <w:numId w:val="9"/>
        </w:numPr>
        <w:spacing w:line="360" w:lineRule="auto"/>
        <w:ind w:right="-11"/>
        <w:rPr>
          <w:rFonts w:hint="eastAsia" w:ascii="宋体" w:hAnsi="宋体" w:cs="宋体"/>
          <w:bCs/>
          <w:color w:val="auto"/>
          <w:sz w:val="24"/>
          <w:szCs w:val="24"/>
          <w:highlight w:val="none"/>
        </w:rPr>
      </w:pPr>
      <w:r>
        <w:rPr>
          <w:rFonts w:hint="eastAsia" w:ascii="宋体" w:hAnsi="宋体" w:cs="宋体"/>
          <w:bCs/>
          <w:color w:val="auto"/>
          <w:sz w:val="24"/>
          <w:szCs w:val="24"/>
          <w:highlight w:val="none"/>
        </w:rPr>
        <w:t>主要机具、消耗材料、机械设备计划</w:t>
      </w:r>
    </w:p>
    <w:p w14:paraId="647BB1C8">
      <w:pPr>
        <w:spacing w:line="360" w:lineRule="auto"/>
        <w:ind w:right="-11"/>
        <w:jc w:val="center"/>
        <w:rPr>
          <w:rFonts w:hint="eastAsia" w:ascii="宋体" w:hAnsi="宋体" w:cs="宋体"/>
          <w:b/>
          <w:bCs/>
          <w:color w:val="auto"/>
          <w:szCs w:val="21"/>
          <w:highlight w:val="none"/>
        </w:rPr>
      </w:pPr>
      <w:bookmarkStart w:id="410" w:name="_Toc15004_WPSOffice_Level2"/>
      <w:bookmarkStart w:id="411" w:name="_Toc1551_WPSOffice_Level1"/>
      <w:r>
        <w:rPr>
          <w:rFonts w:hint="eastAsia" w:ascii="宋体" w:hAnsi="宋体" w:cs="宋体"/>
          <w:b/>
          <w:bCs/>
          <w:color w:val="auto"/>
          <w:szCs w:val="21"/>
          <w:highlight w:val="none"/>
        </w:rPr>
        <w:t>表9-1 机具</w:t>
      </w:r>
      <w:r>
        <w:rPr>
          <w:rFonts w:hint="eastAsia" w:ascii="宋体" w:hAnsi="宋体" w:cs="宋体"/>
          <w:b/>
          <w:bCs/>
          <w:color w:val="auto"/>
          <w:szCs w:val="21"/>
          <w:highlight w:val="none"/>
          <w:lang w:val="en-US" w:eastAsia="zh-CN"/>
        </w:rPr>
        <w:t>资材、机械</w:t>
      </w:r>
      <w:r>
        <w:rPr>
          <w:rFonts w:hint="eastAsia" w:ascii="宋体" w:hAnsi="宋体" w:cs="宋体"/>
          <w:b/>
          <w:bCs/>
          <w:color w:val="auto"/>
          <w:szCs w:val="21"/>
          <w:highlight w:val="none"/>
        </w:rPr>
        <w:t>使用表</w:t>
      </w:r>
      <w:bookmarkEnd w:id="410"/>
      <w:bookmarkEnd w:id="411"/>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897"/>
        <w:gridCol w:w="1911"/>
        <w:gridCol w:w="2454"/>
        <w:gridCol w:w="800"/>
        <w:gridCol w:w="871"/>
        <w:gridCol w:w="1561"/>
      </w:tblGrid>
      <w:tr w14:paraId="6FC69F6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tcBorders>
              <w:top w:val="single" w:color="auto" w:sz="8" w:space="0"/>
            </w:tcBorders>
            <w:noWrap w:val="0"/>
            <w:vAlign w:val="center"/>
          </w:tcPr>
          <w:p w14:paraId="40B23014">
            <w:pPr>
              <w:pStyle w:val="9"/>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序号</w:t>
            </w:r>
          </w:p>
        </w:tc>
        <w:tc>
          <w:tcPr>
            <w:tcW w:w="1911" w:type="dxa"/>
            <w:tcBorders>
              <w:top w:val="single" w:color="auto" w:sz="8" w:space="0"/>
            </w:tcBorders>
            <w:noWrap w:val="0"/>
            <w:vAlign w:val="center"/>
          </w:tcPr>
          <w:p w14:paraId="0C01B280">
            <w:pPr>
              <w:pStyle w:val="9"/>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名称</w:t>
            </w:r>
          </w:p>
        </w:tc>
        <w:tc>
          <w:tcPr>
            <w:tcW w:w="2454" w:type="dxa"/>
            <w:tcBorders>
              <w:top w:val="single" w:color="auto" w:sz="8" w:space="0"/>
            </w:tcBorders>
            <w:noWrap w:val="0"/>
            <w:vAlign w:val="center"/>
          </w:tcPr>
          <w:p w14:paraId="2D2DE28A">
            <w:pPr>
              <w:pStyle w:val="9"/>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规格型号</w:t>
            </w:r>
          </w:p>
        </w:tc>
        <w:tc>
          <w:tcPr>
            <w:tcW w:w="800" w:type="dxa"/>
            <w:tcBorders>
              <w:top w:val="single" w:color="auto" w:sz="8" w:space="0"/>
            </w:tcBorders>
            <w:noWrap w:val="0"/>
            <w:vAlign w:val="center"/>
          </w:tcPr>
          <w:p w14:paraId="033A73B3">
            <w:pPr>
              <w:pStyle w:val="9"/>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单位</w:t>
            </w:r>
          </w:p>
        </w:tc>
        <w:tc>
          <w:tcPr>
            <w:tcW w:w="871" w:type="dxa"/>
            <w:tcBorders>
              <w:top w:val="single" w:color="auto" w:sz="8" w:space="0"/>
            </w:tcBorders>
            <w:noWrap w:val="0"/>
            <w:vAlign w:val="center"/>
          </w:tcPr>
          <w:p w14:paraId="00205D1C">
            <w:pPr>
              <w:pStyle w:val="9"/>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数量</w:t>
            </w:r>
          </w:p>
        </w:tc>
        <w:tc>
          <w:tcPr>
            <w:tcW w:w="1561" w:type="dxa"/>
            <w:tcBorders>
              <w:top w:val="single" w:color="auto" w:sz="8" w:space="0"/>
            </w:tcBorders>
            <w:noWrap w:val="0"/>
            <w:vAlign w:val="center"/>
          </w:tcPr>
          <w:p w14:paraId="58E7098B">
            <w:pPr>
              <w:pStyle w:val="9"/>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备注</w:t>
            </w:r>
          </w:p>
        </w:tc>
      </w:tr>
      <w:tr w14:paraId="66D2CE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738EB28B">
            <w:pPr>
              <w:pStyle w:val="41"/>
              <w:spacing w:after="0" w:afterLines="0" w:line="360" w:lineRule="auto"/>
              <w:jc w:val="center"/>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lang w:val="en-US" w:eastAsia="zh-CN"/>
              </w:rPr>
              <w:t>1</w:t>
            </w:r>
          </w:p>
        </w:tc>
        <w:tc>
          <w:tcPr>
            <w:tcW w:w="1911" w:type="dxa"/>
            <w:noWrap w:val="0"/>
            <w:vAlign w:val="center"/>
          </w:tcPr>
          <w:p w14:paraId="7771DC6D">
            <w:pPr>
              <w:jc w:val="center"/>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rPr>
              <w:t>汽车吊</w:t>
            </w:r>
          </w:p>
        </w:tc>
        <w:tc>
          <w:tcPr>
            <w:tcW w:w="2454" w:type="dxa"/>
            <w:noWrap w:val="0"/>
            <w:vAlign w:val="center"/>
          </w:tcPr>
          <w:p w14:paraId="6212F33A">
            <w:pPr>
              <w:jc w:val="center"/>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lang w:val="en-US" w:eastAsia="zh-CN"/>
              </w:rPr>
              <w:t>50</w:t>
            </w:r>
            <w:r>
              <w:rPr>
                <w:rFonts w:hint="eastAsia" w:ascii="宋体" w:hAnsi="宋体" w:eastAsia="宋体" w:cs="宋体"/>
                <w:bCs/>
                <w:color w:val="auto"/>
                <w:sz w:val="24"/>
                <w:szCs w:val="24"/>
                <w:highlight w:val="none"/>
              </w:rPr>
              <w:t>t</w:t>
            </w:r>
          </w:p>
        </w:tc>
        <w:tc>
          <w:tcPr>
            <w:tcW w:w="800" w:type="dxa"/>
            <w:noWrap w:val="0"/>
            <w:vAlign w:val="center"/>
          </w:tcPr>
          <w:p w14:paraId="79C63DA9">
            <w:pPr>
              <w:jc w:val="center"/>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rPr>
              <w:t>台班</w:t>
            </w:r>
          </w:p>
        </w:tc>
        <w:tc>
          <w:tcPr>
            <w:tcW w:w="871" w:type="dxa"/>
            <w:noWrap w:val="0"/>
            <w:vAlign w:val="center"/>
          </w:tcPr>
          <w:p w14:paraId="33C0EA4A">
            <w:pPr>
              <w:jc w:val="center"/>
              <w:rPr>
                <w:rFonts w:hint="default"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val="en-US" w:eastAsia="zh-CN"/>
              </w:rPr>
              <w:t>18</w:t>
            </w:r>
          </w:p>
        </w:tc>
        <w:tc>
          <w:tcPr>
            <w:tcW w:w="1561" w:type="dxa"/>
            <w:noWrap w:val="0"/>
            <w:vAlign w:val="center"/>
          </w:tcPr>
          <w:p w14:paraId="049F9A77">
            <w:pPr>
              <w:jc w:val="center"/>
              <w:rPr>
                <w:rFonts w:hint="eastAsia" w:ascii="宋体" w:hAnsi="宋体" w:eastAsia="宋体" w:cs="宋体"/>
                <w:bCs/>
                <w:color w:val="auto"/>
                <w:sz w:val="24"/>
                <w:szCs w:val="24"/>
                <w:highlight w:val="none"/>
              </w:rPr>
            </w:pPr>
          </w:p>
        </w:tc>
      </w:tr>
      <w:tr w14:paraId="1AE3100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115038DA">
            <w:pPr>
              <w:pStyle w:val="41"/>
              <w:spacing w:after="0" w:afterLines="0" w:line="360" w:lineRule="auto"/>
              <w:jc w:val="center"/>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rPr>
              <w:t>2</w:t>
            </w:r>
          </w:p>
        </w:tc>
        <w:tc>
          <w:tcPr>
            <w:tcW w:w="1911" w:type="dxa"/>
            <w:noWrap w:val="0"/>
            <w:vAlign w:val="center"/>
          </w:tcPr>
          <w:p w14:paraId="62B83CAB">
            <w:pPr>
              <w:jc w:val="center"/>
              <w:rPr>
                <w:rFonts w:hint="eastAsia" w:ascii="宋体" w:hAnsi="宋体" w:eastAsia="宋体" w:cs="宋体"/>
                <w:bCs/>
                <w:color w:val="auto"/>
                <w:sz w:val="24"/>
                <w:szCs w:val="24"/>
                <w:highlight w:val="none"/>
                <w:lang w:eastAsia="zh-CN"/>
              </w:rPr>
            </w:pPr>
            <w:r>
              <w:rPr>
                <w:rFonts w:hint="eastAsia" w:ascii="宋体" w:hAnsi="宋体" w:eastAsia="宋体" w:cs="宋体"/>
                <w:bCs/>
                <w:color w:val="auto"/>
                <w:sz w:val="24"/>
                <w:szCs w:val="24"/>
                <w:highlight w:val="none"/>
                <w:lang w:eastAsia="zh-CN"/>
              </w:rPr>
              <w:t>随机</w:t>
            </w:r>
            <w:r>
              <w:rPr>
                <w:rFonts w:hint="eastAsia" w:ascii="宋体" w:hAnsi="宋体" w:eastAsia="宋体" w:cs="宋体"/>
                <w:bCs/>
                <w:color w:val="auto"/>
                <w:sz w:val="24"/>
                <w:szCs w:val="24"/>
                <w:highlight w:val="none"/>
              </w:rPr>
              <w:t>吊</w:t>
            </w:r>
          </w:p>
        </w:tc>
        <w:tc>
          <w:tcPr>
            <w:tcW w:w="2454" w:type="dxa"/>
            <w:noWrap w:val="0"/>
            <w:vAlign w:val="center"/>
          </w:tcPr>
          <w:p w14:paraId="47A3EFF2">
            <w:pPr>
              <w:jc w:val="center"/>
              <w:rPr>
                <w:rFonts w:hint="eastAsia"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val="en-US" w:eastAsia="zh-CN"/>
              </w:rPr>
              <w:t>5t</w:t>
            </w:r>
          </w:p>
        </w:tc>
        <w:tc>
          <w:tcPr>
            <w:tcW w:w="800" w:type="dxa"/>
            <w:noWrap w:val="0"/>
            <w:vAlign w:val="center"/>
          </w:tcPr>
          <w:p w14:paraId="0C9A66F0">
            <w:pPr>
              <w:jc w:val="center"/>
              <w:rPr>
                <w:rFonts w:hint="eastAsia" w:ascii="宋体" w:hAnsi="宋体" w:eastAsia="宋体" w:cs="宋体"/>
                <w:bCs/>
                <w:color w:val="auto"/>
                <w:sz w:val="24"/>
                <w:szCs w:val="24"/>
                <w:highlight w:val="none"/>
                <w:lang w:eastAsia="zh-CN"/>
              </w:rPr>
            </w:pPr>
            <w:r>
              <w:rPr>
                <w:rFonts w:hint="eastAsia" w:ascii="宋体" w:hAnsi="宋体" w:eastAsia="宋体" w:cs="宋体"/>
                <w:bCs/>
                <w:color w:val="auto"/>
                <w:sz w:val="24"/>
                <w:szCs w:val="24"/>
                <w:highlight w:val="none"/>
              </w:rPr>
              <w:t>台班</w:t>
            </w:r>
          </w:p>
        </w:tc>
        <w:tc>
          <w:tcPr>
            <w:tcW w:w="871" w:type="dxa"/>
            <w:noWrap w:val="0"/>
            <w:vAlign w:val="center"/>
          </w:tcPr>
          <w:p w14:paraId="582F3DC0">
            <w:pPr>
              <w:jc w:val="center"/>
              <w:rPr>
                <w:rFonts w:hint="default"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val="en-US" w:eastAsia="zh-CN"/>
              </w:rPr>
              <w:t>15</w:t>
            </w:r>
          </w:p>
        </w:tc>
        <w:tc>
          <w:tcPr>
            <w:tcW w:w="1561" w:type="dxa"/>
            <w:noWrap w:val="0"/>
            <w:vAlign w:val="center"/>
          </w:tcPr>
          <w:p w14:paraId="608E01B2">
            <w:pPr>
              <w:jc w:val="center"/>
              <w:rPr>
                <w:rFonts w:hint="eastAsia" w:ascii="宋体" w:hAnsi="宋体" w:eastAsia="宋体" w:cs="宋体"/>
                <w:bCs/>
                <w:color w:val="auto"/>
                <w:sz w:val="24"/>
                <w:szCs w:val="24"/>
                <w:highlight w:val="none"/>
              </w:rPr>
            </w:pPr>
          </w:p>
        </w:tc>
      </w:tr>
      <w:tr w14:paraId="518E235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4D7B83C7">
            <w:pPr>
              <w:pStyle w:val="41"/>
              <w:spacing w:after="0" w:afterLines="0" w:line="360" w:lineRule="auto"/>
              <w:jc w:val="center"/>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lang w:val="en-US" w:eastAsia="zh-CN"/>
              </w:rPr>
              <w:t>3</w:t>
            </w:r>
          </w:p>
        </w:tc>
        <w:tc>
          <w:tcPr>
            <w:tcW w:w="1911" w:type="dxa"/>
            <w:noWrap w:val="0"/>
            <w:vAlign w:val="center"/>
          </w:tcPr>
          <w:p w14:paraId="117BC50F">
            <w:pPr>
              <w:jc w:val="center"/>
              <w:rPr>
                <w:rFonts w:hint="eastAsia" w:ascii="宋体" w:hAnsi="宋体" w:eastAsia="宋体" w:cs="宋体"/>
                <w:bCs/>
                <w:color w:val="auto"/>
                <w:sz w:val="24"/>
                <w:szCs w:val="24"/>
                <w:highlight w:val="none"/>
                <w:lang w:eastAsia="zh-CN"/>
              </w:rPr>
            </w:pPr>
            <w:r>
              <w:rPr>
                <w:rFonts w:hint="eastAsia" w:ascii="宋体" w:hAnsi="宋体" w:eastAsia="宋体" w:cs="宋体"/>
                <w:bCs/>
                <w:color w:val="auto"/>
                <w:sz w:val="24"/>
                <w:szCs w:val="24"/>
                <w:highlight w:val="none"/>
                <w:lang w:eastAsia="zh-CN"/>
              </w:rPr>
              <w:t>五十铃</w:t>
            </w:r>
          </w:p>
        </w:tc>
        <w:tc>
          <w:tcPr>
            <w:tcW w:w="2454" w:type="dxa"/>
            <w:noWrap w:val="0"/>
            <w:vAlign w:val="center"/>
          </w:tcPr>
          <w:p w14:paraId="201F4B6A">
            <w:pPr>
              <w:jc w:val="center"/>
              <w:rPr>
                <w:rFonts w:hint="eastAsia" w:ascii="宋体" w:hAnsi="宋体" w:eastAsia="宋体" w:cs="宋体"/>
                <w:bCs/>
                <w:color w:val="auto"/>
                <w:sz w:val="24"/>
                <w:szCs w:val="24"/>
                <w:highlight w:val="none"/>
              </w:rPr>
            </w:pPr>
          </w:p>
        </w:tc>
        <w:tc>
          <w:tcPr>
            <w:tcW w:w="800" w:type="dxa"/>
            <w:noWrap w:val="0"/>
            <w:vAlign w:val="center"/>
          </w:tcPr>
          <w:p w14:paraId="4E35F27C">
            <w:pPr>
              <w:jc w:val="center"/>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rPr>
              <w:t>台班</w:t>
            </w:r>
          </w:p>
        </w:tc>
        <w:tc>
          <w:tcPr>
            <w:tcW w:w="871" w:type="dxa"/>
            <w:noWrap w:val="0"/>
            <w:vAlign w:val="center"/>
          </w:tcPr>
          <w:p w14:paraId="2E5EC5E7">
            <w:pPr>
              <w:jc w:val="center"/>
              <w:rPr>
                <w:rFonts w:hint="eastAsia"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val="en-US" w:eastAsia="zh-CN"/>
              </w:rPr>
              <w:t>60</w:t>
            </w:r>
          </w:p>
        </w:tc>
        <w:tc>
          <w:tcPr>
            <w:tcW w:w="1561" w:type="dxa"/>
            <w:noWrap w:val="0"/>
            <w:vAlign w:val="center"/>
          </w:tcPr>
          <w:p w14:paraId="7ADE1472">
            <w:pPr>
              <w:jc w:val="center"/>
              <w:rPr>
                <w:rFonts w:hint="eastAsia" w:ascii="宋体" w:hAnsi="宋体" w:eastAsia="宋体" w:cs="宋体"/>
                <w:bCs/>
                <w:color w:val="auto"/>
                <w:sz w:val="24"/>
                <w:szCs w:val="24"/>
                <w:highlight w:val="none"/>
              </w:rPr>
            </w:pPr>
          </w:p>
        </w:tc>
      </w:tr>
      <w:tr w14:paraId="008E802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653A9439">
            <w:pPr>
              <w:pStyle w:val="41"/>
              <w:spacing w:after="0" w:afterLines="0" w:line="360" w:lineRule="auto"/>
              <w:jc w:val="center"/>
              <w:rPr>
                <w:rFonts w:hint="eastAsia"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rPr>
              <w:t>4</w:t>
            </w:r>
          </w:p>
        </w:tc>
        <w:tc>
          <w:tcPr>
            <w:tcW w:w="1911" w:type="dxa"/>
            <w:noWrap w:val="0"/>
            <w:vAlign w:val="center"/>
          </w:tcPr>
          <w:p w14:paraId="1437AC7F">
            <w:pPr>
              <w:jc w:val="center"/>
              <w:rPr>
                <w:rFonts w:hint="eastAsia" w:ascii="宋体" w:hAnsi="宋体" w:eastAsia="宋体" w:cs="宋体"/>
                <w:bCs/>
                <w:color w:val="auto"/>
                <w:sz w:val="24"/>
                <w:szCs w:val="24"/>
                <w:highlight w:val="none"/>
              </w:rPr>
            </w:pPr>
            <w:r>
              <w:rPr>
                <w:rFonts w:hint="eastAsia" w:ascii="宋体" w:hAnsi="宋体" w:eastAsia="宋体" w:cs="宋体"/>
                <w:color w:val="auto"/>
                <w:sz w:val="24"/>
                <w:szCs w:val="24"/>
                <w:highlight w:val="none"/>
              </w:rPr>
              <w:t>钢丝绳</w:t>
            </w:r>
          </w:p>
        </w:tc>
        <w:tc>
          <w:tcPr>
            <w:tcW w:w="2454" w:type="dxa"/>
            <w:noWrap w:val="0"/>
            <w:vAlign w:val="center"/>
          </w:tcPr>
          <w:p w14:paraId="5966342D">
            <w:pPr>
              <w:jc w:val="center"/>
              <w:rPr>
                <w:rFonts w:hint="eastAsia" w:ascii="宋体" w:hAnsi="宋体" w:eastAsia="宋体" w:cs="宋体"/>
                <w:bCs/>
                <w:color w:val="auto"/>
                <w:sz w:val="24"/>
                <w:szCs w:val="24"/>
                <w:highlight w:val="none"/>
              </w:rPr>
            </w:pPr>
            <w:r>
              <w:rPr>
                <w:rFonts w:hint="eastAsia" w:ascii="宋体" w:hAnsi="宋体" w:eastAsia="宋体" w:cs="宋体"/>
                <w:color w:val="auto"/>
                <w:sz w:val="24"/>
                <w:szCs w:val="24"/>
                <w:highlight w:val="none"/>
              </w:rPr>
              <w:t>Φ</w:t>
            </w:r>
            <w:r>
              <w:rPr>
                <w:rFonts w:hint="eastAsia" w:ascii="宋体" w:hAnsi="宋体" w:eastAsia="宋体" w:cs="宋体"/>
                <w:color w:val="auto"/>
                <w:sz w:val="24"/>
                <w:szCs w:val="24"/>
                <w:highlight w:val="none"/>
                <w:lang w:val="en-US" w:eastAsia="zh-CN"/>
              </w:rPr>
              <w:t>25</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8</w:t>
            </w:r>
            <w:r>
              <w:rPr>
                <w:rFonts w:hint="eastAsia" w:ascii="宋体" w:hAnsi="宋体" w:eastAsia="宋体" w:cs="宋体"/>
                <w:color w:val="auto"/>
                <w:sz w:val="24"/>
                <w:szCs w:val="24"/>
                <w:highlight w:val="none"/>
              </w:rPr>
              <w:t>m</w:t>
            </w:r>
          </w:p>
        </w:tc>
        <w:tc>
          <w:tcPr>
            <w:tcW w:w="800" w:type="dxa"/>
            <w:noWrap w:val="0"/>
            <w:vAlign w:val="center"/>
          </w:tcPr>
          <w:p w14:paraId="60FDFE76">
            <w:pPr>
              <w:jc w:val="center"/>
              <w:rPr>
                <w:rFonts w:hint="eastAsia" w:ascii="宋体" w:hAnsi="宋体" w:eastAsia="宋体" w:cs="宋体"/>
                <w:bCs/>
                <w:color w:val="auto"/>
                <w:sz w:val="24"/>
                <w:szCs w:val="24"/>
                <w:highlight w:val="none"/>
              </w:rPr>
            </w:pPr>
            <w:r>
              <w:rPr>
                <w:rFonts w:hint="eastAsia" w:ascii="宋体" w:hAnsi="宋体" w:eastAsia="宋体" w:cs="宋体"/>
                <w:color w:val="auto"/>
                <w:sz w:val="24"/>
                <w:szCs w:val="24"/>
                <w:highlight w:val="none"/>
              </w:rPr>
              <w:t>根</w:t>
            </w:r>
          </w:p>
        </w:tc>
        <w:tc>
          <w:tcPr>
            <w:tcW w:w="871" w:type="dxa"/>
            <w:noWrap w:val="0"/>
            <w:vAlign w:val="center"/>
          </w:tcPr>
          <w:p w14:paraId="1A18BAEA">
            <w:pPr>
              <w:jc w:val="center"/>
              <w:rPr>
                <w:rFonts w:hint="eastAsia" w:ascii="宋体" w:hAnsi="宋体" w:eastAsia="宋体" w:cs="宋体"/>
                <w:bCs/>
                <w:color w:val="auto"/>
                <w:sz w:val="24"/>
                <w:szCs w:val="24"/>
                <w:highlight w:val="none"/>
                <w:lang w:eastAsia="zh-CN"/>
              </w:rPr>
            </w:pPr>
            <w:r>
              <w:rPr>
                <w:rFonts w:hint="eastAsia" w:ascii="宋体" w:hAnsi="宋体" w:eastAsia="宋体" w:cs="宋体"/>
                <w:color w:val="auto"/>
                <w:sz w:val="24"/>
                <w:szCs w:val="24"/>
                <w:highlight w:val="none"/>
                <w:lang w:val="en-US" w:eastAsia="zh-CN"/>
              </w:rPr>
              <w:t>4</w:t>
            </w:r>
          </w:p>
        </w:tc>
        <w:tc>
          <w:tcPr>
            <w:tcW w:w="1561" w:type="dxa"/>
            <w:noWrap w:val="0"/>
            <w:vAlign w:val="center"/>
          </w:tcPr>
          <w:p w14:paraId="4D2BEF33">
            <w:pPr>
              <w:jc w:val="center"/>
              <w:rPr>
                <w:rFonts w:hint="eastAsia" w:ascii="宋体" w:hAnsi="宋体" w:eastAsia="宋体" w:cs="宋体"/>
                <w:bCs/>
                <w:color w:val="auto"/>
                <w:sz w:val="24"/>
                <w:szCs w:val="24"/>
                <w:highlight w:val="none"/>
              </w:rPr>
            </w:pPr>
          </w:p>
        </w:tc>
      </w:tr>
      <w:tr w14:paraId="25A29DA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3BE036B7">
            <w:pPr>
              <w:pStyle w:val="41"/>
              <w:spacing w:after="0" w:afterLines="0" w:line="360" w:lineRule="auto"/>
              <w:jc w:val="center"/>
              <w:rPr>
                <w:rFonts w:hint="eastAsia" w:ascii="宋体" w:hAnsi="宋体" w:eastAsia="宋体" w:cs="宋体"/>
                <w:bCs/>
                <w:color w:val="auto"/>
                <w:kern w:val="2"/>
                <w:sz w:val="24"/>
                <w:szCs w:val="24"/>
                <w:highlight w:val="none"/>
                <w:lang w:val="en-US" w:eastAsia="zh-CN"/>
              </w:rPr>
            </w:pPr>
            <w:r>
              <w:rPr>
                <w:rFonts w:hint="eastAsia" w:ascii="宋体" w:hAnsi="宋体" w:eastAsia="宋体" w:cs="宋体"/>
                <w:bCs/>
                <w:color w:val="auto"/>
                <w:sz w:val="24"/>
                <w:szCs w:val="24"/>
                <w:highlight w:val="none"/>
              </w:rPr>
              <w:t>5</w:t>
            </w:r>
          </w:p>
        </w:tc>
        <w:tc>
          <w:tcPr>
            <w:tcW w:w="1911" w:type="dxa"/>
            <w:noWrap w:val="0"/>
            <w:vAlign w:val="center"/>
          </w:tcPr>
          <w:p w14:paraId="30E3346B">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钢丝绳</w:t>
            </w:r>
          </w:p>
        </w:tc>
        <w:tc>
          <w:tcPr>
            <w:tcW w:w="2454" w:type="dxa"/>
            <w:noWrap w:val="0"/>
            <w:vAlign w:val="center"/>
          </w:tcPr>
          <w:p w14:paraId="5F5FC0E9">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Φ</w:t>
            </w:r>
            <w:r>
              <w:rPr>
                <w:rFonts w:hint="eastAsia" w:ascii="宋体" w:hAnsi="宋体" w:eastAsia="宋体" w:cs="宋体"/>
                <w:color w:val="auto"/>
                <w:sz w:val="24"/>
                <w:szCs w:val="24"/>
                <w:highlight w:val="none"/>
                <w:lang w:val="en-US" w:eastAsia="zh-CN"/>
              </w:rPr>
              <w:t>20</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8</w:t>
            </w:r>
            <w:r>
              <w:rPr>
                <w:rFonts w:hint="eastAsia" w:ascii="宋体" w:hAnsi="宋体" w:eastAsia="宋体" w:cs="宋体"/>
                <w:color w:val="auto"/>
                <w:sz w:val="24"/>
                <w:szCs w:val="24"/>
                <w:highlight w:val="none"/>
              </w:rPr>
              <w:t>m</w:t>
            </w:r>
          </w:p>
        </w:tc>
        <w:tc>
          <w:tcPr>
            <w:tcW w:w="800" w:type="dxa"/>
            <w:noWrap w:val="0"/>
            <w:vAlign w:val="center"/>
          </w:tcPr>
          <w:p w14:paraId="3371C9AF">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根</w:t>
            </w:r>
          </w:p>
        </w:tc>
        <w:tc>
          <w:tcPr>
            <w:tcW w:w="871" w:type="dxa"/>
            <w:noWrap w:val="0"/>
            <w:vAlign w:val="center"/>
          </w:tcPr>
          <w:p w14:paraId="7273A36A">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4</w:t>
            </w:r>
          </w:p>
        </w:tc>
        <w:tc>
          <w:tcPr>
            <w:tcW w:w="1561" w:type="dxa"/>
            <w:noWrap w:val="0"/>
            <w:vAlign w:val="center"/>
          </w:tcPr>
          <w:p w14:paraId="1356CA8B">
            <w:pPr>
              <w:jc w:val="center"/>
              <w:rPr>
                <w:rFonts w:hint="eastAsia" w:ascii="宋体" w:hAnsi="宋体" w:eastAsia="宋体" w:cs="宋体"/>
                <w:bCs/>
                <w:color w:val="auto"/>
                <w:sz w:val="24"/>
                <w:szCs w:val="24"/>
                <w:highlight w:val="none"/>
              </w:rPr>
            </w:pPr>
          </w:p>
        </w:tc>
      </w:tr>
      <w:tr w14:paraId="3BF7A13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0E434A3F">
            <w:pPr>
              <w:pStyle w:val="41"/>
              <w:spacing w:after="0" w:afterLines="0" w:line="360" w:lineRule="auto"/>
              <w:jc w:val="center"/>
              <w:rPr>
                <w:rFonts w:hint="eastAsia" w:ascii="宋体" w:hAnsi="宋体" w:eastAsia="宋体" w:cs="宋体"/>
                <w:bCs/>
                <w:color w:val="auto"/>
                <w:kern w:val="2"/>
                <w:sz w:val="24"/>
                <w:szCs w:val="24"/>
                <w:highlight w:val="none"/>
                <w:lang w:val="en-US" w:eastAsia="zh-CN"/>
              </w:rPr>
            </w:pPr>
            <w:r>
              <w:rPr>
                <w:rFonts w:hint="eastAsia" w:ascii="宋体" w:hAnsi="宋体" w:eastAsia="宋体" w:cs="宋体"/>
                <w:bCs/>
                <w:color w:val="auto"/>
                <w:sz w:val="24"/>
                <w:szCs w:val="24"/>
                <w:highlight w:val="none"/>
              </w:rPr>
              <w:t>6</w:t>
            </w:r>
          </w:p>
        </w:tc>
        <w:tc>
          <w:tcPr>
            <w:tcW w:w="1911" w:type="dxa"/>
            <w:noWrap w:val="0"/>
            <w:vAlign w:val="center"/>
          </w:tcPr>
          <w:p w14:paraId="493FDD18">
            <w:pPr>
              <w:jc w:val="center"/>
              <w:rPr>
                <w:rFonts w:hint="eastAsia" w:ascii="宋体" w:hAnsi="宋体" w:eastAsia="宋体" w:cs="宋体"/>
                <w:bCs/>
                <w:color w:val="auto"/>
                <w:sz w:val="24"/>
                <w:szCs w:val="24"/>
                <w:highlight w:val="none"/>
              </w:rPr>
            </w:pPr>
            <w:r>
              <w:rPr>
                <w:rFonts w:hint="eastAsia" w:ascii="宋体" w:hAnsi="宋体" w:eastAsia="宋体" w:cs="宋体"/>
                <w:color w:val="auto"/>
                <w:sz w:val="24"/>
                <w:szCs w:val="24"/>
                <w:highlight w:val="none"/>
              </w:rPr>
              <w:t>钢丝绳</w:t>
            </w:r>
          </w:p>
        </w:tc>
        <w:tc>
          <w:tcPr>
            <w:tcW w:w="2454" w:type="dxa"/>
            <w:noWrap w:val="0"/>
            <w:vAlign w:val="center"/>
          </w:tcPr>
          <w:p w14:paraId="1A232826">
            <w:pPr>
              <w:jc w:val="center"/>
              <w:rPr>
                <w:rFonts w:hint="eastAsia" w:ascii="宋体" w:hAnsi="宋体" w:eastAsia="宋体" w:cs="宋体"/>
                <w:bCs/>
                <w:color w:val="auto"/>
                <w:sz w:val="24"/>
                <w:szCs w:val="24"/>
                <w:highlight w:val="none"/>
              </w:rPr>
            </w:pPr>
            <w:r>
              <w:rPr>
                <w:rFonts w:hint="eastAsia" w:ascii="宋体" w:hAnsi="宋体" w:eastAsia="宋体" w:cs="宋体"/>
                <w:color w:val="auto"/>
                <w:sz w:val="24"/>
                <w:szCs w:val="24"/>
                <w:highlight w:val="none"/>
              </w:rPr>
              <w:t>Φ</w:t>
            </w:r>
            <w:r>
              <w:rPr>
                <w:rFonts w:hint="eastAsia" w:ascii="宋体" w:hAnsi="宋体" w:eastAsia="宋体" w:cs="宋体"/>
                <w:color w:val="auto"/>
                <w:sz w:val="24"/>
                <w:szCs w:val="24"/>
                <w:highlight w:val="none"/>
                <w:lang w:val="en-US" w:eastAsia="zh-CN"/>
              </w:rPr>
              <w:t>16</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2</w:t>
            </w:r>
            <w:r>
              <w:rPr>
                <w:rFonts w:hint="eastAsia" w:ascii="宋体" w:hAnsi="宋体" w:eastAsia="宋体" w:cs="宋体"/>
                <w:color w:val="auto"/>
                <w:sz w:val="24"/>
                <w:szCs w:val="24"/>
                <w:highlight w:val="none"/>
              </w:rPr>
              <w:t>m</w:t>
            </w:r>
          </w:p>
        </w:tc>
        <w:tc>
          <w:tcPr>
            <w:tcW w:w="800" w:type="dxa"/>
            <w:noWrap w:val="0"/>
            <w:vAlign w:val="center"/>
          </w:tcPr>
          <w:p w14:paraId="58AA9BAD">
            <w:pPr>
              <w:jc w:val="center"/>
              <w:rPr>
                <w:rFonts w:hint="eastAsia" w:ascii="宋体" w:hAnsi="宋体" w:eastAsia="宋体" w:cs="宋体"/>
                <w:bCs/>
                <w:color w:val="auto"/>
                <w:sz w:val="24"/>
                <w:szCs w:val="24"/>
                <w:highlight w:val="none"/>
              </w:rPr>
            </w:pPr>
            <w:r>
              <w:rPr>
                <w:rFonts w:hint="eastAsia" w:ascii="宋体" w:hAnsi="宋体" w:eastAsia="宋体" w:cs="宋体"/>
                <w:color w:val="auto"/>
                <w:sz w:val="24"/>
                <w:szCs w:val="24"/>
                <w:highlight w:val="none"/>
              </w:rPr>
              <w:t>根</w:t>
            </w:r>
          </w:p>
        </w:tc>
        <w:tc>
          <w:tcPr>
            <w:tcW w:w="871" w:type="dxa"/>
            <w:noWrap w:val="0"/>
            <w:vAlign w:val="center"/>
          </w:tcPr>
          <w:p w14:paraId="0B0C9A43">
            <w:pPr>
              <w:jc w:val="center"/>
              <w:rPr>
                <w:rFonts w:hint="eastAsia" w:ascii="宋体" w:hAnsi="宋体" w:eastAsia="宋体" w:cs="宋体"/>
                <w:bCs/>
                <w:color w:val="auto"/>
                <w:sz w:val="24"/>
                <w:szCs w:val="24"/>
                <w:highlight w:val="none"/>
                <w:lang w:eastAsia="zh-CN"/>
              </w:rPr>
            </w:pPr>
            <w:r>
              <w:rPr>
                <w:rFonts w:hint="eastAsia" w:ascii="宋体" w:hAnsi="宋体" w:eastAsia="宋体" w:cs="宋体"/>
                <w:color w:val="auto"/>
                <w:sz w:val="24"/>
                <w:szCs w:val="24"/>
                <w:highlight w:val="none"/>
                <w:lang w:val="en-US" w:eastAsia="zh-CN"/>
              </w:rPr>
              <w:t>8</w:t>
            </w:r>
          </w:p>
        </w:tc>
        <w:tc>
          <w:tcPr>
            <w:tcW w:w="1561" w:type="dxa"/>
            <w:noWrap w:val="0"/>
            <w:vAlign w:val="center"/>
          </w:tcPr>
          <w:p w14:paraId="310026A9">
            <w:pPr>
              <w:jc w:val="center"/>
              <w:rPr>
                <w:rFonts w:hint="eastAsia" w:ascii="宋体" w:hAnsi="宋体" w:eastAsia="宋体" w:cs="宋体"/>
                <w:bCs/>
                <w:color w:val="auto"/>
                <w:sz w:val="24"/>
                <w:szCs w:val="24"/>
                <w:highlight w:val="none"/>
              </w:rPr>
            </w:pPr>
          </w:p>
        </w:tc>
      </w:tr>
      <w:tr w14:paraId="5B0BF3B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203953DA">
            <w:pPr>
              <w:pStyle w:val="41"/>
              <w:spacing w:after="0" w:afterLines="0" w:line="360" w:lineRule="auto"/>
              <w:jc w:val="center"/>
              <w:rPr>
                <w:rFonts w:hint="eastAsia" w:ascii="宋体" w:hAnsi="宋体" w:eastAsia="宋体" w:cs="宋体"/>
                <w:bCs/>
                <w:color w:val="auto"/>
                <w:kern w:val="2"/>
                <w:sz w:val="24"/>
                <w:szCs w:val="24"/>
                <w:highlight w:val="none"/>
                <w:lang w:val="en-US" w:eastAsia="zh-CN"/>
              </w:rPr>
            </w:pPr>
            <w:r>
              <w:rPr>
                <w:rFonts w:hint="eastAsia" w:ascii="宋体" w:hAnsi="宋体" w:eastAsia="宋体" w:cs="宋体"/>
                <w:bCs/>
                <w:color w:val="auto"/>
                <w:sz w:val="24"/>
                <w:szCs w:val="24"/>
                <w:highlight w:val="none"/>
              </w:rPr>
              <w:t>7</w:t>
            </w:r>
          </w:p>
        </w:tc>
        <w:tc>
          <w:tcPr>
            <w:tcW w:w="1911" w:type="dxa"/>
            <w:noWrap w:val="0"/>
            <w:vAlign w:val="center"/>
          </w:tcPr>
          <w:p w14:paraId="270165F3">
            <w:pPr>
              <w:jc w:val="center"/>
              <w:rPr>
                <w:rFonts w:hint="eastAsia" w:ascii="宋体" w:hAnsi="宋体" w:eastAsia="宋体" w:cs="宋体"/>
                <w:bCs/>
                <w:color w:val="auto"/>
                <w:sz w:val="24"/>
                <w:szCs w:val="24"/>
                <w:highlight w:val="none"/>
              </w:rPr>
            </w:pPr>
            <w:r>
              <w:rPr>
                <w:rFonts w:hint="eastAsia" w:ascii="宋体" w:hAnsi="宋体" w:eastAsia="宋体" w:cs="宋体"/>
                <w:color w:val="auto"/>
                <w:sz w:val="24"/>
                <w:szCs w:val="24"/>
                <w:highlight w:val="none"/>
              </w:rPr>
              <w:t>钢丝绳</w:t>
            </w:r>
          </w:p>
        </w:tc>
        <w:tc>
          <w:tcPr>
            <w:tcW w:w="2454" w:type="dxa"/>
            <w:noWrap w:val="0"/>
            <w:vAlign w:val="center"/>
          </w:tcPr>
          <w:p w14:paraId="6B6796D5">
            <w:pPr>
              <w:jc w:val="center"/>
              <w:rPr>
                <w:rFonts w:hint="eastAsia" w:ascii="宋体" w:hAnsi="宋体" w:eastAsia="宋体" w:cs="宋体"/>
                <w:bCs/>
                <w:color w:val="auto"/>
                <w:sz w:val="24"/>
                <w:szCs w:val="24"/>
                <w:highlight w:val="none"/>
              </w:rPr>
            </w:pPr>
            <w:r>
              <w:rPr>
                <w:rFonts w:hint="eastAsia" w:ascii="宋体" w:hAnsi="宋体" w:eastAsia="宋体" w:cs="宋体"/>
                <w:color w:val="auto"/>
                <w:sz w:val="24"/>
                <w:szCs w:val="24"/>
                <w:highlight w:val="none"/>
              </w:rPr>
              <w:t>Φ</w:t>
            </w:r>
            <w:r>
              <w:rPr>
                <w:rFonts w:hint="eastAsia" w:ascii="宋体" w:hAnsi="宋体" w:eastAsia="宋体" w:cs="宋体"/>
                <w:color w:val="auto"/>
                <w:sz w:val="24"/>
                <w:szCs w:val="24"/>
                <w:highlight w:val="none"/>
                <w:lang w:val="en-US" w:eastAsia="zh-CN"/>
              </w:rPr>
              <w:t>12×2m</w:t>
            </w:r>
          </w:p>
        </w:tc>
        <w:tc>
          <w:tcPr>
            <w:tcW w:w="800" w:type="dxa"/>
            <w:noWrap w:val="0"/>
            <w:vAlign w:val="center"/>
          </w:tcPr>
          <w:p w14:paraId="1D7951A4">
            <w:pPr>
              <w:jc w:val="center"/>
              <w:rPr>
                <w:rFonts w:hint="eastAsia" w:ascii="宋体" w:hAnsi="宋体" w:eastAsia="宋体" w:cs="宋体"/>
                <w:bCs/>
                <w:color w:val="auto"/>
                <w:sz w:val="24"/>
                <w:szCs w:val="24"/>
                <w:highlight w:val="none"/>
              </w:rPr>
            </w:pPr>
            <w:r>
              <w:rPr>
                <w:rFonts w:hint="eastAsia" w:ascii="宋体" w:hAnsi="宋体" w:eastAsia="宋体" w:cs="宋体"/>
                <w:color w:val="auto"/>
                <w:sz w:val="24"/>
                <w:szCs w:val="24"/>
                <w:highlight w:val="none"/>
              </w:rPr>
              <w:t>根</w:t>
            </w:r>
          </w:p>
        </w:tc>
        <w:tc>
          <w:tcPr>
            <w:tcW w:w="871" w:type="dxa"/>
            <w:noWrap w:val="0"/>
            <w:vAlign w:val="center"/>
          </w:tcPr>
          <w:p w14:paraId="76884436">
            <w:pPr>
              <w:jc w:val="center"/>
              <w:rPr>
                <w:rFonts w:hint="eastAsia" w:ascii="宋体" w:hAnsi="宋体" w:eastAsia="宋体" w:cs="宋体"/>
                <w:bCs/>
                <w:color w:val="auto"/>
                <w:sz w:val="24"/>
                <w:szCs w:val="24"/>
                <w:highlight w:val="none"/>
                <w:lang w:eastAsia="zh-CN"/>
              </w:rPr>
            </w:pPr>
            <w:r>
              <w:rPr>
                <w:rFonts w:hint="eastAsia" w:ascii="宋体" w:hAnsi="宋体" w:eastAsia="宋体" w:cs="宋体"/>
                <w:color w:val="auto"/>
                <w:sz w:val="24"/>
                <w:szCs w:val="24"/>
                <w:highlight w:val="none"/>
                <w:lang w:val="en-US" w:eastAsia="zh-CN"/>
              </w:rPr>
              <w:t>20</w:t>
            </w:r>
          </w:p>
        </w:tc>
        <w:tc>
          <w:tcPr>
            <w:tcW w:w="1561" w:type="dxa"/>
            <w:noWrap w:val="0"/>
            <w:vAlign w:val="center"/>
          </w:tcPr>
          <w:p w14:paraId="3560280B">
            <w:pPr>
              <w:jc w:val="center"/>
              <w:rPr>
                <w:rFonts w:hint="eastAsia" w:ascii="宋体" w:hAnsi="宋体" w:eastAsia="宋体" w:cs="宋体"/>
                <w:bCs/>
                <w:color w:val="auto"/>
                <w:sz w:val="24"/>
                <w:szCs w:val="24"/>
                <w:highlight w:val="none"/>
              </w:rPr>
            </w:pPr>
          </w:p>
        </w:tc>
      </w:tr>
      <w:tr w14:paraId="6F507F8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316A6CBF">
            <w:pPr>
              <w:pStyle w:val="41"/>
              <w:spacing w:after="0" w:afterLines="0" w:line="360" w:lineRule="auto"/>
              <w:jc w:val="center"/>
              <w:rPr>
                <w:rFonts w:hint="eastAsia" w:ascii="宋体" w:hAnsi="宋体" w:eastAsia="宋体" w:cs="宋体"/>
                <w:bCs/>
                <w:color w:val="auto"/>
                <w:kern w:val="2"/>
                <w:sz w:val="24"/>
                <w:szCs w:val="24"/>
                <w:highlight w:val="none"/>
                <w:lang w:val="en-US" w:eastAsia="zh-CN"/>
              </w:rPr>
            </w:pPr>
            <w:r>
              <w:rPr>
                <w:rFonts w:hint="eastAsia" w:ascii="宋体" w:hAnsi="宋体" w:eastAsia="宋体" w:cs="宋体"/>
                <w:bCs/>
                <w:color w:val="auto"/>
                <w:sz w:val="24"/>
                <w:szCs w:val="24"/>
                <w:highlight w:val="none"/>
                <w:lang w:val="en-US" w:eastAsia="zh-CN"/>
              </w:rPr>
              <w:t>8</w:t>
            </w:r>
          </w:p>
        </w:tc>
        <w:tc>
          <w:tcPr>
            <w:tcW w:w="1911" w:type="dxa"/>
            <w:noWrap w:val="0"/>
            <w:vAlign w:val="center"/>
          </w:tcPr>
          <w:p w14:paraId="72CD1DD4">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手拉葫芦</w:t>
            </w:r>
          </w:p>
        </w:tc>
        <w:tc>
          <w:tcPr>
            <w:tcW w:w="2454" w:type="dxa"/>
            <w:noWrap w:val="0"/>
            <w:vAlign w:val="center"/>
          </w:tcPr>
          <w:p w14:paraId="6CAF16DE">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2</w:t>
            </w:r>
            <w:r>
              <w:rPr>
                <w:rFonts w:hint="eastAsia" w:ascii="宋体" w:hAnsi="宋体" w:eastAsia="宋体" w:cs="宋体"/>
                <w:color w:val="auto"/>
                <w:sz w:val="24"/>
                <w:szCs w:val="24"/>
                <w:highlight w:val="none"/>
              </w:rPr>
              <w:t>t×</w:t>
            </w:r>
            <w:r>
              <w:rPr>
                <w:rFonts w:hint="eastAsia" w:ascii="宋体" w:hAnsi="宋体" w:eastAsia="宋体" w:cs="宋体"/>
                <w:color w:val="auto"/>
                <w:sz w:val="24"/>
                <w:szCs w:val="24"/>
                <w:highlight w:val="none"/>
                <w:lang w:val="en-US" w:eastAsia="zh-CN"/>
              </w:rPr>
              <w:t>3</w:t>
            </w:r>
            <w:r>
              <w:rPr>
                <w:rFonts w:hint="eastAsia" w:ascii="宋体" w:hAnsi="宋体" w:eastAsia="宋体" w:cs="宋体"/>
                <w:color w:val="auto"/>
                <w:sz w:val="24"/>
                <w:szCs w:val="24"/>
                <w:highlight w:val="none"/>
              </w:rPr>
              <w:t>m</w:t>
            </w:r>
          </w:p>
        </w:tc>
        <w:tc>
          <w:tcPr>
            <w:tcW w:w="800" w:type="dxa"/>
            <w:noWrap w:val="0"/>
            <w:vAlign w:val="center"/>
          </w:tcPr>
          <w:p w14:paraId="75F262FC">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台</w:t>
            </w:r>
          </w:p>
        </w:tc>
        <w:tc>
          <w:tcPr>
            <w:tcW w:w="871" w:type="dxa"/>
            <w:noWrap w:val="0"/>
            <w:vAlign w:val="center"/>
          </w:tcPr>
          <w:p w14:paraId="629B73B9">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2</w:t>
            </w:r>
          </w:p>
        </w:tc>
        <w:tc>
          <w:tcPr>
            <w:tcW w:w="1561" w:type="dxa"/>
            <w:noWrap w:val="0"/>
            <w:vAlign w:val="center"/>
          </w:tcPr>
          <w:p w14:paraId="6958024A">
            <w:pPr>
              <w:jc w:val="center"/>
              <w:rPr>
                <w:rFonts w:hint="eastAsia" w:ascii="宋体" w:hAnsi="宋体" w:eastAsia="宋体" w:cs="宋体"/>
                <w:bCs/>
                <w:color w:val="auto"/>
                <w:sz w:val="24"/>
                <w:szCs w:val="24"/>
                <w:highlight w:val="none"/>
              </w:rPr>
            </w:pPr>
          </w:p>
        </w:tc>
      </w:tr>
      <w:tr w14:paraId="2653D91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354A4EE5">
            <w:pPr>
              <w:pStyle w:val="41"/>
              <w:spacing w:after="0" w:afterLines="0" w:line="360" w:lineRule="auto"/>
              <w:jc w:val="center"/>
              <w:rPr>
                <w:rFonts w:hint="eastAsia" w:ascii="宋体" w:hAnsi="宋体" w:eastAsia="宋体" w:cs="宋体"/>
                <w:bCs/>
                <w:color w:val="auto"/>
                <w:kern w:val="2"/>
                <w:sz w:val="24"/>
                <w:szCs w:val="24"/>
                <w:highlight w:val="none"/>
                <w:lang w:val="en-US" w:eastAsia="zh-CN"/>
              </w:rPr>
            </w:pPr>
            <w:r>
              <w:rPr>
                <w:rFonts w:hint="eastAsia" w:ascii="宋体" w:hAnsi="宋体" w:eastAsia="宋体" w:cs="宋体"/>
                <w:bCs/>
                <w:color w:val="auto"/>
                <w:sz w:val="24"/>
                <w:szCs w:val="24"/>
                <w:highlight w:val="none"/>
              </w:rPr>
              <w:t>9</w:t>
            </w:r>
          </w:p>
        </w:tc>
        <w:tc>
          <w:tcPr>
            <w:tcW w:w="1911" w:type="dxa"/>
            <w:noWrap w:val="0"/>
            <w:vAlign w:val="center"/>
          </w:tcPr>
          <w:p w14:paraId="12A4EE0F">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手拉葫芦</w:t>
            </w:r>
          </w:p>
        </w:tc>
        <w:tc>
          <w:tcPr>
            <w:tcW w:w="2454" w:type="dxa"/>
            <w:noWrap w:val="0"/>
            <w:vAlign w:val="center"/>
          </w:tcPr>
          <w:p w14:paraId="7D707A2B">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1.5</w:t>
            </w:r>
            <w:r>
              <w:rPr>
                <w:rFonts w:hint="eastAsia" w:ascii="宋体" w:hAnsi="宋体" w:eastAsia="宋体" w:cs="宋体"/>
                <w:color w:val="auto"/>
                <w:sz w:val="24"/>
                <w:szCs w:val="24"/>
                <w:highlight w:val="none"/>
              </w:rPr>
              <w:t>t×1</w:t>
            </w:r>
            <w:r>
              <w:rPr>
                <w:rFonts w:hint="eastAsia" w:ascii="宋体" w:hAnsi="宋体" w:eastAsia="宋体" w:cs="宋体"/>
                <w:color w:val="auto"/>
                <w:sz w:val="24"/>
                <w:szCs w:val="24"/>
                <w:highlight w:val="none"/>
                <w:lang w:val="en-US" w:eastAsia="zh-CN"/>
              </w:rPr>
              <w:t>2</w:t>
            </w:r>
            <w:r>
              <w:rPr>
                <w:rFonts w:hint="eastAsia" w:ascii="宋体" w:hAnsi="宋体" w:eastAsia="宋体" w:cs="宋体"/>
                <w:color w:val="auto"/>
                <w:sz w:val="24"/>
                <w:szCs w:val="24"/>
                <w:highlight w:val="none"/>
              </w:rPr>
              <w:t>m</w:t>
            </w:r>
          </w:p>
        </w:tc>
        <w:tc>
          <w:tcPr>
            <w:tcW w:w="800" w:type="dxa"/>
            <w:noWrap w:val="0"/>
            <w:vAlign w:val="center"/>
          </w:tcPr>
          <w:p w14:paraId="40F83031">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台</w:t>
            </w:r>
          </w:p>
        </w:tc>
        <w:tc>
          <w:tcPr>
            <w:tcW w:w="871" w:type="dxa"/>
            <w:noWrap w:val="0"/>
            <w:vAlign w:val="center"/>
          </w:tcPr>
          <w:p w14:paraId="34099BDD">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2</w:t>
            </w:r>
          </w:p>
        </w:tc>
        <w:tc>
          <w:tcPr>
            <w:tcW w:w="1561" w:type="dxa"/>
            <w:noWrap w:val="0"/>
            <w:vAlign w:val="center"/>
          </w:tcPr>
          <w:p w14:paraId="5A198D39">
            <w:pPr>
              <w:jc w:val="center"/>
              <w:rPr>
                <w:rFonts w:hint="eastAsia" w:ascii="宋体" w:hAnsi="宋体" w:eastAsia="宋体" w:cs="宋体"/>
                <w:bCs/>
                <w:color w:val="auto"/>
                <w:sz w:val="24"/>
                <w:szCs w:val="24"/>
                <w:highlight w:val="none"/>
              </w:rPr>
            </w:pPr>
          </w:p>
        </w:tc>
      </w:tr>
      <w:tr w14:paraId="1F65B51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37E69E74">
            <w:pPr>
              <w:pStyle w:val="41"/>
              <w:spacing w:after="0" w:afterLines="0" w:line="360" w:lineRule="auto"/>
              <w:jc w:val="center"/>
              <w:rPr>
                <w:rFonts w:hint="eastAsia" w:ascii="宋体" w:hAnsi="宋体" w:eastAsia="宋体" w:cs="宋体"/>
                <w:bCs/>
                <w:color w:val="auto"/>
                <w:kern w:val="2"/>
                <w:sz w:val="24"/>
                <w:szCs w:val="24"/>
                <w:highlight w:val="none"/>
                <w:lang w:val="en-US" w:eastAsia="zh-CN"/>
              </w:rPr>
            </w:pPr>
            <w:r>
              <w:rPr>
                <w:rFonts w:hint="eastAsia" w:ascii="宋体" w:hAnsi="宋体" w:eastAsia="宋体" w:cs="宋体"/>
                <w:bCs/>
                <w:color w:val="auto"/>
                <w:sz w:val="24"/>
                <w:szCs w:val="24"/>
                <w:highlight w:val="none"/>
              </w:rPr>
              <w:t>10</w:t>
            </w:r>
          </w:p>
        </w:tc>
        <w:tc>
          <w:tcPr>
            <w:tcW w:w="1911" w:type="dxa"/>
            <w:noWrap w:val="0"/>
            <w:vAlign w:val="center"/>
          </w:tcPr>
          <w:p w14:paraId="3D959DD6">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手拉葫芦</w:t>
            </w:r>
          </w:p>
        </w:tc>
        <w:tc>
          <w:tcPr>
            <w:tcW w:w="2454" w:type="dxa"/>
            <w:noWrap w:val="0"/>
            <w:vAlign w:val="center"/>
          </w:tcPr>
          <w:p w14:paraId="2A6C9BB4">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1.2</w:t>
            </w:r>
            <w:r>
              <w:rPr>
                <w:rFonts w:hint="eastAsia" w:ascii="宋体" w:hAnsi="宋体" w:eastAsia="宋体" w:cs="宋体"/>
                <w:color w:val="auto"/>
                <w:sz w:val="24"/>
                <w:szCs w:val="24"/>
                <w:highlight w:val="none"/>
              </w:rPr>
              <w:t>t×</w:t>
            </w:r>
            <w:r>
              <w:rPr>
                <w:rFonts w:hint="eastAsia" w:ascii="宋体" w:hAnsi="宋体" w:eastAsia="宋体" w:cs="宋体"/>
                <w:color w:val="auto"/>
                <w:sz w:val="24"/>
                <w:szCs w:val="24"/>
                <w:highlight w:val="none"/>
                <w:lang w:val="en-US" w:eastAsia="zh-CN"/>
              </w:rPr>
              <w:t>12</w:t>
            </w:r>
            <w:r>
              <w:rPr>
                <w:rFonts w:hint="eastAsia" w:ascii="宋体" w:hAnsi="宋体" w:eastAsia="宋体" w:cs="宋体"/>
                <w:color w:val="auto"/>
                <w:sz w:val="24"/>
                <w:szCs w:val="24"/>
                <w:highlight w:val="none"/>
              </w:rPr>
              <w:t>m</w:t>
            </w:r>
          </w:p>
        </w:tc>
        <w:tc>
          <w:tcPr>
            <w:tcW w:w="800" w:type="dxa"/>
            <w:noWrap w:val="0"/>
            <w:vAlign w:val="center"/>
          </w:tcPr>
          <w:p w14:paraId="7367FAED">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台</w:t>
            </w:r>
          </w:p>
        </w:tc>
        <w:tc>
          <w:tcPr>
            <w:tcW w:w="871" w:type="dxa"/>
            <w:noWrap w:val="0"/>
            <w:vAlign w:val="center"/>
          </w:tcPr>
          <w:p w14:paraId="6C978A8F">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w:t>
            </w:r>
          </w:p>
        </w:tc>
        <w:tc>
          <w:tcPr>
            <w:tcW w:w="1561" w:type="dxa"/>
            <w:noWrap w:val="0"/>
            <w:vAlign w:val="center"/>
          </w:tcPr>
          <w:p w14:paraId="1F12BCAA">
            <w:pPr>
              <w:jc w:val="center"/>
              <w:rPr>
                <w:rFonts w:hint="eastAsia" w:ascii="宋体" w:hAnsi="宋体" w:eastAsia="宋体" w:cs="宋体"/>
                <w:bCs/>
                <w:color w:val="auto"/>
                <w:sz w:val="24"/>
                <w:szCs w:val="24"/>
                <w:highlight w:val="none"/>
              </w:rPr>
            </w:pPr>
          </w:p>
        </w:tc>
      </w:tr>
      <w:tr w14:paraId="403DE06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56EC817B">
            <w:pPr>
              <w:pStyle w:val="41"/>
              <w:spacing w:after="0" w:afterLines="0" w:line="360" w:lineRule="auto"/>
              <w:jc w:val="center"/>
              <w:rPr>
                <w:rFonts w:hint="eastAsia" w:ascii="宋体" w:hAnsi="宋体" w:eastAsia="宋体" w:cs="宋体"/>
                <w:bCs/>
                <w:color w:val="auto"/>
                <w:kern w:val="2"/>
                <w:sz w:val="24"/>
                <w:szCs w:val="24"/>
                <w:highlight w:val="none"/>
                <w:lang w:val="en-US" w:eastAsia="zh-CN"/>
              </w:rPr>
            </w:pPr>
            <w:r>
              <w:rPr>
                <w:rFonts w:hint="eastAsia" w:ascii="宋体" w:hAnsi="宋体" w:eastAsia="宋体" w:cs="宋体"/>
                <w:bCs/>
                <w:color w:val="auto"/>
                <w:sz w:val="24"/>
                <w:szCs w:val="24"/>
                <w:highlight w:val="none"/>
              </w:rPr>
              <w:t>11</w:t>
            </w:r>
          </w:p>
        </w:tc>
        <w:tc>
          <w:tcPr>
            <w:tcW w:w="1911" w:type="dxa"/>
            <w:noWrap w:val="0"/>
            <w:vAlign w:val="center"/>
          </w:tcPr>
          <w:p w14:paraId="386687FB">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手拉葫芦</w:t>
            </w:r>
          </w:p>
        </w:tc>
        <w:tc>
          <w:tcPr>
            <w:tcW w:w="2454" w:type="dxa"/>
            <w:noWrap w:val="0"/>
            <w:vAlign w:val="center"/>
          </w:tcPr>
          <w:p w14:paraId="67EC4DFC">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1</w:t>
            </w:r>
            <w:r>
              <w:rPr>
                <w:rFonts w:hint="eastAsia" w:ascii="宋体" w:hAnsi="宋体" w:eastAsia="宋体" w:cs="宋体"/>
                <w:color w:val="auto"/>
                <w:sz w:val="24"/>
                <w:szCs w:val="24"/>
                <w:highlight w:val="none"/>
              </w:rPr>
              <w:t>t×</w:t>
            </w:r>
            <w:r>
              <w:rPr>
                <w:rFonts w:hint="eastAsia" w:ascii="宋体" w:hAnsi="宋体" w:eastAsia="宋体" w:cs="宋体"/>
                <w:color w:val="auto"/>
                <w:sz w:val="24"/>
                <w:szCs w:val="24"/>
                <w:highlight w:val="none"/>
                <w:lang w:val="en-US" w:eastAsia="zh-CN"/>
              </w:rPr>
              <w:t>3</w:t>
            </w:r>
            <w:r>
              <w:rPr>
                <w:rFonts w:hint="eastAsia" w:ascii="宋体" w:hAnsi="宋体" w:eastAsia="宋体" w:cs="宋体"/>
                <w:color w:val="auto"/>
                <w:sz w:val="24"/>
                <w:szCs w:val="24"/>
                <w:highlight w:val="none"/>
              </w:rPr>
              <w:t>m</w:t>
            </w:r>
          </w:p>
        </w:tc>
        <w:tc>
          <w:tcPr>
            <w:tcW w:w="800" w:type="dxa"/>
            <w:noWrap w:val="0"/>
            <w:vAlign w:val="center"/>
          </w:tcPr>
          <w:p w14:paraId="425C89FF">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台</w:t>
            </w:r>
          </w:p>
        </w:tc>
        <w:tc>
          <w:tcPr>
            <w:tcW w:w="871" w:type="dxa"/>
            <w:noWrap w:val="0"/>
            <w:vAlign w:val="center"/>
          </w:tcPr>
          <w:p w14:paraId="6DC5C1A2">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4</w:t>
            </w:r>
          </w:p>
        </w:tc>
        <w:tc>
          <w:tcPr>
            <w:tcW w:w="1561" w:type="dxa"/>
            <w:noWrap w:val="0"/>
            <w:vAlign w:val="center"/>
          </w:tcPr>
          <w:p w14:paraId="1C1004E6">
            <w:pPr>
              <w:jc w:val="center"/>
              <w:rPr>
                <w:rFonts w:hint="eastAsia" w:ascii="宋体" w:hAnsi="宋体" w:eastAsia="宋体" w:cs="宋体"/>
                <w:bCs/>
                <w:color w:val="auto"/>
                <w:sz w:val="24"/>
                <w:szCs w:val="24"/>
                <w:highlight w:val="none"/>
              </w:rPr>
            </w:pPr>
          </w:p>
        </w:tc>
      </w:tr>
      <w:tr w14:paraId="0DC4065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164F5F97">
            <w:pPr>
              <w:pStyle w:val="41"/>
              <w:spacing w:after="0" w:afterLines="0" w:line="360" w:lineRule="auto"/>
              <w:jc w:val="center"/>
              <w:rPr>
                <w:rFonts w:hint="eastAsia" w:ascii="宋体" w:hAnsi="宋体" w:eastAsia="宋体" w:cs="宋体"/>
                <w:bCs/>
                <w:color w:val="auto"/>
                <w:kern w:val="2"/>
                <w:sz w:val="24"/>
                <w:szCs w:val="24"/>
                <w:highlight w:val="none"/>
                <w:lang w:val="en-US" w:eastAsia="zh-CN"/>
              </w:rPr>
            </w:pPr>
            <w:r>
              <w:rPr>
                <w:rFonts w:hint="eastAsia" w:ascii="宋体" w:hAnsi="宋体" w:eastAsia="宋体" w:cs="宋体"/>
                <w:bCs/>
                <w:color w:val="auto"/>
                <w:sz w:val="24"/>
                <w:szCs w:val="24"/>
                <w:highlight w:val="none"/>
              </w:rPr>
              <w:t>12</w:t>
            </w:r>
          </w:p>
        </w:tc>
        <w:tc>
          <w:tcPr>
            <w:tcW w:w="1911" w:type="dxa"/>
            <w:noWrap w:val="0"/>
            <w:vAlign w:val="center"/>
          </w:tcPr>
          <w:p w14:paraId="6F3DF82C">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卡环</w:t>
            </w:r>
          </w:p>
        </w:tc>
        <w:tc>
          <w:tcPr>
            <w:tcW w:w="2454" w:type="dxa"/>
            <w:noWrap w:val="0"/>
            <w:vAlign w:val="center"/>
          </w:tcPr>
          <w:p w14:paraId="7F045A25">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16t、10t、5t、3t</w:t>
            </w:r>
          </w:p>
        </w:tc>
        <w:tc>
          <w:tcPr>
            <w:tcW w:w="800" w:type="dxa"/>
            <w:noWrap w:val="0"/>
            <w:vAlign w:val="center"/>
          </w:tcPr>
          <w:p w14:paraId="19EA94E7">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只</w:t>
            </w:r>
          </w:p>
        </w:tc>
        <w:tc>
          <w:tcPr>
            <w:tcW w:w="871" w:type="dxa"/>
            <w:noWrap w:val="0"/>
            <w:vAlign w:val="center"/>
          </w:tcPr>
          <w:p w14:paraId="0082F211">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各4</w:t>
            </w:r>
          </w:p>
        </w:tc>
        <w:tc>
          <w:tcPr>
            <w:tcW w:w="1561" w:type="dxa"/>
            <w:noWrap w:val="0"/>
            <w:vAlign w:val="center"/>
          </w:tcPr>
          <w:p w14:paraId="2031A61E">
            <w:pPr>
              <w:jc w:val="center"/>
              <w:rPr>
                <w:rFonts w:hint="eastAsia" w:ascii="宋体" w:hAnsi="宋体" w:eastAsia="宋体" w:cs="宋体"/>
                <w:bCs/>
                <w:color w:val="auto"/>
                <w:sz w:val="24"/>
                <w:szCs w:val="24"/>
                <w:highlight w:val="none"/>
              </w:rPr>
            </w:pPr>
          </w:p>
        </w:tc>
      </w:tr>
      <w:tr w14:paraId="6137D05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29007469">
            <w:pPr>
              <w:pStyle w:val="41"/>
              <w:spacing w:after="0" w:afterLines="0" w:line="360" w:lineRule="auto"/>
              <w:jc w:val="center"/>
              <w:rPr>
                <w:rFonts w:hint="eastAsia" w:ascii="宋体" w:hAnsi="宋体" w:eastAsia="宋体" w:cs="宋体"/>
                <w:bCs/>
                <w:color w:val="auto"/>
                <w:kern w:val="2"/>
                <w:sz w:val="24"/>
                <w:szCs w:val="24"/>
                <w:highlight w:val="none"/>
                <w:lang w:val="en-US" w:eastAsia="zh-CN"/>
              </w:rPr>
            </w:pPr>
            <w:r>
              <w:rPr>
                <w:rFonts w:hint="eastAsia" w:ascii="宋体" w:hAnsi="宋体" w:eastAsia="宋体" w:cs="宋体"/>
                <w:bCs/>
                <w:color w:val="auto"/>
                <w:sz w:val="24"/>
                <w:szCs w:val="24"/>
                <w:highlight w:val="none"/>
              </w:rPr>
              <w:t>13</w:t>
            </w:r>
          </w:p>
        </w:tc>
        <w:tc>
          <w:tcPr>
            <w:tcW w:w="1911" w:type="dxa"/>
            <w:noWrap w:val="0"/>
            <w:vAlign w:val="center"/>
          </w:tcPr>
          <w:p w14:paraId="5BB9254D">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卡环</w:t>
            </w:r>
          </w:p>
        </w:tc>
        <w:tc>
          <w:tcPr>
            <w:tcW w:w="2454" w:type="dxa"/>
            <w:noWrap w:val="0"/>
            <w:vAlign w:val="center"/>
          </w:tcPr>
          <w:p w14:paraId="094BF4E8">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2t</w:t>
            </w:r>
          </w:p>
        </w:tc>
        <w:tc>
          <w:tcPr>
            <w:tcW w:w="800" w:type="dxa"/>
            <w:noWrap w:val="0"/>
            <w:vAlign w:val="center"/>
          </w:tcPr>
          <w:p w14:paraId="27E7F1D8">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只</w:t>
            </w:r>
          </w:p>
        </w:tc>
        <w:tc>
          <w:tcPr>
            <w:tcW w:w="871" w:type="dxa"/>
            <w:noWrap w:val="0"/>
            <w:vAlign w:val="center"/>
          </w:tcPr>
          <w:p w14:paraId="2C83C4BF">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16</w:t>
            </w:r>
          </w:p>
        </w:tc>
        <w:tc>
          <w:tcPr>
            <w:tcW w:w="1561" w:type="dxa"/>
            <w:noWrap w:val="0"/>
            <w:vAlign w:val="center"/>
          </w:tcPr>
          <w:p w14:paraId="3F269207">
            <w:pPr>
              <w:jc w:val="center"/>
              <w:rPr>
                <w:rFonts w:hint="eastAsia" w:ascii="宋体" w:hAnsi="宋体" w:eastAsia="宋体" w:cs="宋体"/>
                <w:bCs/>
                <w:color w:val="auto"/>
                <w:sz w:val="24"/>
                <w:szCs w:val="24"/>
                <w:highlight w:val="none"/>
              </w:rPr>
            </w:pPr>
          </w:p>
        </w:tc>
      </w:tr>
      <w:tr w14:paraId="420DA5F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5BBA635A">
            <w:pPr>
              <w:pStyle w:val="41"/>
              <w:spacing w:after="0" w:afterLines="0" w:line="360" w:lineRule="auto"/>
              <w:jc w:val="center"/>
              <w:rPr>
                <w:rFonts w:hint="eastAsia" w:ascii="宋体" w:hAnsi="宋体" w:eastAsia="宋体" w:cs="宋体"/>
                <w:bCs/>
                <w:color w:val="auto"/>
                <w:kern w:val="2"/>
                <w:sz w:val="24"/>
                <w:szCs w:val="24"/>
                <w:highlight w:val="none"/>
                <w:lang w:val="en-US" w:eastAsia="zh-CN"/>
              </w:rPr>
            </w:pPr>
            <w:r>
              <w:rPr>
                <w:rFonts w:hint="eastAsia" w:ascii="宋体" w:hAnsi="宋体" w:eastAsia="宋体" w:cs="宋体"/>
                <w:bCs/>
                <w:color w:val="auto"/>
                <w:sz w:val="24"/>
                <w:szCs w:val="24"/>
                <w:highlight w:val="none"/>
              </w:rPr>
              <w:t>1</w:t>
            </w:r>
            <w:r>
              <w:rPr>
                <w:rFonts w:hint="eastAsia" w:ascii="宋体" w:hAnsi="宋体" w:eastAsia="宋体" w:cs="宋体"/>
                <w:bCs/>
                <w:color w:val="auto"/>
                <w:sz w:val="24"/>
                <w:szCs w:val="24"/>
                <w:highlight w:val="none"/>
                <w:lang w:val="en-US" w:eastAsia="zh-CN"/>
              </w:rPr>
              <w:t>4</w:t>
            </w:r>
          </w:p>
        </w:tc>
        <w:tc>
          <w:tcPr>
            <w:tcW w:w="1911" w:type="dxa"/>
            <w:noWrap w:val="0"/>
            <w:vAlign w:val="center"/>
          </w:tcPr>
          <w:p w14:paraId="47B42219">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氧气</w:t>
            </w:r>
          </w:p>
        </w:tc>
        <w:tc>
          <w:tcPr>
            <w:tcW w:w="2454" w:type="dxa"/>
            <w:noWrap w:val="0"/>
            <w:vAlign w:val="center"/>
          </w:tcPr>
          <w:p w14:paraId="2DBCEF83">
            <w:pPr>
              <w:jc w:val="center"/>
              <w:rPr>
                <w:rFonts w:hint="eastAsia" w:ascii="宋体" w:hAnsi="宋体" w:eastAsia="宋体" w:cs="宋体"/>
                <w:color w:val="auto"/>
                <w:sz w:val="24"/>
                <w:szCs w:val="24"/>
                <w:highlight w:val="none"/>
                <w:lang w:val="en-US" w:eastAsia="zh-CN"/>
              </w:rPr>
            </w:pPr>
          </w:p>
        </w:tc>
        <w:tc>
          <w:tcPr>
            <w:tcW w:w="800" w:type="dxa"/>
            <w:noWrap w:val="0"/>
            <w:vAlign w:val="center"/>
          </w:tcPr>
          <w:p w14:paraId="29C155B7">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瓶</w:t>
            </w:r>
          </w:p>
        </w:tc>
        <w:tc>
          <w:tcPr>
            <w:tcW w:w="871" w:type="dxa"/>
            <w:noWrap w:val="0"/>
            <w:vAlign w:val="center"/>
          </w:tcPr>
          <w:p w14:paraId="322FF318">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10</w:t>
            </w:r>
          </w:p>
        </w:tc>
        <w:tc>
          <w:tcPr>
            <w:tcW w:w="1561" w:type="dxa"/>
            <w:noWrap w:val="0"/>
            <w:vAlign w:val="center"/>
          </w:tcPr>
          <w:p w14:paraId="40D5558D">
            <w:pPr>
              <w:jc w:val="center"/>
              <w:rPr>
                <w:rFonts w:hint="eastAsia" w:ascii="宋体" w:hAnsi="宋体" w:eastAsia="宋体" w:cs="宋体"/>
                <w:bCs/>
                <w:color w:val="auto"/>
                <w:sz w:val="24"/>
                <w:szCs w:val="24"/>
                <w:highlight w:val="none"/>
              </w:rPr>
            </w:pPr>
          </w:p>
        </w:tc>
      </w:tr>
      <w:tr w14:paraId="64B836E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36FB7C6A">
            <w:pPr>
              <w:pStyle w:val="41"/>
              <w:spacing w:after="0" w:afterLines="0" w:line="360" w:lineRule="auto"/>
              <w:jc w:val="center"/>
              <w:rPr>
                <w:rFonts w:hint="eastAsia" w:ascii="宋体" w:hAnsi="宋体" w:eastAsia="宋体" w:cs="宋体"/>
                <w:bCs/>
                <w:color w:val="auto"/>
                <w:kern w:val="2"/>
                <w:sz w:val="24"/>
                <w:szCs w:val="24"/>
                <w:highlight w:val="none"/>
                <w:lang w:val="en-US" w:eastAsia="zh-CN"/>
              </w:rPr>
            </w:pPr>
            <w:r>
              <w:rPr>
                <w:rFonts w:hint="eastAsia" w:ascii="宋体" w:hAnsi="宋体" w:eastAsia="宋体" w:cs="宋体"/>
                <w:bCs/>
                <w:color w:val="auto"/>
                <w:sz w:val="24"/>
                <w:szCs w:val="24"/>
                <w:highlight w:val="none"/>
                <w:lang w:val="en-US" w:eastAsia="zh-CN"/>
              </w:rPr>
              <w:t>15</w:t>
            </w:r>
          </w:p>
        </w:tc>
        <w:tc>
          <w:tcPr>
            <w:tcW w:w="1911" w:type="dxa"/>
            <w:noWrap w:val="0"/>
            <w:vAlign w:val="center"/>
          </w:tcPr>
          <w:p w14:paraId="54965228">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乙炔</w:t>
            </w:r>
          </w:p>
        </w:tc>
        <w:tc>
          <w:tcPr>
            <w:tcW w:w="2454" w:type="dxa"/>
            <w:noWrap w:val="0"/>
            <w:vAlign w:val="center"/>
          </w:tcPr>
          <w:p w14:paraId="689DDE72">
            <w:pPr>
              <w:jc w:val="center"/>
              <w:rPr>
                <w:rFonts w:hint="eastAsia" w:ascii="宋体" w:hAnsi="宋体" w:eastAsia="宋体" w:cs="宋体"/>
                <w:color w:val="auto"/>
                <w:sz w:val="24"/>
                <w:szCs w:val="24"/>
                <w:highlight w:val="none"/>
              </w:rPr>
            </w:pPr>
          </w:p>
        </w:tc>
        <w:tc>
          <w:tcPr>
            <w:tcW w:w="800" w:type="dxa"/>
            <w:noWrap w:val="0"/>
            <w:vAlign w:val="center"/>
          </w:tcPr>
          <w:p w14:paraId="4BFE88D9">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瓶</w:t>
            </w:r>
          </w:p>
        </w:tc>
        <w:tc>
          <w:tcPr>
            <w:tcW w:w="871" w:type="dxa"/>
            <w:noWrap w:val="0"/>
            <w:vAlign w:val="center"/>
          </w:tcPr>
          <w:p w14:paraId="17EA307F">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10</w:t>
            </w:r>
          </w:p>
        </w:tc>
        <w:tc>
          <w:tcPr>
            <w:tcW w:w="1561" w:type="dxa"/>
            <w:noWrap w:val="0"/>
            <w:vAlign w:val="center"/>
          </w:tcPr>
          <w:p w14:paraId="55D1AB6E">
            <w:pPr>
              <w:jc w:val="center"/>
              <w:rPr>
                <w:rFonts w:hint="eastAsia" w:ascii="宋体" w:hAnsi="宋体" w:eastAsia="宋体" w:cs="宋体"/>
                <w:bCs/>
                <w:color w:val="auto"/>
                <w:sz w:val="24"/>
                <w:szCs w:val="24"/>
                <w:highlight w:val="none"/>
              </w:rPr>
            </w:pPr>
          </w:p>
        </w:tc>
      </w:tr>
      <w:tr w14:paraId="66F1145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10B13F1F">
            <w:pPr>
              <w:pStyle w:val="41"/>
              <w:spacing w:after="0" w:afterLines="0" w:line="360" w:lineRule="auto"/>
              <w:jc w:val="center"/>
              <w:rPr>
                <w:rFonts w:hint="eastAsia" w:ascii="宋体" w:hAnsi="宋体" w:eastAsia="宋体" w:cs="宋体"/>
                <w:bCs/>
                <w:color w:val="auto"/>
                <w:kern w:val="2"/>
                <w:sz w:val="24"/>
                <w:szCs w:val="24"/>
                <w:highlight w:val="none"/>
                <w:lang w:val="en-US" w:eastAsia="zh-CN"/>
              </w:rPr>
            </w:pPr>
            <w:r>
              <w:rPr>
                <w:rFonts w:hint="eastAsia" w:ascii="宋体" w:hAnsi="宋体" w:eastAsia="宋体" w:cs="宋体"/>
                <w:bCs/>
                <w:color w:val="auto"/>
                <w:sz w:val="24"/>
                <w:szCs w:val="24"/>
                <w:highlight w:val="none"/>
                <w:lang w:val="en-US" w:eastAsia="zh-CN"/>
              </w:rPr>
              <w:t>16</w:t>
            </w:r>
          </w:p>
        </w:tc>
        <w:tc>
          <w:tcPr>
            <w:tcW w:w="1911" w:type="dxa"/>
            <w:noWrap w:val="0"/>
            <w:vAlign w:val="center"/>
          </w:tcPr>
          <w:p w14:paraId="088EB5AD">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气割工具</w:t>
            </w:r>
          </w:p>
        </w:tc>
        <w:tc>
          <w:tcPr>
            <w:tcW w:w="2454" w:type="dxa"/>
            <w:noWrap w:val="0"/>
            <w:vAlign w:val="center"/>
          </w:tcPr>
          <w:p w14:paraId="24C69D06">
            <w:pPr>
              <w:jc w:val="center"/>
              <w:rPr>
                <w:rFonts w:hint="eastAsia" w:ascii="宋体" w:hAnsi="宋体" w:eastAsia="宋体" w:cs="宋体"/>
                <w:color w:val="auto"/>
                <w:sz w:val="24"/>
                <w:szCs w:val="24"/>
                <w:highlight w:val="none"/>
              </w:rPr>
            </w:pPr>
          </w:p>
        </w:tc>
        <w:tc>
          <w:tcPr>
            <w:tcW w:w="800" w:type="dxa"/>
            <w:noWrap w:val="0"/>
            <w:vAlign w:val="center"/>
          </w:tcPr>
          <w:p w14:paraId="115A5742">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套</w:t>
            </w:r>
          </w:p>
        </w:tc>
        <w:tc>
          <w:tcPr>
            <w:tcW w:w="871" w:type="dxa"/>
            <w:noWrap w:val="0"/>
            <w:vAlign w:val="center"/>
          </w:tcPr>
          <w:p w14:paraId="6F6A125B">
            <w:pPr>
              <w:jc w:val="center"/>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w:t>
            </w:r>
          </w:p>
        </w:tc>
        <w:tc>
          <w:tcPr>
            <w:tcW w:w="1561" w:type="dxa"/>
            <w:noWrap w:val="0"/>
            <w:vAlign w:val="center"/>
          </w:tcPr>
          <w:p w14:paraId="5B929543">
            <w:pPr>
              <w:jc w:val="center"/>
              <w:rPr>
                <w:rFonts w:hint="eastAsia" w:ascii="宋体" w:hAnsi="宋体" w:eastAsia="宋体" w:cs="宋体"/>
                <w:bCs/>
                <w:color w:val="auto"/>
                <w:sz w:val="24"/>
                <w:szCs w:val="24"/>
                <w:highlight w:val="none"/>
              </w:rPr>
            </w:pPr>
          </w:p>
        </w:tc>
      </w:tr>
      <w:tr w14:paraId="2DFAB0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3DFAD0CB">
            <w:pPr>
              <w:pStyle w:val="41"/>
              <w:spacing w:after="0" w:afterLines="0" w:line="360" w:lineRule="auto"/>
              <w:jc w:val="center"/>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17</w:t>
            </w:r>
          </w:p>
        </w:tc>
        <w:tc>
          <w:tcPr>
            <w:tcW w:w="1911" w:type="dxa"/>
            <w:noWrap w:val="0"/>
            <w:vAlign w:val="center"/>
          </w:tcPr>
          <w:p w14:paraId="408B95AE">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电焊工具</w:t>
            </w:r>
          </w:p>
        </w:tc>
        <w:tc>
          <w:tcPr>
            <w:tcW w:w="2454" w:type="dxa"/>
            <w:noWrap w:val="0"/>
            <w:vAlign w:val="center"/>
          </w:tcPr>
          <w:p w14:paraId="563EAA09">
            <w:pPr>
              <w:jc w:val="center"/>
              <w:rPr>
                <w:rFonts w:hint="eastAsia" w:ascii="宋体" w:hAnsi="宋体" w:eastAsia="宋体" w:cs="宋体"/>
                <w:color w:val="auto"/>
                <w:sz w:val="24"/>
                <w:szCs w:val="24"/>
                <w:highlight w:val="none"/>
              </w:rPr>
            </w:pPr>
          </w:p>
        </w:tc>
        <w:tc>
          <w:tcPr>
            <w:tcW w:w="800" w:type="dxa"/>
            <w:noWrap w:val="0"/>
            <w:vAlign w:val="center"/>
          </w:tcPr>
          <w:p w14:paraId="28D9E604">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套</w:t>
            </w:r>
          </w:p>
        </w:tc>
        <w:tc>
          <w:tcPr>
            <w:tcW w:w="871" w:type="dxa"/>
            <w:noWrap w:val="0"/>
            <w:vAlign w:val="center"/>
          </w:tcPr>
          <w:p w14:paraId="56C23FE1">
            <w:pPr>
              <w:jc w:val="center"/>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w:t>
            </w:r>
          </w:p>
        </w:tc>
        <w:tc>
          <w:tcPr>
            <w:tcW w:w="1561" w:type="dxa"/>
            <w:noWrap w:val="0"/>
            <w:vAlign w:val="center"/>
          </w:tcPr>
          <w:p w14:paraId="2885230A">
            <w:pPr>
              <w:jc w:val="center"/>
              <w:rPr>
                <w:rFonts w:hint="eastAsia" w:ascii="宋体" w:hAnsi="宋体" w:eastAsia="宋体" w:cs="宋体"/>
                <w:bCs/>
                <w:color w:val="auto"/>
                <w:sz w:val="24"/>
                <w:szCs w:val="24"/>
                <w:highlight w:val="none"/>
              </w:rPr>
            </w:pPr>
          </w:p>
        </w:tc>
      </w:tr>
      <w:tr w14:paraId="365155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06CD7221">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18</w:t>
            </w:r>
          </w:p>
        </w:tc>
        <w:tc>
          <w:tcPr>
            <w:tcW w:w="1911" w:type="dxa"/>
            <w:noWrap w:val="0"/>
            <w:vAlign w:val="center"/>
          </w:tcPr>
          <w:p w14:paraId="019BA742">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二级配电箱</w:t>
            </w:r>
          </w:p>
        </w:tc>
        <w:tc>
          <w:tcPr>
            <w:tcW w:w="2454" w:type="dxa"/>
            <w:noWrap w:val="0"/>
            <w:vAlign w:val="center"/>
          </w:tcPr>
          <w:p w14:paraId="0CB4F504">
            <w:pPr>
              <w:jc w:val="center"/>
              <w:rPr>
                <w:rFonts w:hint="eastAsia" w:ascii="宋体" w:hAnsi="宋体" w:eastAsia="宋体" w:cs="宋体"/>
                <w:color w:val="auto"/>
                <w:sz w:val="24"/>
                <w:szCs w:val="24"/>
                <w:highlight w:val="none"/>
              </w:rPr>
            </w:pPr>
          </w:p>
        </w:tc>
        <w:tc>
          <w:tcPr>
            <w:tcW w:w="800" w:type="dxa"/>
            <w:noWrap w:val="0"/>
            <w:vAlign w:val="center"/>
          </w:tcPr>
          <w:p w14:paraId="092C67B2">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个</w:t>
            </w:r>
          </w:p>
        </w:tc>
        <w:tc>
          <w:tcPr>
            <w:tcW w:w="871" w:type="dxa"/>
            <w:noWrap w:val="0"/>
            <w:vAlign w:val="center"/>
          </w:tcPr>
          <w:p w14:paraId="2F5AD740">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w:t>
            </w:r>
          </w:p>
        </w:tc>
        <w:tc>
          <w:tcPr>
            <w:tcW w:w="1561" w:type="dxa"/>
            <w:noWrap w:val="0"/>
            <w:vAlign w:val="center"/>
          </w:tcPr>
          <w:p w14:paraId="716E41F3">
            <w:pPr>
              <w:jc w:val="center"/>
              <w:rPr>
                <w:rFonts w:hint="eastAsia" w:ascii="宋体" w:hAnsi="宋体" w:eastAsia="宋体" w:cs="宋体"/>
                <w:bCs/>
                <w:color w:val="auto"/>
                <w:sz w:val="24"/>
                <w:szCs w:val="24"/>
                <w:highlight w:val="none"/>
              </w:rPr>
            </w:pPr>
          </w:p>
        </w:tc>
      </w:tr>
      <w:tr w14:paraId="65FA062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2911E021">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19</w:t>
            </w:r>
          </w:p>
        </w:tc>
        <w:tc>
          <w:tcPr>
            <w:tcW w:w="1911" w:type="dxa"/>
            <w:noWrap w:val="0"/>
            <w:vAlign w:val="center"/>
          </w:tcPr>
          <w:p w14:paraId="7048C2DD">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三级配电箱</w:t>
            </w:r>
          </w:p>
        </w:tc>
        <w:tc>
          <w:tcPr>
            <w:tcW w:w="2454" w:type="dxa"/>
            <w:noWrap w:val="0"/>
            <w:vAlign w:val="center"/>
          </w:tcPr>
          <w:p w14:paraId="6F3F9E9C">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380V</w:t>
            </w:r>
          </w:p>
        </w:tc>
        <w:tc>
          <w:tcPr>
            <w:tcW w:w="800" w:type="dxa"/>
            <w:noWrap w:val="0"/>
            <w:vAlign w:val="center"/>
          </w:tcPr>
          <w:p w14:paraId="5280B5A7">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个</w:t>
            </w:r>
          </w:p>
        </w:tc>
        <w:tc>
          <w:tcPr>
            <w:tcW w:w="871" w:type="dxa"/>
            <w:noWrap w:val="0"/>
            <w:vAlign w:val="center"/>
          </w:tcPr>
          <w:p w14:paraId="0DAE06C0">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w:t>
            </w:r>
          </w:p>
        </w:tc>
        <w:tc>
          <w:tcPr>
            <w:tcW w:w="1561" w:type="dxa"/>
            <w:noWrap w:val="0"/>
            <w:vAlign w:val="center"/>
          </w:tcPr>
          <w:p w14:paraId="55143E63">
            <w:pPr>
              <w:jc w:val="center"/>
              <w:rPr>
                <w:rFonts w:hint="eastAsia" w:ascii="宋体" w:hAnsi="宋体" w:eastAsia="宋体" w:cs="宋体"/>
                <w:bCs/>
                <w:color w:val="auto"/>
                <w:sz w:val="24"/>
                <w:szCs w:val="24"/>
                <w:highlight w:val="none"/>
              </w:rPr>
            </w:pPr>
          </w:p>
        </w:tc>
      </w:tr>
      <w:tr w14:paraId="4411AED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0228E2A6">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20</w:t>
            </w:r>
          </w:p>
        </w:tc>
        <w:tc>
          <w:tcPr>
            <w:tcW w:w="1911" w:type="dxa"/>
            <w:noWrap w:val="0"/>
            <w:vAlign w:val="center"/>
          </w:tcPr>
          <w:p w14:paraId="36750B81">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三级配电箱</w:t>
            </w:r>
          </w:p>
        </w:tc>
        <w:tc>
          <w:tcPr>
            <w:tcW w:w="2454" w:type="dxa"/>
            <w:noWrap w:val="0"/>
            <w:vAlign w:val="center"/>
          </w:tcPr>
          <w:p w14:paraId="61701CCF">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220V</w:t>
            </w:r>
          </w:p>
        </w:tc>
        <w:tc>
          <w:tcPr>
            <w:tcW w:w="800" w:type="dxa"/>
            <w:noWrap w:val="0"/>
            <w:vAlign w:val="center"/>
          </w:tcPr>
          <w:p w14:paraId="43CCC359">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个</w:t>
            </w:r>
          </w:p>
        </w:tc>
        <w:tc>
          <w:tcPr>
            <w:tcW w:w="871" w:type="dxa"/>
            <w:noWrap w:val="0"/>
            <w:vAlign w:val="center"/>
          </w:tcPr>
          <w:p w14:paraId="01B1F273">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w:t>
            </w:r>
          </w:p>
        </w:tc>
        <w:tc>
          <w:tcPr>
            <w:tcW w:w="1561" w:type="dxa"/>
            <w:noWrap w:val="0"/>
            <w:vAlign w:val="center"/>
          </w:tcPr>
          <w:p w14:paraId="5EE7B0E5">
            <w:pPr>
              <w:jc w:val="center"/>
              <w:rPr>
                <w:rFonts w:hint="eastAsia" w:ascii="宋体" w:hAnsi="宋体" w:eastAsia="宋体" w:cs="宋体"/>
                <w:bCs/>
                <w:color w:val="auto"/>
                <w:sz w:val="24"/>
                <w:szCs w:val="24"/>
                <w:highlight w:val="none"/>
              </w:rPr>
            </w:pPr>
          </w:p>
        </w:tc>
      </w:tr>
      <w:tr w14:paraId="10F8053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30311147">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21</w:t>
            </w:r>
          </w:p>
        </w:tc>
        <w:tc>
          <w:tcPr>
            <w:tcW w:w="1911" w:type="dxa"/>
            <w:noWrap w:val="0"/>
            <w:vAlign w:val="center"/>
          </w:tcPr>
          <w:p w14:paraId="50911AE2">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钢卷尺</w:t>
            </w:r>
          </w:p>
        </w:tc>
        <w:tc>
          <w:tcPr>
            <w:tcW w:w="2454" w:type="dxa"/>
            <w:noWrap w:val="0"/>
            <w:vAlign w:val="center"/>
          </w:tcPr>
          <w:p w14:paraId="120E4709">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100m</w:t>
            </w:r>
          </w:p>
        </w:tc>
        <w:tc>
          <w:tcPr>
            <w:tcW w:w="800" w:type="dxa"/>
            <w:noWrap w:val="0"/>
            <w:vAlign w:val="center"/>
          </w:tcPr>
          <w:p w14:paraId="06472D2D">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个</w:t>
            </w:r>
          </w:p>
        </w:tc>
        <w:tc>
          <w:tcPr>
            <w:tcW w:w="871" w:type="dxa"/>
            <w:noWrap w:val="0"/>
            <w:vAlign w:val="center"/>
          </w:tcPr>
          <w:p w14:paraId="2125415B">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w:t>
            </w:r>
          </w:p>
        </w:tc>
        <w:tc>
          <w:tcPr>
            <w:tcW w:w="1561" w:type="dxa"/>
            <w:noWrap w:val="0"/>
            <w:vAlign w:val="center"/>
          </w:tcPr>
          <w:p w14:paraId="759AC505">
            <w:pPr>
              <w:jc w:val="center"/>
              <w:rPr>
                <w:rFonts w:hint="eastAsia" w:ascii="宋体" w:hAnsi="宋体" w:eastAsia="宋体" w:cs="宋体"/>
                <w:bCs/>
                <w:color w:val="auto"/>
                <w:sz w:val="24"/>
                <w:szCs w:val="24"/>
                <w:highlight w:val="none"/>
              </w:rPr>
            </w:pPr>
          </w:p>
        </w:tc>
      </w:tr>
      <w:tr w14:paraId="2290251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5831677C">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22</w:t>
            </w:r>
          </w:p>
        </w:tc>
        <w:tc>
          <w:tcPr>
            <w:tcW w:w="1911" w:type="dxa"/>
            <w:noWrap w:val="0"/>
            <w:vAlign w:val="center"/>
          </w:tcPr>
          <w:p w14:paraId="0E01238D">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卷尺</w:t>
            </w:r>
          </w:p>
        </w:tc>
        <w:tc>
          <w:tcPr>
            <w:tcW w:w="2454" w:type="dxa"/>
            <w:noWrap w:val="0"/>
            <w:vAlign w:val="center"/>
          </w:tcPr>
          <w:p w14:paraId="48CA3438">
            <w:pPr>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5m</w:t>
            </w:r>
          </w:p>
        </w:tc>
        <w:tc>
          <w:tcPr>
            <w:tcW w:w="800" w:type="dxa"/>
            <w:noWrap w:val="0"/>
            <w:vAlign w:val="center"/>
          </w:tcPr>
          <w:p w14:paraId="69E025C7">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个</w:t>
            </w:r>
          </w:p>
        </w:tc>
        <w:tc>
          <w:tcPr>
            <w:tcW w:w="871" w:type="dxa"/>
            <w:noWrap w:val="0"/>
            <w:vAlign w:val="center"/>
          </w:tcPr>
          <w:p w14:paraId="3159679A">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6</w:t>
            </w:r>
          </w:p>
        </w:tc>
        <w:tc>
          <w:tcPr>
            <w:tcW w:w="1561" w:type="dxa"/>
            <w:noWrap w:val="0"/>
            <w:vAlign w:val="center"/>
          </w:tcPr>
          <w:p w14:paraId="76D2D74B">
            <w:pPr>
              <w:jc w:val="center"/>
              <w:rPr>
                <w:rFonts w:hint="eastAsia" w:ascii="宋体" w:hAnsi="宋体" w:eastAsia="宋体" w:cs="宋体"/>
                <w:bCs/>
                <w:color w:val="auto"/>
                <w:sz w:val="24"/>
                <w:szCs w:val="24"/>
                <w:highlight w:val="none"/>
              </w:rPr>
            </w:pPr>
          </w:p>
        </w:tc>
      </w:tr>
      <w:tr w14:paraId="5ECD11A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5D4B17C8">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23</w:t>
            </w:r>
          </w:p>
        </w:tc>
        <w:tc>
          <w:tcPr>
            <w:tcW w:w="1911" w:type="dxa"/>
            <w:noWrap w:val="0"/>
            <w:vAlign w:val="center"/>
          </w:tcPr>
          <w:p w14:paraId="334F2B43">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钢板尺</w:t>
            </w:r>
          </w:p>
        </w:tc>
        <w:tc>
          <w:tcPr>
            <w:tcW w:w="2454" w:type="dxa"/>
            <w:noWrap w:val="0"/>
            <w:vAlign w:val="center"/>
          </w:tcPr>
          <w:p w14:paraId="646BF323">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15cm</w:t>
            </w:r>
          </w:p>
        </w:tc>
        <w:tc>
          <w:tcPr>
            <w:tcW w:w="800" w:type="dxa"/>
            <w:noWrap w:val="0"/>
            <w:vAlign w:val="center"/>
          </w:tcPr>
          <w:p w14:paraId="02658812">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个</w:t>
            </w:r>
          </w:p>
        </w:tc>
        <w:tc>
          <w:tcPr>
            <w:tcW w:w="871" w:type="dxa"/>
            <w:noWrap w:val="0"/>
            <w:vAlign w:val="center"/>
          </w:tcPr>
          <w:p w14:paraId="3F29D90F">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6</w:t>
            </w:r>
          </w:p>
        </w:tc>
        <w:tc>
          <w:tcPr>
            <w:tcW w:w="1561" w:type="dxa"/>
            <w:noWrap w:val="0"/>
            <w:vAlign w:val="center"/>
          </w:tcPr>
          <w:p w14:paraId="21549879">
            <w:pPr>
              <w:jc w:val="center"/>
              <w:rPr>
                <w:rFonts w:hint="eastAsia" w:ascii="宋体" w:hAnsi="宋体" w:eastAsia="宋体" w:cs="宋体"/>
                <w:bCs/>
                <w:color w:val="auto"/>
                <w:sz w:val="24"/>
                <w:szCs w:val="24"/>
                <w:highlight w:val="none"/>
              </w:rPr>
            </w:pPr>
          </w:p>
        </w:tc>
      </w:tr>
      <w:tr w14:paraId="1B027EB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675446E7">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2</w:t>
            </w:r>
            <w:r>
              <w:rPr>
                <w:rFonts w:hint="eastAsia" w:ascii="宋体" w:hAnsi="宋体" w:eastAsia="宋体" w:cs="宋体"/>
                <w:bCs/>
                <w:color w:val="auto"/>
                <w:sz w:val="24"/>
                <w:szCs w:val="24"/>
                <w:highlight w:val="none"/>
              </w:rPr>
              <w:t>4</w:t>
            </w:r>
          </w:p>
        </w:tc>
        <w:tc>
          <w:tcPr>
            <w:tcW w:w="1911" w:type="dxa"/>
            <w:noWrap w:val="0"/>
            <w:vAlign w:val="center"/>
          </w:tcPr>
          <w:p w14:paraId="37953069">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百分表</w:t>
            </w:r>
          </w:p>
        </w:tc>
        <w:tc>
          <w:tcPr>
            <w:tcW w:w="2454" w:type="dxa"/>
            <w:noWrap w:val="0"/>
            <w:vAlign w:val="center"/>
          </w:tcPr>
          <w:p w14:paraId="00FA4B73">
            <w:pPr>
              <w:jc w:val="center"/>
              <w:rPr>
                <w:rFonts w:hint="eastAsia" w:ascii="宋体" w:hAnsi="宋体" w:eastAsia="宋体" w:cs="宋体"/>
                <w:color w:val="auto"/>
                <w:sz w:val="24"/>
                <w:szCs w:val="24"/>
                <w:highlight w:val="none"/>
                <w:lang w:val="en-US" w:eastAsia="zh-CN"/>
              </w:rPr>
            </w:pPr>
          </w:p>
        </w:tc>
        <w:tc>
          <w:tcPr>
            <w:tcW w:w="800" w:type="dxa"/>
            <w:noWrap w:val="0"/>
            <w:vAlign w:val="center"/>
          </w:tcPr>
          <w:p w14:paraId="0A2E7E2E">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套</w:t>
            </w:r>
          </w:p>
        </w:tc>
        <w:tc>
          <w:tcPr>
            <w:tcW w:w="871" w:type="dxa"/>
            <w:noWrap w:val="0"/>
            <w:vAlign w:val="center"/>
          </w:tcPr>
          <w:p w14:paraId="189B9A8F">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w:t>
            </w:r>
          </w:p>
        </w:tc>
        <w:tc>
          <w:tcPr>
            <w:tcW w:w="1561" w:type="dxa"/>
            <w:noWrap w:val="0"/>
            <w:vAlign w:val="center"/>
          </w:tcPr>
          <w:p w14:paraId="4FE1421C">
            <w:pPr>
              <w:jc w:val="center"/>
              <w:rPr>
                <w:rFonts w:hint="eastAsia" w:ascii="宋体" w:hAnsi="宋体" w:eastAsia="宋体" w:cs="宋体"/>
                <w:bCs/>
                <w:color w:val="auto"/>
                <w:sz w:val="24"/>
                <w:szCs w:val="24"/>
                <w:highlight w:val="none"/>
              </w:rPr>
            </w:pPr>
          </w:p>
        </w:tc>
      </w:tr>
      <w:tr w14:paraId="0669439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3F8A3809">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25</w:t>
            </w:r>
          </w:p>
        </w:tc>
        <w:tc>
          <w:tcPr>
            <w:tcW w:w="1911" w:type="dxa"/>
            <w:noWrap w:val="0"/>
            <w:vAlign w:val="center"/>
          </w:tcPr>
          <w:p w14:paraId="64036BC3">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塞尺</w:t>
            </w:r>
          </w:p>
        </w:tc>
        <w:tc>
          <w:tcPr>
            <w:tcW w:w="2454" w:type="dxa"/>
            <w:noWrap w:val="0"/>
            <w:vAlign w:val="center"/>
          </w:tcPr>
          <w:p w14:paraId="594074F9">
            <w:pPr>
              <w:jc w:val="center"/>
              <w:rPr>
                <w:rFonts w:hint="eastAsia" w:ascii="宋体" w:hAnsi="宋体" w:eastAsia="宋体" w:cs="宋体"/>
                <w:color w:val="auto"/>
                <w:sz w:val="24"/>
                <w:szCs w:val="24"/>
                <w:highlight w:val="none"/>
                <w:lang w:val="en-US" w:eastAsia="zh-CN"/>
              </w:rPr>
            </w:pPr>
          </w:p>
        </w:tc>
        <w:tc>
          <w:tcPr>
            <w:tcW w:w="800" w:type="dxa"/>
            <w:noWrap w:val="0"/>
            <w:vAlign w:val="center"/>
          </w:tcPr>
          <w:p w14:paraId="1F344D57">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把</w:t>
            </w:r>
          </w:p>
        </w:tc>
        <w:tc>
          <w:tcPr>
            <w:tcW w:w="871" w:type="dxa"/>
            <w:noWrap w:val="0"/>
            <w:vAlign w:val="center"/>
          </w:tcPr>
          <w:p w14:paraId="4810EC2D">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w:t>
            </w:r>
          </w:p>
        </w:tc>
        <w:tc>
          <w:tcPr>
            <w:tcW w:w="1561" w:type="dxa"/>
            <w:noWrap w:val="0"/>
            <w:vAlign w:val="center"/>
          </w:tcPr>
          <w:p w14:paraId="11980FEF">
            <w:pPr>
              <w:jc w:val="center"/>
              <w:rPr>
                <w:rFonts w:hint="eastAsia" w:ascii="宋体" w:hAnsi="宋体" w:eastAsia="宋体" w:cs="宋体"/>
                <w:bCs/>
                <w:color w:val="auto"/>
                <w:sz w:val="24"/>
                <w:szCs w:val="24"/>
                <w:highlight w:val="none"/>
              </w:rPr>
            </w:pPr>
          </w:p>
        </w:tc>
      </w:tr>
      <w:tr w14:paraId="7D91ED3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0D6D3092">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26</w:t>
            </w:r>
          </w:p>
        </w:tc>
        <w:tc>
          <w:tcPr>
            <w:tcW w:w="1911" w:type="dxa"/>
            <w:noWrap w:val="0"/>
            <w:vAlign w:val="center"/>
          </w:tcPr>
          <w:p w14:paraId="548B3CA3">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切割机</w:t>
            </w:r>
          </w:p>
        </w:tc>
        <w:tc>
          <w:tcPr>
            <w:tcW w:w="2454" w:type="dxa"/>
            <w:noWrap w:val="0"/>
            <w:vAlign w:val="center"/>
          </w:tcPr>
          <w:p w14:paraId="74AA773C">
            <w:pPr>
              <w:jc w:val="center"/>
              <w:rPr>
                <w:rFonts w:hint="eastAsia" w:ascii="宋体" w:hAnsi="宋体" w:eastAsia="宋体" w:cs="宋体"/>
                <w:color w:val="auto"/>
                <w:sz w:val="24"/>
                <w:szCs w:val="24"/>
                <w:highlight w:val="none"/>
                <w:lang w:val="en-US" w:eastAsia="zh-CN"/>
              </w:rPr>
            </w:pPr>
          </w:p>
        </w:tc>
        <w:tc>
          <w:tcPr>
            <w:tcW w:w="800" w:type="dxa"/>
            <w:noWrap w:val="0"/>
            <w:vAlign w:val="center"/>
          </w:tcPr>
          <w:p w14:paraId="74A7D24A">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台</w:t>
            </w:r>
          </w:p>
        </w:tc>
        <w:tc>
          <w:tcPr>
            <w:tcW w:w="871" w:type="dxa"/>
            <w:noWrap w:val="0"/>
            <w:vAlign w:val="center"/>
          </w:tcPr>
          <w:p w14:paraId="46F88D72">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w:t>
            </w:r>
          </w:p>
        </w:tc>
        <w:tc>
          <w:tcPr>
            <w:tcW w:w="1561" w:type="dxa"/>
            <w:noWrap w:val="0"/>
            <w:vAlign w:val="center"/>
          </w:tcPr>
          <w:p w14:paraId="4D81E604">
            <w:pPr>
              <w:jc w:val="center"/>
              <w:rPr>
                <w:rFonts w:hint="eastAsia" w:ascii="宋体" w:hAnsi="宋体" w:eastAsia="宋体" w:cs="宋体"/>
                <w:bCs/>
                <w:color w:val="auto"/>
                <w:sz w:val="24"/>
                <w:szCs w:val="24"/>
                <w:highlight w:val="none"/>
              </w:rPr>
            </w:pPr>
          </w:p>
        </w:tc>
      </w:tr>
      <w:tr w14:paraId="0049258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5A774E45">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27</w:t>
            </w:r>
          </w:p>
        </w:tc>
        <w:tc>
          <w:tcPr>
            <w:tcW w:w="1911" w:type="dxa"/>
            <w:noWrap w:val="0"/>
            <w:vAlign w:val="center"/>
          </w:tcPr>
          <w:p w14:paraId="59A6C713">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液压开孔器</w:t>
            </w:r>
          </w:p>
        </w:tc>
        <w:tc>
          <w:tcPr>
            <w:tcW w:w="2454" w:type="dxa"/>
            <w:noWrap w:val="0"/>
            <w:vAlign w:val="center"/>
          </w:tcPr>
          <w:p w14:paraId="7BC3B733">
            <w:pPr>
              <w:jc w:val="center"/>
              <w:rPr>
                <w:rFonts w:hint="eastAsia" w:ascii="宋体" w:hAnsi="宋体" w:eastAsia="宋体" w:cs="宋体"/>
                <w:color w:val="auto"/>
                <w:sz w:val="24"/>
                <w:szCs w:val="24"/>
                <w:highlight w:val="none"/>
                <w:lang w:val="en-US" w:eastAsia="zh-CN"/>
              </w:rPr>
            </w:pPr>
          </w:p>
        </w:tc>
        <w:tc>
          <w:tcPr>
            <w:tcW w:w="800" w:type="dxa"/>
            <w:noWrap w:val="0"/>
            <w:vAlign w:val="center"/>
          </w:tcPr>
          <w:p w14:paraId="303C3ED0">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台</w:t>
            </w:r>
          </w:p>
        </w:tc>
        <w:tc>
          <w:tcPr>
            <w:tcW w:w="871" w:type="dxa"/>
            <w:noWrap w:val="0"/>
            <w:vAlign w:val="center"/>
          </w:tcPr>
          <w:p w14:paraId="54D78ADB">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w:t>
            </w:r>
          </w:p>
        </w:tc>
        <w:tc>
          <w:tcPr>
            <w:tcW w:w="1561" w:type="dxa"/>
            <w:noWrap w:val="0"/>
            <w:vAlign w:val="center"/>
          </w:tcPr>
          <w:p w14:paraId="0E955700">
            <w:pPr>
              <w:jc w:val="center"/>
              <w:rPr>
                <w:rFonts w:hint="eastAsia" w:ascii="宋体" w:hAnsi="宋体" w:eastAsia="宋体" w:cs="宋体"/>
                <w:bCs/>
                <w:color w:val="auto"/>
                <w:sz w:val="24"/>
                <w:szCs w:val="24"/>
                <w:highlight w:val="none"/>
              </w:rPr>
            </w:pPr>
          </w:p>
        </w:tc>
      </w:tr>
      <w:tr w14:paraId="0A8EE7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1A8A4481">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28</w:t>
            </w:r>
          </w:p>
        </w:tc>
        <w:tc>
          <w:tcPr>
            <w:tcW w:w="1911" w:type="dxa"/>
            <w:noWrap w:val="0"/>
            <w:vAlign w:val="center"/>
          </w:tcPr>
          <w:p w14:paraId="1E6CA3EB">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压线钳</w:t>
            </w:r>
          </w:p>
        </w:tc>
        <w:tc>
          <w:tcPr>
            <w:tcW w:w="2454" w:type="dxa"/>
            <w:noWrap w:val="0"/>
            <w:vAlign w:val="center"/>
          </w:tcPr>
          <w:p w14:paraId="5D0899B8">
            <w:pPr>
              <w:jc w:val="center"/>
              <w:rPr>
                <w:rFonts w:hint="eastAsia" w:ascii="宋体" w:hAnsi="宋体" w:eastAsia="宋体" w:cs="宋体"/>
                <w:color w:val="auto"/>
                <w:sz w:val="24"/>
                <w:szCs w:val="24"/>
                <w:highlight w:val="none"/>
                <w:lang w:val="en-US" w:eastAsia="zh-CN"/>
              </w:rPr>
            </w:pPr>
          </w:p>
        </w:tc>
        <w:tc>
          <w:tcPr>
            <w:tcW w:w="800" w:type="dxa"/>
            <w:noWrap w:val="0"/>
            <w:vAlign w:val="center"/>
          </w:tcPr>
          <w:p w14:paraId="6FB563C9">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把</w:t>
            </w:r>
          </w:p>
        </w:tc>
        <w:tc>
          <w:tcPr>
            <w:tcW w:w="871" w:type="dxa"/>
            <w:noWrap w:val="0"/>
            <w:vAlign w:val="center"/>
          </w:tcPr>
          <w:p w14:paraId="3ABBC806">
            <w:pPr>
              <w:jc w:val="center"/>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20</w:t>
            </w:r>
          </w:p>
        </w:tc>
        <w:tc>
          <w:tcPr>
            <w:tcW w:w="1561" w:type="dxa"/>
            <w:noWrap w:val="0"/>
            <w:vAlign w:val="center"/>
          </w:tcPr>
          <w:p w14:paraId="6E47011B">
            <w:pPr>
              <w:jc w:val="center"/>
              <w:rPr>
                <w:rFonts w:hint="eastAsia" w:ascii="宋体" w:hAnsi="宋体" w:eastAsia="宋体" w:cs="宋体"/>
                <w:bCs/>
                <w:color w:val="auto"/>
                <w:sz w:val="24"/>
                <w:szCs w:val="24"/>
                <w:highlight w:val="none"/>
              </w:rPr>
            </w:pPr>
          </w:p>
        </w:tc>
      </w:tr>
      <w:tr w14:paraId="5B9F35D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1EC9CA17">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29</w:t>
            </w:r>
          </w:p>
        </w:tc>
        <w:tc>
          <w:tcPr>
            <w:tcW w:w="1911" w:type="dxa"/>
            <w:noWrap w:val="0"/>
            <w:vAlign w:val="center"/>
          </w:tcPr>
          <w:p w14:paraId="78A3DB4B">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剥线钳</w:t>
            </w:r>
          </w:p>
        </w:tc>
        <w:tc>
          <w:tcPr>
            <w:tcW w:w="2454" w:type="dxa"/>
            <w:noWrap w:val="0"/>
            <w:vAlign w:val="center"/>
          </w:tcPr>
          <w:p w14:paraId="6B45FFBA">
            <w:pPr>
              <w:jc w:val="center"/>
              <w:rPr>
                <w:rFonts w:hint="eastAsia" w:ascii="宋体" w:hAnsi="宋体" w:eastAsia="宋体" w:cs="宋体"/>
                <w:color w:val="auto"/>
                <w:sz w:val="24"/>
                <w:szCs w:val="24"/>
                <w:highlight w:val="none"/>
                <w:lang w:val="en-US" w:eastAsia="zh-CN"/>
              </w:rPr>
            </w:pPr>
          </w:p>
        </w:tc>
        <w:tc>
          <w:tcPr>
            <w:tcW w:w="800" w:type="dxa"/>
            <w:noWrap w:val="0"/>
            <w:vAlign w:val="center"/>
          </w:tcPr>
          <w:p w14:paraId="5C67EB51">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把</w:t>
            </w:r>
          </w:p>
        </w:tc>
        <w:tc>
          <w:tcPr>
            <w:tcW w:w="871" w:type="dxa"/>
            <w:noWrap w:val="0"/>
            <w:vAlign w:val="center"/>
          </w:tcPr>
          <w:p w14:paraId="314C0815">
            <w:pPr>
              <w:jc w:val="center"/>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20</w:t>
            </w:r>
          </w:p>
        </w:tc>
        <w:tc>
          <w:tcPr>
            <w:tcW w:w="1561" w:type="dxa"/>
            <w:noWrap w:val="0"/>
            <w:vAlign w:val="center"/>
          </w:tcPr>
          <w:p w14:paraId="766212CE">
            <w:pPr>
              <w:jc w:val="center"/>
              <w:rPr>
                <w:rFonts w:hint="eastAsia" w:ascii="宋体" w:hAnsi="宋体" w:eastAsia="宋体" w:cs="宋体"/>
                <w:bCs/>
                <w:color w:val="auto"/>
                <w:sz w:val="24"/>
                <w:szCs w:val="24"/>
                <w:highlight w:val="none"/>
              </w:rPr>
            </w:pPr>
          </w:p>
        </w:tc>
      </w:tr>
      <w:tr w14:paraId="1127F0D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7D6A08D9">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30</w:t>
            </w:r>
          </w:p>
        </w:tc>
        <w:tc>
          <w:tcPr>
            <w:tcW w:w="1911" w:type="dxa"/>
            <w:noWrap w:val="0"/>
            <w:vAlign w:val="center"/>
          </w:tcPr>
          <w:p w14:paraId="10E303DD">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尖嘴钳</w:t>
            </w:r>
          </w:p>
        </w:tc>
        <w:tc>
          <w:tcPr>
            <w:tcW w:w="2454" w:type="dxa"/>
            <w:noWrap w:val="0"/>
            <w:vAlign w:val="center"/>
          </w:tcPr>
          <w:p w14:paraId="559FF15E">
            <w:pPr>
              <w:jc w:val="center"/>
              <w:rPr>
                <w:rFonts w:hint="eastAsia" w:ascii="宋体" w:hAnsi="宋体" w:eastAsia="宋体" w:cs="宋体"/>
                <w:color w:val="auto"/>
                <w:sz w:val="24"/>
                <w:szCs w:val="24"/>
                <w:highlight w:val="none"/>
                <w:lang w:val="en-US" w:eastAsia="zh-CN"/>
              </w:rPr>
            </w:pPr>
          </w:p>
        </w:tc>
        <w:tc>
          <w:tcPr>
            <w:tcW w:w="800" w:type="dxa"/>
            <w:noWrap w:val="0"/>
            <w:vAlign w:val="center"/>
          </w:tcPr>
          <w:p w14:paraId="36BA3951">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把</w:t>
            </w:r>
          </w:p>
        </w:tc>
        <w:tc>
          <w:tcPr>
            <w:tcW w:w="871" w:type="dxa"/>
            <w:noWrap w:val="0"/>
            <w:vAlign w:val="center"/>
          </w:tcPr>
          <w:p w14:paraId="1A69BFD1">
            <w:pPr>
              <w:jc w:val="center"/>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20</w:t>
            </w:r>
          </w:p>
        </w:tc>
        <w:tc>
          <w:tcPr>
            <w:tcW w:w="1561" w:type="dxa"/>
            <w:noWrap w:val="0"/>
            <w:vAlign w:val="center"/>
          </w:tcPr>
          <w:p w14:paraId="7EA1248C">
            <w:pPr>
              <w:jc w:val="center"/>
              <w:rPr>
                <w:rFonts w:hint="eastAsia" w:ascii="宋体" w:hAnsi="宋体" w:eastAsia="宋体" w:cs="宋体"/>
                <w:bCs/>
                <w:color w:val="auto"/>
                <w:sz w:val="24"/>
                <w:szCs w:val="24"/>
                <w:highlight w:val="none"/>
              </w:rPr>
            </w:pPr>
          </w:p>
        </w:tc>
      </w:tr>
      <w:tr w14:paraId="4C23B1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3A5A59EE">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31</w:t>
            </w:r>
          </w:p>
        </w:tc>
        <w:tc>
          <w:tcPr>
            <w:tcW w:w="1911" w:type="dxa"/>
            <w:noWrap w:val="0"/>
            <w:vAlign w:val="center"/>
          </w:tcPr>
          <w:p w14:paraId="51BAE568">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万用表</w:t>
            </w:r>
          </w:p>
        </w:tc>
        <w:tc>
          <w:tcPr>
            <w:tcW w:w="2454" w:type="dxa"/>
            <w:noWrap w:val="0"/>
            <w:vAlign w:val="center"/>
          </w:tcPr>
          <w:p w14:paraId="090191E2">
            <w:pPr>
              <w:jc w:val="center"/>
              <w:rPr>
                <w:rFonts w:hint="eastAsia" w:ascii="宋体" w:hAnsi="宋体" w:eastAsia="宋体" w:cs="宋体"/>
                <w:color w:val="auto"/>
                <w:sz w:val="24"/>
                <w:szCs w:val="24"/>
                <w:highlight w:val="none"/>
                <w:lang w:val="en-US" w:eastAsia="zh-CN"/>
              </w:rPr>
            </w:pPr>
          </w:p>
        </w:tc>
        <w:tc>
          <w:tcPr>
            <w:tcW w:w="800" w:type="dxa"/>
            <w:noWrap w:val="0"/>
            <w:vAlign w:val="center"/>
          </w:tcPr>
          <w:p w14:paraId="64ABC0E9">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个</w:t>
            </w:r>
          </w:p>
        </w:tc>
        <w:tc>
          <w:tcPr>
            <w:tcW w:w="871" w:type="dxa"/>
            <w:noWrap w:val="0"/>
            <w:vAlign w:val="center"/>
          </w:tcPr>
          <w:p w14:paraId="3FB924DE">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4</w:t>
            </w:r>
          </w:p>
        </w:tc>
        <w:tc>
          <w:tcPr>
            <w:tcW w:w="1561" w:type="dxa"/>
            <w:noWrap w:val="0"/>
            <w:vAlign w:val="center"/>
          </w:tcPr>
          <w:p w14:paraId="7156C57A">
            <w:pPr>
              <w:jc w:val="center"/>
              <w:rPr>
                <w:rFonts w:hint="eastAsia" w:ascii="宋体" w:hAnsi="宋体" w:eastAsia="宋体" w:cs="宋体"/>
                <w:bCs/>
                <w:color w:val="auto"/>
                <w:sz w:val="24"/>
                <w:szCs w:val="24"/>
                <w:highlight w:val="none"/>
              </w:rPr>
            </w:pPr>
          </w:p>
        </w:tc>
      </w:tr>
      <w:tr w14:paraId="6EC49E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5ADBF485">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32</w:t>
            </w:r>
          </w:p>
        </w:tc>
        <w:tc>
          <w:tcPr>
            <w:tcW w:w="1911" w:type="dxa"/>
            <w:noWrap w:val="0"/>
            <w:vAlign w:val="center"/>
          </w:tcPr>
          <w:p w14:paraId="5E04AEFC">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兆欧表</w:t>
            </w:r>
          </w:p>
        </w:tc>
        <w:tc>
          <w:tcPr>
            <w:tcW w:w="2454" w:type="dxa"/>
            <w:noWrap w:val="0"/>
            <w:vAlign w:val="center"/>
          </w:tcPr>
          <w:p w14:paraId="37DDDC05">
            <w:pPr>
              <w:jc w:val="center"/>
              <w:rPr>
                <w:rFonts w:hint="eastAsia" w:ascii="宋体" w:hAnsi="宋体" w:eastAsia="宋体" w:cs="宋体"/>
                <w:color w:val="auto"/>
                <w:sz w:val="24"/>
                <w:szCs w:val="24"/>
                <w:highlight w:val="none"/>
                <w:lang w:val="en-US" w:eastAsia="zh-CN"/>
              </w:rPr>
            </w:pPr>
          </w:p>
        </w:tc>
        <w:tc>
          <w:tcPr>
            <w:tcW w:w="800" w:type="dxa"/>
            <w:noWrap w:val="0"/>
            <w:vAlign w:val="center"/>
          </w:tcPr>
          <w:p w14:paraId="6E5F6A4A">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个</w:t>
            </w:r>
          </w:p>
        </w:tc>
        <w:tc>
          <w:tcPr>
            <w:tcW w:w="871" w:type="dxa"/>
            <w:noWrap w:val="0"/>
            <w:vAlign w:val="center"/>
          </w:tcPr>
          <w:p w14:paraId="797F34F2">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w:t>
            </w:r>
          </w:p>
        </w:tc>
        <w:tc>
          <w:tcPr>
            <w:tcW w:w="1561" w:type="dxa"/>
            <w:noWrap w:val="0"/>
            <w:vAlign w:val="center"/>
          </w:tcPr>
          <w:p w14:paraId="550D0332">
            <w:pPr>
              <w:jc w:val="center"/>
              <w:rPr>
                <w:rFonts w:hint="eastAsia" w:ascii="宋体" w:hAnsi="宋体" w:eastAsia="宋体" w:cs="宋体"/>
                <w:bCs/>
                <w:color w:val="auto"/>
                <w:sz w:val="24"/>
                <w:szCs w:val="24"/>
                <w:highlight w:val="none"/>
              </w:rPr>
            </w:pPr>
          </w:p>
        </w:tc>
      </w:tr>
      <w:tr w14:paraId="4B0EEF3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7" w:type="dxa"/>
            <w:noWrap w:val="0"/>
            <w:vAlign w:val="center"/>
          </w:tcPr>
          <w:p w14:paraId="1CA8AB90">
            <w:pPr>
              <w:pStyle w:val="9"/>
              <w:rPr>
                <w:rFonts w:hint="eastAsia" w:ascii="宋体" w:hAnsi="宋体" w:eastAsia="宋体" w:cs="宋体"/>
                <w:bCs/>
                <w:color w:val="auto"/>
                <w:kern w:val="0"/>
                <w:sz w:val="24"/>
                <w:szCs w:val="24"/>
                <w:highlight w:val="none"/>
                <w:lang w:val="en-US" w:eastAsia="zh-CN"/>
              </w:rPr>
            </w:pPr>
            <w:r>
              <w:rPr>
                <w:rFonts w:hint="eastAsia" w:ascii="宋体" w:hAnsi="宋体" w:eastAsia="宋体" w:cs="宋体"/>
                <w:bCs/>
                <w:color w:val="auto"/>
                <w:sz w:val="24"/>
                <w:szCs w:val="24"/>
                <w:highlight w:val="none"/>
                <w:lang w:val="en-US" w:eastAsia="zh-CN"/>
              </w:rPr>
              <w:t>33</w:t>
            </w:r>
          </w:p>
        </w:tc>
        <w:tc>
          <w:tcPr>
            <w:tcW w:w="1911" w:type="dxa"/>
            <w:noWrap w:val="0"/>
            <w:vAlign w:val="center"/>
          </w:tcPr>
          <w:p w14:paraId="6EC6B5A9">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线缆打号机</w:t>
            </w:r>
          </w:p>
        </w:tc>
        <w:tc>
          <w:tcPr>
            <w:tcW w:w="2454" w:type="dxa"/>
            <w:noWrap w:val="0"/>
            <w:vAlign w:val="center"/>
          </w:tcPr>
          <w:p w14:paraId="616EACF5">
            <w:pPr>
              <w:jc w:val="center"/>
              <w:rPr>
                <w:rFonts w:hint="eastAsia" w:ascii="宋体" w:hAnsi="宋体" w:eastAsia="宋体" w:cs="宋体"/>
                <w:color w:val="auto"/>
                <w:sz w:val="24"/>
                <w:szCs w:val="24"/>
                <w:highlight w:val="none"/>
                <w:lang w:val="en-US" w:eastAsia="zh-CN"/>
              </w:rPr>
            </w:pPr>
          </w:p>
        </w:tc>
        <w:tc>
          <w:tcPr>
            <w:tcW w:w="800" w:type="dxa"/>
            <w:noWrap w:val="0"/>
            <w:vAlign w:val="center"/>
          </w:tcPr>
          <w:p w14:paraId="539D7267">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台</w:t>
            </w:r>
          </w:p>
        </w:tc>
        <w:tc>
          <w:tcPr>
            <w:tcW w:w="871" w:type="dxa"/>
            <w:noWrap w:val="0"/>
            <w:vAlign w:val="center"/>
          </w:tcPr>
          <w:p w14:paraId="6FC80E53">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w:t>
            </w:r>
          </w:p>
        </w:tc>
        <w:tc>
          <w:tcPr>
            <w:tcW w:w="1561" w:type="dxa"/>
            <w:noWrap w:val="0"/>
            <w:vAlign w:val="center"/>
          </w:tcPr>
          <w:p w14:paraId="68B4FABF">
            <w:pPr>
              <w:jc w:val="center"/>
              <w:rPr>
                <w:rFonts w:hint="eastAsia" w:ascii="宋体" w:hAnsi="宋体" w:eastAsia="宋体" w:cs="宋体"/>
                <w:bCs/>
                <w:color w:val="auto"/>
                <w:sz w:val="24"/>
                <w:szCs w:val="24"/>
                <w:highlight w:val="none"/>
              </w:rPr>
            </w:pPr>
          </w:p>
        </w:tc>
      </w:tr>
    </w:tbl>
    <w:p w14:paraId="70BB5E8E">
      <w:pPr>
        <w:pStyle w:val="46"/>
        <w:rPr>
          <w:rFonts w:hint="eastAsia"/>
        </w:rPr>
      </w:pPr>
    </w:p>
    <w:p w14:paraId="2D697A80">
      <w:pPr>
        <w:rPr>
          <w:rFonts w:hint="eastAsia"/>
        </w:rPr>
      </w:pPr>
    </w:p>
    <w:p w14:paraId="7CE37B7F">
      <w:pPr>
        <w:pStyle w:val="22"/>
        <w:rPr>
          <w:rFonts w:hint="eastAsia"/>
        </w:rPr>
      </w:pPr>
    </w:p>
    <w:p w14:paraId="46FA6A94">
      <w:pPr>
        <w:rPr>
          <w:rFonts w:hint="eastAsia"/>
        </w:rPr>
      </w:pPr>
    </w:p>
    <w:p w14:paraId="16AD4283">
      <w:pPr>
        <w:pStyle w:val="22"/>
        <w:rPr>
          <w:rFonts w:hint="eastAsia"/>
        </w:rPr>
      </w:pPr>
    </w:p>
    <w:p w14:paraId="6990CAFA">
      <w:pPr>
        <w:rPr>
          <w:rFonts w:hint="eastAsia"/>
        </w:rPr>
      </w:pPr>
    </w:p>
    <w:p w14:paraId="704AE30F">
      <w:pPr>
        <w:rPr>
          <w:rFonts w:hint="eastAsia" w:ascii="宋体" w:hAnsi="宋体" w:cs="宋体"/>
          <w:color w:val="auto"/>
          <w:sz w:val="24"/>
        </w:rPr>
      </w:pPr>
    </w:p>
    <w:p w14:paraId="42A00337">
      <w:pPr>
        <w:pStyle w:val="4"/>
        <w:numPr>
          <w:ilvl w:val="1"/>
          <w:numId w:val="0"/>
        </w:numPr>
        <w:spacing w:before="0" w:after="0" w:line="360" w:lineRule="auto"/>
        <w:jc w:val="both"/>
        <w:outlineLvl w:val="1"/>
        <w:rPr>
          <w:rFonts w:hint="eastAsia" w:ascii="宋体" w:hAnsi="宋体" w:eastAsia="宋体" w:cs="宋体"/>
          <w:bCs w:val="0"/>
          <w:color w:val="auto"/>
          <w:sz w:val="24"/>
          <w:szCs w:val="24"/>
        </w:rPr>
      </w:pPr>
      <w:bookmarkStart w:id="412" w:name="_Toc15871"/>
      <w:bookmarkStart w:id="413" w:name="_Toc7257"/>
      <w:bookmarkStart w:id="414" w:name="_Toc19793_WPSOffice_Level2"/>
      <w:bookmarkStart w:id="415" w:name="_Toc7432"/>
      <w:r>
        <w:rPr>
          <w:rFonts w:hint="eastAsia" w:ascii="宋体" w:hAnsi="宋体" w:eastAsia="宋体" w:cs="宋体"/>
          <w:bCs w:val="0"/>
          <w:color w:val="auto"/>
          <w:sz w:val="24"/>
          <w:szCs w:val="24"/>
        </w:rPr>
        <w:t>第二节 施工劳动力安排</w:t>
      </w:r>
      <w:bookmarkEnd w:id="412"/>
      <w:bookmarkEnd w:id="413"/>
      <w:bookmarkEnd w:id="414"/>
      <w:bookmarkEnd w:id="415"/>
    </w:p>
    <w:tbl>
      <w:tblPr>
        <w:tblStyle w:val="2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24"/>
        <w:gridCol w:w="1655"/>
        <w:gridCol w:w="910"/>
        <w:gridCol w:w="910"/>
        <w:gridCol w:w="910"/>
        <w:gridCol w:w="910"/>
        <w:gridCol w:w="910"/>
        <w:gridCol w:w="1821"/>
      </w:tblGrid>
      <w:tr w14:paraId="6B638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jc w:val="center"/>
        </w:trPr>
        <w:tc>
          <w:tcPr>
            <w:tcW w:w="524" w:type="dxa"/>
            <w:vMerge w:val="restart"/>
            <w:noWrap w:val="0"/>
            <w:vAlign w:val="center"/>
          </w:tcPr>
          <w:p w14:paraId="64BB9A1D">
            <w:pPr>
              <w:pStyle w:val="35"/>
              <w:autoSpaceDN w:val="0"/>
              <w:spacing w:line="240" w:lineRule="auto"/>
              <w:jc w:val="center"/>
              <w:textAlignment w:val="center"/>
              <w:rPr>
                <w:rFonts w:hint="default" w:ascii="Times New Roman" w:hAnsi="Times New Roman" w:eastAsia="宋体" w:cs="Times New Roman"/>
                <w:b/>
                <w:bCs w:val="0"/>
              </w:rPr>
            </w:pPr>
            <w:r>
              <w:rPr>
                <w:rFonts w:hint="default" w:ascii="Times New Roman" w:hAnsi="Times New Roman" w:eastAsia="宋体" w:cs="Times New Roman"/>
                <w:b/>
                <w:bCs w:val="0"/>
              </w:rPr>
              <w:t>序号</w:t>
            </w:r>
          </w:p>
        </w:tc>
        <w:tc>
          <w:tcPr>
            <w:tcW w:w="1655" w:type="dxa"/>
            <w:vMerge w:val="restart"/>
            <w:noWrap w:val="0"/>
            <w:vAlign w:val="center"/>
          </w:tcPr>
          <w:p w14:paraId="33329028">
            <w:pPr>
              <w:pStyle w:val="35"/>
              <w:autoSpaceDN w:val="0"/>
              <w:spacing w:line="240" w:lineRule="auto"/>
              <w:jc w:val="center"/>
              <w:textAlignment w:val="center"/>
              <w:rPr>
                <w:rFonts w:hint="default" w:ascii="Times New Roman" w:hAnsi="Times New Roman" w:eastAsia="宋体" w:cs="Times New Roman"/>
                <w:b/>
                <w:bCs w:val="0"/>
              </w:rPr>
            </w:pPr>
            <w:r>
              <w:rPr>
                <w:rFonts w:hint="default" w:ascii="Times New Roman" w:hAnsi="Times New Roman" w:eastAsia="宋体" w:cs="Times New Roman"/>
                <w:b/>
                <w:bCs w:val="0"/>
              </w:rPr>
              <w:t>项目内容</w:t>
            </w:r>
          </w:p>
        </w:tc>
        <w:tc>
          <w:tcPr>
            <w:tcW w:w="6371" w:type="dxa"/>
            <w:gridSpan w:val="6"/>
            <w:noWrap w:val="0"/>
            <w:vAlign w:val="center"/>
          </w:tcPr>
          <w:p w14:paraId="4FD2AFAB">
            <w:pPr>
              <w:pStyle w:val="35"/>
              <w:autoSpaceDN w:val="0"/>
              <w:spacing w:line="240" w:lineRule="auto"/>
              <w:jc w:val="center"/>
              <w:textAlignment w:val="center"/>
              <w:rPr>
                <w:rFonts w:hint="default" w:ascii="Times New Roman" w:hAnsi="Times New Roman" w:eastAsia="宋体" w:cs="Times New Roman"/>
                <w:b/>
                <w:bCs w:val="0"/>
              </w:rPr>
            </w:pPr>
            <w:r>
              <w:rPr>
                <w:rFonts w:hint="default" w:ascii="Times New Roman" w:hAnsi="Times New Roman" w:eastAsia="宋体" w:cs="Times New Roman"/>
                <w:b/>
                <w:bCs w:val="0"/>
              </w:rPr>
              <w:t>工种</w:t>
            </w:r>
          </w:p>
        </w:tc>
      </w:tr>
      <w:tr w14:paraId="00398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63" w:hRule="atLeast"/>
          <w:jc w:val="center"/>
        </w:trPr>
        <w:tc>
          <w:tcPr>
            <w:tcW w:w="524" w:type="dxa"/>
            <w:vMerge w:val="continue"/>
            <w:noWrap w:val="0"/>
            <w:vAlign w:val="center"/>
          </w:tcPr>
          <w:p w14:paraId="623C509B">
            <w:pPr>
              <w:pStyle w:val="35"/>
              <w:autoSpaceDN w:val="0"/>
              <w:spacing w:line="240" w:lineRule="auto"/>
              <w:jc w:val="center"/>
              <w:textAlignment w:val="center"/>
              <w:rPr>
                <w:rFonts w:hint="default" w:ascii="Times New Roman" w:hAnsi="Times New Roman" w:eastAsia="宋体" w:cs="Times New Roman"/>
                <w:bCs/>
              </w:rPr>
            </w:pPr>
          </w:p>
        </w:tc>
        <w:tc>
          <w:tcPr>
            <w:tcW w:w="1655" w:type="dxa"/>
            <w:vMerge w:val="continue"/>
            <w:noWrap w:val="0"/>
            <w:vAlign w:val="center"/>
          </w:tcPr>
          <w:p w14:paraId="1A8A2A38">
            <w:pPr>
              <w:pStyle w:val="35"/>
              <w:autoSpaceDN w:val="0"/>
              <w:spacing w:line="240" w:lineRule="auto"/>
              <w:jc w:val="center"/>
              <w:textAlignment w:val="center"/>
              <w:rPr>
                <w:rFonts w:hint="default" w:ascii="Times New Roman" w:hAnsi="Times New Roman" w:eastAsia="宋体" w:cs="Times New Roman"/>
                <w:bCs/>
              </w:rPr>
            </w:pPr>
          </w:p>
        </w:tc>
        <w:tc>
          <w:tcPr>
            <w:tcW w:w="910" w:type="dxa"/>
            <w:noWrap w:val="0"/>
            <w:vAlign w:val="center"/>
          </w:tcPr>
          <w:p w14:paraId="4450B783">
            <w:pPr>
              <w:pStyle w:val="35"/>
              <w:autoSpaceDN w:val="0"/>
              <w:spacing w:line="240" w:lineRule="auto"/>
              <w:jc w:val="center"/>
              <w:textAlignment w:val="center"/>
              <w:rPr>
                <w:rFonts w:hint="default" w:ascii="Times New Roman" w:hAnsi="Times New Roman" w:eastAsia="宋体" w:cs="Times New Roman"/>
                <w:b/>
                <w:bCs w:val="0"/>
              </w:rPr>
            </w:pPr>
            <w:r>
              <w:rPr>
                <w:rFonts w:hint="default" w:ascii="Times New Roman" w:hAnsi="Times New Roman" w:eastAsia="宋体" w:cs="Times New Roman"/>
                <w:b/>
                <w:bCs w:val="0"/>
              </w:rPr>
              <w:t>电工</w:t>
            </w:r>
          </w:p>
        </w:tc>
        <w:tc>
          <w:tcPr>
            <w:tcW w:w="910" w:type="dxa"/>
            <w:noWrap w:val="0"/>
            <w:vAlign w:val="center"/>
          </w:tcPr>
          <w:p w14:paraId="06254C4F">
            <w:pPr>
              <w:pStyle w:val="35"/>
              <w:autoSpaceDN w:val="0"/>
              <w:spacing w:line="240" w:lineRule="auto"/>
              <w:jc w:val="center"/>
              <w:textAlignment w:val="center"/>
              <w:rPr>
                <w:rFonts w:hint="default" w:ascii="Times New Roman" w:hAnsi="Times New Roman" w:eastAsia="宋体" w:cs="Times New Roman"/>
                <w:b/>
                <w:bCs w:val="0"/>
              </w:rPr>
            </w:pPr>
            <w:r>
              <w:rPr>
                <w:rFonts w:hint="default" w:ascii="Times New Roman" w:hAnsi="Times New Roman" w:eastAsia="宋体" w:cs="Times New Roman"/>
                <w:b/>
                <w:bCs w:val="0"/>
              </w:rPr>
              <w:t>焊工</w:t>
            </w:r>
          </w:p>
        </w:tc>
        <w:tc>
          <w:tcPr>
            <w:tcW w:w="910" w:type="dxa"/>
            <w:noWrap w:val="0"/>
            <w:vAlign w:val="center"/>
          </w:tcPr>
          <w:p w14:paraId="6CC14770">
            <w:pPr>
              <w:pStyle w:val="35"/>
              <w:autoSpaceDN w:val="0"/>
              <w:spacing w:line="240" w:lineRule="auto"/>
              <w:jc w:val="center"/>
              <w:textAlignment w:val="center"/>
              <w:rPr>
                <w:rFonts w:hint="default" w:ascii="Times New Roman" w:hAnsi="Times New Roman" w:eastAsia="宋体" w:cs="Times New Roman"/>
                <w:b/>
                <w:bCs w:val="0"/>
              </w:rPr>
            </w:pPr>
            <w:r>
              <w:rPr>
                <w:rFonts w:hint="default" w:ascii="Times New Roman" w:hAnsi="Times New Roman" w:eastAsia="宋体" w:cs="Times New Roman"/>
                <w:b/>
                <w:bCs w:val="0"/>
              </w:rPr>
              <w:t>钳</w:t>
            </w:r>
          </w:p>
          <w:p w14:paraId="558DC74F">
            <w:pPr>
              <w:pStyle w:val="35"/>
              <w:autoSpaceDN w:val="0"/>
              <w:spacing w:line="240" w:lineRule="auto"/>
              <w:jc w:val="center"/>
              <w:textAlignment w:val="center"/>
              <w:rPr>
                <w:rFonts w:hint="default" w:ascii="Times New Roman" w:hAnsi="Times New Roman" w:eastAsia="宋体" w:cs="Times New Roman"/>
                <w:b/>
                <w:bCs w:val="0"/>
              </w:rPr>
            </w:pPr>
            <w:r>
              <w:rPr>
                <w:rFonts w:hint="default" w:ascii="Times New Roman" w:hAnsi="Times New Roman" w:eastAsia="宋体" w:cs="Times New Roman"/>
                <w:b/>
                <w:bCs w:val="0"/>
              </w:rPr>
              <w:t>工</w:t>
            </w:r>
          </w:p>
        </w:tc>
        <w:tc>
          <w:tcPr>
            <w:tcW w:w="910" w:type="dxa"/>
            <w:noWrap w:val="0"/>
            <w:vAlign w:val="center"/>
          </w:tcPr>
          <w:p w14:paraId="5CFAFBC5">
            <w:pPr>
              <w:pStyle w:val="35"/>
              <w:autoSpaceDN w:val="0"/>
              <w:spacing w:line="240" w:lineRule="auto"/>
              <w:jc w:val="center"/>
              <w:textAlignment w:val="center"/>
              <w:rPr>
                <w:rFonts w:hint="default" w:ascii="Times New Roman" w:hAnsi="Times New Roman" w:eastAsia="宋体" w:cs="Times New Roman"/>
                <w:b/>
                <w:bCs w:val="0"/>
              </w:rPr>
            </w:pPr>
            <w:r>
              <w:rPr>
                <w:rFonts w:hint="default" w:ascii="Times New Roman" w:hAnsi="Times New Roman" w:eastAsia="宋体" w:cs="Times New Roman"/>
                <w:b/>
                <w:bCs w:val="0"/>
              </w:rPr>
              <w:t>起重工</w:t>
            </w:r>
          </w:p>
        </w:tc>
        <w:tc>
          <w:tcPr>
            <w:tcW w:w="910" w:type="dxa"/>
            <w:noWrap w:val="0"/>
            <w:vAlign w:val="center"/>
          </w:tcPr>
          <w:p w14:paraId="25863A06">
            <w:pPr>
              <w:pStyle w:val="35"/>
              <w:autoSpaceDN w:val="0"/>
              <w:spacing w:line="240" w:lineRule="auto"/>
              <w:jc w:val="center"/>
              <w:textAlignment w:val="center"/>
              <w:rPr>
                <w:rFonts w:hint="default" w:ascii="Times New Roman" w:hAnsi="Times New Roman" w:eastAsia="宋体" w:cs="Times New Roman"/>
                <w:b/>
                <w:bCs w:val="0"/>
              </w:rPr>
            </w:pPr>
            <w:r>
              <w:rPr>
                <w:rFonts w:hint="default" w:ascii="Times New Roman" w:hAnsi="Times New Roman" w:eastAsia="宋体" w:cs="Times New Roman"/>
                <w:b/>
                <w:bCs w:val="0"/>
                <w:lang w:eastAsia="zh-CN"/>
              </w:rPr>
              <w:t>辅助工</w:t>
            </w:r>
          </w:p>
        </w:tc>
        <w:tc>
          <w:tcPr>
            <w:tcW w:w="1821" w:type="dxa"/>
            <w:noWrap w:val="0"/>
            <w:vAlign w:val="center"/>
          </w:tcPr>
          <w:p w14:paraId="486FB15E">
            <w:pPr>
              <w:pStyle w:val="35"/>
              <w:autoSpaceDN w:val="0"/>
              <w:spacing w:line="240" w:lineRule="auto"/>
              <w:jc w:val="center"/>
              <w:textAlignment w:val="center"/>
              <w:rPr>
                <w:rFonts w:hint="default" w:ascii="Times New Roman" w:hAnsi="Times New Roman" w:eastAsia="宋体" w:cs="Times New Roman"/>
                <w:b/>
                <w:bCs w:val="0"/>
              </w:rPr>
            </w:pPr>
            <w:r>
              <w:rPr>
                <w:rFonts w:hint="default" w:ascii="Times New Roman" w:hAnsi="Times New Roman" w:eastAsia="宋体" w:cs="Times New Roman"/>
                <w:b/>
                <w:bCs w:val="0"/>
              </w:rPr>
              <w:t>合计人数</w:t>
            </w:r>
          </w:p>
        </w:tc>
      </w:tr>
      <w:tr w14:paraId="234B5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8" w:hRule="atLeast"/>
          <w:jc w:val="center"/>
        </w:trPr>
        <w:tc>
          <w:tcPr>
            <w:tcW w:w="524" w:type="dxa"/>
            <w:noWrap w:val="0"/>
            <w:vAlign w:val="center"/>
          </w:tcPr>
          <w:p w14:paraId="4367E9BE">
            <w:pPr>
              <w:pStyle w:val="35"/>
              <w:numPr>
                <w:ilvl w:val="0"/>
                <w:numId w:val="10"/>
              </w:numPr>
              <w:autoSpaceDN w:val="0"/>
              <w:spacing w:line="240" w:lineRule="auto"/>
              <w:ind w:left="0" w:leftChars="0" w:firstLine="0" w:firstLineChars="0"/>
              <w:jc w:val="center"/>
              <w:textAlignment w:val="center"/>
              <w:rPr>
                <w:rFonts w:hint="default" w:ascii="Times New Roman" w:hAnsi="Times New Roman" w:eastAsia="宋体" w:cs="Times New Roman"/>
                <w:bCs/>
              </w:rPr>
            </w:pPr>
          </w:p>
        </w:tc>
        <w:tc>
          <w:tcPr>
            <w:tcW w:w="1655" w:type="dxa"/>
            <w:noWrap w:val="0"/>
            <w:vAlign w:val="center"/>
          </w:tcPr>
          <w:p w14:paraId="10897A0F">
            <w:pPr>
              <w:keepNext w:val="0"/>
              <w:keepLines w:val="0"/>
              <w:widowControl/>
              <w:suppressLineNumbers w:val="0"/>
              <w:jc w:val="left"/>
              <w:textAlignment w:val="center"/>
              <w:rPr>
                <w:rFonts w:hint="default" w:ascii="宋体" w:hAnsi="宋体" w:eastAsia="宋体" w:cs="Times New Roman"/>
                <w:color w:val="auto"/>
                <w:kern w:val="2"/>
                <w:sz w:val="21"/>
                <w:szCs w:val="21"/>
                <w:highlight w:val="none"/>
                <w:lang w:val="en-US" w:eastAsia="zh-CN" w:bidi="ar-SA"/>
              </w:rPr>
            </w:pPr>
            <w:r>
              <w:rPr>
                <w:rFonts w:hint="eastAsia" w:ascii="宋体" w:hAnsi="宋体"/>
                <w:color w:val="auto"/>
                <w:sz w:val="21"/>
                <w:szCs w:val="21"/>
                <w:highlight w:val="none"/>
                <w:lang w:val="en-US" w:eastAsia="zh-CN"/>
              </w:rPr>
              <w:t>冷轧厂2030单元三台行车电气系统改造6-1行车</w:t>
            </w:r>
          </w:p>
        </w:tc>
        <w:tc>
          <w:tcPr>
            <w:tcW w:w="910" w:type="dxa"/>
            <w:noWrap w:val="0"/>
            <w:vAlign w:val="center"/>
          </w:tcPr>
          <w:p w14:paraId="5F3DA470">
            <w:pPr>
              <w:pStyle w:val="35"/>
              <w:autoSpaceDN w:val="0"/>
              <w:spacing w:line="240" w:lineRule="auto"/>
              <w:jc w:val="center"/>
              <w:textAlignment w:val="center"/>
              <w:rPr>
                <w:rFonts w:hint="default" w:ascii="Times New Roman" w:hAnsi="Times New Roman" w:eastAsia="宋体" w:cs="Times New Roman"/>
                <w:bCs/>
                <w:lang w:val="en-US" w:eastAsia="zh-CN"/>
              </w:rPr>
            </w:pPr>
            <w:r>
              <w:rPr>
                <w:rFonts w:hint="eastAsia" w:ascii="Times New Roman" w:hAnsi="Times New Roman" w:cs="Times New Roman"/>
                <w:bCs/>
                <w:lang w:val="en-US" w:eastAsia="zh-CN"/>
              </w:rPr>
              <w:t>16</w:t>
            </w:r>
          </w:p>
        </w:tc>
        <w:tc>
          <w:tcPr>
            <w:tcW w:w="910" w:type="dxa"/>
            <w:noWrap w:val="0"/>
            <w:vAlign w:val="center"/>
          </w:tcPr>
          <w:p w14:paraId="75354DD0">
            <w:pPr>
              <w:pStyle w:val="35"/>
              <w:autoSpaceDN w:val="0"/>
              <w:spacing w:line="240" w:lineRule="auto"/>
              <w:jc w:val="center"/>
              <w:textAlignment w:val="center"/>
              <w:rPr>
                <w:rFonts w:hint="default" w:ascii="Times New Roman" w:hAnsi="Times New Roman" w:eastAsia="宋体" w:cs="Times New Roman"/>
                <w:bCs/>
                <w:lang w:val="en-US" w:eastAsia="zh-CN"/>
              </w:rPr>
            </w:pPr>
            <w:r>
              <w:rPr>
                <w:rFonts w:hint="eastAsia" w:ascii="Times New Roman" w:hAnsi="Times New Roman" w:cs="Times New Roman"/>
                <w:bCs/>
                <w:lang w:val="en-US" w:eastAsia="zh-CN"/>
              </w:rPr>
              <w:t>4</w:t>
            </w:r>
          </w:p>
        </w:tc>
        <w:tc>
          <w:tcPr>
            <w:tcW w:w="910" w:type="dxa"/>
            <w:noWrap w:val="0"/>
            <w:vAlign w:val="center"/>
          </w:tcPr>
          <w:p w14:paraId="28FBE562">
            <w:pPr>
              <w:pStyle w:val="35"/>
              <w:autoSpaceDN w:val="0"/>
              <w:spacing w:line="240" w:lineRule="auto"/>
              <w:jc w:val="center"/>
              <w:textAlignment w:val="center"/>
              <w:rPr>
                <w:rFonts w:hint="default" w:ascii="Times New Roman" w:hAnsi="Times New Roman" w:eastAsia="宋体" w:cs="Times New Roman"/>
                <w:bCs/>
                <w:lang w:val="en-US" w:eastAsia="zh-CN"/>
              </w:rPr>
            </w:pPr>
            <w:r>
              <w:rPr>
                <w:rFonts w:hint="eastAsia" w:ascii="Times New Roman" w:hAnsi="Times New Roman" w:cs="Times New Roman"/>
                <w:bCs/>
                <w:lang w:val="en-US" w:eastAsia="zh-CN"/>
              </w:rPr>
              <w:t>8</w:t>
            </w:r>
          </w:p>
        </w:tc>
        <w:tc>
          <w:tcPr>
            <w:tcW w:w="910" w:type="dxa"/>
            <w:noWrap w:val="0"/>
            <w:vAlign w:val="center"/>
          </w:tcPr>
          <w:p w14:paraId="49AF920C">
            <w:pPr>
              <w:pStyle w:val="35"/>
              <w:autoSpaceDN w:val="0"/>
              <w:spacing w:line="240" w:lineRule="auto"/>
              <w:jc w:val="center"/>
              <w:textAlignment w:val="center"/>
              <w:rPr>
                <w:rFonts w:hint="default" w:ascii="Times New Roman" w:hAnsi="Times New Roman" w:eastAsia="宋体" w:cs="Times New Roman"/>
                <w:bCs/>
                <w:lang w:val="en-US" w:eastAsia="zh-CN"/>
              </w:rPr>
            </w:pPr>
            <w:r>
              <w:rPr>
                <w:rFonts w:hint="eastAsia" w:ascii="Times New Roman" w:hAnsi="Times New Roman" w:cs="Times New Roman"/>
                <w:bCs/>
                <w:lang w:val="en-US" w:eastAsia="zh-CN"/>
              </w:rPr>
              <w:t>6</w:t>
            </w:r>
          </w:p>
        </w:tc>
        <w:tc>
          <w:tcPr>
            <w:tcW w:w="910" w:type="dxa"/>
            <w:noWrap w:val="0"/>
            <w:vAlign w:val="center"/>
          </w:tcPr>
          <w:p w14:paraId="309ED906">
            <w:pPr>
              <w:pStyle w:val="35"/>
              <w:autoSpaceDN w:val="0"/>
              <w:spacing w:line="240" w:lineRule="auto"/>
              <w:jc w:val="center"/>
              <w:textAlignment w:val="center"/>
              <w:rPr>
                <w:rFonts w:hint="default" w:ascii="Times New Roman" w:hAnsi="Times New Roman" w:eastAsia="宋体" w:cs="Times New Roman"/>
                <w:bCs/>
                <w:lang w:val="en-US" w:eastAsia="zh-CN"/>
              </w:rPr>
            </w:pPr>
            <w:r>
              <w:rPr>
                <w:rFonts w:hint="eastAsia" w:ascii="Times New Roman" w:hAnsi="Times New Roman" w:cs="Times New Roman"/>
                <w:bCs/>
                <w:lang w:val="en-US" w:eastAsia="zh-CN"/>
              </w:rPr>
              <w:t>3</w:t>
            </w:r>
          </w:p>
        </w:tc>
        <w:tc>
          <w:tcPr>
            <w:tcW w:w="1821" w:type="dxa"/>
            <w:noWrap w:val="0"/>
            <w:vAlign w:val="center"/>
          </w:tcPr>
          <w:p w14:paraId="4A5919F2">
            <w:pPr>
              <w:pStyle w:val="35"/>
              <w:autoSpaceDN w:val="0"/>
              <w:spacing w:line="240" w:lineRule="auto"/>
              <w:jc w:val="center"/>
              <w:textAlignment w:val="center"/>
              <w:rPr>
                <w:rFonts w:hint="default" w:ascii="Times New Roman" w:hAnsi="Times New Roman" w:eastAsia="宋体" w:cs="Times New Roman"/>
                <w:bCs/>
                <w:lang w:val="en-US" w:eastAsia="zh-CN"/>
              </w:rPr>
            </w:pPr>
            <w:r>
              <w:rPr>
                <w:rFonts w:hint="eastAsia" w:ascii="Times New Roman" w:hAnsi="Times New Roman" w:cs="Times New Roman"/>
                <w:bCs/>
                <w:lang w:val="en-US" w:eastAsia="zh-CN"/>
              </w:rPr>
              <w:t>37</w:t>
            </w:r>
          </w:p>
        </w:tc>
      </w:tr>
      <w:tr w14:paraId="439AA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8" w:hRule="atLeast"/>
          <w:jc w:val="center"/>
        </w:trPr>
        <w:tc>
          <w:tcPr>
            <w:tcW w:w="524" w:type="dxa"/>
            <w:noWrap w:val="0"/>
            <w:vAlign w:val="center"/>
          </w:tcPr>
          <w:p w14:paraId="48A93E43">
            <w:pPr>
              <w:pStyle w:val="35"/>
              <w:numPr>
                <w:ilvl w:val="0"/>
                <w:numId w:val="10"/>
              </w:numPr>
              <w:autoSpaceDN w:val="0"/>
              <w:spacing w:line="240" w:lineRule="auto"/>
              <w:ind w:left="0" w:leftChars="0" w:firstLine="0" w:firstLineChars="0"/>
              <w:jc w:val="center"/>
              <w:textAlignment w:val="center"/>
              <w:rPr>
                <w:rFonts w:hint="default" w:ascii="Times New Roman" w:hAnsi="Times New Roman" w:eastAsia="宋体" w:cs="Times New Roman"/>
                <w:bCs/>
              </w:rPr>
            </w:pPr>
          </w:p>
        </w:tc>
        <w:tc>
          <w:tcPr>
            <w:tcW w:w="1655" w:type="dxa"/>
            <w:noWrap w:val="0"/>
            <w:vAlign w:val="center"/>
          </w:tcPr>
          <w:p w14:paraId="4B0FBD98">
            <w:pPr>
              <w:keepNext w:val="0"/>
              <w:keepLines w:val="0"/>
              <w:widowControl/>
              <w:suppressLineNumbers w:val="0"/>
              <w:jc w:val="left"/>
              <w:textAlignment w:val="center"/>
              <w:rPr>
                <w:rFonts w:hint="default" w:ascii="宋体" w:hAnsi="宋体" w:eastAsia="宋体" w:cs="Times New Roman"/>
                <w:color w:val="auto"/>
                <w:kern w:val="2"/>
                <w:sz w:val="21"/>
                <w:szCs w:val="21"/>
                <w:highlight w:val="none"/>
                <w:lang w:val="en-US" w:eastAsia="zh-CN" w:bidi="ar-SA"/>
              </w:rPr>
            </w:pPr>
            <w:r>
              <w:rPr>
                <w:rFonts w:hint="eastAsia" w:ascii="宋体" w:hAnsi="宋体"/>
                <w:color w:val="auto"/>
                <w:sz w:val="21"/>
                <w:szCs w:val="21"/>
                <w:highlight w:val="none"/>
                <w:lang w:val="en-US" w:eastAsia="zh-CN"/>
              </w:rPr>
              <w:t>冷轧厂2030单元三台行车电气系统改造4-2行车</w:t>
            </w:r>
          </w:p>
        </w:tc>
        <w:tc>
          <w:tcPr>
            <w:tcW w:w="910" w:type="dxa"/>
            <w:noWrap w:val="0"/>
            <w:vAlign w:val="center"/>
          </w:tcPr>
          <w:p w14:paraId="1872F9EE">
            <w:pPr>
              <w:pStyle w:val="35"/>
              <w:autoSpaceDN w:val="0"/>
              <w:spacing w:line="240" w:lineRule="auto"/>
              <w:jc w:val="center"/>
              <w:textAlignment w:val="center"/>
              <w:rPr>
                <w:rFonts w:hint="default" w:ascii="Times New Roman" w:hAnsi="Times New Roman" w:cs="Times New Roman"/>
                <w:bCs/>
                <w:lang w:val="en-US" w:eastAsia="zh-CN"/>
              </w:rPr>
            </w:pPr>
            <w:r>
              <w:rPr>
                <w:rFonts w:hint="eastAsia" w:ascii="Times New Roman" w:hAnsi="Times New Roman" w:cs="Times New Roman"/>
                <w:bCs/>
                <w:lang w:val="en-US" w:eastAsia="zh-CN"/>
              </w:rPr>
              <w:t>16</w:t>
            </w:r>
          </w:p>
        </w:tc>
        <w:tc>
          <w:tcPr>
            <w:tcW w:w="910" w:type="dxa"/>
            <w:noWrap w:val="0"/>
            <w:vAlign w:val="center"/>
          </w:tcPr>
          <w:p w14:paraId="2BC9DD11">
            <w:pPr>
              <w:pStyle w:val="35"/>
              <w:autoSpaceDN w:val="0"/>
              <w:spacing w:line="240" w:lineRule="auto"/>
              <w:jc w:val="center"/>
              <w:textAlignment w:val="center"/>
              <w:rPr>
                <w:rFonts w:hint="default" w:ascii="Times New Roman" w:hAnsi="Times New Roman" w:cs="Times New Roman"/>
                <w:bCs/>
                <w:lang w:val="en-US" w:eastAsia="zh-CN"/>
              </w:rPr>
            </w:pPr>
            <w:r>
              <w:rPr>
                <w:rFonts w:hint="eastAsia" w:ascii="Times New Roman" w:hAnsi="Times New Roman" w:cs="Times New Roman"/>
                <w:bCs/>
                <w:lang w:val="en-US" w:eastAsia="zh-CN"/>
              </w:rPr>
              <w:t>4</w:t>
            </w:r>
          </w:p>
        </w:tc>
        <w:tc>
          <w:tcPr>
            <w:tcW w:w="910" w:type="dxa"/>
            <w:noWrap w:val="0"/>
            <w:vAlign w:val="center"/>
          </w:tcPr>
          <w:p w14:paraId="1BAE2989">
            <w:pPr>
              <w:autoSpaceDN w:val="0"/>
              <w:spacing w:line="240" w:lineRule="auto"/>
              <w:jc w:val="center"/>
              <w:textAlignment w:val="center"/>
              <w:rPr>
                <w:rFonts w:hint="default" w:ascii="Times New Roman" w:hAnsi="Times New Roman" w:cs="Times New Roman"/>
                <w:bCs/>
                <w:lang w:val="en-US" w:eastAsia="zh-CN"/>
              </w:rPr>
            </w:pPr>
            <w:r>
              <w:rPr>
                <w:rFonts w:hint="eastAsia" w:ascii="Times New Roman" w:hAnsi="Times New Roman" w:cs="Times New Roman"/>
                <w:bCs/>
                <w:lang w:val="en-US" w:eastAsia="zh-CN"/>
              </w:rPr>
              <w:t>8</w:t>
            </w:r>
          </w:p>
        </w:tc>
        <w:tc>
          <w:tcPr>
            <w:tcW w:w="910" w:type="dxa"/>
            <w:noWrap w:val="0"/>
            <w:vAlign w:val="center"/>
          </w:tcPr>
          <w:p w14:paraId="6F678401">
            <w:pPr>
              <w:pStyle w:val="35"/>
              <w:autoSpaceDN w:val="0"/>
              <w:spacing w:line="240" w:lineRule="auto"/>
              <w:jc w:val="center"/>
              <w:textAlignment w:val="center"/>
              <w:rPr>
                <w:rFonts w:hint="default" w:ascii="Times New Roman" w:hAnsi="Times New Roman" w:cs="Times New Roman"/>
                <w:bCs/>
                <w:lang w:val="en-US" w:eastAsia="zh-CN"/>
              </w:rPr>
            </w:pPr>
            <w:r>
              <w:rPr>
                <w:rFonts w:hint="eastAsia" w:ascii="Times New Roman" w:hAnsi="Times New Roman" w:cs="Times New Roman"/>
                <w:bCs/>
                <w:lang w:val="en-US" w:eastAsia="zh-CN"/>
              </w:rPr>
              <w:t>6</w:t>
            </w:r>
          </w:p>
        </w:tc>
        <w:tc>
          <w:tcPr>
            <w:tcW w:w="910" w:type="dxa"/>
            <w:noWrap w:val="0"/>
            <w:vAlign w:val="center"/>
          </w:tcPr>
          <w:p w14:paraId="77FCFD97">
            <w:pPr>
              <w:autoSpaceDN w:val="0"/>
              <w:spacing w:line="240" w:lineRule="auto"/>
              <w:jc w:val="center"/>
              <w:textAlignment w:val="center"/>
              <w:rPr>
                <w:rFonts w:hint="default" w:ascii="Times New Roman" w:hAnsi="Times New Roman" w:eastAsia="宋体" w:cs="Times New Roman"/>
                <w:bCs/>
                <w:lang w:eastAsia="zh-CN"/>
              </w:rPr>
            </w:pPr>
            <w:r>
              <w:rPr>
                <w:rFonts w:hint="eastAsia" w:ascii="Times New Roman" w:hAnsi="Times New Roman" w:cs="Times New Roman"/>
                <w:bCs/>
                <w:lang w:val="en-US" w:eastAsia="zh-CN"/>
              </w:rPr>
              <w:t>3</w:t>
            </w:r>
          </w:p>
        </w:tc>
        <w:tc>
          <w:tcPr>
            <w:tcW w:w="1821" w:type="dxa"/>
            <w:noWrap w:val="0"/>
            <w:vAlign w:val="center"/>
          </w:tcPr>
          <w:p w14:paraId="05900E7B">
            <w:pPr>
              <w:autoSpaceDN w:val="0"/>
              <w:spacing w:line="240" w:lineRule="auto"/>
              <w:jc w:val="center"/>
              <w:textAlignment w:val="center"/>
              <w:rPr>
                <w:rFonts w:hint="default" w:ascii="Times New Roman" w:hAnsi="Times New Roman" w:cs="Times New Roman"/>
                <w:bCs/>
                <w:lang w:val="en-US" w:eastAsia="zh-CN"/>
              </w:rPr>
            </w:pPr>
            <w:r>
              <w:rPr>
                <w:rFonts w:hint="eastAsia" w:ascii="Times New Roman" w:hAnsi="Times New Roman" w:cs="Times New Roman"/>
                <w:bCs/>
                <w:lang w:val="en-US" w:eastAsia="zh-CN"/>
              </w:rPr>
              <w:t>37</w:t>
            </w:r>
          </w:p>
        </w:tc>
      </w:tr>
      <w:tr w14:paraId="7ED63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8" w:hRule="atLeast"/>
          <w:jc w:val="center"/>
        </w:trPr>
        <w:tc>
          <w:tcPr>
            <w:tcW w:w="524" w:type="dxa"/>
            <w:noWrap w:val="0"/>
            <w:vAlign w:val="center"/>
          </w:tcPr>
          <w:p w14:paraId="2517F622">
            <w:pPr>
              <w:pStyle w:val="35"/>
              <w:numPr>
                <w:ilvl w:val="0"/>
                <w:numId w:val="10"/>
              </w:numPr>
              <w:autoSpaceDN w:val="0"/>
              <w:spacing w:line="240" w:lineRule="auto"/>
              <w:ind w:left="0" w:leftChars="0" w:firstLine="0" w:firstLineChars="0"/>
              <w:jc w:val="center"/>
              <w:textAlignment w:val="center"/>
              <w:rPr>
                <w:rFonts w:hint="default" w:ascii="Times New Roman" w:hAnsi="Times New Roman" w:eastAsia="宋体" w:cs="Times New Roman"/>
                <w:bCs/>
              </w:rPr>
            </w:pPr>
          </w:p>
        </w:tc>
        <w:tc>
          <w:tcPr>
            <w:tcW w:w="1655" w:type="dxa"/>
            <w:noWrap w:val="0"/>
            <w:vAlign w:val="center"/>
          </w:tcPr>
          <w:p w14:paraId="44EC21F5">
            <w:pPr>
              <w:keepNext w:val="0"/>
              <w:keepLines w:val="0"/>
              <w:widowControl/>
              <w:suppressLineNumbers w:val="0"/>
              <w:jc w:val="left"/>
              <w:textAlignment w:val="center"/>
              <w:rPr>
                <w:rFonts w:hint="default" w:ascii="宋体" w:hAnsi="宋体" w:eastAsia="宋体" w:cs="Times New Roman"/>
                <w:color w:val="auto"/>
                <w:kern w:val="2"/>
                <w:sz w:val="21"/>
                <w:szCs w:val="21"/>
                <w:highlight w:val="none"/>
                <w:lang w:val="en-US" w:eastAsia="zh-CN" w:bidi="ar-SA"/>
              </w:rPr>
            </w:pPr>
            <w:r>
              <w:rPr>
                <w:rFonts w:hint="eastAsia" w:ascii="宋体" w:hAnsi="宋体"/>
                <w:color w:val="auto"/>
                <w:sz w:val="21"/>
                <w:szCs w:val="21"/>
                <w:highlight w:val="none"/>
                <w:lang w:val="en-US" w:eastAsia="zh-CN"/>
              </w:rPr>
              <w:t>冷轧厂2030单元三台行车电气系统改造4-4行车</w:t>
            </w:r>
          </w:p>
        </w:tc>
        <w:tc>
          <w:tcPr>
            <w:tcW w:w="910" w:type="dxa"/>
            <w:noWrap w:val="0"/>
            <w:vAlign w:val="center"/>
          </w:tcPr>
          <w:p w14:paraId="15C46245">
            <w:pPr>
              <w:pStyle w:val="35"/>
              <w:autoSpaceDN w:val="0"/>
              <w:spacing w:line="240" w:lineRule="auto"/>
              <w:jc w:val="center"/>
              <w:textAlignment w:val="center"/>
              <w:rPr>
                <w:rFonts w:hint="default" w:ascii="Times New Roman" w:hAnsi="Times New Roman" w:eastAsia="宋体" w:cs="Times New Roman"/>
                <w:bCs/>
                <w:lang w:val="en-US" w:eastAsia="zh-CN"/>
              </w:rPr>
            </w:pPr>
            <w:r>
              <w:rPr>
                <w:rFonts w:hint="eastAsia" w:ascii="Times New Roman" w:hAnsi="Times New Roman" w:cs="Times New Roman"/>
                <w:bCs/>
                <w:lang w:val="en-US" w:eastAsia="zh-CN"/>
              </w:rPr>
              <w:t>16</w:t>
            </w:r>
          </w:p>
        </w:tc>
        <w:tc>
          <w:tcPr>
            <w:tcW w:w="910" w:type="dxa"/>
            <w:noWrap w:val="0"/>
            <w:vAlign w:val="center"/>
          </w:tcPr>
          <w:p w14:paraId="2A1A8C5F">
            <w:pPr>
              <w:pStyle w:val="35"/>
              <w:autoSpaceDN w:val="0"/>
              <w:spacing w:line="240" w:lineRule="auto"/>
              <w:jc w:val="center"/>
              <w:textAlignment w:val="center"/>
              <w:rPr>
                <w:rFonts w:hint="default" w:ascii="Times New Roman" w:hAnsi="Times New Roman" w:eastAsia="宋体" w:cs="Times New Roman"/>
                <w:bCs/>
                <w:lang w:val="en-US" w:eastAsia="zh-CN"/>
              </w:rPr>
            </w:pPr>
            <w:r>
              <w:rPr>
                <w:rFonts w:hint="eastAsia" w:ascii="Times New Roman" w:hAnsi="Times New Roman" w:cs="Times New Roman"/>
                <w:bCs/>
                <w:lang w:val="en-US" w:eastAsia="zh-CN"/>
              </w:rPr>
              <w:t>4</w:t>
            </w:r>
          </w:p>
        </w:tc>
        <w:tc>
          <w:tcPr>
            <w:tcW w:w="910" w:type="dxa"/>
            <w:noWrap w:val="0"/>
            <w:vAlign w:val="center"/>
          </w:tcPr>
          <w:p w14:paraId="63CA6491">
            <w:pPr>
              <w:autoSpaceDN w:val="0"/>
              <w:spacing w:line="240" w:lineRule="auto"/>
              <w:jc w:val="center"/>
              <w:textAlignment w:val="center"/>
              <w:rPr>
                <w:rFonts w:hint="eastAsia" w:ascii="Times New Roman" w:hAnsi="Times New Roman" w:eastAsia="宋体" w:cs="Times New Roman"/>
                <w:bCs/>
                <w:lang w:val="en-US" w:eastAsia="zh-CN"/>
              </w:rPr>
            </w:pPr>
            <w:r>
              <w:rPr>
                <w:rFonts w:hint="eastAsia" w:ascii="Times New Roman" w:hAnsi="Times New Roman" w:cs="Times New Roman"/>
                <w:bCs/>
                <w:lang w:val="en-US" w:eastAsia="zh-CN"/>
              </w:rPr>
              <w:t>8</w:t>
            </w:r>
          </w:p>
        </w:tc>
        <w:tc>
          <w:tcPr>
            <w:tcW w:w="910" w:type="dxa"/>
            <w:noWrap w:val="0"/>
            <w:vAlign w:val="center"/>
          </w:tcPr>
          <w:p w14:paraId="7D774DAD">
            <w:pPr>
              <w:pStyle w:val="35"/>
              <w:autoSpaceDN w:val="0"/>
              <w:spacing w:line="240" w:lineRule="auto"/>
              <w:jc w:val="center"/>
              <w:textAlignment w:val="center"/>
              <w:rPr>
                <w:rFonts w:hint="default" w:ascii="Times New Roman" w:hAnsi="Times New Roman" w:eastAsia="宋体" w:cs="Times New Roman"/>
                <w:bCs/>
                <w:lang w:val="en-US" w:eastAsia="zh-CN"/>
              </w:rPr>
            </w:pPr>
            <w:r>
              <w:rPr>
                <w:rFonts w:hint="eastAsia" w:ascii="Times New Roman" w:hAnsi="Times New Roman" w:cs="Times New Roman"/>
                <w:bCs/>
                <w:lang w:val="en-US" w:eastAsia="zh-CN"/>
              </w:rPr>
              <w:t>6</w:t>
            </w:r>
          </w:p>
        </w:tc>
        <w:tc>
          <w:tcPr>
            <w:tcW w:w="910" w:type="dxa"/>
            <w:noWrap w:val="0"/>
            <w:vAlign w:val="center"/>
          </w:tcPr>
          <w:p w14:paraId="2DF892C2">
            <w:pPr>
              <w:autoSpaceDN w:val="0"/>
              <w:spacing w:line="240" w:lineRule="auto"/>
              <w:jc w:val="center"/>
              <w:textAlignment w:val="center"/>
              <w:rPr>
                <w:rFonts w:hint="default" w:ascii="Times New Roman" w:hAnsi="Times New Roman" w:eastAsia="宋体" w:cs="Times New Roman"/>
                <w:bCs/>
                <w:lang w:val="en-US" w:eastAsia="zh-CN"/>
              </w:rPr>
            </w:pPr>
            <w:r>
              <w:rPr>
                <w:rFonts w:hint="eastAsia" w:ascii="Times New Roman" w:hAnsi="Times New Roman" w:cs="Times New Roman"/>
                <w:bCs/>
                <w:lang w:val="en-US" w:eastAsia="zh-CN"/>
              </w:rPr>
              <w:t>3</w:t>
            </w:r>
          </w:p>
        </w:tc>
        <w:tc>
          <w:tcPr>
            <w:tcW w:w="1821" w:type="dxa"/>
            <w:noWrap w:val="0"/>
            <w:vAlign w:val="center"/>
          </w:tcPr>
          <w:p w14:paraId="43DEF226">
            <w:pPr>
              <w:autoSpaceDN w:val="0"/>
              <w:spacing w:line="240" w:lineRule="auto"/>
              <w:jc w:val="center"/>
              <w:textAlignment w:val="center"/>
              <w:rPr>
                <w:rFonts w:hint="default" w:ascii="Times New Roman" w:hAnsi="Times New Roman" w:eastAsia="宋体" w:cs="Times New Roman"/>
                <w:bCs/>
                <w:lang w:val="en-US" w:eastAsia="zh-CN"/>
              </w:rPr>
            </w:pPr>
            <w:r>
              <w:rPr>
                <w:rFonts w:hint="eastAsia" w:ascii="Times New Roman" w:hAnsi="Times New Roman" w:cs="Times New Roman"/>
                <w:bCs/>
                <w:lang w:val="en-US" w:eastAsia="zh-CN"/>
              </w:rPr>
              <w:t>37</w:t>
            </w:r>
          </w:p>
        </w:tc>
      </w:tr>
    </w:tbl>
    <w:p w14:paraId="60C98FE3">
      <w:pPr>
        <w:ind w:firstLine="569"/>
        <w:jc w:val="left"/>
        <w:rPr>
          <w:rFonts w:hint="eastAsia"/>
          <w:color w:val="auto"/>
        </w:rPr>
      </w:pPr>
    </w:p>
    <w:p w14:paraId="34B78B31">
      <w:pPr>
        <w:pStyle w:val="4"/>
        <w:keepNext w:val="0"/>
        <w:keepLines/>
        <w:pageBreakBefore w:val="0"/>
        <w:widowControl w:val="0"/>
        <w:numPr>
          <w:ilvl w:val="1"/>
          <w:numId w:val="0"/>
        </w:numPr>
        <w:kinsoku/>
        <w:wordWrap/>
        <w:overflowPunct/>
        <w:topLinePunct w:val="0"/>
        <w:autoSpaceDE/>
        <w:autoSpaceDN/>
        <w:bidi w:val="0"/>
        <w:adjustRightInd/>
        <w:snapToGrid/>
        <w:spacing w:before="0" w:after="0" w:line="360" w:lineRule="auto"/>
        <w:jc w:val="both"/>
        <w:textAlignment w:val="auto"/>
        <w:outlineLvl w:val="1"/>
        <w:rPr>
          <w:rFonts w:hint="eastAsia" w:ascii="宋体" w:hAnsi="宋体" w:eastAsia="宋体" w:cs="宋体"/>
          <w:color w:val="auto"/>
          <w:sz w:val="24"/>
          <w:szCs w:val="24"/>
        </w:rPr>
      </w:pPr>
      <w:bookmarkStart w:id="416" w:name="_Toc26819"/>
      <w:bookmarkStart w:id="417" w:name="_Toc5720_WPSOffice_Level2"/>
      <w:bookmarkStart w:id="418" w:name="_Toc22291"/>
      <w:bookmarkStart w:id="419" w:name="_Toc19449"/>
      <w:r>
        <w:rPr>
          <w:rFonts w:hint="eastAsia" w:ascii="宋体" w:hAnsi="宋体" w:eastAsia="宋体" w:cs="宋体"/>
          <w:color w:val="auto"/>
          <w:sz w:val="24"/>
          <w:szCs w:val="24"/>
        </w:rPr>
        <w:t>第三节 分包策划</w:t>
      </w:r>
      <w:bookmarkEnd w:id="416"/>
      <w:bookmarkEnd w:id="417"/>
      <w:bookmarkEnd w:id="418"/>
      <w:bookmarkEnd w:id="419"/>
    </w:p>
    <w:p w14:paraId="37CA3F57">
      <w:pPr>
        <w:bidi w:val="0"/>
        <w:jc w:val="center"/>
        <w:rPr>
          <w:rFonts w:ascii="宋体" w:hAnsi="宋体" w:cs="宋体"/>
          <w:b/>
          <w:bCs/>
          <w:color w:val="auto"/>
          <w:sz w:val="24"/>
          <w:szCs w:val="24"/>
        </w:rPr>
      </w:pPr>
      <w:r>
        <w:rPr>
          <w:rFonts w:hint="eastAsia" w:ascii="宋体" w:hAnsi="宋体" w:cs="宋体"/>
          <w:color w:val="auto"/>
          <w:sz w:val="24"/>
          <w:szCs w:val="24"/>
          <w:lang w:val="en-US" w:eastAsia="zh-CN"/>
        </w:rPr>
        <w:t>无</w:t>
      </w:r>
      <w:r>
        <w:rPr>
          <w:rFonts w:ascii="宋体" w:hAnsi="宋体" w:cs="宋体"/>
          <w:color w:val="auto"/>
          <w:sz w:val="24"/>
          <w:szCs w:val="24"/>
        </w:rPr>
        <w:br w:type="page"/>
      </w:r>
      <w:bookmarkStart w:id="420" w:name="_Toc16339_WPSOffice_Level1"/>
      <w:bookmarkStart w:id="421" w:name="_Toc30527"/>
      <w:bookmarkStart w:id="422" w:name="_Toc11971"/>
      <w:r>
        <w:rPr>
          <w:rFonts w:hint="eastAsia" w:ascii="宋体" w:hAnsi="宋体" w:cs="宋体"/>
          <w:b/>
          <w:color w:val="auto"/>
          <w:sz w:val="24"/>
          <w:szCs w:val="24"/>
          <w:lang w:val="en-US" w:eastAsia="zh-CN"/>
        </w:rPr>
        <w:t>第十章 开工准备安排</w:t>
      </w:r>
      <w:bookmarkEnd w:id="420"/>
      <w:bookmarkEnd w:id="421"/>
      <w:bookmarkEnd w:id="422"/>
    </w:p>
    <w:p w14:paraId="324443A3">
      <w:pPr>
        <w:spacing w:line="360" w:lineRule="auto"/>
        <w:outlineLvl w:val="1"/>
        <w:rPr>
          <w:rFonts w:hint="eastAsia" w:ascii="宋体" w:hAnsi="宋体" w:cs="宋体"/>
          <w:b/>
          <w:color w:val="auto"/>
          <w:sz w:val="24"/>
          <w:szCs w:val="24"/>
        </w:rPr>
      </w:pPr>
      <w:bookmarkStart w:id="423" w:name="_Toc31800"/>
      <w:bookmarkStart w:id="424" w:name="_Toc13644_WPSOffice_Level2"/>
      <w:bookmarkStart w:id="425" w:name="_Toc30590"/>
      <w:bookmarkStart w:id="426" w:name="_Toc6494"/>
      <w:r>
        <w:rPr>
          <w:rFonts w:hint="eastAsia" w:ascii="宋体" w:hAnsi="宋体" w:cs="宋体"/>
          <w:b/>
          <w:color w:val="auto"/>
          <w:sz w:val="24"/>
          <w:szCs w:val="24"/>
        </w:rPr>
        <w:t>第一节 开工条件</w:t>
      </w:r>
      <w:bookmarkEnd w:id="423"/>
      <w:bookmarkEnd w:id="424"/>
      <w:bookmarkEnd w:id="425"/>
      <w:bookmarkEnd w:id="426"/>
    </w:p>
    <w:p w14:paraId="4EB3F292">
      <w:pPr>
        <w:spacing w:line="360" w:lineRule="auto"/>
        <w:ind w:right="-12"/>
        <w:rPr>
          <w:rFonts w:hint="eastAsia" w:ascii="宋体" w:hAnsi="宋体" w:eastAsia="宋体" w:cs="宋体"/>
          <w:color w:val="auto"/>
          <w:sz w:val="24"/>
          <w:szCs w:val="28"/>
        </w:rPr>
      </w:pPr>
      <w:bookmarkStart w:id="427" w:name="_Toc1475"/>
      <w:r>
        <w:rPr>
          <w:rFonts w:hint="eastAsia" w:ascii="宋体" w:hAnsi="宋体" w:eastAsia="宋体" w:cs="宋体"/>
          <w:color w:val="auto"/>
          <w:sz w:val="24"/>
          <w:szCs w:val="28"/>
          <w:lang w:val="en-US" w:eastAsia="zh-CN"/>
        </w:rPr>
        <w:t>一、</w:t>
      </w:r>
      <w:r>
        <w:rPr>
          <w:rFonts w:hint="eastAsia" w:ascii="宋体" w:hAnsi="宋体" w:eastAsia="宋体" w:cs="宋体"/>
          <w:color w:val="auto"/>
          <w:sz w:val="24"/>
          <w:szCs w:val="28"/>
        </w:rPr>
        <w:t xml:space="preserve"> 按照施工平面图完成施工场地进行清理；</w:t>
      </w:r>
    </w:p>
    <w:p w14:paraId="6DB6D46C">
      <w:pPr>
        <w:spacing w:line="360" w:lineRule="auto"/>
        <w:ind w:right="-12"/>
        <w:rPr>
          <w:rFonts w:hint="eastAsia" w:ascii="宋体" w:hAnsi="宋体" w:eastAsia="宋体" w:cs="宋体"/>
          <w:color w:val="auto"/>
          <w:sz w:val="24"/>
          <w:szCs w:val="28"/>
        </w:rPr>
      </w:pPr>
      <w:r>
        <w:rPr>
          <w:rFonts w:hint="eastAsia" w:ascii="宋体" w:hAnsi="宋体" w:eastAsia="宋体" w:cs="宋体"/>
          <w:color w:val="auto"/>
          <w:sz w:val="24"/>
          <w:szCs w:val="28"/>
          <w:lang w:val="en-US" w:eastAsia="zh-CN"/>
        </w:rPr>
        <w:t>二、</w:t>
      </w:r>
      <w:r>
        <w:rPr>
          <w:rFonts w:hint="eastAsia" w:ascii="宋体" w:hAnsi="宋体" w:eastAsia="宋体" w:cs="宋体"/>
          <w:color w:val="auto"/>
          <w:sz w:val="24"/>
          <w:szCs w:val="28"/>
        </w:rPr>
        <w:t>根据施工工艺安排设备及材料进场；</w:t>
      </w:r>
    </w:p>
    <w:p w14:paraId="7FDC72DA">
      <w:pPr>
        <w:spacing w:line="360" w:lineRule="auto"/>
        <w:ind w:right="-12"/>
        <w:rPr>
          <w:rFonts w:hint="eastAsia" w:ascii="宋体" w:hAnsi="宋体" w:eastAsia="宋体" w:cs="宋体"/>
          <w:color w:val="auto"/>
          <w:sz w:val="24"/>
          <w:szCs w:val="28"/>
        </w:rPr>
      </w:pPr>
      <w:r>
        <w:rPr>
          <w:rFonts w:hint="eastAsia" w:ascii="宋体" w:hAnsi="宋体" w:eastAsia="宋体" w:cs="宋体"/>
          <w:color w:val="auto"/>
          <w:sz w:val="24"/>
          <w:szCs w:val="28"/>
          <w:lang w:val="en-US" w:eastAsia="zh-CN"/>
        </w:rPr>
        <w:t>三、</w:t>
      </w:r>
      <w:r>
        <w:rPr>
          <w:rFonts w:hint="eastAsia" w:ascii="宋体" w:hAnsi="宋体" w:eastAsia="宋体" w:cs="宋体"/>
          <w:color w:val="auto"/>
          <w:sz w:val="24"/>
          <w:szCs w:val="28"/>
        </w:rPr>
        <w:t>开工时间以开工报告为准。</w:t>
      </w:r>
    </w:p>
    <w:p w14:paraId="172B8482">
      <w:pPr>
        <w:keepNext w:val="0"/>
        <w:keepLines w:val="0"/>
        <w:pageBreakBefore w:val="0"/>
        <w:widowControl w:val="0"/>
        <w:kinsoku/>
        <w:wordWrap/>
        <w:overflowPunct/>
        <w:topLinePunct w:val="0"/>
        <w:autoSpaceDE/>
        <w:autoSpaceDN/>
        <w:bidi w:val="0"/>
        <w:adjustRightInd/>
        <w:snapToGrid/>
        <w:spacing w:line="360" w:lineRule="auto"/>
        <w:ind w:right="-11"/>
        <w:textAlignment w:val="auto"/>
        <w:outlineLvl w:val="9"/>
        <w:rPr>
          <w:rFonts w:hint="default" w:ascii="宋体" w:hAnsi="宋体" w:eastAsia="宋体" w:cs="宋体"/>
          <w:color w:val="auto"/>
          <w:sz w:val="24"/>
          <w:lang w:val="en-US" w:eastAsia="zh-CN"/>
        </w:rPr>
      </w:pPr>
      <w:r>
        <w:rPr>
          <w:rFonts w:hint="eastAsia" w:ascii="宋体" w:hAnsi="宋体" w:cs="宋体"/>
          <w:color w:val="auto"/>
          <w:sz w:val="24"/>
          <w:lang w:val="en-US" w:eastAsia="zh-CN"/>
        </w:rPr>
        <w:t>四、开工需求</w:t>
      </w:r>
    </w:p>
    <w:p w14:paraId="75594E3C">
      <w:pPr>
        <w:keepNext w:val="0"/>
        <w:keepLines w:val="0"/>
        <w:pageBreakBefore w:val="0"/>
        <w:widowControl w:val="0"/>
        <w:kinsoku/>
        <w:wordWrap/>
        <w:overflowPunct/>
        <w:topLinePunct w:val="0"/>
        <w:autoSpaceDE/>
        <w:autoSpaceDN/>
        <w:bidi w:val="0"/>
        <w:adjustRightInd/>
        <w:snapToGrid/>
        <w:spacing w:line="360" w:lineRule="auto"/>
        <w:ind w:right="-11"/>
        <w:textAlignment w:val="auto"/>
        <w:outlineLvl w:val="9"/>
        <w:rPr>
          <w:rFonts w:hint="eastAsia" w:ascii="宋体" w:hAnsi="宋体" w:cs="宋体"/>
          <w:color w:val="auto"/>
          <w:sz w:val="24"/>
        </w:rPr>
      </w:pPr>
      <w:r>
        <w:rPr>
          <w:rFonts w:hint="eastAsia" w:ascii="宋体" w:hAnsi="宋体" w:cs="宋体"/>
          <w:color w:val="auto"/>
          <w:sz w:val="24"/>
          <w:lang w:val="en-US" w:eastAsia="zh-CN"/>
        </w:rPr>
        <w:t xml:space="preserve">1 </w:t>
      </w:r>
      <w:r>
        <w:rPr>
          <w:rFonts w:hint="eastAsia" w:ascii="宋体" w:hAnsi="宋体" w:cs="宋体"/>
          <w:color w:val="auto"/>
          <w:sz w:val="24"/>
        </w:rPr>
        <w:t>用地需求</w:t>
      </w:r>
      <w:bookmarkEnd w:id="427"/>
    </w:p>
    <w:p w14:paraId="41710839">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cs="宋体"/>
          <w:color w:val="auto"/>
          <w:sz w:val="24"/>
          <w:lang w:val="en-US" w:eastAsia="zh-CN"/>
        </w:rPr>
      </w:pPr>
      <w:r>
        <w:rPr>
          <w:rFonts w:hint="eastAsia" w:ascii="宋体" w:hAnsi="宋体" w:cs="宋体"/>
          <w:color w:val="auto"/>
          <w:sz w:val="24"/>
          <w:lang w:val="en-US" w:eastAsia="zh-CN"/>
        </w:rPr>
        <w:t>现场用地见施工平面布置图，封闭管理。正式施工时，施工用地计划将根据现场实际及宝钢工管部的相关要求进行调整。</w:t>
      </w:r>
      <w:bookmarkStart w:id="428" w:name="_Toc1261"/>
    </w:p>
    <w:p w14:paraId="654B3C35">
      <w:pPr>
        <w:keepNext w:val="0"/>
        <w:keepLines w:val="0"/>
        <w:pageBreakBefore w:val="0"/>
        <w:widowControl w:val="0"/>
        <w:kinsoku/>
        <w:wordWrap/>
        <w:overflowPunct/>
        <w:topLinePunct w:val="0"/>
        <w:autoSpaceDE/>
        <w:autoSpaceDN/>
        <w:bidi w:val="0"/>
        <w:adjustRightInd/>
        <w:snapToGrid/>
        <w:spacing w:line="360" w:lineRule="auto"/>
        <w:ind w:right="-11"/>
        <w:textAlignment w:val="auto"/>
        <w:outlineLvl w:val="9"/>
        <w:rPr>
          <w:rFonts w:hint="eastAsia" w:ascii="宋体" w:hAnsi="宋体" w:eastAsia="宋体" w:cs="宋体"/>
          <w:color w:val="auto"/>
          <w:sz w:val="24"/>
        </w:rPr>
      </w:pPr>
      <w:r>
        <w:rPr>
          <w:rFonts w:hint="eastAsia" w:ascii="宋体" w:hAnsi="宋体" w:eastAsia="宋体" w:cs="宋体"/>
          <w:color w:val="auto"/>
          <w:sz w:val="24"/>
          <w:lang w:val="en-US" w:eastAsia="zh-CN"/>
        </w:rPr>
        <w:t xml:space="preserve">2 </w:t>
      </w:r>
      <w:r>
        <w:rPr>
          <w:rFonts w:hint="eastAsia" w:ascii="宋体" w:hAnsi="宋体" w:eastAsia="宋体" w:cs="宋体"/>
          <w:color w:val="auto"/>
          <w:sz w:val="24"/>
        </w:rPr>
        <w:t>用水要求</w:t>
      </w:r>
      <w:bookmarkEnd w:id="428"/>
    </w:p>
    <w:p w14:paraId="79B3CE1E">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cs="宋体"/>
          <w:color w:val="auto"/>
          <w:sz w:val="24"/>
          <w:lang w:val="en-US" w:eastAsia="zh-CN"/>
        </w:rPr>
      </w:pPr>
      <w:bookmarkStart w:id="429" w:name="_Toc17538"/>
      <w:r>
        <w:rPr>
          <w:rFonts w:hint="eastAsia" w:ascii="宋体" w:hAnsi="宋体" w:cs="宋体"/>
          <w:color w:val="auto"/>
          <w:sz w:val="24"/>
          <w:lang w:val="en-US" w:eastAsia="zh-CN"/>
        </w:rPr>
        <w:t>无。</w:t>
      </w:r>
    </w:p>
    <w:p w14:paraId="7E1CAF35">
      <w:pPr>
        <w:keepNext w:val="0"/>
        <w:keepLines w:val="0"/>
        <w:pageBreakBefore w:val="0"/>
        <w:widowControl w:val="0"/>
        <w:kinsoku/>
        <w:wordWrap/>
        <w:overflowPunct/>
        <w:topLinePunct w:val="0"/>
        <w:autoSpaceDE/>
        <w:autoSpaceDN/>
        <w:bidi w:val="0"/>
        <w:adjustRightInd/>
        <w:snapToGrid/>
        <w:spacing w:line="360" w:lineRule="auto"/>
        <w:ind w:right="-11"/>
        <w:textAlignment w:val="auto"/>
        <w:outlineLvl w:val="9"/>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3 用电要求</w:t>
      </w:r>
      <w:bookmarkEnd w:id="429"/>
    </w:p>
    <w:p w14:paraId="79CE6997">
      <w:pPr>
        <w:keepNext w:val="0"/>
        <w:keepLines w:val="0"/>
        <w:pageBreakBefore w:val="0"/>
        <w:widowControl w:val="0"/>
        <w:kinsoku/>
        <w:wordWrap/>
        <w:overflowPunct/>
        <w:topLinePunct w:val="0"/>
        <w:autoSpaceDE/>
        <w:autoSpaceDN/>
        <w:bidi w:val="0"/>
        <w:adjustRightInd/>
        <w:snapToGrid/>
        <w:spacing w:line="360" w:lineRule="auto"/>
        <w:ind w:right="-11" w:firstLine="480" w:firstLineChars="200"/>
        <w:textAlignment w:val="auto"/>
        <w:outlineLvl w:val="9"/>
        <w:rPr>
          <w:rFonts w:hint="eastAsia" w:ascii="宋体" w:hAnsi="宋体" w:cs="宋体"/>
          <w:color w:val="auto"/>
          <w:sz w:val="24"/>
          <w:lang w:val="en-US" w:eastAsia="zh-CN"/>
        </w:rPr>
      </w:pPr>
      <w:bookmarkStart w:id="430" w:name="_Toc23864"/>
      <w:bookmarkStart w:id="431" w:name="_Toc17351_WPSOffice_Level2"/>
      <w:bookmarkStart w:id="432" w:name="_Toc14282"/>
      <w:bookmarkStart w:id="433" w:name="_Toc8359"/>
      <w:r>
        <w:rPr>
          <w:rFonts w:hint="default" w:ascii="宋体" w:hAnsi="宋体" w:cs="宋体"/>
          <w:color w:val="auto"/>
          <w:sz w:val="24"/>
          <w:lang w:val="en-US" w:eastAsia="zh-CN"/>
        </w:rPr>
        <w:t>焊接、砂轮机、照明等需要检修电源。需容量为AC380V/100A三相五线制临时专用电源。临时电源应符合临时用电安全规定要求，漏电保护可靠，盘箱接地牢固，符合接地电阻要求。临时用电应有专人管理，若遇本路电源断电时，能快速处理，及时协调用电，满足现场施工要求。</w:t>
      </w:r>
    </w:p>
    <w:p w14:paraId="3BD1F1E3">
      <w:pPr>
        <w:spacing w:line="360" w:lineRule="auto"/>
        <w:outlineLvl w:val="1"/>
        <w:rPr>
          <w:rFonts w:hint="eastAsia" w:ascii="宋体" w:hAnsi="宋体" w:eastAsia="宋体" w:cs="宋体"/>
          <w:b/>
          <w:color w:val="auto"/>
          <w:sz w:val="24"/>
          <w:szCs w:val="24"/>
        </w:rPr>
      </w:pPr>
      <w:bookmarkStart w:id="434" w:name="_Toc12022"/>
      <w:r>
        <w:rPr>
          <w:rFonts w:hint="eastAsia" w:ascii="宋体" w:hAnsi="宋体" w:eastAsia="宋体" w:cs="宋体"/>
          <w:b/>
          <w:color w:val="auto"/>
          <w:sz w:val="24"/>
          <w:szCs w:val="24"/>
        </w:rPr>
        <w:t xml:space="preserve">第二节 </w:t>
      </w:r>
      <w:bookmarkEnd w:id="430"/>
      <w:r>
        <w:rPr>
          <w:rFonts w:hint="eastAsia" w:ascii="宋体" w:hAnsi="宋体" w:eastAsia="宋体" w:cs="宋体"/>
          <w:b/>
          <w:color w:val="auto"/>
          <w:sz w:val="24"/>
          <w:szCs w:val="24"/>
        </w:rPr>
        <w:t>开工安排</w:t>
      </w:r>
      <w:bookmarkEnd w:id="431"/>
      <w:bookmarkEnd w:id="432"/>
      <w:bookmarkEnd w:id="434"/>
    </w:p>
    <w:p w14:paraId="2AC204D8">
      <w:pPr>
        <w:spacing w:line="360" w:lineRule="auto"/>
        <w:ind w:right="-12"/>
        <w:jc w:val="left"/>
        <w:rPr>
          <w:rFonts w:hint="eastAsia" w:ascii="宋体" w:hAnsi="宋体" w:cs="宋体"/>
          <w:color w:val="auto"/>
          <w:sz w:val="24"/>
          <w:szCs w:val="28"/>
        </w:rPr>
      </w:pPr>
      <w:r>
        <w:rPr>
          <w:rFonts w:hint="eastAsia" w:ascii="宋体" w:hAnsi="宋体" w:cs="宋体"/>
          <w:color w:val="auto"/>
          <w:sz w:val="24"/>
          <w:szCs w:val="28"/>
        </w:rPr>
        <w:t>一、 计划于</w:t>
      </w:r>
      <w:r>
        <w:rPr>
          <w:rFonts w:hint="eastAsia" w:ascii="宋体" w:hAnsi="宋体" w:cs="宋体"/>
          <w:color w:val="auto"/>
          <w:sz w:val="24"/>
          <w:szCs w:val="28"/>
          <w:highlight w:val="none"/>
        </w:rPr>
        <w:t>202</w:t>
      </w:r>
      <w:r>
        <w:rPr>
          <w:rFonts w:hint="eastAsia" w:ascii="宋体" w:hAnsi="宋体" w:cs="宋体"/>
          <w:color w:val="auto"/>
          <w:sz w:val="24"/>
          <w:szCs w:val="28"/>
          <w:highlight w:val="none"/>
          <w:lang w:val="en-US" w:eastAsia="zh-CN"/>
        </w:rPr>
        <w:t>6</w:t>
      </w:r>
      <w:r>
        <w:rPr>
          <w:rFonts w:hint="eastAsia" w:ascii="宋体" w:hAnsi="宋体" w:cs="宋体"/>
          <w:color w:val="auto"/>
          <w:sz w:val="24"/>
          <w:szCs w:val="28"/>
          <w:highlight w:val="none"/>
        </w:rPr>
        <w:t>年</w:t>
      </w:r>
      <w:r>
        <w:rPr>
          <w:rFonts w:hint="eastAsia" w:ascii="宋体" w:hAnsi="宋体" w:cs="宋体"/>
          <w:color w:val="auto"/>
          <w:sz w:val="24"/>
          <w:szCs w:val="28"/>
          <w:highlight w:val="none"/>
          <w:lang w:val="en-US" w:eastAsia="zh-CN"/>
        </w:rPr>
        <w:t>4</w:t>
      </w:r>
      <w:r>
        <w:rPr>
          <w:rFonts w:hint="eastAsia" w:ascii="宋体" w:hAnsi="宋体" w:cs="宋体"/>
          <w:color w:val="auto"/>
          <w:sz w:val="24"/>
          <w:szCs w:val="28"/>
          <w:highlight w:val="none"/>
        </w:rPr>
        <w:t xml:space="preserve">月 </w:t>
      </w:r>
      <w:r>
        <w:rPr>
          <w:rFonts w:hint="eastAsia" w:ascii="宋体" w:hAnsi="宋体" w:cs="宋体"/>
          <w:color w:val="auto"/>
          <w:sz w:val="24"/>
          <w:szCs w:val="28"/>
          <w:highlight w:val="none"/>
          <w:lang w:val="en-US" w:eastAsia="zh-CN"/>
        </w:rPr>
        <w:t>1</w:t>
      </w:r>
      <w:r>
        <w:rPr>
          <w:rFonts w:hint="eastAsia" w:ascii="宋体" w:hAnsi="宋体" w:cs="宋体"/>
          <w:color w:val="auto"/>
          <w:sz w:val="24"/>
          <w:szCs w:val="28"/>
          <w:highlight w:val="none"/>
        </w:rPr>
        <w:t>日前</w:t>
      </w:r>
      <w:r>
        <w:rPr>
          <w:rFonts w:hint="eastAsia" w:ascii="宋体" w:hAnsi="宋体" w:cs="宋体"/>
          <w:color w:val="auto"/>
          <w:sz w:val="24"/>
          <w:szCs w:val="28"/>
        </w:rPr>
        <w:t>完成施工人员教育、物资进场等工作；</w:t>
      </w:r>
    </w:p>
    <w:p w14:paraId="6FE98570">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cs="宋体"/>
          <w:color w:val="auto"/>
          <w:sz w:val="24"/>
          <w:szCs w:val="28"/>
        </w:rPr>
      </w:pPr>
      <w:r>
        <w:rPr>
          <w:rFonts w:hint="eastAsia" w:ascii="宋体" w:hAnsi="宋体" w:cs="宋体"/>
          <w:color w:val="auto"/>
          <w:sz w:val="24"/>
          <w:szCs w:val="28"/>
        </w:rPr>
        <w:t>二、 配备好施工现场的临时用电器具。</w:t>
      </w:r>
    </w:p>
    <w:p w14:paraId="25AD5328">
      <w:pPr>
        <w:spacing w:line="360" w:lineRule="auto"/>
        <w:outlineLvl w:val="1"/>
        <w:rPr>
          <w:rFonts w:hint="eastAsia" w:ascii="宋体" w:hAnsi="宋体" w:eastAsia="宋体" w:cs="宋体"/>
          <w:b/>
          <w:color w:val="auto"/>
          <w:sz w:val="24"/>
          <w:szCs w:val="24"/>
        </w:rPr>
      </w:pPr>
      <w:bookmarkStart w:id="435" w:name="_Toc10073"/>
      <w:bookmarkStart w:id="436" w:name="_Toc2555_WPSOffice_Level2"/>
      <w:bookmarkStart w:id="437" w:name="_Toc3978"/>
      <w:r>
        <w:rPr>
          <w:rFonts w:hint="eastAsia" w:ascii="宋体" w:hAnsi="宋体" w:eastAsia="宋体" w:cs="宋体"/>
          <w:b/>
          <w:color w:val="auto"/>
          <w:sz w:val="24"/>
          <w:szCs w:val="24"/>
        </w:rPr>
        <w:t>第三节 准备工作管理制度</w:t>
      </w:r>
      <w:bookmarkEnd w:id="435"/>
      <w:bookmarkEnd w:id="436"/>
      <w:bookmarkEnd w:id="437"/>
    </w:p>
    <w:p w14:paraId="1FFA47EE">
      <w:pPr>
        <w:spacing w:line="360" w:lineRule="auto"/>
        <w:ind w:right="-12"/>
        <w:jc w:val="left"/>
        <w:rPr>
          <w:rFonts w:hint="eastAsia" w:ascii="宋体" w:hAnsi="宋体" w:cs="宋体"/>
          <w:color w:val="auto"/>
          <w:sz w:val="24"/>
          <w:szCs w:val="28"/>
        </w:rPr>
      </w:pPr>
      <w:r>
        <w:rPr>
          <w:rFonts w:hint="eastAsia" w:ascii="宋体" w:hAnsi="宋体" w:cs="宋体"/>
          <w:color w:val="auto"/>
          <w:sz w:val="24"/>
          <w:szCs w:val="28"/>
        </w:rPr>
        <w:t>一、 按时编制完善施工组织设计；</w:t>
      </w:r>
    </w:p>
    <w:p w14:paraId="34776AEC">
      <w:pPr>
        <w:spacing w:line="360" w:lineRule="auto"/>
        <w:ind w:right="-12"/>
        <w:jc w:val="left"/>
        <w:rPr>
          <w:rFonts w:hint="eastAsia" w:ascii="宋体" w:hAnsi="宋体" w:cs="宋体"/>
          <w:color w:val="auto"/>
          <w:sz w:val="24"/>
          <w:szCs w:val="28"/>
        </w:rPr>
      </w:pPr>
      <w:r>
        <w:rPr>
          <w:rFonts w:hint="eastAsia" w:ascii="宋体" w:hAnsi="宋体" w:cs="宋体"/>
          <w:color w:val="auto"/>
          <w:sz w:val="24"/>
          <w:szCs w:val="28"/>
        </w:rPr>
        <w:t>二、 按标准办理开工报告；</w:t>
      </w:r>
    </w:p>
    <w:p w14:paraId="455757B9">
      <w:pPr>
        <w:spacing w:line="360" w:lineRule="auto"/>
        <w:ind w:right="-12"/>
        <w:jc w:val="left"/>
        <w:rPr>
          <w:rFonts w:hint="eastAsia" w:ascii="宋体" w:hAnsi="宋体" w:cs="宋体"/>
          <w:color w:val="auto"/>
          <w:sz w:val="24"/>
          <w:szCs w:val="28"/>
        </w:rPr>
      </w:pPr>
      <w:r>
        <w:rPr>
          <w:rFonts w:hint="eastAsia" w:ascii="宋体" w:hAnsi="宋体" w:cs="宋体"/>
          <w:color w:val="auto"/>
          <w:sz w:val="24"/>
          <w:szCs w:val="28"/>
        </w:rPr>
        <w:t>三、按规范编制好质量报监资料并报送监理；</w:t>
      </w:r>
    </w:p>
    <w:p w14:paraId="48F75B2A">
      <w:pPr>
        <w:spacing w:line="360" w:lineRule="auto"/>
        <w:ind w:right="-12"/>
        <w:jc w:val="left"/>
        <w:rPr>
          <w:rFonts w:hint="eastAsia" w:ascii="宋体" w:hAnsi="宋体" w:cs="宋体"/>
          <w:color w:val="auto"/>
          <w:sz w:val="24"/>
          <w:szCs w:val="28"/>
        </w:rPr>
      </w:pPr>
      <w:r>
        <w:rPr>
          <w:rFonts w:hint="eastAsia" w:ascii="宋体" w:hAnsi="宋体" w:cs="宋体"/>
          <w:color w:val="auto"/>
          <w:sz w:val="24"/>
          <w:szCs w:val="28"/>
        </w:rPr>
        <w:t>四、按要求完成施工人员教育；</w:t>
      </w:r>
    </w:p>
    <w:p w14:paraId="3E3EB2BC">
      <w:pPr>
        <w:spacing w:line="360" w:lineRule="auto"/>
        <w:ind w:right="-12"/>
        <w:jc w:val="left"/>
        <w:rPr>
          <w:rFonts w:hint="eastAsia" w:ascii="宋体" w:hAnsi="宋体" w:cs="宋体"/>
          <w:color w:val="auto"/>
          <w:sz w:val="24"/>
          <w:szCs w:val="28"/>
        </w:rPr>
      </w:pPr>
      <w:r>
        <w:rPr>
          <w:rFonts w:hint="eastAsia" w:ascii="宋体" w:hAnsi="宋体" w:cs="宋体"/>
          <w:color w:val="auto"/>
          <w:sz w:val="24"/>
          <w:szCs w:val="28"/>
        </w:rPr>
        <w:t>五、按照施工方案完成各项施工前准备工作。</w:t>
      </w:r>
    </w:p>
    <w:p w14:paraId="2D5E8A73">
      <w:pPr>
        <w:spacing w:line="360" w:lineRule="auto"/>
        <w:ind w:right="-12"/>
        <w:jc w:val="left"/>
        <w:rPr>
          <w:rFonts w:hint="eastAsia" w:ascii="宋体" w:hAnsi="宋体" w:cs="宋体"/>
          <w:color w:val="auto"/>
          <w:sz w:val="24"/>
          <w:szCs w:val="28"/>
        </w:rPr>
      </w:pPr>
    </w:p>
    <w:p w14:paraId="1309B0E9">
      <w:pPr>
        <w:pageBreakBefore/>
        <w:spacing w:line="360" w:lineRule="auto"/>
        <w:ind w:right="-11"/>
        <w:jc w:val="center"/>
        <w:outlineLvl w:val="0"/>
        <w:rPr>
          <w:rFonts w:hint="eastAsia" w:ascii="宋体" w:hAnsi="宋体" w:cs="宋体"/>
          <w:b/>
          <w:color w:val="auto"/>
          <w:sz w:val="24"/>
          <w:szCs w:val="24"/>
        </w:rPr>
      </w:pPr>
      <w:bookmarkStart w:id="438" w:name="_Toc20890_WPSOffice_Level1"/>
      <w:bookmarkStart w:id="439" w:name="_Toc1927"/>
      <w:bookmarkStart w:id="440" w:name="_Toc31148"/>
      <w:r>
        <w:rPr>
          <w:rFonts w:hint="eastAsia" w:ascii="宋体" w:hAnsi="宋体" w:cs="宋体"/>
          <w:b/>
          <w:color w:val="auto"/>
          <w:sz w:val="24"/>
          <w:szCs w:val="24"/>
        </w:rPr>
        <w:t xml:space="preserve">第十一章 </w:t>
      </w:r>
      <w:r>
        <w:rPr>
          <w:rFonts w:hint="eastAsia" w:ascii="宋体" w:hAnsi="宋体" w:cs="宋体"/>
          <w:b/>
          <w:color w:val="auto"/>
          <w:sz w:val="24"/>
        </w:rPr>
        <w:t>“四新”</w:t>
      </w:r>
      <w:r>
        <w:rPr>
          <w:rFonts w:hint="eastAsia" w:ascii="宋体" w:hAnsi="宋体" w:cs="宋体"/>
          <w:b/>
          <w:color w:val="auto"/>
          <w:sz w:val="24"/>
          <w:szCs w:val="24"/>
        </w:rPr>
        <w:t>研究</w:t>
      </w:r>
      <w:r>
        <w:rPr>
          <w:rFonts w:hint="eastAsia" w:ascii="宋体" w:hAnsi="宋体" w:cs="宋体"/>
          <w:b/>
          <w:color w:val="auto"/>
          <w:sz w:val="24"/>
        </w:rPr>
        <w:t>、应用</w:t>
      </w:r>
      <w:bookmarkEnd w:id="433"/>
      <w:bookmarkEnd w:id="438"/>
      <w:bookmarkEnd w:id="439"/>
      <w:bookmarkEnd w:id="440"/>
    </w:p>
    <w:p w14:paraId="1633C5C2">
      <w:pPr>
        <w:rPr>
          <w:rFonts w:hint="eastAsia"/>
          <w:color w:val="auto"/>
        </w:rPr>
      </w:pPr>
      <w:r>
        <w:rPr>
          <w:rFonts w:hint="eastAsia"/>
          <w:color w:val="auto"/>
        </w:rPr>
        <w:t>无</w:t>
      </w:r>
    </w:p>
    <w:p w14:paraId="0F820E7E">
      <w:pPr>
        <w:pageBreakBefore/>
        <w:spacing w:line="360" w:lineRule="auto"/>
        <w:ind w:right="-11" w:firstLine="482" w:firstLineChars="200"/>
        <w:jc w:val="center"/>
        <w:outlineLvl w:val="0"/>
        <w:rPr>
          <w:rFonts w:hint="eastAsia" w:ascii="宋体" w:hAnsi="宋体" w:cs="宋体"/>
          <w:b/>
          <w:color w:val="auto"/>
          <w:sz w:val="24"/>
        </w:rPr>
      </w:pPr>
      <w:bookmarkStart w:id="441" w:name="_Toc25383_WPSOffice_Level1"/>
      <w:bookmarkStart w:id="442" w:name="_Toc12753"/>
      <w:bookmarkStart w:id="443" w:name="_Toc23009"/>
      <w:bookmarkStart w:id="444" w:name="_Toc2010"/>
      <w:r>
        <w:rPr>
          <w:rFonts w:hint="eastAsia" w:ascii="宋体" w:hAnsi="宋体" w:cs="宋体"/>
          <w:b/>
          <w:color w:val="auto"/>
          <w:sz w:val="24"/>
        </w:rPr>
        <w:t>第十二章 其他管理计划</w:t>
      </w:r>
      <w:bookmarkEnd w:id="441"/>
      <w:bookmarkEnd w:id="442"/>
      <w:bookmarkEnd w:id="443"/>
      <w:bookmarkEnd w:id="444"/>
    </w:p>
    <w:p w14:paraId="6B4C9270">
      <w:pPr>
        <w:pStyle w:val="4"/>
        <w:keepNext w:val="0"/>
        <w:keepLines w:val="0"/>
        <w:numPr>
          <w:ilvl w:val="1"/>
          <w:numId w:val="0"/>
        </w:numPr>
        <w:spacing w:before="0" w:after="0" w:line="360" w:lineRule="auto"/>
        <w:jc w:val="left"/>
        <w:outlineLvl w:val="1"/>
        <w:rPr>
          <w:rFonts w:hint="eastAsia" w:ascii="宋体" w:hAnsi="宋体" w:eastAsia="宋体" w:cs="宋体"/>
          <w:color w:val="auto"/>
          <w:sz w:val="24"/>
          <w:szCs w:val="24"/>
        </w:rPr>
      </w:pPr>
      <w:bookmarkStart w:id="445" w:name="_Toc1889_WPSOffice_Level2"/>
      <w:bookmarkStart w:id="446" w:name="_Toc8033"/>
      <w:bookmarkStart w:id="447" w:name="_Toc19413"/>
      <w:bookmarkStart w:id="448" w:name="_Toc26370"/>
      <w:r>
        <w:rPr>
          <w:rFonts w:hint="eastAsia" w:ascii="宋体" w:hAnsi="宋体" w:eastAsia="宋体" w:cs="宋体"/>
          <w:color w:val="auto"/>
          <w:sz w:val="24"/>
          <w:szCs w:val="24"/>
        </w:rPr>
        <w:t>第一节 方案编制实施计划</w:t>
      </w:r>
      <w:bookmarkEnd w:id="445"/>
      <w:bookmarkEnd w:id="446"/>
      <w:bookmarkEnd w:id="447"/>
      <w:bookmarkEnd w:id="448"/>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9"/>
        <w:gridCol w:w="3352"/>
        <w:gridCol w:w="2125"/>
        <w:gridCol w:w="1367"/>
        <w:gridCol w:w="1042"/>
      </w:tblGrid>
      <w:tr w14:paraId="1286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dxa"/>
            <w:noWrap w:val="0"/>
            <w:vAlign w:val="center"/>
          </w:tcPr>
          <w:p w14:paraId="03C8F68A">
            <w:pPr>
              <w:spacing w:line="360" w:lineRule="auto"/>
              <w:ind w:right="-12"/>
              <w:jc w:val="center"/>
              <w:textAlignment w:val="baseline"/>
              <w:rPr>
                <w:rFonts w:hint="eastAsia" w:ascii="宋体" w:hAnsi="宋体" w:cs="宋体"/>
                <w:b/>
                <w:bCs/>
                <w:szCs w:val="21"/>
              </w:rPr>
            </w:pPr>
            <w:bookmarkStart w:id="449" w:name="_Toc13795"/>
            <w:bookmarkStart w:id="450" w:name="_Toc28760_WPSOffice_Level2"/>
            <w:bookmarkStart w:id="451" w:name="_Toc6455"/>
            <w:r>
              <w:rPr>
                <w:rFonts w:hint="eastAsia" w:ascii="宋体" w:hAnsi="宋体" w:cs="宋体"/>
                <w:b/>
                <w:bCs/>
                <w:szCs w:val="21"/>
              </w:rPr>
              <w:t>序号</w:t>
            </w:r>
          </w:p>
        </w:tc>
        <w:tc>
          <w:tcPr>
            <w:tcW w:w="3352" w:type="dxa"/>
            <w:noWrap w:val="0"/>
            <w:vAlign w:val="center"/>
          </w:tcPr>
          <w:p w14:paraId="77C1FB9B">
            <w:pPr>
              <w:spacing w:line="360" w:lineRule="auto"/>
              <w:ind w:right="-12"/>
              <w:jc w:val="center"/>
              <w:textAlignment w:val="baseline"/>
              <w:rPr>
                <w:rFonts w:hint="eastAsia" w:ascii="宋体" w:hAnsi="宋体" w:cs="宋体"/>
                <w:b/>
                <w:bCs/>
                <w:szCs w:val="21"/>
              </w:rPr>
            </w:pPr>
            <w:r>
              <w:rPr>
                <w:rFonts w:hint="eastAsia" w:ascii="宋体" w:hAnsi="宋体" w:cs="宋体"/>
                <w:b/>
                <w:bCs/>
                <w:szCs w:val="21"/>
              </w:rPr>
              <w:t>编制方案名称</w:t>
            </w:r>
          </w:p>
        </w:tc>
        <w:tc>
          <w:tcPr>
            <w:tcW w:w="2125" w:type="dxa"/>
            <w:noWrap w:val="0"/>
            <w:vAlign w:val="center"/>
          </w:tcPr>
          <w:p w14:paraId="38C5E21A">
            <w:pPr>
              <w:spacing w:line="360" w:lineRule="auto"/>
              <w:jc w:val="center"/>
              <w:textAlignment w:val="baseline"/>
              <w:rPr>
                <w:rFonts w:hint="eastAsia" w:ascii="宋体" w:hAnsi="宋体" w:cs="宋体"/>
                <w:b/>
                <w:bCs/>
                <w:szCs w:val="21"/>
              </w:rPr>
            </w:pPr>
            <w:r>
              <w:rPr>
                <w:rFonts w:hint="eastAsia" w:ascii="宋体" w:hAnsi="宋体" w:cs="宋体"/>
                <w:b/>
                <w:bCs/>
                <w:szCs w:val="21"/>
                <w:lang w:val="en-US" w:eastAsia="zh-CN"/>
              </w:rPr>
              <w:t>责任人</w:t>
            </w:r>
          </w:p>
        </w:tc>
        <w:tc>
          <w:tcPr>
            <w:tcW w:w="1367" w:type="dxa"/>
            <w:noWrap w:val="0"/>
            <w:vAlign w:val="center"/>
          </w:tcPr>
          <w:p w14:paraId="12E4A631">
            <w:pPr>
              <w:spacing w:line="360" w:lineRule="auto"/>
              <w:jc w:val="center"/>
              <w:textAlignment w:val="baseline"/>
              <w:rPr>
                <w:rFonts w:hint="eastAsia" w:ascii="宋体" w:hAnsi="宋体" w:eastAsia="宋体" w:cs="宋体"/>
                <w:b/>
                <w:bCs/>
                <w:kern w:val="2"/>
                <w:sz w:val="21"/>
                <w:szCs w:val="21"/>
                <w:lang w:val="en-US" w:eastAsia="zh-CN" w:bidi="ar-SA"/>
              </w:rPr>
            </w:pPr>
            <w:r>
              <w:rPr>
                <w:rFonts w:hint="eastAsia" w:ascii="宋体" w:hAnsi="宋体" w:cs="宋体"/>
                <w:b/>
                <w:bCs/>
                <w:szCs w:val="21"/>
                <w:lang w:val="en-US" w:eastAsia="zh-CN"/>
              </w:rPr>
              <w:t>完成</w:t>
            </w:r>
            <w:r>
              <w:rPr>
                <w:rFonts w:hint="eastAsia" w:ascii="宋体" w:hAnsi="宋体" w:cs="宋体"/>
                <w:b/>
                <w:bCs/>
                <w:szCs w:val="21"/>
              </w:rPr>
              <w:t>时间</w:t>
            </w:r>
          </w:p>
        </w:tc>
        <w:tc>
          <w:tcPr>
            <w:tcW w:w="1042" w:type="dxa"/>
            <w:noWrap w:val="0"/>
            <w:vAlign w:val="center"/>
          </w:tcPr>
          <w:p w14:paraId="115E95A4">
            <w:pPr>
              <w:spacing w:line="360" w:lineRule="auto"/>
              <w:jc w:val="center"/>
              <w:textAlignment w:val="baseline"/>
              <w:rPr>
                <w:rFonts w:hint="default" w:ascii="宋体" w:hAnsi="宋体" w:cs="宋体"/>
                <w:b/>
                <w:bCs/>
                <w:szCs w:val="21"/>
                <w:lang w:val="en-US" w:eastAsia="zh-CN"/>
              </w:rPr>
            </w:pPr>
            <w:r>
              <w:rPr>
                <w:rFonts w:hint="eastAsia" w:ascii="宋体" w:hAnsi="宋体" w:cs="宋体"/>
                <w:b/>
                <w:bCs/>
                <w:szCs w:val="21"/>
                <w:lang w:val="en-US" w:eastAsia="zh-CN"/>
              </w:rPr>
              <w:t>备注</w:t>
            </w:r>
          </w:p>
        </w:tc>
      </w:tr>
      <w:tr w14:paraId="5FBA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19" w:type="dxa"/>
            <w:noWrap w:val="0"/>
            <w:vAlign w:val="center"/>
          </w:tcPr>
          <w:p w14:paraId="70EA0056">
            <w:pPr>
              <w:spacing w:line="360" w:lineRule="auto"/>
              <w:ind w:right="-12"/>
              <w:jc w:val="center"/>
              <w:textAlignment w:val="baseline"/>
              <w:rPr>
                <w:rFonts w:hint="eastAsia" w:ascii="宋体" w:hAnsi="宋体" w:cs="宋体"/>
                <w:szCs w:val="21"/>
              </w:rPr>
            </w:pPr>
            <w:r>
              <w:rPr>
                <w:rFonts w:hint="eastAsia" w:ascii="宋体" w:hAnsi="宋体" w:cs="宋体"/>
                <w:szCs w:val="21"/>
              </w:rPr>
              <w:t>1</w:t>
            </w:r>
          </w:p>
        </w:tc>
        <w:tc>
          <w:tcPr>
            <w:tcW w:w="3352" w:type="dxa"/>
            <w:noWrap w:val="0"/>
            <w:vAlign w:val="center"/>
          </w:tcPr>
          <w:p w14:paraId="0B856540">
            <w:pPr>
              <w:pStyle w:val="40"/>
              <w:ind w:firstLine="0" w:firstLineChars="0"/>
              <w:jc w:val="center"/>
              <w:rPr>
                <w:rFonts w:hint="default" w:ascii="宋体" w:hAnsi="宋体" w:eastAsia="宋体" w:cs="FangSong_GB2312"/>
                <w:bCs/>
                <w:sz w:val="21"/>
                <w:lang w:val="en-US" w:eastAsia="zh-CN"/>
              </w:rPr>
            </w:pPr>
            <w:r>
              <w:rPr>
                <w:rFonts w:hint="eastAsia" w:ascii="宋体" w:hAnsi="宋体" w:cs="FangSong_GB2312"/>
                <w:bCs/>
                <w:sz w:val="21"/>
                <w:lang w:val="en-US" w:eastAsia="zh-CN"/>
              </w:rPr>
              <w:t>施工组织设计</w:t>
            </w:r>
          </w:p>
        </w:tc>
        <w:tc>
          <w:tcPr>
            <w:tcW w:w="2125" w:type="dxa"/>
            <w:noWrap w:val="0"/>
            <w:vAlign w:val="center"/>
          </w:tcPr>
          <w:p w14:paraId="3D6AA44B">
            <w:pPr>
              <w:pStyle w:val="40"/>
              <w:ind w:firstLine="0" w:firstLineChars="0"/>
              <w:jc w:val="center"/>
              <w:rPr>
                <w:rFonts w:hint="default" w:ascii="宋体" w:hAnsi="宋体" w:eastAsia="宋体" w:cs="FangSong_GB2312"/>
                <w:bCs/>
                <w:sz w:val="21"/>
                <w:lang w:val="en-US" w:eastAsia="zh-CN"/>
              </w:rPr>
            </w:pPr>
            <w:r>
              <w:rPr>
                <w:rFonts w:hint="eastAsia" w:ascii="宋体" w:hAnsi="宋体" w:cs="FangSong_GB2312"/>
                <w:bCs/>
                <w:sz w:val="21"/>
                <w:lang w:val="en-US" w:eastAsia="zh-CN"/>
              </w:rPr>
              <w:t>于海航</w:t>
            </w:r>
          </w:p>
        </w:tc>
        <w:tc>
          <w:tcPr>
            <w:tcW w:w="1367" w:type="dxa"/>
            <w:noWrap w:val="0"/>
            <w:vAlign w:val="center"/>
          </w:tcPr>
          <w:p w14:paraId="7B318A12">
            <w:pPr>
              <w:pStyle w:val="40"/>
              <w:ind w:firstLine="0" w:firstLineChars="0"/>
              <w:jc w:val="center"/>
              <w:rPr>
                <w:rFonts w:hint="default" w:ascii="宋体" w:hAnsi="宋体" w:eastAsia="宋体" w:cs="FangSong_GB2312"/>
                <w:bCs/>
                <w:kern w:val="2"/>
                <w:sz w:val="21"/>
                <w:szCs w:val="22"/>
                <w:lang w:val="en-US" w:eastAsia="zh-CN" w:bidi="ar-SA"/>
              </w:rPr>
            </w:pPr>
            <w:r>
              <w:rPr>
                <w:rFonts w:hint="eastAsia" w:ascii="宋体" w:hAnsi="宋体" w:cs="FangSong_GB2312"/>
                <w:bCs/>
                <w:sz w:val="21"/>
                <w:lang w:val="en-US" w:eastAsia="zh-CN"/>
              </w:rPr>
              <w:t>2026.3.15</w:t>
            </w:r>
          </w:p>
        </w:tc>
        <w:tc>
          <w:tcPr>
            <w:tcW w:w="1042" w:type="dxa"/>
            <w:noWrap w:val="0"/>
            <w:vAlign w:val="center"/>
          </w:tcPr>
          <w:p w14:paraId="5CE4666E">
            <w:pPr>
              <w:pStyle w:val="40"/>
              <w:ind w:firstLine="0" w:firstLineChars="0"/>
              <w:jc w:val="center"/>
              <w:rPr>
                <w:rFonts w:hint="eastAsia" w:ascii="宋体" w:hAnsi="宋体" w:cs="FangSong_GB2312"/>
                <w:bCs/>
                <w:sz w:val="21"/>
                <w:lang w:val="en-US" w:eastAsia="zh-CN"/>
              </w:rPr>
            </w:pPr>
          </w:p>
        </w:tc>
      </w:tr>
    </w:tbl>
    <w:p w14:paraId="65A7AFF8">
      <w:pPr>
        <w:pStyle w:val="4"/>
        <w:numPr>
          <w:ilvl w:val="1"/>
          <w:numId w:val="0"/>
        </w:numPr>
        <w:spacing w:before="0" w:after="0" w:line="360" w:lineRule="auto"/>
        <w:jc w:val="both"/>
        <w:outlineLvl w:val="9"/>
        <w:rPr>
          <w:rFonts w:hint="eastAsia" w:ascii="宋体" w:hAnsi="宋体" w:eastAsia="宋体" w:cs="宋体"/>
          <w:color w:val="auto"/>
          <w:sz w:val="24"/>
          <w:szCs w:val="24"/>
        </w:rPr>
      </w:pPr>
    </w:p>
    <w:p w14:paraId="268393BB">
      <w:pPr>
        <w:pStyle w:val="4"/>
        <w:numPr>
          <w:ilvl w:val="1"/>
          <w:numId w:val="0"/>
        </w:numPr>
        <w:spacing w:before="0" w:after="0" w:line="360" w:lineRule="auto"/>
        <w:jc w:val="both"/>
        <w:outlineLvl w:val="1"/>
        <w:rPr>
          <w:rFonts w:hint="eastAsia" w:ascii="宋体" w:hAnsi="宋体" w:eastAsia="宋体" w:cs="宋体"/>
          <w:color w:val="auto"/>
          <w:sz w:val="24"/>
          <w:szCs w:val="24"/>
        </w:rPr>
      </w:pPr>
      <w:bookmarkStart w:id="452" w:name="_Toc7719"/>
      <w:r>
        <w:rPr>
          <w:rFonts w:hint="eastAsia" w:ascii="宋体" w:hAnsi="宋体" w:eastAsia="宋体" w:cs="宋体"/>
          <w:color w:val="auto"/>
          <w:sz w:val="24"/>
          <w:szCs w:val="24"/>
        </w:rPr>
        <w:t>第二节 甲控乙供</w:t>
      </w:r>
      <w:bookmarkEnd w:id="449"/>
      <w:bookmarkEnd w:id="450"/>
      <w:bookmarkEnd w:id="451"/>
      <w:bookmarkEnd w:id="452"/>
    </w:p>
    <w:p w14:paraId="65BE0426">
      <w:pPr>
        <w:spacing w:line="360" w:lineRule="auto"/>
        <w:ind w:right="-12" w:firstLine="480" w:firstLineChars="200"/>
        <w:rPr>
          <w:rFonts w:hint="eastAsia" w:ascii="宋体" w:hAnsi="宋体" w:cs="宋体"/>
          <w:b/>
          <w:bCs/>
          <w:color w:val="auto"/>
          <w:sz w:val="24"/>
          <w:szCs w:val="24"/>
        </w:rPr>
      </w:pPr>
      <w:r>
        <w:rPr>
          <w:rFonts w:hint="eastAsia" w:ascii="宋体" w:hAnsi="宋体" w:cs="宋体"/>
          <w:color w:val="auto"/>
          <w:sz w:val="24"/>
          <w:szCs w:val="24"/>
        </w:rPr>
        <w:t>电缆、钢材等主材由宝钢采购部采购；电气辅材、管配件等辅材由施工单位按照宝钢股份投资部发布的建设工程甲控乙供材料合格供应商名录进行采购。我方在施工前将所有主材及乙供甲控材料合格证及检验报告及时上报监理审核。所有甲控乙供材料采购遵守宝钢股份投资管理部发布</w:t>
      </w:r>
      <w:r>
        <w:rPr>
          <w:rFonts w:hint="eastAsia" w:ascii="宋体" w:hAnsi="宋体" w:cs="宋体"/>
          <w:color w:val="auto"/>
          <w:sz w:val="24"/>
          <w:szCs w:val="24"/>
          <w:highlight w:val="none"/>
        </w:rPr>
        <w:t>《宝钢股份建设工程甲控乙供材料合格供应商名录（20</w:t>
      </w:r>
      <w:r>
        <w:rPr>
          <w:rFonts w:hint="eastAsia" w:ascii="宋体" w:hAnsi="宋体" w:cs="宋体"/>
          <w:color w:val="auto"/>
          <w:sz w:val="24"/>
          <w:szCs w:val="24"/>
          <w:highlight w:val="none"/>
          <w:lang w:val="en-US" w:eastAsia="zh-CN"/>
        </w:rPr>
        <w:t>25</w:t>
      </w:r>
      <w:r>
        <w:rPr>
          <w:rFonts w:hint="eastAsia" w:ascii="宋体" w:hAnsi="宋体" w:cs="宋体"/>
          <w:color w:val="auto"/>
          <w:sz w:val="24"/>
          <w:szCs w:val="24"/>
          <w:highlight w:val="none"/>
        </w:rPr>
        <w:t>）》。</w:t>
      </w:r>
      <w:bookmarkStart w:id="453" w:name="_Toc13074"/>
      <w:bookmarkStart w:id="454" w:name="_Toc1834"/>
      <w:bookmarkStart w:id="455" w:name="_Toc24172_WPSOffice_Level2"/>
    </w:p>
    <w:p w14:paraId="7C87262B">
      <w:pPr>
        <w:pStyle w:val="2"/>
        <w:rPr>
          <w:rFonts w:hint="eastAsia"/>
        </w:rPr>
      </w:pPr>
    </w:p>
    <w:p w14:paraId="6669A8F9">
      <w:pPr>
        <w:numPr>
          <w:ilvl w:val="0"/>
          <w:numId w:val="11"/>
        </w:numPr>
        <w:outlineLvl w:val="1"/>
        <w:rPr>
          <w:rFonts w:hint="eastAsia" w:ascii="宋体" w:hAnsi="宋体" w:cs="宋体"/>
          <w:b/>
          <w:bCs/>
          <w:color w:val="auto"/>
          <w:sz w:val="24"/>
          <w:szCs w:val="24"/>
        </w:rPr>
      </w:pPr>
      <w:bookmarkStart w:id="456" w:name="_Toc26061"/>
      <w:r>
        <w:rPr>
          <w:rFonts w:hint="eastAsia" w:ascii="宋体" w:hAnsi="宋体" w:cs="宋体"/>
          <w:b/>
          <w:bCs/>
          <w:color w:val="auto"/>
          <w:sz w:val="24"/>
          <w:szCs w:val="24"/>
        </w:rPr>
        <w:t>单位工程分部分项划分</w:t>
      </w:r>
      <w:bookmarkEnd w:id="453"/>
      <w:bookmarkEnd w:id="454"/>
      <w:bookmarkEnd w:id="455"/>
      <w:bookmarkEnd w:id="456"/>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3"/>
        <w:gridCol w:w="480"/>
        <w:gridCol w:w="927"/>
        <w:gridCol w:w="450"/>
        <w:gridCol w:w="3158"/>
        <w:gridCol w:w="2700"/>
      </w:tblGrid>
      <w:tr w14:paraId="327A5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713" w:type="dxa"/>
            <w:noWrap w:val="0"/>
            <w:vAlign w:val="center"/>
          </w:tcPr>
          <w:p w14:paraId="5685C95A">
            <w:pPr>
              <w:spacing w:line="240" w:lineRule="auto"/>
              <w:jc w:val="center"/>
              <w:rPr>
                <w:rFonts w:hint="eastAsia" w:ascii="宋体" w:hAnsi="宋体" w:eastAsia="宋体" w:cs="宋体"/>
                <w:b/>
                <w:color w:val="auto"/>
                <w:sz w:val="22"/>
                <w:szCs w:val="28"/>
                <w:highlight w:val="none"/>
                <w:lang w:eastAsia="zh-CN"/>
              </w:rPr>
            </w:pPr>
            <w:r>
              <w:rPr>
                <w:rFonts w:hint="eastAsia" w:ascii="宋体" w:hAnsi="宋体" w:eastAsia="宋体" w:cs="宋体"/>
                <w:b/>
                <w:color w:val="auto"/>
                <w:sz w:val="22"/>
                <w:szCs w:val="28"/>
                <w:highlight w:val="none"/>
                <w:lang w:eastAsia="zh-CN"/>
              </w:rPr>
              <w:t>单位工程</w:t>
            </w:r>
          </w:p>
        </w:tc>
        <w:tc>
          <w:tcPr>
            <w:tcW w:w="480" w:type="dxa"/>
            <w:noWrap w:val="0"/>
            <w:vAlign w:val="center"/>
          </w:tcPr>
          <w:p w14:paraId="250B561D">
            <w:pPr>
              <w:spacing w:line="240" w:lineRule="auto"/>
              <w:jc w:val="center"/>
              <w:rPr>
                <w:rFonts w:hint="eastAsia" w:ascii="宋体" w:hAnsi="宋体" w:eastAsia="宋体" w:cs="宋体"/>
                <w:b/>
                <w:color w:val="auto"/>
                <w:sz w:val="22"/>
                <w:szCs w:val="28"/>
                <w:highlight w:val="none"/>
                <w:lang w:eastAsia="zh-CN"/>
              </w:rPr>
            </w:pPr>
            <w:r>
              <w:rPr>
                <w:rFonts w:hint="eastAsia" w:ascii="宋体" w:hAnsi="宋体" w:eastAsia="宋体" w:cs="宋体"/>
                <w:b/>
                <w:color w:val="auto"/>
                <w:sz w:val="22"/>
                <w:szCs w:val="28"/>
                <w:highlight w:val="none"/>
                <w:lang w:eastAsia="zh-CN"/>
              </w:rPr>
              <w:t>序号</w:t>
            </w:r>
          </w:p>
        </w:tc>
        <w:tc>
          <w:tcPr>
            <w:tcW w:w="927" w:type="dxa"/>
            <w:noWrap w:val="0"/>
            <w:vAlign w:val="center"/>
          </w:tcPr>
          <w:p w14:paraId="1BBD018E">
            <w:pPr>
              <w:spacing w:line="240" w:lineRule="auto"/>
              <w:jc w:val="center"/>
              <w:rPr>
                <w:rFonts w:hint="eastAsia" w:ascii="宋体" w:hAnsi="宋体" w:eastAsia="宋体" w:cs="宋体"/>
                <w:b/>
                <w:color w:val="auto"/>
                <w:sz w:val="22"/>
                <w:szCs w:val="28"/>
                <w:highlight w:val="none"/>
              </w:rPr>
            </w:pPr>
            <w:r>
              <w:rPr>
                <w:rFonts w:hint="eastAsia" w:ascii="宋体" w:hAnsi="宋体" w:eastAsia="宋体" w:cs="宋体"/>
                <w:b/>
                <w:color w:val="auto"/>
                <w:sz w:val="22"/>
                <w:szCs w:val="28"/>
                <w:highlight w:val="none"/>
              </w:rPr>
              <w:t>分部工程名称</w:t>
            </w:r>
          </w:p>
        </w:tc>
        <w:tc>
          <w:tcPr>
            <w:tcW w:w="450" w:type="dxa"/>
            <w:noWrap w:val="0"/>
            <w:vAlign w:val="center"/>
          </w:tcPr>
          <w:p w14:paraId="4244A034">
            <w:pPr>
              <w:spacing w:line="240" w:lineRule="auto"/>
              <w:jc w:val="center"/>
              <w:rPr>
                <w:rFonts w:hint="eastAsia" w:ascii="宋体" w:hAnsi="宋体" w:eastAsia="宋体" w:cs="宋体"/>
                <w:b/>
                <w:color w:val="auto"/>
                <w:sz w:val="22"/>
                <w:szCs w:val="28"/>
                <w:highlight w:val="none"/>
              </w:rPr>
            </w:pPr>
            <w:r>
              <w:rPr>
                <w:rFonts w:hint="eastAsia" w:ascii="宋体" w:hAnsi="宋体" w:eastAsia="宋体" w:cs="宋体"/>
                <w:b/>
                <w:color w:val="auto"/>
                <w:sz w:val="22"/>
                <w:szCs w:val="28"/>
                <w:highlight w:val="none"/>
              </w:rPr>
              <w:t>序号</w:t>
            </w:r>
          </w:p>
        </w:tc>
        <w:tc>
          <w:tcPr>
            <w:tcW w:w="3158" w:type="dxa"/>
            <w:noWrap w:val="0"/>
            <w:vAlign w:val="center"/>
          </w:tcPr>
          <w:p w14:paraId="7C207795">
            <w:pPr>
              <w:spacing w:line="240" w:lineRule="auto"/>
              <w:jc w:val="center"/>
              <w:rPr>
                <w:rFonts w:hint="eastAsia" w:ascii="宋体" w:hAnsi="宋体" w:eastAsia="宋体" w:cs="宋体"/>
                <w:b/>
                <w:color w:val="auto"/>
                <w:sz w:val="22"/>
                <w:szCs w:val="28"/>
                <w:highlight w:val="none"/>
              </w:rPr>
            </w:pPr>
            <w:r>
              <w:rPr>
                <w:rFonts w:hint="eastAsia" w:ascii="宋体" w:hAnsi="宋体" w:eastAsia="宋体" w:cs="宋体"/>
                <w:b/>
                <w:color w:val="auto"/>
                <w:sz w:val="22"/>
                <w:szCs w:val="28"/>
                <w:highlight w:val="none"/>
              </w:rPr>
              <w:t>分项工程名称</w:t>
            </w:r>
          </w:p>
        </w:tc>
        <w:tc>
          <w:tcPr>
            <w:tcW w:w="2700" w:type="dxa"/>
            <w:noWrap w:val="0"/>
            <w:vAlign w:val="center"/>
          </w:tcPr>
          <w:p w14:paraId="1C98978C">
            <w:pPr>
              <w:spacing w:line="240" w:lineRule="auto"/>
              <w:jc w:val="center"/>
              <w:rPr>
                <w:rFonts w:hint="eastAsia" w:ascii="宋体" w:hAnsi="宋体" w:eastAsia="宋体" w:cs="宋体"/>
                <w:b/>
                <w:color w:val="auto"/>
                <w:sz w:val="22"/>
                <w:szCs w:val="28"/>
                <w:highlight w:val="none"/>
              </w:rPr>
            </w:pPr>
            <w:r>
              <w:rPr>
                <w:rFonts w:hint="eastAsia" w:ascii="宋体" w:hAnsi="宋体" w:eastAsia="宋体" w:cs="宋体"/>
                <w:b/>
                <w:color w:val="auto"/>
                <w:sz w:val="22"/>
                <w:szCs w:val="28"/>
                <w:highlight w:val="none"/>
              </w:rPr>
              <w:t>检验批名称</w:t>
            </w:r>
          </w:p>
        </w:tc>
      </w:tr>
      <w:tr w14:paraId="2E82A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8" w:hRule="atLeast"/>
          <w:jc w:val="center"/>
        </w:trPr>
        <w:tc>
          <w:tcPr>
            <w:tcW w:w="713" w:type="dxa"/>
            <w:vMerge w:val="restart"/>
            <w:noWrap w:val="0"/>
            <w:vAlign w:val="center"/>
          </w:tcPr>
          <w:p w14:paraId="5EF9ADE9">
            <w:pPr>
              <w:spacing w:line="240" w:lineRule="auto"/>
              <w:jc w:val="center"/>
              <w:rPr>
                <w:rFonts w:hint="eastAsia" w:ascii="宋体" w:hAnsi="宋体" w:eastAsia="宋体" w:cs="宋体"/>
                <w:color w:val="auto"/>
                <w:sz w:val="24"/>
                <w:szCs w:val="24"/>
                <w:highlight w:val="none"/>
              </w:rPr>
            </w:pPr>
            <w:r>
              <w:rPr>
                <w:rFonts w:hint="eastAsia" w:ascii="宋体" w:hAnsi="宋体" w:cs="宋体"/>
                <w:color w:val="auto"/>
                <w:sz w:val="24"/>
                <w:szCs w:val="24"/>
                <w:highlight w:val="none"/>
                <w:lang w:val="en-US" w:eastAsia="zh-CN"/>
              </w:rPr>
              <w:t>冷轧厂2030单元三台行车电气系统改造</w:t>
            </w:r>
          </w:p>
        </w:tc>
        <w:tc>
          <w:tcPr>
            <w:tcW w:w="480" w:type="dxa"/>
            <w:vMerge w:val="restart"/>
            <w:noWrap w:val="0"/>
            <w:vAlign w:val="center"/>
          </w:tcPr>
          <w:p w14:paraId="6BEF0467">
            <w:pPr>
              <w:spacing w:line="240" w:lineRule="auto"/>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w:t>
            </w:r>
          </w:p>
        </w:tc>
        <w:tc>
          <w:tcPr>
            <w:tcW w:w="927" w:type="dxa"/>
            <w:vMerge w:val="restart"/>
            <w:noWrap w:val="0"/>
            <w:vAlign w:val="center"/>
          </w:tcPr>
          <w:p w14:paraId="440A9150">
            <w:pPr>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电气设备安装分部</w:t>
            </w:r>
          </w:p>
        </w:tc>
        <w:tc>
          <w:tcPr>
            <w:tcW w:w="450" w:type="dxa"/>
            <w:noWrap w:val="0"/>
            <w:vAlign w:val="center"/>
          </w:tcPr>
          <w:p w14:paraId="5A20E14E">
            <w:pPr>
              <w:spacing w:line="240" w:lineRule="auto"/>
              <w:ind w:left="0" w:leftChars="0" w:right="0" w:rightChars="0" w:firstLine="0" w:firstLineChars="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w:t>
            </w:r>
          </w:p>
        </w:tc>
        <w:tc>
          <w:tcPr>
            <w:tcW w:w="3158" w:type="dxa"/>
            <w:noWrap w:val="0"/>
            <w:vAlign w:val="center"/>
          </w:tcPr>
          <w:p w14:paraId="51483493">
            <w:pPr>
              <w:spacing w:line="240" w:lineRule="auto"/>
              <w:rPr>
                <w:rFonts w:hint="eastAsia" w:ascii="宋体" w:hAnsi="宋体" w:eastAsia="宋体" w:cs="宋体"/>
                <w:color w:val="auto"/>
                <w:sz w:val="24"/>
                <w:szCs w:val="24"/>
                <w:highlight w:val="yellow"/>
              </w:rPr>
            </w:pPr>
            <w:r>
              <w:rPr>
                <w:rFonts w:hint="eastAsia" w:ascii="宋体" w:hAnsi="宋体" w:eastAsia="宋体" w:cs="宋体"/>
                <w:color w:val="auto"/>
                <w:sz w:val="24"/>
                <w:szCs w:val="24"/>
                <w:highlight w:val="none"/>
              </w:rPr>
              <w:t>起重机电气设备安装分项</w:t>
            </w:r>
          </w:p>
        </w:tc>
        <w:tc>
          <w:tcPr>
            <w:tcW w:w="2700" w:type="dxa"/>
            <w:noWrap w:val="0"/>
            <w:vAlign w:val="center"/>
          </w:tcPr>
          <w:p w14:paraId="62FD9499">
            <w:pPr>
              <w:spacing w:line="240" w:lineRule="auto"/>
              <w:rPr>
                <w:rFonts w:hint="eastAsia" w:ascii="宋体" w:hAnsi="宋体" w:eastAsia="宋体" w:cs="宋体"/>
                <w:color w:val="auto"/>
                <w:sz w:val="24"/>
                <w:szCs w:val="24"/>
                <w:highlight w:val="yellow"/>
              </w:rPr>
            </w:pPr>
            <w:r>
              <w:rPr>
                <w:rFonts w:hint="eastAsia" w:ascii="宋体" w:hAnsi="宋体" w:eastAsia="宋体" w:cs="宋体"/>
                <w:color w:val="auto"/>
                <w:sz w:val="24"/>
                <w:szCs w:val="24"/>
                <w:highlight w:val="none"/>
              </w:rPr>
              <w:t>起重机电气设备安装</w:t>
            </w:r>
            <w:r>
              <w:rPr>
                <w:rFonts w:hint="eastAsia" w:ascii="宋体" w:hAnsi="宋体" w:eastAsia="宋体" w:cs="宋体"/>
                <w:color w:val="auto"/>
                <w:sz w:val="24"/>
                <w:szCs w:val="24"/>
                <w:highlight w:val="none"/>
                <w:lang w:eastAsia="zh-CN"/>
              </w:rPr>
              <w:t>检验批</w:t>
            </w:r>
          </w:p>
        </w:tc>
      </w:tr>
      <w:tr w14:paraId="38DA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13" w:type="dxa"/>
            <w:vMerge w:val="continue"/>
            <w:noWrap w:val="0"/>
            <w:vAlign w:val="center"/>
          </w:tcPr>
          <w:p w14:paraId="304DE275">
            <w:pPr>
              <w:spacing w:line="240" w:lineRule="auto"/>
              <w:jc w:val="center"/>
              <w:rPr>
                <w:rFonts w:hint="eastAsia" w:ascii="宋体" w:hAnsi="宋体" w:eastAsia="宋体" w:cs="宋体"/>
                <w:color w:val="auto"/>
                <w:sz w:val="24"/>
                <w:szCs w:val="24"/>
                <w:highlight w:val="none"/>
              </w:rPr>
            </w:pPr>
          </w:p>
        </w:tc>
        <w:tc>
          <w:tcPr>
            <w:tcW w:w="480" w:type="dxa"/>
            <w:vMerge w:val="continue"/>
            <w:noWrap w:val="0"/>
            <w:vAlign w:val="center"/>
          </w:tcPr>
          <w:p w14:paraId="2BFFCAB7">
            <w:pPr>
              <w:spacing w:line="240" w:lineRule="auto"/>
              <w:jc w:val="center"/>
              <w:rPr>
                <w:rFonts w:hint="eastAsia" w:ascii="宋体" w:hAnsi="宋体" w:eastAsia="宋体" w:cs="宋体"/>
                <w:color w:val="auto"/>
                <w:sz w:val="24"/>
                <w:szCs w:val="24"/>
                <w:highlight w:val="none"/>
              </w:rPr>
            </w:pPr>
          </w:p>
        </w:tc>
        <w:tc>
          <w:tcPr>
            <w:tcW w:w="927" w:type="dxa"/>
            <w:vMerge w:val="continue"/>
            <w:noWrap w:val="0"/>
            <w:vAlign w:val="center"/>
          </w:tcPr>
          <w:p w14:paraId="39C61AA1">
            <w:pPr>
              <w:spacing w:line="240" w:lineRule="auto"/>
              <w:jc w:val="center"/>
              <w:rPr>
                <w:rFonts w:hint="eastAsia" w:ascii="宋体" w:hAnsi="宋体" w:eastAsia="宋体" w:cs="宋体"/>
                <w:color w:val="auto"/>
                <w:sz w:val="24"/>
                <w:szCs w:val="24"/>
                <w:highlight w:val="none"/>
              </w:rPr>
            </w:pPr>
          </w:p>
        </w:tc>
        <w:tc>
          <w:tcPr>
            <w:tcW w:w="450" w:type="dxa"/>
            <w:noWrap w:val="0"/>
            <w:vAlign w:val="center"/>
          </w:tcPr>
          <w:p w14:paraId="6D7DCBED">
            <w:pPr>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w:t>
            </w:r>
          </w:p>
        </w:tc>
        <w:tc>
          <w:tcPr>
            <w:tcW w:w="3158" w:type="dxa"/>
            <w:noWrap w:val="0"/>
            <w:vAlign w:val="center"/>
          </w:tcPr>
          <w:p w14:paraId="16223554">
            <w:pPr>
              <w:spacing w:line="240" w:lineRule="auto"/>
              <w:rPr>
                <w:rFonts w:hint="eastAsia" w:ascii="宋体" w:hAnsi="宋体" w:eastAsia="宋体" w:cs="宋体"/>
                <w:color w:val="auto"/>
                <w:sz w:val="24"/>
                <w:szCs w:val="24"/>
                <w:highlight w:val="yellow"/>
              </w:rPr>
            </w:pPr>
            <w:r>
              <w:rPr>
                <w:rFonts w:hint="eastAsia" w:ascii="宋体" w:hAnsi="宋体" w:eastAsia="宋体" w:cs="宋体"/>
                <w:color w:val="auto"/>
                <w:sz w:val="24"/>
                <w:szCs w:val="24"/>
                <w:highlight w:val="none"/>
              </w:rPr>
              <w:t>滑触线和移动式软电缆安装分项</w:t>
            </w:r>
          </w:p>
        </w:tc>
        <w:tc>
          <w:tcPr>
            <w:tcW w:w="2700" w:type="dxa"/>
            <w:noWrap w:val="0"/>
            <w:vAlign w:val="center"/>
          </w:tcPr>
          <w:p w14:paraId="29058496">
            <w:pPr>
              <w:spacing w:line="240" w:lineRule="auto"/>
              <w:rPr>
                <w:rFonts w:hint="eastAsia" w:ascii="宋体" w:hAnsi="宋体" w:eastAsia="宋体" w:cs="宋体"/>
                <w:color w:val="auto"/>
                <w:sz w:val="24"/>
                <w:szCs w:val="24"/>
                <w:highlight w:val="yellow"/>
              </w:rPr>
            </w:pPr>
            <w:r>
              <w:rPr>
                <w:rFonts w:hint="eastAsia" w:ascii="宋体" w:hAnsi="宋体" w:eastAsia="宋体" w:cs="宋体"/>
                <w:color w:val="auto"/>
                <w:sz w:val="24"/>
                <w:szCs w:val="24"/>
                <w:highlight w:val="none"/>
              </w:rPr>
              <w:t>滑触线和移动式软电缆安装检验批</w:t>
            </w:r>
          </w:p>
        </w:tc>
      </w:tr>
      <w:tr w14:paraId="18BC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713" w:type="dxa"/>
            <w:vMerge w:val="continue"/>
            <w:noWrap w:val="0"/>
            <w:vAlign w:val="center"/>
          </w:tcPr>
          <w:p w14:paraId="510963A4">
            <w:pPr>
              <w:spacing w:line="240" w:lineRule="auto"/>
              <w:jc w:val="center"/>
              <w:rPr>
                <w:rFonts w:hint="eastAsia" w:ascii="宋体" w:hAnsi="宋体" w:eastAsia="宋体" w:cs="宋体"/>
                <w:color w:val="auto"/>
                <w:sz w:val="24"/>
                <w:szCs w:val="24"/>
                <w:highlight w:val="none"/>
              </w:rPr>
            </w:pPr>
          </w:p>
        </w:tc>
        <w:tc>
          <w:tcPr>
            <w:tcW w:w="480" w:type="dxa"/>
            <w:vMerge w:val="restart"/>
            <w:noWrap w:val="0"/>
            <w:vAlign w:val="center"/>
          </w:tcPr>
          <w:p w14:paraId="7520F723">
            <w:pPr>
              <w:spacing w:line="240" w:lineRule="auto"/>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w:t>
            </w:r>
          </w:p>
        </w:tc>
        <w:tc>
          <w:tcPr>
            <w:tcW w:w="927" w:type="dxa"/>
            <w:vMerge w:val="restart"/>
            <w:noWrap w:val="0"/>
            <w:vAlign w:val="center"/>
          </w:tcPr>
          <w:p w14:paraId="0E48B8CB">
            <w:pPr>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机械设备安装分部</w:t>
            </w:r>
          </w:p>
        </w:tc>
        <w:tc>
          <w:tcPr>
            <w:tcW w:w="450" w:type="dxa"/>
            <w:noWrap w:val="0"/>
            <w:vAlign w:val="center"/>
          </w:tcPr>
          <w:p w14:paraId="7B5FC649">
            <w:pPr>
              <w:spacing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1</w:t>
            </w:r>
          </w:p>
        </w:tc>
        <w:tc>
          <w:tcPr>
            <w:tcW w:w="3158" w:type="dxa"/>
            <w:noWrap w:val="0"/>
            <w:vAlign w:val="center"/>
          </w:tcPr>
          <w:p w14:paraId="43C190FD">
            <w:pPr>
              <w:spacing w:line="240" w:lineRule="auto"/>
              <w:rPr>
                <w:rFonts w:hint="eastAsia" w:ascii="宋体" w:hAnsi="宋体" w:eastAsia="宋体" w:cs="宋体"/>
                <w:color w:val="auto"/>
                <w:sz w:val="24"/>
                <w:szCs w:val="24"/>
                <w:highlight w:val="none"/>
                <w:lang w:val="en-US" w:eastAsia="zh-CN"/>
              </w:rPr>
            </w:pPr>
            <w:r>
              <w:rPr>
                <w:rFonts w:hint="eastAsia" w:ascii="宋体" w:hAnsi="宋体" w:cs="宋体"/>
                <w:color w:val="auto"/>
                <w:sz w:val="24"/>
                <w:szCs w:val="24"/>
                <w:highlight w:val="none"/>
                <w:lang w:val="en-US" w:eastAsia="zh-CN"/>
              </w:rPr>
              <w:t>4-2</w:t>
            </w:r>
            <w:r>
              <w:rPr>
                <w:rFonts w:hint="eastAsia" w:ascii="宋体" w:hAnsi="宋体" w:eastAsia="宋体" w:cs="宋体"/>
                <w:color w:val="auto"/>
                <w:sz w:val="24"/>
                <w:szCs w:val="24"/>
                <w:highlight w:val="none"/>
                <w:lang w:val="en-US" w:eastAsia="zh-CN"/>
              </w:rPr>
              <w:t>行车机械</w:t>
            </w:r>
            <w:r>
              <w:rPr>
                <w:rFonts w:hint="eastAsia" w:ascii="宋体" w:hAnsi="宋体" w:eastAsia="宋体" w:cs="宋体"/>
                <w:color w:val="auto"/>
                <w:sz w:val="24"/>
                <w:szCs w:val="24"/>
                <w:highlight w:val="none"/>
                <w:lang w:eastAsia="zh-CN"/>
              </w:rPr>
              <w:t>安装分项</w:t>
            </w:r>
          </w:p>
        </w:tc>
        <w:tc>
          <w:tcPr>
            <w:tcW w:w="2700" w:type="dxa"/>
            <w:noWrap w:val="0"/>
            <w:vAlign w:val="center"/>
          </w:tcPr>
          <w:p w14:paraId="35BD8E9E">
            <w:pPr>
              <w:spacing w:line="240" w:lineRule="auto"/>
              <w:rPr>
                <w:rFonts w:hint="eastAsia" w:ascii="宋体" w:hAnsi="宋体" w:eastAsia="宋体" w:cs="宋体"/>
                <w:color w:val="auto"/>
                <w:sz w:val="24"/>
                <w:szCs w:val="24"/>
                <w:highlight w:val="none"/>
              </w:rPr>
            </w:pPr>
          </w:p>
        </w:tc>
      </w:tr>
      <w:tr w14:paraId="5681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713" w:type="dxa"/>
            <w:vMerge w:val="continue"/>
            <w:noWrap w:val="0"/>
            <w:vAlign w:val="center"/>
          </w:tcPr>
          <w:p w14:paraId="56006C59">
            <w:pPr>
              <w:spacing w:line="240" w:lineRule="auto"/>
              <w:jc w:val="center"/>
              <w:rPr>
                <w:rFonts w:hint="eastAsia" w:ascii="宋体" w:hAnsi="宋体" w:eastAsia="宋体" w:cs="宋体"/>
                <w:color w:val="auto"/>
                <w:sz w:val="24"/>
                <w:szCs w:val="24"/>
                <w:highlight w:val="none"/>
              </w:rPr>
            </w:pPr>
          </w:p>
        </w:tc>
        <w:tc>
          <w:tcPr>
            <w:tcW w:w="480" w:type="dxa"/>
            <w:vMerge w:val="continue"/>
            <w:noWrap w:val="0"/>
            <w:vAlign w:val="center"/>
          </w:tcPr>
          <w:p w14:paraId="2F1AAD94">
            <w:pPr>
              <w:spacing w:line="240" w:lineRule="auto"/>
              <w:jc w:val="center"/>
              <w:rPr>
                <w:rFonts w:hint="eastAsia" w:ascii="宋体" w:hAnsi="宋体" w:eastAsia="宋体" w:cs="宋体"/>
                <w:color w:val="auto"/>
                <w:sz w:val="24"/>
                <w:szCs w:val="24"/>
                <w:highlight w:val="none"/>
                <w:lang w:val="en-US" w:eastAsia="zh-CN"/>
              </w:rPr>
            </w:pPr>
          </w:p>
        </w:tc>
        <w:tc>
          <w:tcPr>
            <w:tcW w:w="927" w:type="dxa"/>
            <w:vMerge w:val="continue"/>
            <w:noWrap w:val="0"/>
            <w:vAlign w:val="center"/>
          </w:tcPr>
          <w:p w14:paraId="53229C97">
            <w:pPr>
              <w:spacing w:line="240" w:lineRule="auto"/>
              <w:jc w:val="center"/>
              <w:rPr>
                <w:rFonts w:hint="eastAsia" w:ascii="宋体" w:hAnsi="宋体" w:eastAsia="宋体" w:cs="宋体"/>
                <w:color w:val="auto"/>
                <w:sz w:val="24"/>
                <w:szCs w:val="24"/>
                <w:highlight w:val="none"/>
              </w:rPr>
            </w:pPr>
          </w:p>
        </w:tc>
        <w:tc>
          <w:tcPr>
            <w:tcW w:w="450" w:type="dxa"/>
            <w:noWrap w:val="0"/>
            <w:vAlign w:val="center"/>
          </w:tcPr>
          <w:p w14:paraId="67AF2F68">
            <w:pPr>
              <w:spacing w:line="240" w:lineRule="auto"/>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w:t>
            </w:r>
          </w:p>
        </w:tc>
        <w:tc>
          <w:tcPr>
            <w:tcW w:w="3158" w:type="dxa"/>
            <w:noWrap w:val="0"/>
            <w:vAlign w:val="center"/>
          </w:tcPr>
          <w:p w14:paraId="0657A526">
            <w:pPr>
              <w:spacing w:line="240" w:lineRule="auto"/>
              <w:rPr>
                <w:rFonts w:hint="eastAsia" w:ascii="宋体" w:hAnsi="宋体" w:eastAsia="宋体" w:cs="宋体"/>
                <w:color w:val="auto"/>
                <w:sz w:val="24"/>
                <w:szCs w:val="24"/>
                <w:highlight w:val="none"/>
                <w:lang w:val="en-US" w:eastAsia="zh-CN"/>
              </w:rPr>
            </w:pPr>
            <w:r>
              <w:rPr>
                <w:rFonts w:hint="eastAsia" w:ascii="宋体" w:hAnsi="宋体" w:cs="宋体"/>
                <w:color w:val="auto"/>
                <w:sz w:val="24"/>
                <w:szCs w:val="24"/>
                <w:highlight w:val="none"/>
                <w:lang w:val="en-US" w:eastAsia="zh-CN"/>
              </w:rPr>
              <w:t>4-4</w:t>
            </w:r>
            <w:r>
              <w:rPr>
                <w:rFonts w:hint="eastAsia" w:ascii="宋体" w:hAnsi="宋体" w:eastAsia="宋体" w:cs="宋体"/>
                <w:color w:val="auto"/>
                <w:sz w:val="24"/>
                <w:szCs w:val="24"/>
                <w:highlight w:val="none"/>
                <w:lang w:val="en-US" w:eastAsia="zh-CN"/>
              </w:rPr>
              <w:t>行车机械</w:t>
            </w:r>
            <w:r>
              <w:rPr>
                <w:rFonts w:hint="eastAsia" w:ascii="宋体" w:hAnsi="宋体" w:eastAsia="宋体" w:cs="宋体"/>
                <w:color w:val="auto"/>
                <w:sz w:val="24"/>
                <w:szCs w:val="24"/>
                <w:highlight w:val="none"/>
                <w:lang w:eastAsia="zh-CN"/>
              </w:rPr>
              <w:t>安装分项</w:t>
            </w:r>
          </w:p>
        </w:tc>
        <w:tc>
          <w:tcPr>
            <w:tcW w:w="2700" w:type="dxa"/>
            <w:noWrap w:val="0"/>
            <w:vAlign w:val="center"/>
          </w:tcPr>
          <w:p w14:paraId="41BA0E61">
            <w:pPr>
              <w:spacing w:line="240" w:lineRule="auto"/>
              <w:rPr>
                <w:rFonts w:hint="eastAsia" w:ascii="宋体" w:hAnsi="宋体" w:eastAsia="宋体" w:cs="宋体"/>
                <w:color w:val="auto"/>
                <w:sz w:val="24"/>
                <w:szCs w:val="24"/>
                <w:highlight w:val="none"/>
              </w:rPr>
            </w:pPr>
          </w:p>
        </w:tc>
      </w:tr>
      <w:tr w14:paraId="588D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3" w:type="dxa"/>
            <w:vMerge w:val="continue"/>
            <w:noWrap w:val="0"/>
            <w:vAlign w:val="center"/>
          </w:tcPr>
          <w:p w14:paraId="1E006558">
            <w:pPr>
              <w:spacing w:line="240" w:lineRule="auto"/>
              <w:jc w:val="center"/>
              <w:rPr>
                <w:rFonts w:hint="eastAsia" w:ascii="宋体" w:hAnsi="宋体" w:eastAsia="宋体" w:cs="宋体"/>
                <w:color w:val="auto"/>
                <w:sz w:val="24"/>
                <w:szCs w:val="24"/>
                <w:highlight w:val="none"/>
              </w:rPr>
            </w:pPr>
          </w:p>
        </w:tc>
        <w:tc>
          <w:tcPr>
            <w:tcW w:w="480" w:type="dxa"/>
            <w:vMerge w:val="continue"/>
            <w:noWrap w:val="0"/>
            <w:vAlign w:val="center"/>
          </w:tcPr>
          <w:p w14:paraId="2F465663">
            <w:pPr>
              <w:spacing w:line="240" w:lineRule="auto"/>
              <w:jc w:val="center"/>
              <w:rPr>
                <w:rFonts w:hint="eastAsia" w:ascii="宋体" w:hAnsi="宋体" w:eastAsia="宋体" w:cs="宋体"/>
                <w:color w:val="auto"/>
                <w:sz w:val="24"/>
                <w:szCs w:val="24"/>
                <w:highlight w:val="none"/>
                <w:lang w:val="en-US" w:eastAsia="zh-CN"/>
              </w:rPr>
            </w:pPr>
          </w:p>
        </w:tc>
        <w:tc>
          <w:tcPr>
            <w:tcW w:w="927" w:type="dxa"/>
            <w:vMerge w:val="continue"/>
            <w:noWrap w:val="0"/>
            <w:vAlign w:val="center"/>
          </w:tcPr>
          <w:p w14:paraId="2E52C90D">
            <w:pPr>
              <w:spacing w:line="240" w:lineRule="auto"/>
              <w:jc w:val="center"/>
              <w:rPr>
                <w:rFonts w:hint="eastAsia" w:ascii="宋体" w:hAnsi="宋体" w:eastAsia="宋体" w:cs="宋体"/>
                <w:color w:val="auto"/>
                <w:sz w:val="24"/>
                <w:szCs w:val="24"/>
                <w:highlight w:val="none"/>
              </w:rPr>
            </w:pPr>
          </w:p>
        </w:tc>
        <w:tc>
          <w:tcPr>
            <w:tcW w:w="450" w:type="dxa"/>
            <w:noWrap w:val="0"/>
            <w:vAlign w:val="center"/>
          </w:tcPr>
          <w:p w14:paraId="371751AA">
            <w:pPr>
              <w:spacing w:line="240" w:lineRule="auto"/>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w:t>
            </w:r>
          </w:p>
        </w:tc>
        <w:tc>
          <w:tcPr>
            <w:tcW w:w="3158" w:type="dxa"/>
            <w:noWrap w:val="0"/>
            <w:vAlign w:val="center"/>
          </w:tcPr>
          <w:p w14:paraId="13BA7B1F">
            <w:pPr>
              <w:spacing w:line="240" w:lineRule="auto"/>
              <w:rPr>
                <w:rFonts w:hint="eastAsia" w:ascii="宋体" w:hAnsi="宋体" w:eastAsia="宋体" w:cs="宋体"/>
                <w:color w:val="auto"/>
                <w:sz w:val="24"/>
                <w:szCs w:val="24"/>
                <w:highlight w:val="none"/>
                <w:lang w:val="en-US" w:eastAsia="zh-CN"/>
              </w:rPr>
            </w:pPr>
            <w:r>
              <w:rPr>
                <w:rFonts w:hint="eastAsia" w:ascii="宋体" w:hAnsi="宋体" w:cs="宋体"/>
                <w:color w:val="auto"/>
                <w:sz w:val="24"/>
                <w:szCs w:val="24"/>
                <w:highlight w:val="none"/>
                <w:lang w:val="en-US" w:eastAsia="zh-CN"/>
              </w:rPr>
              <w:t>6-1</w:t>
            </w:r>
            <w:r>
              <w:rPr>
                <w:rFonts w:hint="eastAsia" w:ascii="宋体" w:hAnsi="宋体" w:eastAsia="宋体" w:cs="宋体"/>
                <w:color w:val="auto"/>
                <w:sz w:val="24"/>
                <w:szCs w:val="24"/>
                <w:highlight w:val="none"/>
                <w:lang w:val="en-US" w:eastAsia="zh-CN"/>
              </w:rPr>
              <w:t>行车机械</w:t>
            </w:r>
            <w:r>
              <w:rPr>
                <w:rFonts w:hint="eastAsia" w:ascii="宋体" w:hAnsi="宋体" w:eastAsia="宋体" w:cs="宋体"/>
                <w:color w:val="auto"/>
                <w:sz w:val="24"/>
                <w:szCs w:val="24"/>
                <w:highlight w:val="none"/>
                <w:lang w:eastAsia="zh-CN"/>
              </w:rPr>
              <w:t>安装分项</w:t>
            </w:r>
          </w:p>
        </w:tc>
        <w:tc>
          <w:tcPr>
            <w:tcW w:w="2700" w:type="dxa"/>
            <w:noWrap w:val="0"/>
            <w:vAlign w:val="center"/>
          </w:tcPr>
          <w:p w14:paraId="144FC746">
            <w:pPr>
              <w:spacing w:line="240" w:lineRule="auto"/>
              <w:rPr>
                <w:rFonts w:hint="eastAsia" w:ascii="宋体" w:hAnsi="宋体" w:eastAsia="宋体" w:cs="宋体"/>
                <w:color w:val="auto"/>
                <w:sz w:val="24"/>
                <w:szCs w:val="24"/>
                <w:highlight w:val="none"/>
              </w:rPr>
            </w:pPr>
          </w:p>
        </w:tc>
      </w:tr>
    </w:tbl>
    <w:p w14:paraId="1CF5DB43">
      <w:pPr>
        <w:rPr>
          <w:rFonts w:hint="eastAsia"/>
          <w:color w:val="auto"/>
        </w:rPr>
      </w:pPr>
    </w:p>
    <w:p w14:paraId="5F17F7A9">
      <w:pPr>
        <w:spacing w:line="360" w:lineRule="auto"/>
        <w:ind w:right="-12" w:firstLine="480" w:firstLineChars="200"/>
        <w:rPr>
          <w:rFonts w:hint="default" w:ascii="宋体" w:hAnsi="宋体" w:cs="宋体"/>
          <w:color w:val="auto"/>
          <w:sz w:val="24"/>
          <w:szCs w:val="24"/>
          <w:lang w:val="en-US" w:eastAsia="zh-CN"/>
        </w:rPr>
        <w:sectPr>
          <w:headerReference r:id="rId16" w:type="default"/>
          <w:pgSz w:w="11850" w:h="16783"/>
          <w:pgMar w:top="1797" w:right="1440" w:bottom="1797" w:left="1440" w:header="851" w:footer="992" w:gutter="0"/>
          <w:cols w:space="720" w:num="1"/>
          <w:docGrid w:linePitch="312" w:charSpace="0"/>
        </w:sectPr>
      </w:pPr>
    </w:p>
    <w:p w14:paraId="49AED40F">
      <w:pPr>
        <w:adjustRightInd w:val="0"/>
        <w:snapToGrid w:val="0"/>
        <w:spacing w:line="360" w:lineRule="auto"/>
        <w:outlineLvl w:val="0"/>
        <w:rPr>
          <w:rFonts w:hint="eastAsia" w:ascii="宋体" w:hAnsi="宋体" w:cs="宋体"/>
          <w:b/>
          <w:bCs/>
          <w:color w:val="auto"/>
          <w:sz w:val="36"/>
          <w:szCs w:val="32"/>
          <w:highlight w:val="none"/>
        </w:rPr>
      </w:pPr>
      <w:bookmarkStart w:id="457" w:name="_Toc4999_WPSOffice_Level1"/>
      <w:bookmarkStart w:id="458" w:name="_Toc772"/>
      <w:bookmarkStart w:id="459" w:name="_Toc18121"/>
      <w:bookmarkStart w:id="460" w:name="_Toc6324"/>
      <w:bookmarkStart w:id="461" w:name="_Toc5593"/>
      <w:bookmarkStart w:id="462" w:name="_Toc3295"/>
      <w:bookmarkStart w:id="463" w:name="_Toc364094648"/>
      <w:bookmarkStart w:id="464" w:name="_Toc26895"/>
      <w:bookmarkStart w:id="465" w:name="_Toc32441"/>
      <w:r>
        <w:rPr>
          <w:rFonts w:hint="eastAsia" w:ascii="宋体" w:hAnsi="宋体" w:cs="宋体"/>
          <w:b/>
          <w:bCs/>
          <w:color w:val="auto"/>
          <w:sz w:val="36"/>
          <w:szCs w:val="32"/>
          <w:highlight w:val="none"/>
        </w:rPr>
        <w:t>附件1：施工网络进度表</w:t>
      </w:r>
      <w:bookmarkEnd w:id="457"/>
      <w:bookmarkEnd w:id="458"/>
      <w:bookmarkEnd w:id="459"/>
    </w:p>
    <w:p w14:paraId="4916091F">
      <w:pPr>
        <w:pStyle w:val="22"/>
        <w:jc w:val="center"/>
        <w:rPr>
          <w:rFonts w:hint="eastAsia" w:eastAsia="宋体"/>
          <w:lang w:eastAsia="zh-CN"/>
        </w:rPr>
      </w:pPr>
      <w:r>
        <w:rPr>
          <w:rFonts w:hint="eastAsia" w:eastAsia="宋体"/>
          <w:lang w:eastAsia="zh-CN"/>
        </w:rPr>
        <w:drawing>
          <wp:inline distT="0" distB="0" distL="114300" distR="114300">
            <wp:extent cx="8083550" cy="3795395"/>
            <wp:effectExtent l="9525" t="9525" r="14605" b="20320"/>
            <wp:docPr id="316" name="图片 99" descr="e3fb0d237cc58c32bfec7e0cce5e5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99" descr="e3fb0d237cc58c32bfec7e0cce5e5ee4"/>
                    <pic:cNvPicPr>
                      <a:picLocks noChangeAspect="1"/>
                    </pic:cNvPicPr>
                  </pic:nvPicPr>
                  <pic:blipFill>
                    <a:blip r:embed="rId54"/>
                    <a:srcRect l="902" t="484"/>
                    <a:stretch>
                      <a:fillRect/>
                    </a:stretch>
                  </pic:blipFill>
                  <pic:spPr>
                    <a:xfrm>
                      <a:off x="0" y="0"/>
                      <a:ext cx="8083550" cy="37953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DE3A94D">
      <w:pPr>
        <w:pStyle w:val="22"/>
        <w:rPr>
          <w:rFonts w:hint="eastAsia"/>
          <w:highlight w:val="none"/>
          <w:lang w:val="en-US" w:eastAsia="zh-CN"/>
        </w:rPr>
      </w:pPr>
      <w:r>
        <w:rPr>
          <w:rFonts w:hint="eastAsia"/>
          <w:highlight w:val="none"/>
          <w:lang w:val="en-US" w:eastAsia="zh-CN"/>
        </w:rPr>
        <w:t>备注：具体施工时间根据冷轧厂生产及停炉计划进行调整。</w:t>
      </w:r>
    </w:p>
    <w:p w14:paraId="05FDE12C">
      <w:pPr>
        <w:tabs>
          <w:tab w:val="left" w:pos="10422"/>
        </w:tabs>
        <w:bidi w:val="0"/>
        <w:jc w:val="left"/>
        <w:rPr>
          <w:rFonts w:hint="default"/>
          <w:lang w:val="en-US" w:eastAsia="zh-CN"/>
        </w:rPr>
      </w:pPr>
      <w:r>
        <w:rPr>
          <w:rFonts w:hint="eastAsia"/>
          <w:lang w:val="en-US" w:eastAsia="zh-CN"/>
        </w:rPr>
        <w:tab/>
      </w:r>
    </w:p>
    <w:p w14:paraId="2D186784">
      <w:pPr>
        <w:pStyle w:val="22"/>
        <w:jc w:val="center"/>
        <w:rPr>
          <w:rFonts w:hint="eastAsia"/>
        </w:rPr>
      </w:pPr>
      <w:r>
        <w:drawing>
          <wp:anchor distT="0" distB="0" distL="114300" distR="114300" simplePos="0" relativeHeight="251710464" behindDoc="0" locked="0" layoutInCell="1" allowOverlap="1">
            <wp:simplePos x="0" y="0"/>
            <wp:positionH relativeFrom="column">
              <wp:posOffset>216535</wp:posOffset>
            </wp:positionH>
            <wp:positionV relativeFrom="paragraph">
              <wp:posOffset>123190</wp:posOffset>
            </wp:positionV>
            <wp:extent cx="8366125" cy="4411980"/>
            <wp:effectExtent l="0" t="0" r="15875" b="7620"/>
            <wp:wrapTopAndBottom/>
            <wp:docPr id="13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360"/>
                    <pic:cNvPicPr>
                      <a:picLocks noChangeAspect="1"/>
                    </pic:cNvPicPr>
                  </pic:nvPicPr>
                  <pic:blipFill>
                    <a:blip r:embed="rId55"/>
                    <a:stretch>
                      <a:fillRect/>
                    </a:stretch>
                  </pic:blipFill>
                  <pic:spPr>
                    <a:xfrm>
                      <a:off x="0" y="0"/>
                      <a:ext cx="8366125" cy="4411980"/>
                    </a:xfrm>
                    <a:prstGeom prst="rect">
                      <a:avLst/>
                    </a:prstGeom>
                    <a:noFill/>
                    <a:ln>
                      <a:noFill/>
                    </a:ln>
                  </pic:spPr>
                </pic:pic>
              </a:graphicData>
            </a:graphic>
          </wp:anchor>
        </w:drawing>
      </w:r>
    </w:p>
    <w:p w14:paraId="1642C4E7">
      <w:pPr>
        <w:pageBreakBefore/>
        <w:spacing w:line="360" w:lineRule="auto"/>
        <w:outlineLvl w:val="0"/>
        <w:rPr>
          <w:rFonts w:hint="eastAsia"/>
          <w:highlight w:val="none"/>
          <w:lang w:eastAsia="zh-CN"/>
        </w:rPr>
      </w:pPr>
      <w:bookmarkStart w:id="466" w:name="_Toc26175_WPSOffice_Level1"/>
      <w:bookmarkStart w:id="467" w:name="_Toc28945"/>
      <w:bookmarkStart w:id="468" w:name="_Toc15996"/>
      <w:r>
        <w:rPr>
          <w:rFonts w:hint="eastAsia" w:eastAsia="宋体"/>
          <w:color w:val="auto"/>
          <w:lang w:eastAsia="zh-CN"/>
        </w:rPr>
        <w:drawing>
          <wp:anchor distT="0" distB="0" distL="114300" distR="114300" simplePos="0" relativeHeight="251774976" behindDoc="0" locked="0" layoutInCell="1" allowOverlap="1">
            <wp:simplePos x="0" y="0"/>
            <wp:positionH relativeFrom="column">
              <wp:posOffset>168910</wp:posOffset>
            </wp:positionH>
            <wp:positionV relativeFrom="paragraph">
              <wp:posOffset>417195</wp:posOffset>
            </wp:positionV>
            <wp:extent cx="8804275" cy="5399405"/>
            <wp:effectExtent l="0" t="0" r="15875" b="10795"/>
            <wp:wrapTopAndBottom/>
            <wp:docPr id="267" name="图片 449" descr="2c9360fb8ea2efc00a020a32b8483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449" descr="2c9360fb8ea2efc00a020a32b84837e8"/>
                    <pic:cNvPicPr>
                      <a:picLocks noChangeAspect="1"/>
                    </pic:cNvPicPr>
                  </pic:nvPicPr>
                  <pic:blipFill>
                    <a:blip r:embed="rId56"/>
                    <a:srcRect r="8478"/>
                    <a:stretch>
                      <a:fillRect/>
                    </a:stretch>
                  </pic:blipFill>
                  <pic:spPr>
                    <a:xfrm>
                      <a:off x="0" y="0"/>
                      <a:ext cx="8804275" cy="5399405"/>
                    </a:xfrm>
                    <a:prstGeom prst="rect">
                      <a:avLst/>
                    </a:prstGeom>
                    <a:noFill/>
                    <a:ln>
                      <a:noFill/>
                    </a:ln>
                  </pic:spPr>
                </pic:pic>
              </a:graphicData>
            </a:graphic>
          </wp:anchor>
        </w:drawing>
      </w:r>
      <w:r>
        <w:rPr>
          <w:rFonts w:hint="eastAsia" w:ascii="宋体" w:hAnsi="宋体" w:cs="宋体"/>
          <w:b/>
          <w:bCs/>
          <w:color w:val="auto"/>
          <w:sz w:val="36"/>
          <w:szCs w:val="32"/>
          <w:highlight w:val="none"/>
        </w:rPr>
        <w:t>附件</w:t>
      </w:r>
      <w:r>
        <w:rPr>
          <w:rFonts w:hint="eastAsia" w:ascii="宋体" w:hAnsi="宋体" w:cs="宋体"/>
          <w:b/>
          <w:bCs/>
          <w:color w:val="auto"/>
          <w:sz w:val="36"/>
          <w:szCs w:val="32"/>
          <w:highlight w:val="none"/>
          <w:lang w:val="en-US" w:eastAsia="zh-CN"/>
        </w:rPr>
        <w:t>2</w:t>
      </w:r>
      <w:r>
        <w:rPr>
          <w:rFonts w:hint="eastAsia" w:ascii="宋体" w:hAnsi="宋体" w:cs="宋体"/>
          <w:b/>
          <w:bCs/>
          <w:color w:val="auto"/>
          <w:sz w:val="36"/>
          <w:szCs w:val="32"/>
          <w:highlight w:val="none"/>
        </w:rPr>
        <w:t>：施工总平面布置图</w:t>
      </w:r>
      <w:bookmarkEnd w:id="460"/>
      <w:bookmarkEnd w:id="461"/>
      <w:bookmarkEnd w:id="462"/>
      <w:bookmarkEnd w:id="463"/>
      <w:bookmarkEnd w:id="464"/>
      <w:bookmarkEnd w:id="465"/>
      <w:bookmarkEnd w:id="466"/>
      <w:bookmarkEnd w:id="467"/>
      <w:bookmarkEnd w:id="468"/>
      <w:bookmarkStart w:id="469" w:name="_1564897446"/>
      <w:bookmarkEnd w:id="469"/>
    </w:p>
    <w:sectPr>
      <w:headerReference r:id="rId17" w:type="default"/>
      <w:pgSz w:w="16838" w:h="11906" w:orient="landscape"/>
      <w:pgMar w:top="1800" w:right="1440" w:bottom="1800"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幼圆">
    <w:altName w:val="宋体"/>
    <w:panose1 w:val="02010509060101010101"/>
    <w:charset w:val="86"/>
    <w:family w:val="auto"/>
    <w:pitch w:val="default"/>
    <w:sig w:usb0="00000000" w:usb1="00000000" w:usb2="00000000" w:usb3="00000000" w:csb0="00040000" w:csb1="00000000"/>
  </w:font>
  <w:font w:name="FangSong_GB2312">
    <w:altName w:val="仿宋"/>
    <w:panose1 w:val="02010609060101010101"/>
    <w:charset w:val="86"/>
    <w:family w:val="modern"/>
    <w:pitch w:val="default"/>
    <w:sig w:usb0="00000000" w:usb1="00000000"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华文仿宋">
    <w:altName w:val="仿宋"/>
    <w:panose1 w:val="02010600040101010101"/>
    <w:charset w:val="86"/>
    <w:family w:val="auto"/>
    <w:pitch w:val="default"/>
    <w:sig w:usb0="00000000" w:usb1="00000000" w:usb2="00000000" w:usb3="00000000" w:csb0="0004009F" w:csb1="DFD70000"/>
  </w:font>
  <w:font w:name="宋体-18030">
    <w:altName w:val="宋体"/>
    <w:panose1 w:val="02010609060101010101"/>
    <w:charset w:val="86"/>
    <w:family w:val="modern"/>
    <w:pitch w:val="default"/>
    <w:sig w:usb0="00000000" w:usb1="00000000" w:usb2="000A005E" w:usb3="00000000" w:csb0="00040001" w:csb1="00000000"/>
  </w:font>
  <w:font w:name="KSOF8BCA4F43">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2AFEC">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6A7F6">
    <w:pPr>
      <w:pStyle w:val="17"/>
      <w:jc w:val="center"/>
      <w:rPr>
        <w:rFonts w:hint="eastAsia"/>
      </w:rPr>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F6333">
    <w:pPr>
      <w:pStyle w:val="17"/>
      <w:jc w:val="center"/>
      <w:rPr>
        <w:rFonts w:hint="eastAsia"/>
      </w:rPr>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E398D">
    <w:pPr>
      <w:pStyle w:val="17"/>
      <w:jc w:val="center"/>
      <w:rPr>
        <w:rFonts w:hint="eastAsia"/>
      </w:rPr>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DEB3F">
    <w:pPr>
      <w:pStyle w:val="17"/>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rPr>
    </w:pPr>
    <w:r>
      <w:rPr>
        <w:rFonts w:hint="eastAsia"/>
      </w:rPr>
      <w:fldChar w:fldCharType="begin"/>
    </w:r>
    <w:r>
      <w:rPr>
        <w:rFonts w:hint="eastAsia"/>
      </w:rPr>
      <w:instrText xml:space="preserve"> PAGE  \* MERGEFORMAT </w:instrText>
    </w:r>
    <w:r>
      <w:rPr>
        <w:rFonts w:hint="eastAsia"/>
      </w:rPr>
      <w:fldChar w:fldCharType="separate"/>
    </w:r>
    <w:r>
      <w:t>88</w:t>
    </w:r>
    <w:r>
      <w:rPr>
        <w:rFonts w:hint="eastAsia"/>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3B70C">
    <w:pPr>
      <w:spacing w:line="186" w:lineRule="auto"/>
      <w:ind w:left="7162"/>
      <w:rPr>
        <w:rFonts w:ascii="宋体" w:hAnsi="宋体" w:eastAsia="宋体" w:cs="宋体"/>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7" name="文本框 20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9050">
                        <a:noFill/>
                      </a:ln>
                    </wps:spPr>
                    <wps:txbx>
                      <w:txbxContent>
                        <w:p w14:paraId="460BB5E8">
                          <w:pPr>
                            <w:pStyle w:val="17"/>
                          </w:pPr>
                          <w:r>
                            <w:fldChar w:fldCharType="begin"/>
                          </w:r>
                          <w:r>
                            <w:instrText xml:space="preserve"> PAGE  \* MERGEFORMAT </w:instrText>
                          </w:r>
                          <w:r>
                            <w:fldChar w:fldCharType="separate"/>
                          </w:r>
                          <w:r>
                            <w:t>39</w:t>
                          </w:r>
                          <w:r>
                            <w:fldChar w:fldCharType="end"/>
                          </w:r>
                        </w:p>
                      </w:txbxContent>
                    </wps:txbx>
                    <wps:bodyPr wrap="none" lIns="0" tIns="0" rIns="0" bIns="0" upright="0">
                      <a:spAutoFit/>
                    </wps:bodyPr>
                  </wps:wsp>
                </a:graphicData>
              </a:graphic>
            </wp:anchor>
          </w:drawing>
        </mc:Choice>
        <mc:Fallback>
          <w:pict>
            <v:shape id="文本框 2070"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dm1mezwAAAAUBAAAPAAAAAAAAAAEAIAAAACIAAABk&#10;cnMvZG93bnJldi54bWxQSwECFAAUAAAACACHTuJAbqijyNYBAACoAwAADgAAAAAAAAABACAAAAAe&#10;AQAAZHJzL2Uyb0RvYy54bWxQSwUGAAAAAAYABgBZAQAAZgUAAAAA&#10;">
              <v:fill on="f" focussize="0,0"/>
              <v:stroke on="f" weight="1.5pt"/>
              <v:imagedata o:title=""/>
              <o:lock v:ext="edit" aspectratio="f"/>
              <v:textbox inset="0mm,0mm,0mm,0mm" style="mso-fit-shape-to-text:t;">
                <w:txbxContent>
                  <w:p w14:paraId="460BB5E8">
                    <w:pPr>
                      <w:pStyle w:val="17"/>
                    </w:pPr>
                    <w:r>
                      <w:fldChar w:fldCharType="begin"/>
                    </w:r>
                    <w:r>
                      <w:instrText xml:space="preserve"> PAGE  \* MERGEFORMAT </w:instrText>
                    </w:r>
                    <w:r>
                      <w:fldChar w:fldCharType="separate"/>
                    </w:r>
                    <w:r>
                      <w:t>39</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AB104">
    <w:pPr>
      <w:pStyle w:val="2"/>
      <w:pBdr>
        <w:bottom w:val="none" w:color="auto" w:sz="0" w:space="0"/>
      </w:pBdr>
      <w:jc w:val="center"/>
      <w:rPr>
        <w:sz w:val="20"/>
        <w:szCs w:val="15"/>
        <w:u w:val="single"/>
      </w:rPr>
    </w:pPr>
    <w:r>
      <w:rPr>
        <w:rFonts w:hint="eastAsia" w:ascii="宋体" w:hAnsi="宋体" w:cs="宋体"/>
        <w:sz w:val="20"/>
        <w:u w:val="single"/>
        <w:lang w:val="en-US" w:eastAsia="zh-CN"/>
      </w:rPr>
      <w:t xml:space="preserve">冷轧厂2030单元三台行车电气系统改造项目        </w:t>
    </w:r>
    <w:r>
      <w:rPr>
        <w:rFonts w:hint="eastAsia"/>
        <w:sz w:val="20"/>
        <w:szCs w:val="16"/>
        <w:u w:val="single"/>
      </w:rPr>
      <w:t xml:space="preserve">  中冶宝钢技术服务有限公司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FE308">
    <w:pPr>
      <w:tabs>
        <w:tab w:val="left" w:pos="7379"/>
      </w:tabs>
      <w:spacing w:line="288" w:lineRule="auto"/>
      <w:jc w:val="center"/>
      <w:rPr>
        <w:rFonts w:hint="eastAsia" w:ascii="宋体" w:hAnsi="宋体"/>
        <w:szCs w:val="21"/>
        <w:u w:val="single"/>
      </w:rPr>
    </w:pPr>
    <w:r>
      <w:rPr>
        <w:rFonts w:hint="eastAsia" w:ascii="宋体" w:hAnsi="宋体"/>
        <w:szCs w:val="21"/>
        <w:u w:val="single"/>
        <w:lang w:val="en-US" w:eastAsia="zh-CN"/>
      </w:rPr>
      <w:t xml:space="preserve">冷轧厂2030单元三台行车电气系统改造项目          </w:t>
    </w:r>
    <w:r>
      <w:rPr>
        <w:rFonts w:hint="eastAsia" w:ascii="宋体" w:hAnsi="宋体" w:cs="宋体"/>
        <w:sz w:val="20"/>
        <w:u w:val="single"/>
        <w:lang w:val="en-US" w:eastAsia="zh-CN"/>
      </w:rPr>
      <w:t xml:space="preserve">       </w:t>
    </w:r>
    <w:r>
      <w:rPr>
        <w:rFonts w:hint="eastAsia"/>
        <w:u w:val="single"/>
        <w:lang w:val="en-US" w:eastAsia="zh-CN"/>
      </w:rPr>
      <w:t xml:space="preserve">           </w:t>
    </w:r>
    <w:r>
      <w:rPr>
        <w:rFonts w:hint="eastAsia"/>
        <w:u w:val="single"/>
      </w:rPr>
      <w:t xml:space="preserve">                                 中冶宝钢技术服务有限公司</w:t>
    </w:r>
  </w:p>
  <w:p w14:paraId="7242CC2D">
    <w:pPr>
      <w:tabs>
        <w:tab w:val="left" w:pos="7379"/>
      </w:tabs>
      <w:spacing w:line="288" w:lineRule="auto"/>
      <w:jc w:val="left"/>
      <w:rPr>
        <w:rFonts w:hint="eastAsia" w:ascii="宋体" w:hAnsi="宋体"/>
        <w:szCs w:val="21"/>
        <w:u w:val="singl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CA581">
    <w:pPr>
      <w:pStyle w:val="2"/>
      <w:pBdr>
        <w:bottom w:val="none" w:color="auto" w:sz="0" w:space="0"/>
        <w:right w:val="none" w:color="auto" w:sz="0" w:space="0"/>
      </w:pBdr>
      <w:rPr>
        <w:rFonts w:hint="eastAsia" w:ascii="宋体" w:hAnsi="宋体" w:eastAsia="宋体"/>
        <w:sz w:val="21"/>
        <w:szCs w:val="18"/>
        <w:u w:val="single"/>
      </w:rPr>
    </w:pPr>
    <w:r>
      <w:rPr>
        <w:rFonts w:hint="eastAsia" w:ascii="宋体" w:hAnsi="宋体" w:cs="宋体"/>
        <w:sz w:val="20"/>
        <w:u w:val="single"/>
        <w:lang w:eastAsia="zh-CN"/>
      </w:rPr>
      <w:t>冷轧厂2030单元三台行车电气系统改造项目</w:t>
    </w:r>
    <w:r>
      <w:rPr>
        <w:rFonts w:hint="eastAsia" w:ascii="宋体" w:hAnsi="宋体" w:cs="宋体"/>
        <w:sz w:val="20"/>
        <w:u w:val="single"/>
        <w:lang w:val="en-US" w:eastAsia="zh-CN"/>
      </w:rPr>
      <w:t xml:space="preserve">       </w:t>
    </w:r>
    <w:r>
      <w:rPr>
        <w:rFonts w:hint="eastAsia" w:ascii="宋体" w:hAnsi="宋体" w:eastAsia="宋体"/>
        <w:sz w:val="21"/>
        <w:szCs w:val="18"/>
        <w:u w:val="single"/>
        <w:lang w:val="en-US" w:eastAsia="zh-CN"/>
      </w:rPr>
      <w:t xml:space="preserve"> </w:t>
    </w:r>
    <w:r>
      <w:rPr>
        <w:rFonts w:hint="eastAsia" w:ascii="宋体" w:hAnsi="宋体" w:eastAsia="宋体"/>
        <w:sz w:val="21"/>
        <w:szCs w:val="18"/>
        <w:u w:val="single"/>
      </w:rPr>
      <w:t xml:space="preserve">    中冶宝钢技术服务有限公司</w:t>
    </w:r>
  </w:p>
  <w:p w14:paraId="55871CB3">
    <w:pPr>
      <w:tabs>
        <w:tab w:val="left" w:pos="3360"/>
        <w:tab w:val="left" w:pos="7379"/>
      </w:tabs>
      <w:spacing w:line="288" w:lineRule="auto"/>
      <w:jc w:val="left"/>
      <w:rPr>
        <w:rFonts w:hint="eastAsia" w:ascii="宋体" w:hAnsi="宋体"/>
        <w:sz w:val="18"/>
        <w:szCs w:val="18"/>
        <w:u w:val="singl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E1FA8">
    <w:pPr>
      <w:pStyle w:val="2"/>
      <w:pBdr>
        <w:bottom w:val="none" w:color="auto" w:sz="0" w:space="0"/>
        <w:right w:val="none" w:color="auto" w:sz="0" w:space="0"/>
      </w:pBdr>
      <w:rPr>
        <w:rFonts w:hint="eastAsia" w:ascii="宋体" w:hAnsi="宋体" w:eastAsia="宋体"/>
        <w:sz w:val="21"/>
        <w:szCs w:val="18"/>
        <w:u w:val="single"/>
      </w:rPr>
    </w:pPr>
    <w:r>
      <w:rPr>
        <w:rFonts w:hint="eastAsia" w:ascii="宋体" w:hAnsi="宋体" w:cs="宋体"/>
        <w:sz w:val="20"/>
        <w:u w:val="single"/>
        <w:lang w:eastAsia="zh-CN"/>
      </w:rPr>
      <w:t>冷轧厂2030单元三台行车电气系统改造项目</w:t>
    </w:r>
    <w:r>
      <w:rPr>
        <w:rFonts w:hint="eastAsia" w:ascii="宋体" w:hAnsi="宋体" w:cs="宋体"/>
        <w:sz w:val="20"/>
        <w:u w:val="single"/>
        <w:lang w:val="en-US" w:eastAsia="zh-CN"/>
      </w:rPr>
      <w:t xml:space="preserve">          </w:t>
    </w:r>
    <w:r>
      <w:rPr>
        <w:rFonts w:hint="eastAsia" w:ascii="宋体" w:hAnsi="宋体"/>
        <w:sz w:val="21"/>
        <w:szCs w:val="18"/>
        <w:u w:val="single"/>
        <w:lang w:val="en-US" w:eastAsia="zh-CN"/>
      </w:rPr>
      <w:t xml:space="preserve">    </w:t>
    </w:r>
    <w:r>
      <w:rPr>
        <w:rFonts w:hint="eastAsia" w:ascii="宋体" w:hAnsi="宋体" w:eastAsia="宋体"/>
        <w:sz w:val="21"/>
        <w:szCs w:val="18"/>
        <w:u w:val="single"/>
      </w:rPr>
      <w:t>中冶宝钢技术服务有限公司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CEC0">
    <w:pPr>
      <w:pStyle w:val="2"/>
      <w:pBdr>
        <w:bottom w:val="none" w:color="auto" w:sz="0" w:space="0"/>
      </w:pBdr>
      <w:ind w:left="1000" w:hanging="1000" w:hangingChars="500"/>
      <w:jc w:val="left"/>
    </w:pPr>
    <w:r>
      <w:rPr>
        <w:rFonts w:hint="eastAsia" w:ascii="宋体" w:hAnsi="宋体" w:cs="宋体"/>
        <w:sz w:val="20"/>
        <w:u w:val="single"/>
        <w:lang w:eastAsia="zh-CN"/>
      </w:rPr>
      <w:t>冷轧厂2030单元三台行车电气系统改造项目</w:t>
    </w:r>
    <w:r>
      <w:rPr>
        <w:rFonts w:hint="eastAsia" w:ascii="宋体" w:hAnsi="宋体" w:cs="宋体"/>
        <w:sz w:val="20"/>
        <w:u w:val="single"/>
        <w:lang w:val="en-US" w:eastAsia="zh-CN"/>
      </w:rPr>
      <w:t xml:space="preserve">              </w:t>
    </w:r>
    <w:r>
      <w:rPr>
        <w:rFonts w:hint="eastAsia"/>
        <w:sz w:val="20"/>
        <w:u w:val="single"/>
      </w:rPr>
      <w:t>中冶宝钢技术服务有限公司</w:t>
    </w:r>
    <w:r>
      <w:rPr>
        <w:rFonts w:hint="eastAsia"/>
        <w:sz w:val="20"/>
        <w:u w:val="single"/>
        <w:lang w:val="en-US" w:eastAsia="zh-CN"/>
      </w:rPr>
      <w:t xml:space="preserve"> </w:t>
    </w:r>
    <w:r>
      <w:rPr>
        <w:rFonts w:hint="eastAsia" w:ascii="宋体" w:hAnsi="宋体" w:cs="宋体"/>
        <w:sz w:val="20"/>
        <w:u w:val="single"/>
        <w:lang w:val="en-US" w:eastAsia="zh-CN"/>
      </w:rPr>
      <w:t xml:space="preserve">                   </w:t>
    </w:r>
    <w:r>
      <w:rPr>
        <w:rFonts w:hint="eastAsia"/>
        <w:sz w:val="20"/>
        <w:u w:val="single"/>
        <w:lang w:val="en-US" w:eastAsia="zh-CN"/>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7B29A">
    <w:pPr>
      <w:pStyle w:val="2"/>
      <w:pBdr>
        <w:bottom w:val="none" w:color="auto" w:sz="0" w:space="0"/>
      </w:pBdr>
      <w:jc w:val="center"/>
      <w:rPr>
        <w:sz w:val="20"/>
        <w:u w:val="single"/>
      </w:rPr>
    </w:pPr>
    <w:r>
      <w:rPr>
        <w:rFonts w:hint="eastAsia" w:ascii="宋体" w:hAnsi="宋体" w:cs="宋体"/>
        <w:sz w:val="20"/>
        <w:u w:val="single"/>
        <w:lang w:eastAsia="zh-CN"/>
      </w:rPr>
      <w:t>冷轧厂2030单元三台行车电气系统改造项目</w:t>
    </w:r>
    <w:r>
      <w:rPr>
        <w:rFonts w:hint="eastAsia" w:ascii="宋体" w:hAnsi="宋体" w:cs="宋体"/>
        <w:sz w:val="20"/>
        <w:u w:val="single"/>
        <w:lang w:val="en-US" w:eastAsia="zh-CN"/>
      </w:rPr>
      <w:t xml:space="preserve">               </w:t>
    </w:r>
    <w:r>
      <w:rPr>
        <w:rFonts w:hint="eastAsia"/>
        <w:sz w:val="20"/>
        <w:szCs w:val="21"/>
        <w:u w:val="single"/>
      </w:rPr>
      <w:t xml:space="preserve">     中冶宝钢技术服务有限公司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9605B">
    <w:pPr>
      <w:pStyle w:val="2"/>
      <w:pBdr>
        <w:bottom w:val="none" w:color="auto" w:sz="0" w:space="0"/>
      </w:pBdr>
      <w:jc w:val="center"/>
      <w:rPr>
        <w:sz w:val="20"/>
        <w:u w:val="single"/>
      </w:rPr>
    </w:pPr>
    <w:r>
      <w:rPr>
        <w:rFonts w:hint="eastAsia" w:ascii="宋体" w:hAnsi="宋体" w:cs="宋体"/>
        <w:sz w:val="20"/>
        <w:u w:val="single"/>
        <w:lang w:eastAsia="zh-CN"/>
      </w:rPr>
      <w:t>冷轧厂2030单元三台行车电气系统改造项目</w:t>
    </w:r>
    <w:r>
      <w:rPr>
        <w:rFonts w:hint="eastAsia" w:ascii="宋体" w:hAnsi="宋体" w:cs="宋体"/>
        <w:sz w:val="20"/>
        <w:u w:val="single"/>
        <w:lang w:val="en-US" w:eastAsia="zh-CN"/>
      </w:rPr>
      <w:t xml:space="preserve">           </w:t>
    </w:r>
    <w:r>
      <w:rPr>
        <w:rFonts w:hint="eastAsia" w:ascii="宋体" w:hAnsi="宋体"/>
        <w:sz w:val="21"/>
        <w:szCs w:val="18"/>
        <w:u w:val="single"/>
      </w:rPr>
      <w:t xml:space="preserve"> </w:t>
    </w:r>
    <w:r>
      <w:rPr>
        <w:rFonts w:hint="eastAsia"/>
        <w:sz w:val="20"/>
        <w:szCs w:val="21"/>
        <w:u w:val="single"/>
      </w:rPr>
      <w:t xml:space="preserve">                                                 中冶宝钢技术服务有限公司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2F94F">
    <w:pPr>
      <w:pStyle w:val="2"/>
      <w:pBdr>
        <w:bottom w:val="none" w:color="auto" w:sz="0" w:space="0"/>
      </w:pBdr>
      <w:jc w:val="center"/>
      <w:rPr>
        <w:sz w:val="21"/>
        <w:szCs w:val="21"/>
        <w:u w:val="single"/>
      </w:rPr>
    </w:pPr>
    <w:r>
      <w:rPr>
        <w:rFonts w:hint="eastAsia" w:ascii="宋体" w:hAnsi="宋体" w:cs="宋体"/>
        <w:sz w:val="20"/>
        <w:u w:val="single"/>
        <w:lang w:eastAsia="zh-CN"/>
      </w:rPr>
      <w:t>冷轧厂2030单元三台行车电气系统改造项目</w:t>
    </w:r>
    <w:r>
      <w:rPr>
        <w:rFonts w:hint="eastAsia" w:ascii="宋体" w:hAnsi="宋体" w:cs="宋体"/>
        <w:sz w:val="20"/>
        <w:u w:val="single"/>
        <w:lang w:val="en-US" w:eastAsia="zh-CN"/>
      </w:rPr>
      <w:t xml:space="preserve">           </w:t>
    </w:r>
    <w:r>
      <w:rPr>
        <w:rFonts w:hint="eastAsia"/>
        <w:sz w:val="21"/>
        <w:szCs w:val="21"/>
        <w:u w:val="single"/>
      </w:rPr>
      <w:t xml:space="preserve">       中冶宝钢技术服务有限公司</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550FE">
    <w:pPr>
      <w:pStyle w:val="2"/>
      <w:pBdr>
        <w:bottom w:val="none" w:color="auto" w:sz="0" w:space="0"/>
      </w:pBdr>
      <w:jc w:val="center"/>
      <w:rPr>
        <w:sz w:val="21"/>
        <w:szCs w:val="21"/>
        <w:u w:val="single"/>
      </w:rPr>
    </w:pPr>
    <w:r>
      <w:rPr>
        <w:rFonts w:hint="eastAsia" w:ascii="宋体" w:hAnsi="宋体" w:cs="宋体"/>
        <w:sz w:val="20"/>
        <w:u w:val="single"/>
        <w:lang w:eastAsia="zh-CN"/>
      </w:rPr>
      <w:t>冷轧厂2030单元三台行车电气系统改造项目</w:t>
    </w:r>
    <w:r>
      <w:rPr>
        <w:rFonts w:hint="eastAsia" w:ascii="宋体" w:hAnsi="宋体" w:cs="宋体"/>
        <w:sz w:val="20"/>
        <w:u w:val="single"/>
        <w:lang w:val="en-US" w:eastAsia="zh-CN"/>
      </w:rPr>
      <w:t xml:space="preserve">               </w:t>
    </w:r>
    <w:r>
      <w:rPr>
        <w:rFonts w:hint="eastAsia" w:ascii="宋体" w:hAnsi="宋体"/>
        <w:sz w:val="21"/>
        <w:szCs w:val="18"/>
        <w:u w:val="single"/>
        <w:lang w:val="en-US" w:eastAsia="zh-CN"/>
      </w:rPr>
      <w:t xml:space="preserve">      </w:t>
    </w:r>
    <w:r>
      <w:rPr>
        <w:rFonts w:hint="eastAsia" w:ascii="宋体" w:hAnsi="宋体"/>
        <w:sz w:val="21"/>
        <w:szCs w:val="18"/>
        <w:u w:val="single"/>
      </w:rPr>
      <w:t xml:space="preserve"> </w:t>
    </w:r>
    <w:r>
      <w:rPr>
        <w:rFonts w:hint="eastAsia"/>
        <w:sz w:val="21"/>
        <w:szCs w:val="21"/>
        <w:u w:val="single"/>
      </w:rPr>
      <w:t xml:space="preserve">      </w:t>
    </w:r>
    <w:r>
      <w:rPr>
        <w:rFonts w:hint="eastAsia"/>
        <w:sz w:val="21"/>
        <w:szCs w:val="21"/>
        <w:u w:val="single"/>
        <w:lang w:val="en-US" w:eastAsia="zh-CN"/>
      </w:rPr>
      <w:t xml:space="preserve">               </w:t>
    </w:r>
    <w:r>
      <w:rPr>
        <w:rFonts w:hint="eastAsia"/>
        <w:sz w:val="21"/>
        <w:szCs w:val="21"/>
        <w:u w:val="single"/>
      </w:rPr>
      <w:t xml:space="preserve">                       中冶宝钢技术服务有限公司</w:t>
    </w:r>
  </w:p>
  <w:p w14:paraId="172DB869">
    <w:pPr>
      <w:pStyle w:val="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BF3034"/>
    <w:multiLevelType w:val="singleLevel"/>
    <w:tmpl w:val="D2BF3034"/>
    <w:lvl w:ilvl="0" w:tentative="0">
      <w:start w:val="1"/>
      <w:numFmt w:val="decimal"/>
      <w:suff w:val="nothing"/>
      <w:lvlText w:val="%1、"/>
      <w:lvlJc w:val="left"/>
    </w:lvl>
  </w:abstractNum>
  <w:abstractNum w:abstractNumId="1">
    <w:nsid w:val="00000005"/>
    <w:multiLevelType w:val="multilevel"/>
    <w:tmpl w:val="00000005"/>
    <w:lvl w:ilvl="0" w:tentative="0">
      <w:start w:val="1"/>
      <w:numFmt w:val="decimal"/>
      <w:lvlText w:val="%1"/>
      <w:lvlJc w:val="left"/>
      <w:pPr>
        <w:ind w:left="2232" w:firstLine="288"/>
      </w:pPr>
      <w:rPr>
        <w:rFonts w:hint="default" w:ascii="Times New Roman" w:hAnsi="Times New Roman" w:eastAsia="黑体"/>
        <w:b/>
        <w:i w:val="0"/>
        <w:caps w:val="0"/>
        <w:strike w:val="0"/>
        <w:dstrike w:val="0"/>
        <w:snapToGrid/>
        <w:vanish w:val="0"/>
        <w:color w:val="auto"/>
        <w:spacing w:val="0"/>
        <w:w w:val="100"/>
        <w:kern w:val="44"/>
        <w:position w:val="0"/>
        <w:sz w:val="44"/>
        <w:u w:val="none"/>
        <w:vertAlign w:val="baseline"/>
      </w:rPr>
    </w:lvl>
    <w:lvl w:ilvl="1" w:tentative="0">
      <w:start w:val="1"/>
      <w:numFmt w:val="chineseCountingThousand"/>
      <w:pStyle w:val="4"/>
      <w:suff w:val="space"/>
      <w:lvlText w:val="第%2节"/>
      <w:lvlJc w:val="left"/>
      <w:pPr>
        <w:ind w:left="5997" w:hanging="2715"/>
      </w:pPr>
      <w:rPr>
        <w:rFonts w:hint="default" w:ascii="Arial" w:hAnsi="Arial" w:eastAsia="黑体"/>
        <w:b/>
        <w:i w:val="0"/>
        <w:caps w:val="0"/>
        <w:strike w:val="0"/>
        <w:dstrike w:val="0"/>
        <w:snapToGrid/>
        <w:vanish w:val="0"/>
        <w:color w:val="auto"/>
        <w:spacing w:val="0"/>
        <w:w w:val="100"/>
        <w:kern w:val="2"/>
        <w:position w:val="0"/>
        <w:sz w:val="32"/>
        <w:u w:val="none"/>
        <w:vertAlign w:val="baseline"/>
        <w:lang w:val="en-US"/>
      </w:rPr>
    </w:lvl>
    <w:lvl w:ilvl="2" w:tentative="0">
      <w:start w:val="1"/>
      <w:numFmt w:val="upperRoman"/>
      <w:suff w:val="space"/>
      <w:lvlText w:val="%3."/>
      <w:lvlJc w:val="left"/>
      <w:pPr>
        <w:ind w:left="2369" w:firstLine="283"/>
      </w:pPr>
      <w:rPr>
        <w:rFonts w:hint="eastAsia" w:ascii="Times New Roman" w:hAnsi="Times New Roman" w:eastAsia="宋体"/>
        <w:b/>
        <w:i w:val="0"/>
        <w:caps w:val="0"/>
        <w:smallCaps w:val="0"/>
        <w:strike w:val="0"/>
        <w:dstrike w:val="0"/>
        <w:snapToGrid/>
        <w:vanish w:val="0"/>
        <w:color w:val="auto"/>
        <w:spacing w:val="0"/>
        <w:w w:val="100"/>
        <w:kern w:val="2"/>
        <w:position w:val="0"/>
        <w:sz w:val="32"/>
        <w:u w:val="none"/>
        <w:vertAlign w:val="baseline"/>
      </w:rPr>
    </w:lvl>
    <w:lvl w:ilvl="3" w:tentative="0">
      <w:start w:val="1"/>
      <w:numFmt w:val="decimal"/>
      <w:suff w:val="space"/>
      <w:lvlText w:val="%4)"/>
      <w:lvlJc w:val="left"/>
      <w:pPr>
        <w:ind w:left="2232" w:firstLine="0"/>
      </w:pPr>
      <w:rPr>
        <w:rFonts w:hint="eastAsia" w:ascii="Arial" w:hAnsi="Arial" w:eastAsia="黑体"/>
        <w:b/>
        <w:i w:val="0"/>
        <w:caps w:val="0"/>
        <w:smallCaps w:val="0"/>
        <w:strike w:val="0"/>
        <w:dstrike w:val="0"/>
        <w:snapToGrid/>
        <w:vanish w:val="0"/>
        <w:color w:val="auto"/>
        <w:spacing w:val="0"/>
        <w:w w:val="100"/>
        <w:kern w:val="2"/>
        <w:position w:val="0"/>
        <w:sz w:val="28"/>
        <w:u w:val="none"/>
        <w:vertAlign w:val="baseline"/>
      </w:rPr>
    </w:lvl>
    <w:lvl w:ilvl="4" w:tentative="0">
      <w:start w:val="1"/>
      <w:numFmt w:val="lowerLetter"/>
      <w:suff w:val="space"/>
      <w:lvlText w:val="%5"/>
      <w:lvlJc w:val="left"/>
      <w:pPr>
        <w:ind w:left="2232" w:firstLine="0"/>
      </w:pPr>
      <w:rPr>
        <w:rFonts w:hint="eastAsia" w:ascii="Times New Roman" w:hAnsi="Times New Roman" w:eastAsia="宋体"/>
        <w:b/>
        <w:i w:val="0"/>
        <w:caps w:val="0"/>
        <w:smallCaps w:val="0"/>
        <w:strike w:val="0"/>
        <w:dstrike w:val="0"/>
        <w:snapToGrid/>
        <w:vanish w:val="0"/>
        <w:color w:val="auto"/>
        <w:spacing w:val="0"/>
        <w:w w:val="100"/>
        <w:kern w:val="2"/>
        <w:position w:val="0"/>
        <w:sz w:val="28"/>
        <w:u w:val="none"/>
        <w:vertAlign w:val="baseline"/>
      </w:rPr>
    </w:lvl>
    <w:lvl w:ilvl="5" w:tentative="0">
      <w:start w:val="1"/>
      <w:numFmt w:val="none"/>
      <w:suff w:val="space"/>
      <w:lvlText w:val=""/>
      <w:lvlJc w:val="left"/>
      <w:pPr>
        <w:ind w:left="2232" w:firstLine="0"/>
      </w:pPr>
      <w:rPr>
        <w:rFonts w:hint="eastAsia" w:ascii="Arial" w:hAnsi="Arial" w:eastAsia="黑体"/>
        <w:b/>
        <w:i w:val="0"/>
        <w:caps w:val="0"/>
        <w:smallCaps w:val="0"/>
        <w:strike w:val="0"/>
        <w:dstrike w:val="0"/>
        <w:snapToGrid/>
        <w:vanish w:val="0"/>
        <w:color w:val="auto"/>
        <w:spacing w:val="0"/>
        <w:w w:val="100"/>
        <w:kern w:val="2"/>
        <w:position w:val="0"/>
        <w:sz w:val="24"/>
        <w:u w:val="none"/>
        <w:vertAlign w:val="baseline"/>
      </w:rPr>
    </w:lvl>
    <w:lvl w:ilvl="6" w:tentative="0">
      <w:start w:val="1"/>
      <w:numFmt w:val="none"/>
      <w:suff w:val="space"/>
      <w:lvlText w:val=""/>
      <w:lvlJc w:val="left"/>
      <w:pPr>
        <w:ind w:left="2232" w:firstLine="0"/>
      </w:pPr>
      <w:rPr>
        <w:rFonts w:hint="eastAsia" w:ascii="Times New Roman" w:hAnsi="Times New Roman" w:eastAsia="宋体"/>
        <w:b/>
        <w:i w:val="0"/>
        <w:caps w:val="0"/>
        <w:smallCaps w:val="0"/>
        <w:strike w:val="0"/>
        <w:dstrike w:val="0"/>
        <w:snapToGrid/>
        <w:vanish w:val="0"/>
        <w:color w:val="auto"/>
        <w:spacing w:val="0"/>
        <w:w w:val="100"/>
        <w:kern w:val="2"/>
        <w:position w:val="0"/>
        <w:sz w:val="24"/>
        <w:u w:val="none"/>
        <w:vertAlign w:val="baseline"/>
      </w:rPr>
    </w:lvl>
    <w:lvl w:ilvl="7" w:tentative="0">
      <w:start w:val="1"/>
      <w:numFmt w:val="none"/>
      <w:suff w:val="space"/>
      <w:lvlText w:val=""/>
      <w:lvlJc w:val="left"/>
      <w:pPr>
        <w:ind w:left="2232" w:firstLine="0"/>
      </w:pPr>
      <w:rPr>
        <w:rFonts w:hint="eastAsia" w:ascii="Arial" w:hAnsi="Arial" w:eastAsia="黑体"/>
        <w:b w:val="0"/>
        <w:i w:val="0"/>
        <w:caps w:val="0"/>
        <w:smallCaps w:val="0"/>
        <w:strike w:val="0"/>
        <w:dstrike w:val="0"/>
        <w:snapToGrid/>
        <w:vanish w:val="0"/>
        <w:color w:val="auto"/>
        <w:spacing w:val="0"/>
        <w:w w:val="100"/>
        <w:kern w:val="2"/>
        <w:position w:val="0"/>
        <w:sz w:val="24"/>
        <w:u w:val="none"/>
        <w:vertAlign w:val="baseline"/>
      </w:rPr>
    </w:lvl>
    <w:lvl w:ilvl="8" w:tentative="0">
      <w:start w:val="1"/>
      <w:numFmt w:val="none"/>
      <w:suff w:val="space"/>
      <w:lvlText w:val=""/>
      <w:lvlJc w:val="left"/>
      <w:pPr>
        <w:ind w:left="2232" w:firstLine="0"/>
      </w:pPr>
      <w:rPr>
        <w:rFonts w:hint="eastAsia" w:ascii="Arial" w:hAnsi="Arial" w:eastAsia="黑体"/>
        <w:b w:val="0"/>
        <w:i w:val="0"/>
        <w:caps w:val="0"/>
        <w:smallCaps w:val="0"/>
        <w:strike w:val="0"/>
        <w:dstrike w:val="0"/>
        <w:snapToGrid/>
        <w:vanish w:val="0"/>
        <w:color w:val="auto"/>
        <w:spacing w:val="0"/>
        <w:w w:val="100"/>
        <w:kern w:val="2"/>
        <w:position w:val="0"/>
        <w:sz w:val="20"/>
        <w:u w:val="none"/>
        <w:vertAlign w:val="baseline"/>
      </w:rPr>
    </w:lvl>
  </w:abstractNum>
  <w:abstractNum w:abstractNumId="2">
    <w:nsid w:val="0000000B"/>
    <w:multiLevelType w:val="singleLevel"/>
    <w:tmpl w:val="0000000B"/>
    <w:lvl w:ilvl="0" w:tentative="0">
      <w:start w:val="2"/>
      <w:numFmt w:val="chineseCounting"/>
      <w:suff w:val="nothing"/>
      <w:lvlText w:val="%1、"/>
      <w:lvlJc w:val="left"/>
    </w:lvl>
  </w:abstractNum>
  <w:abstractNum w:abstractNumId="3">
    <w:nsid w:val="0000000D"/>
    <w:multiLevelType w:val="singleLevel"/>
    <w:tmpl w:val="0000000D"/>
    <w:lvl w:ilvl="0" w:tentative="0">
      <w:start w:val="1"/>
      <w:numFmt w:val="decimal"/>
      <w:suff w:val="nothing"/>
      <w:lvlText w:val="%1"/>
      <w:lvlJc w:val="center"/>
      <w:pPr>
        <w:ind w:left="0" w:firstLine="0"/>
      </w:pPr>
      <w:rPr>
        <w:rFonts w:hint="default"/>
      </w:rPr>
    </w:lvl>
  </w:abstractNum>
  <w:abstractNum w:abstractNumId="4">
    <w:nsid w:val="00000012"/>
    <w:multiLevelType w:val="singleLevel"/>
    <w:tmpl w:val="00000012"/>
    <w:lvl w:ilvl="0" w:tentative="0">
      <w:start w:val="2"/>
      <w:numFmt w:val="chineseCounting"/>
      <w:suff w:val="nothing"/>
      <w:lvlText w:val="%1、"/>
      <w:lvlJc w:val="left"/>
    </w:lvl>
  </w:abstractNum>
  <w:abstractNum w:abstractNumId="5">
    <w:nsid w:val="00000015"/>
    <w:multiLevelType w:val="singleLevel"/>
    <w:tmpl w:val="00000015"/>
    <w:lvl w:ilvl="0" w:tentative="0">
      <w:start w:val="1"/>
      <w:numFmt w:val="chineseCounting"/>
      <w:suff w:val="nothing"/>
      <w:lvlText w:val="%1、"/>
      <w:lvlJc w:val="left"/>
    </w:lvl>
  </w:abstractNum>
  <w:abstractNum w:abstractNumId="6">
    <w:nsid w:val="0000001D"/>
    <w:multiLevelType w:val="multilevel"/>
    <w:tmpl w:val="0000001D"/>
    <w:lvl w:ilvl="0" w:tentative="0">
      <w:start w:val="1"/>
      <w:numFmt w:val="decimal"/>
      <w:suff w:val="nothing"/>
      <w:lvlText w:val="%1"/>
      <w:lvlJc w:val="center"/>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00000020"/>
    <w:multiLevelType w:val="multilevel"/>
    <w:tmpl w:val="00000020"/>
    <w:lvl w:ilvl="0" w:tentative="0">
      <w:start w:val="3"/>
      <w:numFmt w:val="chineseCounting"/>
      <w:suff w:val="space"/>
      <w:lvlText w:val="第%1章"/>
      <w:lvlJc w:val="left"/>
      <w:pPr>
        <w:ind w:left="-315"/>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0000024"/>
    <w:multiLevelType w:val="singleLevel"/>
    <w:tmpl w:val="00000024"/>
    <w:lvl w:ilvl="0" w:tentative="0">
      <w:start w:val="3"/>
      <w:numFmt w:val="chineseCounting"/>
      <w:suff w:val="space"/>
      <w:lvlText w:val="第%1节"/>
      <w:lvlJc w:val="left"/>
    </w:lvl>
  </w:abstractNum>
  <w:abstractNum w:abstractNumId="9">
    <w:nsid w:val="499C1551"/>
    <w:multiLevelType w:val="singleLevel"/>
    <w:tmpl w:val="499C1551"/>
    <w:lvl w:ilvl="0" w:tentative="0">
      <w:start w:val="1"/>
      <w:numFmt w:val="decimal"/>
      <w:suff w:val="nothing"/>
      <w:lvlText w:val="%1）"/>
      <w:lvlJc w:val="left"/>
    </w:lvl>
  </w:abstractNum>
  <w:abstractNum w:abstractNumId="10">
    <w:nsid w:val="610B3ACF"/>
    <w:multiLevelType w:val="singleLevel"/>
    <w:tmpl w:val="610B3ACF"/>
    <w:lvl w:ilvl="0" w:tentative="0">
      <w:start w:val="5"/>
      <w:numFmt w:val="chineseCounting"/>
      <w:suff w:val="nothing"/>
      <w:lvlText w:val="%1、"/>
      <w:lvlJc w:val="left"/>
    </w:lvl>
  </w:abstractNum>
  <w:num w:numId="1">
    <w:abstractNumId w:val="1"/>
  </w:num>
  <w:num w:numId="2">
    <w:abstractNumId w:val="5"/>
  </w:num>
  <w:num w:numId="3">
    <w:abstractNumId w:val="3"/>
  </w:num>
  <w:num w:numId="4">
    <w:abstractNumId w:val="7"/>
  </w:num>
  <w:num w:numId="5">
    <w:abstractNumId w:val="0"/>
  </w:num>
  <w:num w:numId="6">
    <w:abstractNumId w:val="9"/>
  </w:num>
  <w:num w:numId="7">
    <w:abstractNumId w:val="10"/>
  </w:num>
  <w:num w:numId="8">
    <w:abstractNumId w:val="2"/>
  </w:num>
  <w:num w:numId="9">
    <w:abstractNumId w:val="4"/>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RkZmM5MWM1ZDY3MjgwYjUxOGJjMThlOTcxODczNjIifQ=="/>
  </w:docVars>
  <w:rsids>
    <w:rsidRoot w:val="00172A27"/>
    <w:rsid w:val="000A3487"/>
    <w:rsid w:val="001B1060"/>
    <w:rsid w:val="002C61F7"/>
    <w:rsid w:val="002D712D"/>
    <w:rsid w:val="004C1DAC"/>
    <w:rsid w:val="006F1479"/>
    <w:rsid w:val="008721D6"/>
    <w:rsid w:val="008B7B7A"/>
    <w:rsid w:val="009653B8"/>
    <w:rsid w:val="00A3295D"/>
    <w:rsid w:val="00A61149"/>
    <w:rsid w:val="00B07992"/>
    <w:rsid w:val="00B169D5"/>
    <w:rsid w:val="00B26BC1"/>
    <w:rsid w:val="00C24FE5"/>
    <w:rsid w:val="00CA516B"/>
    <w:rsid w:val="00D069DE"/>
    <w:rsid w:val="00E719BC"/>
    <w:rsid w:val="00F11070"/>
    <w:rsid w:val="01012AF8"/>
    <w:rsid w:val="01131586"/>
    <w:rsid w:val="011C71EB"/>
    <w:rsid w:val="012E799B"/>
    <w:rsid w:val="013208BA"/>
    <w:rsid w:val="013E0432"/>
    <w:rsid w:val="0157020A"/>
    <w:rsid w:val="015B68C9"/>
    <w:rsid w:val="015C72E6"/>
    <w:rsid w:val="016D07D7"/>
    <w:rsid w:val="016D38F9"/>
    <w:rsid w:val="01807678"/>
    <w:rsid w:val="01826A17"/>
    <w:rsid w:val="019952BF"/>
    <w:rsid w:val="019D66F3"/>
    <w:rsid w:val="01BC0717"/>
    <w:rsid w:val="01BD3452"/>
    <w:rsid w:val="01D77857"/>
    <w:rsid w:val="01ED410C"/>
    <w:rsid w:val="01F20910"/>
    <w:rsid w:val="020A76E0"/>
    <w:rsid w:val="020F4368"/>
    <w:rsid w:val="02271642"/>
    <w:rsid w:val="022D1006"/>
    <w:rsid w:val="0233386D"/>
    <w:rsid w:val="0236466A"/>
    <w:rsid w:val="024504DC"/>
    <w:rsid w:val="024A3C69"/>
    <w:rsid w:val="024E3B3B"/>
    <w:rsid w:val="026A76D7"/>
    <w:rsid w:val="02C0389D"/>
    <w:rsid w:val="02D92666"/>
    <w:rsid w:val="02DE7066"/>
    <w:rsid w:val="02E458B6"/>
    <w:rsid w:val="02EF1713"/>
    <w:rsid w:val="02F8610C"/>
    <w:rsid w:val="03015404"/>
    <w:rsid w:val="0302023F"/>
    <w:rsid w:val="030B6598"/>
    <w:rsid w:val="030B68E7"/>
    <w:rsid w:val="03337620"/>
    <w:rsid w:val="03394174"/>
    <w:rsid w:val="034B4BE6"/>
    <w:rsid w:val="03544C05"/>
    <w:rsid w:val="03575C81"/>
    <w:rsid w:val="036777B5"/>
    <w:rsid w:val="03693E8B"/>
    <w:rsid w:val="03805E00"/>
    <w:rsid w:val="0381579E"/>
    <w:rsid w:val="039E25DC"/>
    <w:rsid w:val="03A07C35"/>
    <w:rsid w:val="03AD3B2D"/>
    <w:rsid w:val="03B21CB0"/>
    <w:rsid w:val="03B44C80"/>
    <w:rsid w:val="03D177E1"/>
    <w:rsid w:val="03DC69BB"/>
    <w:rsid w:val="03E56C70"/>
    <w:rsid w:val="03F11FD5"/>
    <w:rsid w:val="03F37758"/>
    <w:rsid w:val="03F5186A"/>
    <w:rsid w:val="03FB2BEF"/>
    <w:rsid w:val="0402352E"/>
    <w:rsid w:val="040649ED"/>
    <w:rsid w:val="0407627E"/>
    <w:rsid w:val="041C1492"/>
    <w:rsid w:val="041E22FB"/>
    <w:rsid w:val="042761D4"/>
    <w:rsid w:val="044C022E"/>
    <w:rsid w:val="044F74CF"/>
    <w:rsid w:val="04505A49"/>
    <w:rsid w:val="046B19E4"/>
    <w:rsid w:val="046D4998"/>
    <w:rsid w:val="046F5AE3"/>
    <w:rsid w:val="04705345"/>
    <w:rsid w:val="048045B4"/>
    <w:rsid w:val="049558AB"/>
    <w:rsid w:val="0498584F"/>
    <w:rsid w:val="04CC5502"/>
    <w:rsid w:val="04CE5ACF"/>
    <w:rsid w:val="04D77177"/>
    <w:rsid w:val="04E93399"/>
    <w:rsid w:val="0532526B"/>
    <w:rsid w:val="05345B38"/>
    <w:rsid w:val="05414E6E"/>
    <w:rsid w:val="054F4B7D"/>
    <w:rsid w:val="05784D4D"/>
    <w:rsid w:val="0586446A"/>
    <w:rsid w:val="05A06CF1"/>
    <w:rsid w:val="05AA2A09"/>
    <w:rsid w:val="05AC5644"/>
    <w:rsid w:val="05B47CD6"/>
    <w:rsid w:val="05C0008F"/>
    <w:rsid w:val="05C263D6"/>
    <w:rsid w:val="05CE7F14"/>
    <w:rsid w:val="05E80EBC"/>
    <w:rsid w:val="05F30B74"/>
    <w:rsid w:val="05F40866"/>
    <w:rsid w:val="06064044"/>
    <w:rsid w:val="060A1840"/>
    <w:rsid w:val="060F3748"/>
    <w:rsid w:val="061D66BF"/>
    <w:rsid w:val="06224324"/>
    <w:rsid w:val="06266643"/>
    <w:rsid w:val="063417BB"/>
    <w:rsid w:val="0635312B"/>
    <w:rsid w:val="06387A1C"/>
    <w:rsid w:val="06417EC2"/>
    <w:rsid w:val="06471B4D"/>
    <w:rsid w:val="06522276"/>
    <w:rsid w:val="066007E3"/>
    <w:rsid w:val="06652AB1"/>
    <w:rsid w:val="06683CDF"/>
    <w:rsid w:val="06787E54"/>
    <w:rsid w:val="067C0E77"/>
    <w:rsid w:val="068C78A7"/>
    <w:rsid w:val="06976AC0"/>
    <w:rsid w:val="06C3350C"/>
    <w:rsid w:val="06C533C9"/>
    <w:rsid w:val="06CC788A"/>
    <w:rsid w:val="06D33870"/>
    <w:rsid w:val="06D571E2"/>
    <w:rsid w:val="06D71721"/>
    <w:rsid w:val="06DC4FC4"/>
    <w:rsid w:val="06E821DB"/>
    <w:rsid w:val="06FE6B3F"/>
    <w:rsid w:val="07031394"/>
    <w:rsid w:val="072400B3"/>
    <w:rsid w:val="07247C28"/>
    <w:rsid w:val="073172A8"/>
    <w:rsid w:val="07443C3C"/>
    <w:rsid w:val="074B74C7"/>
    <w:rsid w:val="074D6697"/>
    <w:rsid w:val="075F2798"/>
    <w:rsid w:val="076F7F12"/>
    <w:rsid w:val="078A03D3"/>
    <w:rsid w:val="079534A2"/>
    <w:rsid w:val="07AA5CB3"/>
    <w:rsid w:val="07BD0331"/>
    <w:rsid w:val="07D653C6"/>
    <w:rsid w:val="07E53AAC"/>
    <w:rsid w:val="07E66B10"/>
    <w:rsid w:val="07F72EF3"/>
    <w:rsid w:val="07FD53DB"/>
    <w:rsid w:val="0805139E"/>
    <w:rsid w:val="080516F5"/>
    <w:rsid w:val="082C1949"/>
    <w:rsid w:val="082E7F45"/>
    <w:rsid w:val="083E4D1A"/>
    <w:rsid w:val="08480D32"/>
    <w:rsid w:val="086A46CF"/>
    <w:rsid w:val="08795093"/>
    <w:rsid w:val="087B1552"/>
    <w:rsid w:val="087B725E"/>
    <w:rsid w:val="08831A36"/>
    <w:rsid w:val="08872B64"/>
    <w:rsid w:val="089853DA"/>
    <w:rsid w:val="08B378B2"/>
    <w:rsid w:val="08F3074B"/>
    <w:rsid w:val="08F76FB8"/>
    <w:rsid w:val="09153288"/>
    <w:rsid w:val="091904DD"/>
    <w:rsid w:val="0921677F"/>
    <w:rsid w:val="09262087"/>
    <w:rsid w:val="09286A8B"/>
    <w:rsid w:val="092B77DC"/>
    <w:rsid w:val="098E7B4B"/>
    <w:rsid w:val="09B12461"/>
    <w:rsid w:val="09B369A6"/>
    <w:rsid w:val="09B82334"/>
    <w:rsid w:val="09BA310E"/>
    <w:rsid w:val="09D11F78"/>
    <w:rsid w:val="09E117FE"/>
    <w:rsid w:val="09EB0126"/>
    <w:rsid w:val="0A191F6C"/>
    <w:rsid w:val="0A2B653F"/>
    <w:rsid w:val="0A38205C"/>
    <w:rsid w:val="0A447034"/>
    <w:rsid w:val="0A4756CA"/>
    <w:rsid w:val="0A5073AE"/>
    <w:rsid w:val="0A6757AA"/>
    <w:rsid w:val="0A6E5D8A"/>
    <w:rsid w:val="0A7D24C9"/>
    <w:rsid w:val="0A806AD3"/>
    <w:rsid w:val="0A97073B"/>
    <w:rsid w:val="0A982E07"/>
    <w:rsid w:val="0AA21151"/>
    <w:rsid w:val="0AA305D0"/>
    <w:rsid w:val="0AA62C0E"/>
    <w:rsid w:val="0ABE2142"/>
    <w:rsid w:val="0AC4191B"/>
    <w:rsid w:val="0AD264BE"/>
    <w:rsid w:val="0AE222D4"/>
    <w:rsid w:val="0AED2E8A"/>
    <w:rsid w:val="0AF0559A"/>
    <w:rsid w:val="0AF254D5"/>
    <w:rsid w:val="0AF958F8"/>
    <w:rsid w:val="0B0176D4"/>
    <w:rsid w:val="0B0907BE"/>
    <w:rsid w:val="0B125EB9"/>
    <w:rsid w:val="0B135223"/>
    <w:rsid w:val="0B181232"/>
    <w:rsid w:val="0B1E18CF"/>
    <w:rsid w:val="0B1F46C1"/>
    <w:rsid w:val="0B247FC7"/>
    <w:rsid w:val="0B372620"/>
    <w:rsid w:val="0B507DAE"/>
    <w:rsid w:val="0B5905CB"/>
    <w:rsid w:val="0B5B249B"/>
    <w:rsid w:val="0B6306C1"/>
    <w:rsid w:val="0B8872A1"/>
    <w:rsid w:val="0B9824CB"/>
    <w:rsid w:val="0BA06B2B"/>
    <w:rsid w:val="0BB51D52"/>
    <w:rsid w:val="0BC47022"/>
    <w:rsid w:val="0BCE4813"/>
    <w:rsid w:val="0BE44E5F"/>
    <w:rsid w:val="0BF26547"/>
    <w:rsid w:val="0BF821E5"/>
    <w:rsid w:val="0BF978D5"/>
    <w:rsid w:val="0C041B6B"/>
    <w:rsid w:val="0C08468E"/>
    <w:rsid w:val="0C1F4896"/>
    <w:rsid w:val="0C4675B1"/>
    <w:rsid w:val="0C4D2CC6"/>
    <w:rsid w:val="0C517711"/>
    <w:rsid w:val="0C541D31"/>
    <w:rsid w:val="0C5F1135"/>
    <w:rsid w:val="0C6A07D3"/>
    <w:rsid w:val="0C7F5AF8"/>
    <w:rsid w:val="0C812036"/>
    <w:rsid w:val="0C8458B7"/>
    <w:rsid w:val="0C871385"/>
    <w:rsid w:val="0C9B098C"/>
    <w:rsid w:val="0CA51F96"/>
    <w:rsid w:val="0CC66009"/>
    <w:rsid w:val="0CFB6814"/>
    <w:rsid w:val="0D037F52"/>
    <w:rsid w:val="0D123A28"/>
    <w:rsid w:val="0D203324"/>
    <w:rsid w:val="0D254596"/>
    <w:rsid w:val="0D2C7E55"/>
    <w:rsid w:val="0D345B82"/>
    <w:rsid w:val="0D3A1675"/>
    <w:rsid w:val="0D40237B"/>
    <w:rsid w:val="0D460CDE"/>
    <w:rsid w:val="0D4E3DCB"/>
    <w:rsid w:val="0D4F06BD"/>
    <w:rsid w:val="0D663D29"/>
    <w:rsid w:val="0D6B65B1"/>
    <w:rsid w:val="0D704FC5"/>
    <w:rsid w:val="0D7D5471"/>
    <w:rsid w:val="0D9E2FF5"/>
    <w:rsid w:val="0D9F2221"/>
    <w:rsid w:val="0DAE6525"/>
    <w:rsid w:val="0DAF2BEB"/>
    <w:rsid w:val="0DC64CC5"/>
    <w:rsid w:val="0DD672D7"/>
    <w:rsid w:val="0DDD2D67"/>
    <w:rsid w:val="0DE41F1C"/>
    <w:rsid w:val="0DE6201A"/>
    <w:rsid w:val="0E2456D7"/>
    <w:rsid w:val="0E2D0318"/>
    <w:rsid w:val="0E3B127E"/>
    <w:rsid w:val="0E3B2427"/>
    <w:rsid w:val="0E4017EB"/>
    <w:rsid w:val="0E4918D0"/>
    <w:rsid w:val="0E547045"/>
    <w:rsid w:val="0E606295"/>
    <w:rsid w:val="0E6D17AE"/>
    <w:rsid w:val="0E6D45AA"/>
    <w:rsid w:val="0E6E0E6D"/>
    <w:rsid w:val="0E73729C"/>
    <w:rsid w:val="0E86121F"/>
    <w:rsid w:val="0E8D0336"/>
    <w:rsid w:val="0E96765D"/>
    <w:rsid w:val="0E9A3F01"/>
    <w:rsid w:val="0E9D7963"/>
    <w:rsid w:val="0EA913CB"/>
    <w:rsid w:val="0EB03407"/>
    <w:rsid w:val="0EC02A6B"/>
    <w:rsid w:val="0ECB1303"/>
    <w:rsid w:val="0ECD6DF7"/>
    <w:rsid w:val="0ED37F4E"/>
    <w:rsid w:val="0ED63EFE"/>
    <w:rsid w:val="0EE3275A"/>
    <w:rsid w:val="0EF44175"/>
    <w:rsid w:val="0F1028E5"/>
    <w:rsid w:val="0F245333"/>
    <w:rsid w:val="0F300381"/>
    <w:rsid w:val="0F317386"/>
    <w:rsid w:val="0F3D4DFE"/>
    <w:rsid w:val="0F3F7763"/>
    <w:rsid w:val="0F550FDD"/>
    <w:rsid w:val="0F631521"/>
    <w:rsid w:val="0F694842"/>
    <w:rsid w:val="0F786740"/>
    <w:rsid w:val="0FA167F8"/>
    <w:rsid w:val="0FA83AEC"/>
    <w:rsid w:val="0FC96E2A"/>
    <w:rsid w:val="0FCF328E"/>
    <w:rsid w:val="0FD839DE"/>
    <w:rsid w:val="0FDF03EC"/>
    <w:rsid w:val="0FE63194"/>
    <w:rsid w:val="0FFA6E12"/>
    <w:rsid w:val="0FFD4FD7"/>
    <w:rsid w:val="10022EE0"/>
    <w:rsid w:val="10154A17"/>
    <w:rsid w:val="102A1F15"/>
    <w:rsid w:val="10341ECB"/>
    <w:rsid w:val="10433815"/>
    <w:rsid w:val="10477B25"/>
    <w:rsid w:val="104B0FD9"/>
    <w:rsid w:val="104C064F"/>
    <w:rsid w:val="104E4EE0"/>
    <w:rsid w:val="10550DAC"/>
    <w:rsid w:val="1060743F"/>
    <w:rsid w:val="106869A1"/>
    <w:rsid w:val="107B4A05"/>
    <w:rsid w:val="107C2901"/>
    <w:rsid w:val="108125EC"/>
    <w:rsid w:val="108802CB"/>
    <w:rsid w:val="109679DD"/>
    <w:rsid w:val="1098188E"/>
    <w:rsid w:val="109E6BD9"/>
    <w:rsid w:val="10A45FF6"/>
    <w:rsid w:val="10B71E8C"/>
    <w:rsid w:val="10C24EDA"/>
    <w:rsid w:val="10D34B99"/>
    <w:rsid w:val="10E061D3"/>
    <w:rsid w:val="10E644C3"/>
    <w:rsid w:val="10E925D2"/>
    <w:rsid w:val="11063209"/>
    <w:rsid w:val="110B6522"/>
    <w:rsid w:val="111807FE"/>
    <w:rsid w:val="112771C8"/>
    <w:rsid w:val="113E5818"/>
    <w:rsid w:val="113F7B92"/>
    <w:rsid w:val="11434E27"/>
    <w:rsid w:val="114B5C06"/>
    <w:rsid w:val="11680894"/>
    <w:rsid w:val="117660B3"/>
    <w:rsid w:val="11806516"/>
    <w:rsid w:val="119A479A"/>
    <w:rsid w:val="11B16300"/>
    <w:rsid w:val="11C61B15"/>
    <w:rsid w:val="11D37B53"/>
    <w:rsid w:val="12332827"/>
    <w:rsid w:val="124F37F0"/>
    <w:rsid w:val="125B5902"/>
    <w:rsid w:val="1266711B"/>
    <w:rsid w:val="12685B93"/>
    <w:rsid w:val="127310F5"/>
    <w:rsid w:val="12737224"/>
    <w:rsid w:val="127730E4"/>
    <w:rsid w:val="128813E4"/>
    <w:rsid w:val="129536C8"/>
    <w:rsid w:val="12AA3C88"/>
    <w:rsid w:val="12AF4B4A"/>
    <w:rsid w:val="12BE1134"/>
    <w:rsid w:val="12CE62DF"/>
    <w:rsid w:val="12D25A45"/>
    <w:rsid w:val="12D40754"/>
    <w:rsid w:val="12DD72BF"/>
    <w:rsid w:val="12DF1F00"/>
    <w:rsid w:val="12F74922"/>
    <w:rsid w:val="12FC4414"/>
    <w:rsid w:val="131B3E2C"/>
    <w:rsid w:val="132E08D0"/>
    <w:rsid w:val="132F0080"/>
    <w:rsid w:val="133B4C77"/>
    <w:rsid w:val="134960E2"/>
    <w:rsid w:val="13515DD7"/>
    <w:rsid w:val="135428DC"/>
    <w:rsid w:val="135950FD"/>
    <w:rsid w:val="136274FB"/>
    <w:rsid w:val="13635032"/>
    <w:rsid w:val="136C19C0"/>
    <w:rsid w:val="138778CD"/>
    <w:rsid w:val="138B70CB"/>
    <w:rsid w:val="138F0462"/>
    <w:rsid w:val="139A1270"/>
    <w:rsid w:val="139B758F"/>
    <w:rsid w:val="139D4E78"/>
    <w:rsid w:val="13C20F4F"/>
    <w:rsid w:val="13CA5B58"/>
    <w:rsid w:val="13CF7F3F"/>
    <w:rsid w:val="13D749A0"/>
    <w:rsid w:val="13D75DFB"/>
    <w:rsid w:val="13D90941"/>
    <w:rsid w:val="13E12453"/>
    <w:rsid w:val="13F610C7"/>
    <w:rsid w:val="13F62358"/>
    <w:rsid w:val="13FA2BDB"/>
    <w:rsid w:val="140A31B5"/>
    <w:rsid w:val="1423713E"/>
    <w:rsid w:val="14243057"/>
    <w:rsid w:val="142C45C0"/>
    <w:rsid w:val="143177BB"/>
    <w:rsid w:val="14456189"/>
    <w:rsid w:val="14661880"/>
    <w:rsid w:val="1469632C"/>
    <w:rsid w:val="146A6E0A"/>
    <w:rsid w:val="14763FD8"/>
    <w:rsid w:val="147E6C47"/>
    <w:rsid w:val="148747E8"/>
    <w:rsid w:val="14933DD4"/>
    <w:rsid w:val="149611F5"/>
    <w:rsid w:val="14B46A8F"/>
    <w:rsid w:val="14BA6044"/>
    <w:rsid w:val="14E1416B"/>
    <w:rsid w:val="14F07812"/>
    <w:rsid w:val="15096704"/>
    <w:rsid w:val="15162EFF"/>
    <w:rsid w:val="15182787"/>
    <w:rsid w:val="15205ED3"/>
    <w:rsid w:val="1528122B"/>
    <w:rsid w:val="152A6D51"/>
    <w:rsid w:val="153C6A85"/>
    <w:rsid w:val="153D59E4"/>
    <w:rsid w:val="15436065"/>
    <w:rsid w:val="15483E9D"/>
    <w:rsid w:val="155F144C"/>
    <w:rsid w:val="156D24A8"/>
    <w:rsid w:val="158D4E5E"/>
    <w:rsid w:val="159468C1"/>
    <w:rsid w:val="159570C5"/>
    <w:rsid w:val="15976F3E"/>
    <w:rsid w:val="159863B1"/>
    <w:rsid w:val="15A24225"/>
    <w:rsid w:val="15A5078C"/>
    <w:rsid w:val="15AE34DE"/>
    <w:rsid w:val="15B079B1"/>
    <w:rsid w:val="15C0040E"/>
    <w:rsid w:val="15C14D4F"/>
    <w:rsid w:val="15C745A0"/>
    <w:rsid w:val="15D85F2F"/>
    <w:rsid w:val="15E9359F"/>
    <w:rsid w:val="15E96260"/>
    <w:rsid w:val="15EC6F94"/>
    <w:rsid w:val="15F53753"/>
    <w:rsid w:val="16015C2F"/>
    <w:rsid w:val="16183353"/>
    <w:rsid w:val="16305654"/>
    <w:rsid w:val="163213F4"/>
    <w:rsid w:val="16376494"/>
    <w:rsid w:val="164A781B"/>
    <w:rsid w:val="16523E4C"/>
    <w:rsid w:val="16557DFE"/>
    <w:rsid w:val="166E0FF4"/>
    <w:rsid w:val="166E6BB6"/>
    <w:rsid w:val="16734CFC"/>
    <w:rsid w:val="16911A59"/>
    <w:rsid w:val="1693169B"/>
    <w:rsid w:val="16970417"/>
    <w:rsid w:val="16A07BA1"/>
    <w:rsid w:val="16C57AC2"/>
    <w:rsid w:val="16C62AAA"/>
    <w:rsid w:val="16E1139A"/>
    <w:rsid w:val="16E33A74"/>
    <w:rsid w:val="16FB56BD"/>
    <w:rsid w:val="1701717B"/>
    <w:rsid w:val="17384E72"/>
    <w:rsid w:val="174707F2"/>
    <w:rsid w:val="174771AD"/>
    <w:rsid w:val="17585B8A"/>
    <w:rsid w:val="17675CDE"/>
    <w:rsid w:val="17682097"/>
    <w:rsid w:val="17721BD9"/>
    <w:rsid w:val="17771C43"/>
    <w:rsid w:val="177D6177"/>
    <w:rsid w:val="178B695C"/>
    <w:rsid w:val="17A60353"/>
    <w:rsid w:val="17AD7D73"/>
    <w:rsid w:val="17D64F6F"/>
    <w:rsid w:val="17EA5B5D"/>
    <w:rsid w:val="17F0795B"/>
    <w:rsid w:val="17F81389"/>
    <w:rsid w:val="18081CA6"/>
    <w:rsid w:val="180D3C58"/>
    <w:rsid w:val="18245CD4"/>
    <w:rsid w:val="183454B2"/>
    <w:rsid w:val="1840688C"/>
    <w:rsid w:val="184070D5"/>
    <w:rsid w:val="186B3909"/>
    <w:rsid w:val="186E69CC"/>
    <w:rsid w:val="18776524"/>
    <w:rsid w:val="187E4423"/>
    <w:rsid w:val="188C6CD3"/>
    <w:rsid w:val="188D7073"/>
    <w:rsid w:val="189002E4"/>
    <w:rsid w:val="189224D5"/>
    <w:rsid w:val="189E5A4C"/>
    <w:rsid w:val="18A232B7"/>
    <w:rsid w:val="18DA0A8E"/>
    <w:rsid w:val="18DF5D06"/>
    <w:rsid w:val="18F91350"/>
    <w:rsid w:val="19007673"/>
    <w:rsid w:val="191A5A85"/>
    <w:rsid w:val="19215E97"/>
    <w:rsid w:val="19252CD3"/>
    <w:rsid w:val="192F0DDA"/>
    <w:rsid w:val="193153A3"/>
    <w:rsid w:val="193A0437"/>
    <w:rsid w:val="195A6B75"/>
    <w:rsid w:val="195D2EA5"/>
    <w:rsid w:val="197720DF"/>
    <w:rsid w:val="19932BDE"/>
    <w:rsid w:val="19A87E96"/>
    <w:rsid w:val="19CC23DE"/>
    <w:rsid w:val="19CC3EC1"/>
    <w:rsid w:val="19D83C4C"/>
    <w:rsid w:val="19E52E1E"/>
    <w:rsid w:val="19EB0F14"/>
    <w:rsid w:val="19F37781"/>
    <w:rsid w:val="19FB3A56"/>
    <w:rsid w:val="1A2F5F56"/>
    <w:rsid w:val="1A5D1820"/>
    <w:rsid w:val="1A86699C"/>
    <w:rsid w:val="1A8C0B69"/>
    <w:rsid w:val="1A9F2CDA"/>
    <w:rsid w:val="1AA315D1"/>
    <w:rsid w:val="1AA50C28"/>
    <w:rsid w:val="1ABE6C88"/>
    <w:rsid w:val="1ABF6F64"/>
    <w:rsid w:val="1ACA2EC8"/>
    <w:rsid w:val="1AD77911"/>
    <w:rsid w:val="1AE73014"/>
    <w:rsid w:val="1AED1685"/>
    <w:rsid w:val="1B0D4455"/>
    <w:rsid w:val="1B193991"/>
    <w:rsid w:val="1B26046D"/>
    <w:rsid w:val="1B451F82"/>
    <w:rsid w:val="1B5B5307"/>
    <w:rsid w:val="1B6233D7"/>
    <w:rsid w:val="1B6A2C14"/>
    <w:rsid w:val="1B723B27"/>
    <w:rsid w:val="1B740D26"/>
    <w:rsid w:val="1B934F55"/>
    <w:rsid w:val="1BAC7119"/>
    <w:rsid w:val="1BB42715"/>
    <w:rsid w:val="1BB62FFE"/>
    <w:rsid w:val="1BD7232E"/>
    <w:rsid w:val="1BD907CE"/>
    <w:rsid w:val="1BDA73D7"/>
    <w:rsid w:val="1BE82294"/>
    <w:rsid w:val="1BEE4FCE"/>
    <w:rsid w:val="1C256BEB"/>
    <w:rsid w:val="1C6F4D3F"/>
    <w:rsid w:val="1C70206F"/>
    <w:rsid w:val="1C99648B"/>
    <w:rsid w:val="1C9A6C48"/>
    <w:rsid w:val="1CB07266"/>
    <w:rsid w:val="1CC36D65"/>
    <w:rsid w:val="1CC63804"/>
    <w:rsid w:val="1CDF73D1"/>
    <w:rsid w:val="1CEA2691"/>
    <w:rsid w:val="1CF43FFF"/>
    <w:rsid w:val="1D047377"/>
    <w:rsid w:val="1D0E7C51"/>
    <w:rsid w:val="1D1E657E"/>
    <w:rsid w:val="1D240D92"/>
    <w:rsid w:val="1D3F4774"/>
    <w:rsid w:val="1D5A56A0"/>
    <w:rsid w:val="1D717FBA"/>
    <w:rsid w:val="1D783F2B"/>
    <w:rsid w:val="1D9960ED"/>
    <w:rsid w:val="1D9B6E90"/>
    <w:rsid w:val="1DA91A8F"/>
    <w:rsid w:val="1DAB00E7"/>
    <w:rsid w:val="1DB93457"/>
    <w:rsid w:val="1DBC04B6"/>
    <w:rsid w:val="1DBF62D9"/>
    <w:rsid w:val="1DF07FA8"/>
    <w:rsid w:val="1DF4614E"/>
    <w:rsid w:val="1DFA5C72"/>
    <w:rsid w:val="1DFC3202"/>
    <w:rsid w:val="1E0200C0"/>
    <w:rsid w:val="1E2F78AF"/>
    <w:rsid w:val="1E456986"/>
    <w:rsid w:val="1E473213"/>
    <w:rsid w:val="1E571900"/>
    <w:rsid w:val="1E6E6532"/>
    <w:rsid w:val="1E751408"/>
    <w:rsid w:val="1E851E38"/>
    <w:rsid w:val="1EA27958"/>
    <w:rsid w:val="1ED771E9"/>
    <w:rsid w:val="1EDC342E"/>
    <w:rsid w:val="1EE15F9F"/>
    <w:rsid w:val="1EEB7CC5"/>
    <w:rsid w:val="1EEE0F6E"/>
    <w:rsid w:val="1EFA1B38"/>
    <w:rsid w:val="1EFA6EC8"/>
    <w:rsid w:val="1F053CB2"/>
    <w:rsid w:val="1F073C5F"/>
    <w:rsid w:val="1F087C35"/>
    <w:rsid w:val="1F106C2A"/>
    <w:rsid w:val="1F1C3890"/>
    <w:rsid w:val="1F6F62A3"/>
    <w:rsid w:val="1F736811"/>
    <w:rsid w:val="1F8435D3"/>
    <w:rsid w:val="1F9B62BE"/>
    <w:rsid w:val="1FB150E9"/>
    <w:rsid w:val="1FBC07E6"/>
    <w:rsid w:val="1FCC5DB2"/>
    <w:rsid w:val="1FD03083"/>
    <w:rsid w:val="1FD632C6"/>
    <w:rsid w:val="1FDE7257"/>
    <w:rsid w:val="1FE92506"/>
    <w:rsid w:val="20096FE9"/>
    <w:rsid w:val="201542E3"/>
    <w:rsid w:val="20163763"/>
    <w:rsid w:val="20197106"/>
    <w:rsid w:val="202076CF"/>
    <w:rsid w:val="20336902"/>
    <w:rsid w:val="20341517"/>
    <w:rsid w:val="20457DA4"/>
    <w:rsid w:val="204D5FEA"/>
    <w:rsid w:val="20523336"/>
    <w:rsid w:val="20681F86"/>
    <w:rsid w:val="20704958"/>
    <w:rsid w:val="208B4D4E"/>
    <w:rsid w:val="208F22A9"/>
    <w:rsid w:val="20B945AF"/>
    <w:rsid w:val="20E2245E"/>
    <w:rsid w:val="20EC5803"/>
    <w:rsid w:val="21284DDA"/>
    <w:rsid w:val="213054A1"/>
    <w:rsid w:val="213320B8"/>
    <w:rsid w:val="21472A39"/>
    <w:rsid w:val="216060E6"/>
    <w:rsid w:val="216729B6"/>
    <w:rsid w:val="216C3913"/>
    <w:rsid w:val="21706D06"/>
    <w:rsid w:val="21901349"/>
    <w:rsid w:val="2190754A"/>
    <w:rsid w:val="21944AD1"/>
    <w:rsid w:val="219A2A64"/>
    <w:rsid w:val="21AC498A"/>
    <w:rsid w:val="21BE6C59"/>
    <w:rsid w:val="21CF53C8"/>
    <w:rsid w:val="21DF3F13"/>
    <w:rsid w:val="21ED0142"/>
    <w:rsid w:val="21FF1380"/>
    <w:rsid w:val="22076901"/>
    <w:rsid w:val="22422180"/>
    <w:rsid w:val="2250305E"/>
    <w:rsid w:val="225643EE"/>
    <w:rsid w:val="225F6E74"/>
    <w:rsid w:val="2268785A"/>
    <w:rsid w:val="226C00B8"/>
    <w:rsid w:val="226E54EF"/>
    <w:rsid w:val="22726243"/>
    <w:rsid w:val="22732DD8"/>
    <w:rsid w:val="228C6038"/>
    <w:rsid w:val="22AD0BAF"/>
    <w:rsid w:val="22B02646"/>
    <w:rsid w:val="22B54E5F"/>
    <w:rsid w:val="22D01704"/>
    <w:rsid w:val="22D03A7C"/>
    <w:rsid w:val="22E45B97"/>
    <w:rsid w:val="22EA56C4"/>
    <w:rsid w:val="23294DA1"/>
    <w:rsid w:val="232C13EC"/>
    <w:rsid w:val="232E6F47"/>
    <w:rsid w:val="23481066"/>
    <w:rsid w:val="234F094B"/>
    <w:rsid w:val="234F6E82"/>
    <w:rsid w:val="235103C9"/>
    <w:rsid w:val="236851E9"/>
    <w:rsid w:val="238E5AD6"/>
    <w:rsid w:val="239845B5"/>
    <w:rsid w:val="23B4085A"/>
    <w:rsid w:val="23B477DC"/>
    <w:rsid w:val="23C008A2"/>
    <w:rsid w:val="23C6058D"/>
    <w:rsid w:val="23CF2DD8"/>
    <w:rsid w:val="23D6355E"/>
    <w:rsid w:val="23E1019D"/>
    <w:rsid w:val="23EE09A4"/>
    <w:rsid w:val="23F0791B"/>
    <w:rsid w:val="23F54F57"/>
    <w:rsid w:val="240309F1"/>
    <w:rsid w:val="24112A72"/>
    <w:rsid w:val="241502A2"/>
    <w:rsid w:val="24170CC7"/>
    <w:rsid w:val="241F3DF8"/>
    <w:rsid w:val="2433472B"/>
    <w:rsid w:val="2435301D"/>
    <w:rsid w:val="244F0263"/>
    <w:rsid w:val="246C268C"/>
    <w:rsid w:val="24803A14"/>
    <w:rsid w:val="24864536"/>
    <w:rsid w:val="249558BC"/>
    <w:rsid w:val="249871ED"/>
    <w:rsid w:val="249C2F1A"/>
    <w:rsid w:val="24AF7273"/>
    <w:rsid w:val="24B959FC"/>
    <w:rsid w:val="24C25B79"/>
    <w:rsid w:val="24C3512F"/>
    <w:rsid w:val="24DD1EAD"/>
    <w:rsid w:val="24DD5B8E"/>
    <w:rsid w:val="24E94256"/>
    <w:rsid w:val="24F436CC"/>
    <w:rsid w:val="250349C6"/>
    <w:rsid w:val="250969D1"/>
    <w:rsid w:val="250A6257"/>
    <w:rsid w:val="250D7E5C"/>
    <w:rsid w:val="250F1AC0"/>
    <w:rsid w:val="250F6CDF"/>
    <w:rsid w:val="25172993"/>
    <w:rsid w:val="251B1A91"/>
    <w:rsid w:val="252A1ABC"/>
    <w:rsid w:val="252B6B95"/>
    <w:rsid w:val="253E5311"/>
    <w:rsid w:val="2541014D"/>
    <w:rsid w:val="254F3BED"/>
    <w:rsid w:val="25542B5D"/>
    <w:rsid w:val="256072B0"/>
    <w:rsid w:val="25716038"/>
    <w:rsid w:val="257A5EC9"/>
    <w:rsid w:val="258B25C1"/>
    <w:rsid w:val="25A0671E"/>
    <w:rsid w:val="25C11FF1"/>
    <w:rsid w:val="25D369FC"/>
    <w:rsid w:val="25E4780B"/>
    <w:rsid w:val="25ED509C"/>
    <w:rsid w:val="25FD3A19"/>
    <w:rsid w:val="25FE143D"/>
    <w:rsid w:val="26012A87"/>
    <w:rsid w:val="260B672B"/>
    <w:rsid w:val="260D077F"/>
    <w:rsid w:val="26217864"/>
    <w:rsid w:val="26383629"/>
    <w:rsid w:val="264D481D"/>
    <w:rsid w:val="264D6D44"/>
    <w:rsid w:val="265F32A6"/>
    <w:rsid w:val="26623660"/>
    <w:rsid w:val="2680777D"/>
    <w:rsid w:val="269168D4"/>
    <w:rsid w:val="269D4F84"/>
    <w:rsid w:val="26B571AF"/>
    <w:rsid w:val="26B86747"/>
    <w:rsid w:val="26BB5A5B"/>
    <w:rsid w:val="26C62652"/>
    <w:rsid w:val="26C77B4D"/>
    <w:rsid w:val="26CF7759"/>
    <w:rsid w:val="26D374AF"/>
    <w:rsid w:val="26D406F1"/>
    <w:rsid w:val="26E367A9"/>
    <w:rsid w:val="26EF3720"/>
    <w:rsid w:val="26F21DEF"/>
    <w:rsid w:val="27061CBD"/>
    <w:rsid w:val="2713587A"/>
    <w:rsid w:val="27385231"/>
    <w:rsid w:val="27410BCD"/>
    <w:rsid w:val="2742617D"/>
    <w:rsid w:val="2744733D"/>
    <w:rsid w:val="274D75CA"/>
    <w:rsid w:val="274F5A59"/>
    <w:rsid w:val="275859A0"/>
    <w:rsid w:val="275F1B3E"/>
    <w:rsid w:val="27793EE8"/>
    <w:rsid w:val="27884B21"/>
    <w:rsid w:val="27A056C3"/>
    <w:rsid w:val="27A73DD5"/>
    <w:rsid w:val="27B62DF2"/>
    <w:rsid w:val="27C21B36"/>
    <w:rsid w:val="27D12355"/>
    <w:rsid w:val="27D63B46"/>
    <w:rsid w:val="27D71A7F"/>
    <w:rsid w:val="27D72D69"/>
    <w:rsid w:val="27E042FF"/>
    <w:rsid w:val="27E2268B"/>
    <w:rsid w:val="28122A76"/>
    <w:rsid w:val="281D06B7"/>
    <w:rsid w:val="28251FF8"/>
    <w:rsid w:val="282D6519"/>
    <w:rsid w:val="284508AF"/>
    <w:rsid w:val="284B21CB"/>
    <w:rsid w:val="28552B4A"/>
    <w:rsid w:val="286B2E22"/>
    <w:rsid w:val="28732366"/>
    <w:rsid w:val="2891360A"/>
    <w:rsid w:val="289C18BC"/>
    <w:rsid w:val="289F0FC8"/>
    <w:rsid w:val="28A451D8"/>
    <w:rsid w:val="28AD6B6B"/>
    <w:rsid w:val="28AE3A2C"/>
    <w:rsid w:val="28B560BE"/>
    <w:rsid w:val="28D63644"/>
    <w:rsid w:val="28FC1EE8"/>
    <w:rsid w:val="2904091A"/>
    <w:rsid w:val="290409A3"/>
    <w:rsid w:val="29055E1B"/>
    <w:rsid w:val="29066982"/>
    <w:rsid w:val="290A18A7"/>
    <w:rsid w:val="290A7CAD"/>
    <w:rsid w:val="291005E2"/>
    <w:rsid w:val="29213C70"/>
    <w:rsid w:val="29226DBE"/>
    <w:rsid w:val="292D780F"/>
    <w:rsid w:val="292F73C0"/>
    <w:rsid w:val="29350DEE"/>
    <w:rsid w:val="29375D74"/>
    <w:rsid w:val="29553FFE"/>
    <w:rsid w:val="29584B90"/>
    <w:rsid w:val="29780A1A"/>
    <w:rsid w:val="297F6170"/>
    <w:rsid w:val="29842692"/>
    <w:rsid w:val="2985722F"/>
    <w:rsid w:val="298A7967"/>
    <w:rsid w:val="299004C1"/>
    <w:rsid w:val="29C52962"/>
    <w:rsid w:val="29D45CD0"/>
    <w:rsid w:val="29DF376B"/>
    <w:rsid w:val="29E0363E"/>
    <w:rsid w:val="29E664DB"/>
    <w:rsid w:val="29EC0622"/>
    <w:rsid w:val="29FC7E26"/>
    <w:rsid w:val="2A2D7F8C"/>
    <w:rsid w:val="2A356214"/>
    <w:rsid w:val="2A39162D"/>
    <w:rsid w:val="2A413422"/>
    <w:rsid w:val="2A4B5CFB"/>
    <w:rsid w:val="2A6B7376"/>
    <w:rsid w:val="2A7B2D8E"/>
    <w:rsid w:val="2A7C57AA"/>
    <w:rsid w:val="2A7D216C"/>
    <w:rsid w:val="2A8645D2"/>
    <w:rsid w:val="2AA741A6"/>
    <w:rsid w:val="2AB928A9"/>
    <w:rsid w:val="2AB94FB3"/>
    <w:rsid w:val="2AC27AE2"/>
    <w:rsid w:val="2AC43A55"/>
    <w:rsid w:val="2AC67FEA"/>
    <w:rsid w:val="2AD417E1"/>
    <w:rsid w:val="2AD6555A"/>
    <w:rsid w:val="2AE31921"/>
    <w:rsid w:val="2B020880"/>
    <w:rsid w:val="2B060ED6"/>
    <w:rsid w:val="2B066F3C"/>
    <w:rsid w:val="2B0B60E6"/>
    <w:rsid w:val="2B1372DC"/>
    <w:rsid w:val="2B151B38"/>
    <w:rsid w:val="2B191492"/>
    <w:rsid w:val="2B293EC7"/>
    <w:rsid w:val="2B583F0E"/>
    <w:rsid w:val="2B5B7050"/>
    <w:rsid w:val="2B63466B"/>
    <w:rsid w:val="2B7450D6"/>
    <w:rsid w:val="2B8604D0"/>
    <w:rsid w:val="2B8C1C0B"/>
    <w:rsid w:val="2B8D7350"/>
    <w:rsid w:val="2B8E73AC"/>
    <w:rsid w:val="2B97795F"/>
    <w:rsid w:val="2BA821CC"/>
    <w:rsid w:val="2BC632D9"/>
    <w:rsid w:val="2BD17ACF"/>
    <w:rsid w:val="2BE02C74"/>
    <w:rsid w:val="2BF96570"/>
    <w:rsid w:val="2C064896"/>
    <w:rsid w:val="2C3D6815"/>
    <w:rsid w:val="2C430B27"/>
    <w:rsid w:val="2C4A162E"/>
    <w:rsid w:val="2C4C4289"/>
    <w:rsid w:val="2C504E98"/>
    <w:rsid w:val="2C620DFD"/>
    <w:rsid w:val="2C904F4C"/>
    <w:rsid w:val="2CAA6F81"/>
    <w:rsid w:val="2CAB47C4"/>
    <w:rsid w:val="2CAE7EF1"/>
    <w:rsid w:val="2CBE67C0"/>
    <w:rsid w:val="2CC717B2"/>
    <w:rsid w:val="2CD7528D"/>
    <w:rsid w:val="2CDA063A"/>
    <w:rsid w:val="2CE05CB3"/>
    <w:rsid w:val="2CEE5E64"/>
    <w:rsid w:val="2CEE6465"/>
    <w:rsid w:val="2D031556"/>
    <w:rsid w:val="2D04711C"/>
    <w:rsid w:val="2D0B1135"/>
    <w:rsid w:val="2D194E32"/>
    <w:rsid w:val="2D241E80"/>
    <w:rsid w:val="2D265834"/>
    <w:rsid w:val="2D4434D8"/>
    <w:rsid w:val="2D492A4E"/>
    <w:rsid w:val="2D7D1BB7"/>
    <w:rsid w:val="2D810DAB"/>
    <w:rsid w:val="2D9F7CA3"/>
    <w:rsid w:val="2DB31B82"/>
    <w:rsid w:val="2DB46A8B"/>
    <w:rsid w:val="2DCC678C"/>
    <w:rsid w:val="2DFE1B48"/>
    <w:rsid w:val="2E0B2F0C"/>
    <w:rsid w:val="2E226FF7"/>
    <w:rsid w:val="2E333849"/>
    <w:rsid w:val="2E437E3F"/>
    <w:rsid w:val="2E496043"/>
    <w:rsid w:val="2E4E18AB"/>
    <w:rsid w:val="2E5545DC"/>
    <w:rsid w:val="2E7B3EA4"/>
    <w:rsid w:val="2E9372BE"/>
    <w:rsid w:val="2E976557"/>
    <w:rsid w:val="2E9F3598"/>
    <w:rsid w:val="2EA31860"/>
    <w:rsid w:val="2EBE483A"/>
    <w:rsid w:val="2EC84A63"/>
    <w:rsid w:val="2EE03EF2"/>
    <w:rsid w:val="2EE5617D"/>
    <w:rsid w:val="2EED58C4"/>
    <w:rsid w:val="2EF52880"/>
    <w:rsid w:val="2F1A178D"/>
    <w:rsid w:val="2F1B7536"/>
    <w:rsid w:val="2F2D1028"/>
    <w:rsid w:val="2F37594F"/>
    <w:rsid w:val="2F3E1C04"/>
    <w:rsid w:val="2F567A89"/>
    <w:rsid w:val="2F641583"/>
    <w:rsid w:val="2F6C1F2D"/>
    <w:rsid w:val="2F6C5B04"/>
    <w:rsid w:val="2F8146A3"/>
    <w:rsid w:val="2F8F4522"/>
    <w:rsid w:val="2F950BB2"/>
    <w:rsid w:val="2FAB4B15"/>
    <w:rsid w:val="2FC855AC"/>
    <w:rsid w:val="2FD17760"/>
    <w:rsid w:val="2FDB613C"/>
    <w:rsid w:val="2FDC6A7D"/>
    <w:rsid w:val="2FED2592"/>
    <w:rsid w:val="2FED6D9D"/>
    <w:rsid w:val="300338C4"/>
    <w:rsid w:val="300A2BDD"/>
    <w:rsid w:val="30146961"/>
    <w:rsid w:val="301B3914"/>
    <w:rsid w:val="303B404E"/>
    <w:rsid w:val="303C4412"/>
    <w:rsid w:val="303E4387"/>
    <w:rsid w:val="30466CDD"/>
    <w:rsid w:val="30633784"/>
    <w:rsid w:val="30667729"/>
    <w:rsid w:val="306A6C27"/>
    <w:rsid w:val="307F3FD8"/>
    <w:rsid w:val="308B1FE9"/>
    <w:rsid w:val="308C45EC"/>
    <w:rsid w:val="308F2F8B"/>
    <w:rsid w:val="3092476C"/>
    <w:rsid w:val="30934BA4"/>
    <w:rsid w:val="30AC7B6B"/>
    <w:rsid w:val="30C470E7"/>
    <w:rsid w:val="30C77A3A"/>
    <w:rsid w:val="30D02C76"/>
    <w:rsid w:val="30D410B8"/>
    <w:rsid w:val="30E57FA2"/>
    <w:rsid w:val="30F80689"/>
    <w:rsid w:val="31035604"/>
    <w:rsid w:val="31183F35"/>
    <w:rsid w:val="31192EAE"/>
    <w:rsid w:val="311A5A74"/>
    <w:rsid w:val="31235115"/>
    <w:rsid w:val="312B3FB9"/>
    <w:rsid w:val="312E2187"/>
    <w:rsid w:val="31373307"/>
    <w:rsid w:val="31586613"/>
    <w:rsid w:val="315964B0"/>
    <w:rsid w:val="31646916"/>
    <w:rsid w:val="31761D31"/>
    <w:rsid w:val="31813D45"/>
    <w:rsid w:val="318865A2"/>
    <w:rsid w:val="31942DBD"/>
    <w:rsid w:val="319B4E07"/>
    <w:rsid w:val="31B163D9"/>
    <w:rsid w:val="31B20FB8"/>
    <w:rsid w:val="31BA4361"/>
    <w:rsid w:val="31BF2803"/>
    <w:rsid w:val="31D948EC"/>
    <w:rsid w:val="31E67774"/>
    <w:rsid w:val="31EF2BD2"/>
    <w:rsid w:val="31FB190A"/>
    <w:rsid w:val="320076A1"/>
    <w:rsid w:val="3210474A"/>
    <w:rsid w:val="322F3149"/>
    <w:rsid w:val="322F3960"/>
    <w:rsid w:val="324152EC"/>
    <w:rsid w:val="324340ED"/>
    <w:rsid w:val="325D198B"/>
    <w:rsid w:val="3261149E"/>
    <w:rsid w:val="3262577A"/>
    <w:rsid w:val="3269039F"/>
    <w:rsid w:val="3275035A"/>
    <w:rsid w:val="32762533"/>
    <w:rsid w:val="32892733"/>
    <w:rsid w:val="32906192"/>
    <w:rsid w:val="32930B68"/>
    <w:rsid w:val="329E1866"/>
    <w:rsid w:val="32B06D41"/>
    <w:rsid w:val="32B97A9C"/>
    <w:rsid w:val="32BA0A6B"/>
    <w:rsid w:val="32BB3445"/>
    <w:rsid w:val="32C26E19"/>
    <w:rsid w:val="32C44FC0"/>
    <w:rsid w:val="32D13BF9"/>
    <w:rsid w:val="32E87E91"/>
    <w:rsid w:val="32EA62CB"/>
    <w:rsid w:val="32F12805"/>
    <w:rsid w:val="33015DA9"/>
    <w:rsid w:val="330C2B9D"/>
    <w:rsid w:val="330C4385"/>
    <w:rsid w:val="330C7180"/>
    <w:rsid w:val="33182A3D"/>
    <w:rsid w:val="331E763E"/>
    <w:rsid w:val="333609C1"/>
    <w:rsid w:val="333B36F8"/>
    <w:rsid w:val="33440EB9"/>
    <w:rsid w:val="335334BF"/>
    <w:rsid w:val="33664FA1"/>
    <w:rsid w:val="33711FA1"/>
    <w:rsid w:val="337B4EF0"/>
    <w:rsid w:val="33865A53"/>
    <w:rsid w:val="339B3EE7"/>
    <w:rsid w:val="33A04957"/>
    <w:rsid w:val="33A72414"/>
    <w:rsid w:val="33AE4A14"/>
    <w:rsid w:val="33CA2728"/>
    <w:rsid w:val="33CF39F1"/>
    <w:rsid w:val="34164347"/>
    <w:rsid w:val="34257172"/>
    <w:rsid w:val="34274EEA"/>
    <w:rsid w:val="342A2F53"/>
    <w:rsid w:val="34302956"/>
    <w:rsid w:val="344D5B18"/>
    <w:rsid w:val="345A5635"/>
    <w:rsid w:val="347353A2"/>
    <w:rsid w:val="347B30E1"/>
    <w:rsid w:val="3483631C"/>
    <w:rsid w:val="3485265B"/>
    <w:rsid w:val="348935B5"/>
    <w:rsid w:val="34A44CCA"/>
    <w:rsid w:val="34AC53EF"/>
    <w:rsid w:val="34B51502"/>
    <w:rsid w:val="34BB5DF0"/>
    <w:rsid w:val="34CC7B8F"/>
    <w:rsid w:val="34CE67D5"/>
    <w:rsid w:val="34DD30E6"/>
    <w:rsid w:val="34F877D5"/>
    <w:rsid w:val="3501255D"/>
    <w:rsid w:val="35081751"/>
    <w:rsid w:val="35126F43"/>
    <w:rsid w:val="35340BFC"/>
    <w:rsid w:val="35390127"/>
    <w:rsid w:val="35392CB7"/>
    <w:rsid w:val="353D7F0E"/>
    <w:rsid w:val="357F62C7"/>
    <w:rsid w:val="358C5347"/>
    <w:rsid w:val="359D732E"/>
    <w:rsid w:val="359F32B6"/>
    <w:rsid w:val="35BF7AA4"/>
    <w:rsid w:val="35C21003"/>
    <w:rsid w:val="35E11621"/>
    <w:rsid w:val="35EB515B"/>
    <w:rsid w:val="35EC466C"/>
    <w:rsid w:val="35EC4B7C"/>
    <w:rsid w:val="35F965A0"/>
    <w:rsid w:val="360311CD"/>
    <w:rsid w:val="360F12F6"/>
    <w:rsid w:val="3618730A"/>
    <w:rsid w:val="362132C3"/>
    <w:rsid w:val="362A49AB"/>
    <w:rsid w:val="362B4298"/>
    <w:rsid w:val="362D0C8E"/>
    <w:rsid w:val="36357B98"/>
    <w:rsid w:val="36402E8D"/>
    <w:rsid w:val="36407F41"/>
    <w:rsid w:val="365376B2"/>
    <w:rsid w:val="365F182D"/>
    <w:rsid w:val="36734CA8"/>
    <w:rsid w:val="367719B8"/>
    <w:rsid w:val="36814164"/>
    <w:rsid w:val="368F6E0E"/>
    <w:rsid w:val="36BD104E"/>
    <w:rsid w:val="36C87B97"/>
    <w:rsid w:val="36D75A33"/>
    <w:rsid w:val="370E610C"/>
    <w:rsid w:val="370F044C"/>
    <w:rsid w:val="373123D7"/>
    <w:rsid w:val="37401B03"/>
    <w:rsid w:val="37563320"/>
    <w:rsid w:val="375A0FCA"/>
    <w:rsid w:val="37633D7A"/>
    <w:rsid w:val="37681A4C"/>
    <w:rsid w:val="37712166"/>
    <w:rsid w:val="377C4C64"/>
    <w:rsid w:val="379A6630"/>
    <w:rsid w:val="37A25410"/>
    <w:rsid w:val="37A662B4"/>
    <w:rsid w:val="37B004D2"/>
    <w:rsid w:val="37B0268E"/>
    <w:rsid w:val="37B90FDC"/>
    <w:rsid w:val="37D43BEE"/>
    <w:rsid w:val="37DD731A"/>
    <w:rsid w:val="37E65E75"/>
    <w:rsid w:val="37F30DCD"/>
    <w:rsid w:val="382B4BC4"/>
    <w:rsid w:val="383F2E9F"/>
    <w:rsid w:val="38402B0F"/>
    <w:rsid w:val="3850536E"/>
    <w:rsid w:val="385141E8"/>
    <w:rsid w:val="385C070F"/>
    <w:rsid w:val="385E459A"/>
    <w:rsid w:val="3867286D"/>
    <w:rsid w:val="38A701B3"/>
    <w:rsid w:val="38B320FC"/>
    <w:rsid w:val="38B5103A"/>
    <w:rsid w:val="38BD5663"/>
    <w:rsid w:val="38C502E6"/>
    <w:rsid w:val="38D0026E"/>
    <w:rsid w:val="38EC694A"/>
    <w:rsid w:val="38EC7F7F"/>
    <w:rsid w:val="38F72F8B"/>
    <w:rsid w:val="38F82B23"/>
    <w:rsid w:val="391D7ACE"/>
    <w:rsid w:val="3942025E"/>
    <w:rsid w:val="39551DA5"/>
    <w:rsid w:val="39575E15"/>
    <w:rsid w:val="3978566F"/>
    <w:rsid w:val="39822409"/>
    <w:rsid w:val="3990776E"/>
    <w:rsid w:val="39AB071B"/>
    <w:rsid w:val="39B45C95"/>
    <w:rsid w:val="39C55528"/>
    <w:rsid w:val="39CB5434"/>
    <w:rsid w:val="39DB500D"/>
    <w:rsid w:val="39E032BD"/>
    <w:rsid w:val="39EA2254"/>
    <w:rsid w:val="39EC0DA9"/>
    <w:rsid w:val="39EF73CC"/>
    <w:rsid w:val="3A0325C0"/>
    <w:rsid w:val="3A04547E"/>
    <w:rsid w:val="3A0C49AF"/>
    <w:rsid w:val="3A2E5622"/>
    <w:rsid w:val="3A60623E"/>
    <w:rsid w:val="3A8375C7"/>
    <w:rsid w:val="3A9A0C1D"/>
    <w:rsid w:val="3A9C095F"/>
    <w:rsid w:val="3AA6414E"/>
    <w:rsid w:val="3AB17838"/>
    <w:rsid w:val="3AB57A2D"/>
    <w:rsid w:val="3B0B0D00"/>
    <w:rsid w:val="3B25626F"/>
    <w:rsid w:val="3B3F252B"/>
    <w:rsid w:val="3B4161FB"/>
    <w:rsid w:val="3B56770B"/>
    <w:rsid w:val="3B605EC0"/>
    <w:rsid w:val="3B7566C9"/>
    <w:rsid w:val="3B8F2C1E"/>
    <w:rsid w:val="3B914B85"/>
    <w:rsid w:val="3BA02680"/>
    <w:rsid w:val="3BA130DC"/>
    <w:rsid w:val="3BB86F97"/>
    <w:rsid w:val="3BBD72B3"/>
    <w:rsid w:val="3BC13602"/>
    <w:rsid w:val="3BD6424C"/>
    <w:rsid w:val="3BD72908"/>
    <w:rsid w:val="3BE32197"/>
    <w:rsid w:val="3BE945E6"/>
    <w:rsid w:val="3BEE7366"/>
    <w:rsid w:val="3BEF4A21"/>
    <w:rsid w:val="3BFE0B99"/>
    <w:rsid w:val="3BFE78CD"/>
    <w:rsid w:val="3C0F2280"/>
    <w:rsid w:val="3C1E49A0"/>
    <w:rsid w:val="3C200C37"/>
    <w:rsid w:val="3C2242A8"/>
    <w:rsid w:val="3C317A73"/>
    <w:rsid w:val="3C327887"/>
    <w:rsid w:val="3C3A7472"/>
    <w:rsid w:val="3C7963F2"/>
    <w:rsid w:val="3C7B1199"/>
    <w:rsid w:val="3D114C48"/>
    <w:rsid w:val="3D1B504E"/>
    <w:rsid w:val="3D1B5254"/>
    <w:rsid w:val="3D1C47B2"/>
    <w:rsid w:val="3D2141DF"/>
    <w:rsid w:val="3D295E51"/>
    <w:rsid w:val="3D3C01EC"/>
    <w:rsid w:val="3D3C270E"/>
    <w:rsid w:val="3D4901EF"/>
    <w:rsid w:val="3D7945E2"/>
    <w:rsid w:val="3D8C29F7"/>
    <w:rsid w:val="3DB063E9"/>
    <w:rsid w:val="3DB83FFE"/>
    <w:rsid w:val="3DC76F84"/>
    <w:rsid w:val="3DCC7646"/>
    <w:rsid w:val="3DD25C1E"/>
    <w:rsid w:val="3E112766"/>
    <w:rsid w:val="3E174CFF"/>
    <w:rsid w:val="3E1A70B4"/>
    <w:rsid w:val="3E215BD7"/>
    <w:rsid w:val="3E272A29"/>
    <w:rsid w:val="3E3261BF"/>
    <w:rsid w:val="3E5500EC"/>
    <w:rsid w:val="3E607606"/>
    <w:rsid w:val="3E6361B7"/>
    <w:rsid w:val="3E907B06"/>
    <w:rsid w:val="3E9612E9"/>
    <w:rsid w:val="3E9926CE"/>
    <w:rsid w:val="3E9A1FA0"/>
    <w:rsid w:val="3EA46367"/>
    <w:rsid w:val="3EA90A54"/>
    <w:rsid w:val="3EAB5DFD"/>
    <w:rsid w:val="3EDD51CE"/>
    <w:rsid w:val="3EF80AC7"/>
    <w:rsid w:val="3EF87FC8"/>
    <w:rsid w:val="3F0F616B"/>
    <w:rsid w:val="3F2006FA"/>
    <w:rsid w:val="3F25625F"/>
    <w:rsid w:val="3F294F3D"/>
    <w:rsid w:val="3F2C2FDF"/>
    <w:rsid w:val="3F316DAB"/>
    <w:rsid w:val="3F482F02"/>
    <w:rsid w:val="3F7F4032"/>
    <w:rsid w:val="3F806990"/>
    <w:rsid w:val="3F897797"/>
    <w:rsid w:val="3F9B764F"/>
    <w:rsid w:val="3FA711F9"/>
    <w:rsid w:val="3FA92328"/>
    <w:rsid w:val="3FC056DB"/>
    <w:rsid w:val="3FED2496"/>
    <w:rsid w:val="3FF62C17"/>
    <w:rsid w:val="3FF91739"/>
    <w:rsid w:val="4005277D"/>
    <w:rsid w:val="4008292C"/>
    <w:rsid w:val="40383E22"/>
    <w:rsid w:val="403C36F6"/>
    <w:rsid w:val="404825CA"/>
    <w:rsid w:val="40541988"/>
    <w:rsid w:val="40544CD6"/>
    <w:rsid w:val="40554F48"/>
    <w:rsid w:val="407A03D9"/>
    <w:rsid w:val="408D6263"/>
    <w:rsid w:val="40900CF8"/>
    <w:rsid w:val="4091707B"/>
    <w:rsid w:val="40942D09"/>
    <w:rsid w:val="409731FC"/>
    <w:rsid w:val="409C0D34"/>
    <w:rsid w:val="409C333D"/>
    <w:rsid w:val="40A13ABC"/>
    <w:rsid w:val="40A87283"/>
    <w:rsid w:val="40C83588"/>
    <w:rsid w:val="40D1592F"/>
    <w:rsid w:val="40D519B8"/>
    <w:rsid w:val="40D66374"/>
    <w:rsid w:val="40F838D5"/>
    <w:rsid w:val="410B53D9"/>
    <w:rsid w:val="412052D7"/>
    <w:rsid w:val="41381FF7"/>
    <w:rsid w:val="414B19C3"/>
    <w:rsid w:val="41586BB7"/>
    <w:rsid w:val="416C37CD"/>
    <w:rsid w:val="417B430D"/>
    <w:rsid w:val="418F36C7"/>
    <w:rsid w:val="41AA6378"/>
    <w:rsid w:val="41AC4C95"/>
    <w:rsid w:val="41BA6BED"/>
    <w:rsid w:val="41C51FCE"/>
    <w:rsid w:val="41CE6A90"/>
    <w:rsid w:val="41D1399C"/>
    <w:rsid w:val="421E6B68"/>
    <w:rsid w:val="4242005A"/>
    <w:rsid w:val="424428EA"/>
    <w:rsid w:val="424555E4"/>
    <w:rsid w:val="42751984"/>
    <w:rsid w:val="42893A73"/>
    <w:rsid w:val="42D149B5"/>
    <w:rsid w:val="42DD2069"/>
    <w:rsid w:val="42E12495"/>
    <w:rsid w:val="42EB2963"/>
    <w:rsid w:val="42F41BCB"/>
    <w:rsid w:val="42FD1F8F"/>
    <w:rsid w:val="42FD7EB9"/>
    <w:rsid w:val="430A21F9"/>
    <w:rsid w:val="430A673F"/>
    <w:rsid w:val="430C6445"/>
    <w:rsid w:val="431E69A0"/>
    <w:rsid w:val="43452E25"/>
    <w:rsid w:val="43600D60"/>
    <w:rsid w:val="43721740"/>
    <w:rsid w:val="43870C68"/>
    <w:rsid w:val="438B292A"/>
    <w:rsid w:val="43907917"/>
    <w:rsid w:val="439340E4"/>
    <w:rsid w:val="439A27B3"/>
    <w:rsid w:val="43D42E42"/>
    <w:rsid w:val="43E27E3B"/>
    <w:rsid w:val="43E9216B"/>
    <w:rsid w:val="43EF7898"/>
    <w:rsid w:val="4407335D"/>
    <w:rsid w:val="443E7ED6"/>
    <w:rsid w:val="44416F32"/>
    <w:rsid w:val="445C3168"/>
    <w:rsid w:val="445F0E75"/>
    <w:rsid w:val="44626497"/>
    <w:rsid w:val="44632C29"/>
    <w:rsid w:val="446F6056"/>
    <w:rsid w:val="44935E12"/>
    <w:rsid w:val="449B43A2"/>
    <w:rsid w:val="44AA07F4"/>
    <w:rsid w:val="44AF3B9B"/>
    <w:rsid w:val="44B442E8"/>
    <w:rsid w:val="44C24001"/>
    <w:rsid w:val="44C645CA"/>
    <w:rsid w:val="44C65A9D"/>
    <w:rsid w:val="44C84830"/>
    <w:rsid w:val="45000171"/>
    <w:rsid w:val="450D7627"/>
    <w:rsid w:val="451731DD"/>
    <w:rsid w:val="45214E11"/>
    <w:rsid w:val="453A7EB9"/>
    <w:rsid w:val="45507FBF"/>
    <w:rsid w:val="45605CF4"/>
    <w:rsid w:val="45617CB7"/>
    <w:rsid w:val="45686689"/>
    <w:rsid w:val="45703A5D"/>
    <w:rsid w:val="459B487C"/>
    <w:rsid w:val="45B30052"/>
    <w:rsid w:val="45CB638A"/>
    <w:rsid w:val="45D264C6"/>
    <w:rsid w:val="45E32216"/>
    <w:rsid w:val="45E62F2D"/>
    <w:rsid w:val="45EB08D8"/>
    <w:rsid w:val="45ED407B"/>
    <w:rsid w:val="45F349C4"/>
    <w:rsid w:val="461B4F9B"/>
    <w:rsid w:val="461E21F0"/>
    <w:rsid w:val="46232A9B"/>
    <w:rsid w:val="46236759"/>
    <w:rsid w:val="46243941"/>
    <w:rsid w:val="46270641"/>
    <w:rsid w:val="46315729"/>
    <w:rsid w:val="46336A11"/>
    <w:rsid w:val="46347CAF"/>
    <w:rsid w:val="46357180"/>
    <w:rsid w:val="46411CDF"/>
    <w:rsid w:val="464B5A80"/>
    <w:rsid w:val="464D7BEB"/>
    <w:rsid w:val="46564707"/>
    <w:rsid w:val="4672161A"/>
    <w:rsid w:val="46793071"/>
    <w:rsid w:val="468F44EA"/>
    <w:rsid w:val="46941216"/>
    <w:rsid w:val="469E3536"/>
    <w:rsid w:val="46AC169B"/>
    <w:rsid w:val="46B300A5"/>
    <w:rsid w:val="46C16D6F"/>
    <w:rsid w:val="46CC35D9"/>
    <w:rsid w:val="46D12FFD"/>
    <w:rsid w:val="46D7008B"/>
    <w:rsid w:val="46DF0E9A"/>
    <w:rsid w:val="46E533C5"/>
    <w:rsid w:val="46E7591A"/>
    <w:rsid w:val="46F33B34"/>
    <w:rsid w:val="46F613AB"/>
    <w:rsid w:val="4708099A"/>
    <w:rsid w:val="47110A54"/>
    <w:rsid w:val="47193A36"/>
    <w:rsid w:val="4722775C"/>
    <w:rsid w:val="4725467D"/>
    <w:rsid w:val="473709C5"/>
    <w:rsid w:val="473A4339"/>
    <w:rsid w:val="474435FE"/>
    <w:rsid w:val="475668B3"/>
    <w:rsid w:val="47664667"/>
    <w:rsid w:val="47694C08"/>
    <w:rsid w:val="477A0C3C"/>
    <w:rsid w:val="47887173"/>
    <w:rsid w:val="4789539C"/>
    <w:rsid w:val="479109C4"/>
    <w:rsid w:val="479223B1"/>
    <w:rsid w:val="479836B8"/>
    <w:rsid w:val="47A44213"/>
    <w:rsid w:val="47A579BD"/>
    <w:rsid w:val="47A92034"/>
    <w:rsid w:val="47AD0F98"/>
    <w:rsid w:val="47B50247"/>
    <w:rsid w:val="47B657BE"/>
    <w:rsid w:val="47B84F0B"/>
    <w:rsid w:val="47C579AD"/>
    <w:rsid w:val="47D034BC"/>
    <w:rsid w:val="47DC0C7D"/>
    <w:rsid w:val="47DC418E"/>
    <w:rsid w:val="47E51F5A"/>
    <w:rsid w:val="47E80A4B"/>
    <w:rsid w:val="47E93584"/>
    <w:rsid w:val="47FC71A4"/>
    <w:rsid w:val="47FD295E"/>
    <w:rsid w:val="480610F4"/>
    <w:rsid w:val="48075F4E"/>
    <w:rsid w:val="48090360"/>
    <w:rsid w:val="48171AA2"/>
    <w:rsid w:val="483B5F69"/>
    <w:rsid w:val="48603412"/>
    <w:rsid w:val="48785F7B"/>
    <w:rsid w:val="488F6D17"/>
    <w:rsid w:val="489C56C3"/>
    <w:rsid w:val="489D2B9D"/>
    <w:rsid w:val="48A405ED"/>
    <w:rsid w:val="48A70ADD"/>
    <w:rsid w:val="48B1460E"/>
    <w:rsid w:val="48B25A50"/>
    <w:rsid w:val="48B275A0"/>
    <w:rsid w:val="48B30830"/>
    <w:rsid w:val="48B83355"/>
    <w:rsid w:val="48C154D0"/>
    <w:rsid w:val="48C25F2A"/>
    <w:rsid w:val="48C755D8"/>
    <w:rsid w:val="48E357E6"/>
    <w:rsid w:val="48E70D07"/>
    <w:rsid w:val="48F01FD1"/>
    <w:rsid w:val="48F350D1"/>
    <w:rsid w:val="48F867EE"/>
    <w:rsid w:val="48FE5DCA"/>
    <w:rsid w:val="490328C0"/>
    <w:rsid w:val="49205D77"/>
    <w:rsid w:val="49243500"/>
    <w:rsid w:val="49275AD7"/>
    <w:rsid w:val="492E523D"/>
    <w:rsid w:val="493E459E"/>
    <w:rsid w:val="49580390"/>
    <w:rsid w:val="496E0738"/>
    <w:rsid w:val="497A5C9E"/>
    <w:rsid w:val="49811AC6"/>
    <w:rsid w:val="498B4EA4"/>
    <w:rsid w:val="498C24A6"/>
    <w:rsid w:val="49A9115A"/>
    <w:rsid w:val="49AD5280"/>
    <w:rsid w:val="49B258E5"/>
    <w:rsid w:val="49BE27F5"/>
    <w:rsid w:val="49C933AD"/>
    <w:rsid w:val="49DF3010"/>
    <w:rsid w:val="49E30A70"/>
    <w:rsid w:val="49E415A0"/>
    <w:rsid w:val="49F203B1"/>
    <w:rsid w:val="49F419E0"/>
    <w:rsid w:val="49F4284A"/>
    <w:rsid w:val="49FC1D63"/>
    <w:rsid w:val="49FE3D2D"/>
    <w:rsid w:val="4A230457"/>
    <w:rsid w:val="4A471230"/>
    <w:rsid w:val="4A4C6847"/>
    <w:rsid w:val="4A512B5D"/>
    <w:rsid w:val="4A6201F6"/>
    <w:rsid w:val="4A67341A"/>
    <w:rsid w:val="4A6B22B2"/>
    <w:rsid w:val="4A6F0529"/>
    <w:rsid w:val="4A7A03C6"/>
    <w:rsid w:val="4A7A6909"/>
    <w:rsid w:val="4A8E50B1"/>
    <w:rsid w:val="4A99004A"/>
    <w:rsid w:val="4A992D3D"/>
    <w:rsid w:val="4AA55EF4"/>
    <w:rsid w:val="4ABE526B"/>
    <w:rsid w:val="4AD45DF2"/>
    <w:rsid w:val="4AE73B1E"/>
    <w:rsid w:val="4AED7D4D"/>
    <w:rsid w:val="4AF62C56"/>
    <w:rsid w:val="4AF63575"/>
    <w:rsid w:val="4AF97EB3"/>
    <w:rsid w:val="4B100CD3"/>
    <w:rsid w:val="4B237B0F"/>
    <w:rsid w:val="4B325F53"/>
    <w:rsid w:val="4B572047"/>
    <w:rsid w:val="4B6B4293"/>
    <w:rsid w:val="4B750FE6"/>
    <w:rsid w:val="4B7515FC"/>
    <w:rsid w:val="4B756B6E"/>
    <w:rsid w:val="4B834980"/>
    <w:rsid w:val="4B8D6F3F"/>
    <w:rsid w:val="4B9D30D2"/>
    <w:rsid w:val="4BAD5104"/>
    <w:rsid w:val="4BAE0BB6"/>
    <w:rsid w:val="4BB122D7"/>
    <w:rsid w:val="4BB40984"/>
    <w:rsid w:val="4BB4153B"/>
    <w:rsid w:val="4BC705FE"/>
    <w:rsid w:val="4BC93D6A"/>
    <w:rsid w:val="4BC962B1"/>
    <w:rsid w:val="4BEB02E1"/>
    <w:rsid w:val="4BFF0FA1"/>
    <w:rsid w:val="4C134348"/>
    <w:rsid w:val="4C1C493F"/>
    <w:rsid w:val="4C32507E"/>
    <w:rsid w:val="4C4F6AC2"/>
    <w:rsid w:val="4C5C4678"/>
    <w:rsid w:val="4C5D18D8"/>
    <w:rsid w:val="4C6447F9"/>
    <w:rsid w:val="4C6A0890"/>
    <w:rsid w:val="4C6C0C7B"/>
    <w:rsid w:val="4C75232F"/>
    <w:rsid w:val="4C7C19BD"/>
    <w:rsid w:val="4C7F54FD"/>
    <w:rsid w:val="4C9418E3"/>
    <w:rsid w:val="4CA42F15"/>
    <w:rsid w:val="4CB67CA2"/>
    <w:rsid w:val="4CBF59F6"/>
    <w:rsid w:val="4CBF6517"/>
    <w:rsid w:val="4CF777C2"/>
    <w:rsid w:val="4CF92274"/>
    <w:rsid w:val="4D067D41"/>
    <w:rsid w:val="4D167677"/>
    <w:rsid w:val="4D260EDE"/>
    <w:rsid w:val="4D2E4D59"/>
    <w:rsid w:val="4D3444C4"/>
    <w:rsid w:val="4D4562A1"/>
    <w:rsid w:val="4D516AE0"/>
    <w:rsid w:val="4D677E3B"/>
    <w:rsid w:val="4D6C46C9"/>
    <w:rsid w:val="4D7B4C9D"/>
    <w:rsid w:val="4D7F77DE"/>
    <w:rsid w:val="4D813942"/>
    <w:rsid w:val="4D8F1AA2"/>
    <w:rsid w:val="4D9B2BCB"/>
    <w:rsid w:val="4D9E4924"/>
    <w:rsid w:val="4DBA7F6B"/>
    <w:rsid w:val="4DC4601B"/>
    <w:rsid w:val="4DD804A9"/>
    <w:rsid w:val="4DF109F7"/>
    <w:rsid w:val="4E0468ED"/>
    <w:rsid w:val="4E080F6B"/>
    <w:rsid w:val="4E09512B"/>
    <w:rsid w:val="4E1C5BAC"/>
    <w:rsid w:val="4E2C4A3D"/>
    <w:rsid w:val="4E301860"/>
    <w:rsid w:val="4E390DD9"/>
    <w:rsid w:val="4E475AFF"/>
    <w:rsid w:val="4E4C150B"/>
    <w:rsid w:val="4E582684"/>
    <w:rsid w:val="4E5A52AA"/>
    <w:rsid w:val="4E6C32B1"/>
    <w:rsid w:val="4E7C4F7A"/>
    <w:rsid w:val="4E840694"/>
    <w:rsid w:val="4E856343"/>
    <w:rsid w:val="4E8C151E"/>
    <w:rsid w:val="4EBC7C67"/>
    <w:rsid w:val="4ED2128B"/>
    <w:rsid w:val="4ED45BDF"/>
    <w:rsid w:val="4ED84B4D"/>
    <w:rsid w:val="4EE55558"/>
    <w:rsid w:val="4EE864E8"/>
    <w:rsid w:val="4EF7020E"/>
    <w:rsid w:val="4F001AE2"/>
    <w:rsid w:val="4F041DE6"/>
    <w:rsid w:val="4F1076C9"/>
    <w:rsid w:val="4F242977"/>
    <w:rsid w:val="4F250584"/>
    <w:rsid w:val="4F3F12EE"/>
    <w:rsid w:val="4F406C9E"/>
    <w:rsid w:val="4F4D38A7"/>
    <w:rsid w:val="4F5152A6"/>
    <w:rsid w:val="4F5763AD"/>
    <w:rsid w:val="4F5C5EA7"/>
    <w:rsid w:val="4F6D6204"/>
    <w:rsid w:val="4F757E84"/>
    <w:rsid w:val="4F7F2E3E"/>
    <w:rsid w:val="4F832D69"/>
    <w:rsid w:val="4F91639E"/>
    <w:rsid w:val="4F9250C2"/>
    <w:rsid w:val="4F963AA4"/>
    <w:rsid w:val="4FD61DE9"/>
    <w:rsid w:val="4FD64F9F"/>
    <w:rsid w:val="4FE71F50"/>
    <w:rsid w:val="4FE8538D"/>
    <w:rsid w:val="4FEF065B"/>
    <w:rsid w:val="4FF44EEA"/>
    <w:rsid w:val="50021CA8"/>
    <w:rsid w:val="50070C6E"/>
    <w:rsid w:val="500B25CD"/>
    <w:rsid w:val="501127AE"/>
    <w:rsid w:val="501149A6"/>
    <w:rsid w:val="50137E07"/>
    <w:rsid w:val="501F4F53"/>
    <w:rsid w:val="502565D1"/>
    <w:rsid w:val="502F1C7D"/>
    <w:rsid w:val="503064BE"/>
    <w:rsid w:val="50571CF9"/>
    <w:rsid w:val="505B3C87"/>
    <w:rsid w:val="506B142D"/>
    <w:rsid w:val="507876A2"/>
    <w:rsid w:val="507A2DD1"/>
    <w:rsid w:val="50C05F9A"/>
    <w:rsid w:val="50C62AAB"/>
    <w:rsid w:val="50CB527D"/>
    <w:rsid w:val="50E238B6"/>
    <w:rsid w:val="50E305C7"/>
    <w:rsid w:val="50E83041"/>
    <w:rsid w:val="50EA2B46"/>
    <w:rsid w:val="50FD5287"/>
    <w:rsid w:val="50FF58F2"/>
    <w:rsid w:val="510C4F82"/>
    <w:rsid w:val="510F0056"/>
    <w:rsid w:val="51305DEF"/>
    <w:rsid w:val="515956BC"/>
    <w:rsid w:val="515D4295"/>
    <w:rsid w:val="51712162"/>
    <w:rsid w:val="517224D8"/>
    <w:rsid w:val="51927AAC"/>
    <w:rsid w:val="51983A3A"/>
    <w:rsid w:val="51AC1F94"/>
    <w:rsid w:val="51AE6C97"/>
    <w:rsid w:val="51AF308B"/>
    <w:rsid w:val="51B86EB8"/>
    <w:rsid w:val="51C52E79"/>
    <w:rsid w:val="51D32814"/>
    <w:rsid w:val="51D66250"/>
    <w:rsid w:val="51DC70ED"/>
    <w:rsid w:val="51E94C6A"/>
    <w:rsid w:val="51F737EB"/>
    <w:rsid w:val="51FA4AE1"/>
    <w:rsid w:val="520A124D"/>
    <w:rsid w:val="520C60D8"/>
    <w:rsid w:val="520E66AC"/>
    <w:rsid w:val="52147993"/>
    <w:rsid w:val="522B768A"/>
    <w:rsid w:val="523C2311"/>
    <w:rsid w:val="523E36DF"/>
    <w:rsid w:val="5247046C"/>
    <w:rsid w:val="525C5997"/>
    <w:rsid w:val="525E7ED2"/>
    <w:rsid w:val="52616B9D"/>
    <w:rsid w:val="526575F4"/>
    <w:rsid w:val="526761ED"/>
    <w:rsid w:val="528A3E6C"/>
    <w:rsid w:val="52D4203E"/>
    <w:rsid w:val="52FF2739"/>
    <w:rsid w:val="530879CB"/>
    <w:rsid w:val="533F19B2"/>
    <w:rsid w:val="53497D81"/>
    <w:rsid w:val="535F3AF2"/>
    <w:rsid w:val="53634C01"/>
    <w:rsid w:val="537459ED"/>
    <w:rsid w:val="53870742"/>
    <w:rsid w:val="538D1F76"/>
    <w:rsid w:val="53A24428"/>
    <w:rsid w:val="53AD2EA3"/>
    <w:rsid w:val="53CB2ED2"/>
    <w:rsid w:val="53CD5FD5"/>
    <w:rsid w:val="53D272C0"/>
    <w:rsid w:val="53DF01B3"/>
    <w:rsid w:val="54057A16"/>
    <w:rsid w:val="54161C73"/>
    <w:rsid w:val="54292C3F"/>
    <w:rsid w:val="544567EE"/>
    <w:rsid w:val="544F77DB"/>
    <w:rsid w:val="54507B3A"/>
    <w:rsid w:val="545500DD"/>
    <w:rsid w:val="545641AA"/>
    <w:rsid w:val="54685722"/>
    <w:rsid w:val="546F33D6"/>
    <w:rsid w:val="5472270B"/>
    <w:rsid w:val="547A576C"/>
    <w:rsid w:val="54847BD7"/>
    <w:rsid w:val="54864BEE"/>
    <w:rsid w:val="549212B5"/>
    <w:rsid w:val="54933518"/>
    <w:rsid w:val="5494363E"/>
    <w:rsid w:val="549A381E"/>
    <w:rsid w:val="549C7D04"/>
    <w:rsid w:val="54A345A0"/>
    <w:rsid w:val="54AA3833"/>
    <w:rsid w:val="54C973BE"/>
    <w:rsid w:val="54CC2B7B"/>
    <w:rsid w:val="54D0657C"/>
    <w:rsid w:val="54E63D3C"/>
    <w:rsid w:val="54F25E43"/>
    <w:rsid w:val="54F715F6"/>
    <w:rsid w:val="54FD2F39"/>
    <w:rsid w:val="55012808"/>
    <w:rsid w:val="551248DC"/>
    <w:rsid w:val="551530B6"/>
    <w:rsid w:val="55376345"/>
    <w:rsid w:val="553A62F0"/>
    <w:rsid w:val="554E3DBB"/>
    <w:rsid w:val="555260D7"/>
    <w:rsid w:val="55543D4B"/>
    <w:rsid w:val="55570D56"/>
    <w:rsid w:val="55671ECE"/>
    <w:rsid w:val="55697950"/>
    <w:rsid w:val="55807CEC"/>
    <w:rsid w:val="558D1757"/>
    <w:rsid w:val="55B0010E"/>
    <w:rsid w:val="55B22525"/>
    <w:rsid w:val="55B915D5"/>
    <w:rsid w:val="55DC5ABF"/>
    <w:rsid w:val="55E16E1E"/>
    <w:rsid w:val="55E335AB"/>
    <w:rsid w:val="55E61D8C"/>
    <w:rsid w:val="56010CE3"/>
    <w:rsid w:val="5605767D"/>
    <w:rsid w:val="560B03A3"/>
    <w:rsid w:val="56407D1E"/>
    <w:rsid w:val="56416C46"/>
    <w:rsid w:val="56424FA2"/>
    <w:rsid w:val="564B0E83"/>
    <w:rsid w:val="564E692F"/>
    <w:rsid w:val="56671A89"/>
    <w:rsid w:val="56696D24"/>
    <w:rsid w:val="566E1B1B"/>
    <w:rsid w:val="567125B0"/>
    <w:rsid w:val="567710E2"/>
    <w:rsid w:val="569F6925"/>
    <w:rsid w:val="56B270E3"/>
    <w:rsid w:val="56C1680E"/>
    <w:rsid w:val="56C81F1F"/>
    <w:rsid w:val="56E32F36"/>
    <w:rsid w:val="57040B4D"/>
    <w:rsid w:val="570566FB"/>
    <w:rsid w:val="571A39EE"/>
    <w:rsid w:val="57377023"/>
    <w:rsid w:val="574B3D68"/>
    <w:rsid w:val="57636439"/>
    <w:rsid w:val="5768496C"/>
    <w:rsid w:val="57694791"/>
    <w:rsid w:val="577648A4"/>
    <w:rsid w:val="57792EE0"/>
    <w:rsid w:val="578449D4"/>
    <w:rsid w:val="579D188D"/>
    <w:rsid w:val="57A6543A"/>
    <w:rsid w:val="57AA0E61"/>
    <w:rsid w:val="57BC4634"/>
    <w:rsid w:val="57EC6697"/>
    <w:rsid w:val="57F149F4"/>
    <w:rsid w:val="581539BE"/>
    <w:rsid w:val="58185BFC"/>
    <w:rsid w:val="582C12F0"/>
    <w:rsid w:val="582F2A16"/>
    <w:rsid w:val="584B2834"/>
    <w:rsid w:val="58681803"/>
    <w:rsid w:val="58766D33"/>
    <w:rsid w:val="587C157A"/>
    <w:rsid w:val="58821D2B"/>
    <w:rsid w:val="5887143B"/>
    <w:rsid w:val="588D3C76"/>
    <w:rsid w:val="58B01132"/>
    <w:rsid w:val="58B2640F"/>
    <w:rsid w:val="58B678EC"/>
    <w:rsid w:val="58C52C5F"/>
    <w:rsid w:val="58D900E0"/>
    <w:rsid w:val="59014892"/>
    <w:rsid w:val="5903599F"/>
    <w:rsid w:val="592A0B33"/>
    <w:rsid w:val="594A0AF3"/>
    <w:rsid w:val="595504E8"/>
    <w:rsid w:val="59576078"/>
    <w:rsid w:val="59596EF7"/>
    <w:rsid w:val="595A418A"/>
    <w:rsid w:val="595F7550"/>
    <w:rsid w:val="596E0CFF"/>
    <w:rsid w:val="59705BBF"/>
    <w:rsid w:val="59874C0B"/>
    <w:rsid w:val="598773A8"/>
    <w:rsid w:val="598833B3"/>
    <w:rsid w:val="598C4227"/>
    <w:rsid w:val="59951C9B"/>
    <w:rsid w:val="599E327A"/>
    <w:rsid w:val="59A33CA5"/>
    <w:rsid w:val="59C84F80"/>
    <w:rsid w:val="59E0091A"/>
    <w:rsid w:val="59F07562"/>
    <w:rsid w:val="59F96C6A"/>
    <w:rsid w:val="5A067595"/>
    <w:rsid w:val="5A073160"/>
    <w:rsid w:val="5A111FBE"/>
    <w:rsid w:val="5A1B3A11"/>
    <w:rsid w:val="5A2B6A7B"/>
    <w:rsid w:val="5A2E3A1C"/>
    <w:rsid w:val="5A3828C4"/>
    <w:rsid w:val="5A395972"/>
    <w:rsid w:val="5A4A4593"/>
    <w:rsid w:val="5A5D17EB"/>
    <w:rsid w:val="5A602EF3"/>
    <w:rsid w:val="5A7523DE"/>
    <w:rsid w:val="5A7F27A2"/>
    <w:rsid w:val="5A8F7E14"/>
    <w:rsid w:val="5A9A25BD"/>
    <w:rsid w:val="5AA1103F"/>
    <w:rsid w:val="5AA72219"/>
    <w:rsid w:val="5AAB5CAF"/>
    <w:rsid w:val="5AAC1F6A"/>
    <w:rsid w:val="5AAC50E0"/>
    <w:rsid w:val="5AB346C0"/>
    <w:rsid w:val="5ABC1397"/>
    <w:rsid w:val="5AD148AC"/>
    <w:rsid w:val="5AD91961"/>
    <w:rsid w:val="5AE16B16"/>
    <w:rsid w:val="5AE50165"/>
    <w:rsid w:val="5AF93502"/>
    <w:rsid w:val="5AFE4FCC"/>
    <w:rsid w:val="5B0D3DD0"/>
    <w:rsid w:val="5B3B2D5F"/>
    <w:rsid w:val="5B3C46B5"/>
    <w:rsid w:val="5B48443B"/>
    <w:rsid w:val="5B5820BF"/>
    <w:rsid w:val="5B603ECB"/>
    <w:rsid w:val="5B6D5710"/>
    <w:rsid w:val="5B7A5E6E"/>
    <w:rsid w:val="5B82104D"/>
    <w:rsid w:val="5B8D3163"/>
    <w:rsid w:val="5B8E12CF"/>
    <w:rsid w:val="5B986681"/>
    <w:rsid w:val="5BA858A7"/>
    <w:rsid w:val="5BAA4E85"/>
    <w:rsid w:val="5BAD3FAD"/>
    <w:rsid w:val="5BB701E0"/>
    <w:rsid w:val="5BDC789B"/>
    <w:rsid w:val="5BDD7BD2"/>
    <w:rsid w:val="5BE508A9"/>
    <w:rsid w:val="5BEA0D81"/>
    <w:rsid w:val="5C017CEB"/>
    <w:rsid w:val="5C226810"/>
    <w:rsid w:val="5C2B1C12"/>
    <w:rsid w:val="5C3A350E"/>
    <w:rsid w:val="5C466A00"/>
    <w:rsid w:val="5C51008F"/>
    <w:rsid w:val="5C521A42"/>
    <w:rsid w:val="5C681F55"/>
    <w:rsid w:val="5C6C14A6"/>
    <w:rsid w:val="5C710BBE"/>
    <w:rsid w:val="5C82434A"/>
    <w:rsid w:val="5C8C603E"/>
    <w:rsid w:val="5C957128"/>
    <w:rsid w:val="5CA33C1B"/>
    <w:rsid w:val="5CE563D1"/>
    <w:rsid w:val="5CF27722"/>
    <w:rsid w:val="5CF656E9"/>
    <w:rsid w:val="5D005CB8"/>
    <w:rsid w:val="5D0D2A64"/>
    <w:rsid w:val="5D193C18"/>
    <w:rsid w:val="5D36355D"/>
    <w:rsid w:val="5D3A0140"/>
    <w:rsid w:val="5D422774"/>
    <w:rsid w:val="5D611059"/>
    <w:rsid w:val="5D6323CD"/>
    <w:rsid w:val="5D6D604E"/>
    <w:rsid w:val="5D71756F"/>
    <w:rsid w:val="5D7718F2"/>
    <w:rsid w:val="5D7A45F4"/>
    <w:rsid w:val="5D7A7717"/>
    <w:rsid w:val="5D9E1657"/>
    <w:rsid w:val="5DD4038C"/>
    <w:rsid w:val="5DD970EE"/>
    <w:rsid w:val="5DDE7EC3"/>
    <w:rsid w:val="5DE205F7"/>
    <w:rsid w:val="5E0828A1"/>
    <w:rsid w:val="5E1B28B7"/>
    <w:rsid w:val="5E1B7201"/>
    <w:rsid w:val="5E1E4087"/>
    <w:rsid w:val="5E2C2F44"/>
    <w:rsid w:val="5E3D0302"/>
    <w:rsid w:val="5E415DC0"/>
    <w:rsid w:val="5E4F4933"/>
    <w:rsid w:val="5E504BC1"/>
    <w:rsid w:val="5E7B62F9"/>
    <w:rsid w:val="5E7F243C"/>
    <w:rsid w:val="5E836468"/>
    <w:rsid w:val="5EAA6804"/>
    <w:rsid w:val="5EAC62B8"/>
    <w:rsid w:val="5EBF5AEB"/>
    <w:rsid w:val="5EC546E7"/>
    <w:rsid w:val="5EEF64B7"/>
    <w:rsid w:val="5F031791"/>
    <w:rsid w:val="5F174950"/>
    <w:rsid w:val="5F315732"/>
    <w:rsid w:val="5F4078DE"/>
    <w:rsid w:val="5F4A5301"/>
    <w:rsid w:val="5F4F2E4F"/>
    <w:rsid w:val="5F5F3D19"/>
    <w:rsid w:val="5F683314"/>
    <w:rsid w:val="5F73266A"/>
    <w:rsid w:val="5F77439B"/>
    <w:rsid w:val="5F7E579D"/>
    <w:rsid w:val="5FAB1E0A"/>
    <w:rsid w:val="5FAE401F"/>
    <w:rsid w:val="5FAE7A47"/>
    <w:rsid w:val="5FBE23D7"/>
    <w:rsid w:val="5FC105DF"/>
    <w:rsid w:val="5FC95C3A"/>
    <w:rsid w:val="5FD66B08"/>
    <w:rsid w:val="5FE13A7D"/>
    <w:rsid w:val="5FEE0C20"/>
    <w:rsid w:val="5FF45460"/>
    <w:rsid w:val="5FFC2665"/>
    <w:rsid w:val="60071A3E"/>
    <w:rsid w:val="60126269"/>
    <w:rsid w:val="6015400B"/>
    <w:rsid w:val="601C4AB5"/>
    <w:rsid w:val="601F3CA3"/>
    <w:rsid w:val="60210590"/>
    <w:rsid w:val="602A78AC"/>
    <w:rsid w:val="6039582D"/>
    <w:rsid w:val="603B08C9"/>
    <w:rsid w:val="603D2210"/>
    <w:rsid w:val="603F45FC"/>
    <w:rsid w:val="60564A39"/>
    <w:rsid w:val="605E0C2A"/>
    <w:rsid w:val="607C2A02"/>
    <w:rsid w:val="60855599"/>
    <w:rsid w:val="608C5E1B"/>
    <w:rsid w:val="609E3408"/>
    <w:rsid w:val="60A51EB8"/>
    <w:rsid w:val="60A82F72"/>
    <w:rsid w:val="60C24216"/>
    <w:rsid w:val="60F03F78"/>
    <w:rsid w:val="60F82E2D"/>
    <w:rsid w:val="610A3B1F"/>
    <w:rsid w:val="61387955"/>
    <w:rsid w:val="614D4027"/>
    <w:rsid w:val="614F236E"/>
    <w:rsid w:val="615D2B72"/>
    <w:rsid w:val="616E239E"/>
    <w:rsid w:val="61720B60"/>
    <w:rsid w:val="61731FA0"/>
    <w:rsid w:val="61781A0F"/>
    <w:rsid w:val="61921D57"/>
    <w:rsid w:val="61A53D02"/>
    <w:rsid w:val="61B22CAC"/>
    <w:rsid w:val="61B717B3"/>
    <w:rsid w:val="61CE0EB1"/>
    <w:rsid w:val="61DA2556"/>
    <w:rsid w:val="61F166B2"/>
    <w:rsid w:val="61FA0819"/>
    <w:rsid w:val="6221151B"/>
    <w:rsid w:val="623374C3"/>
    <w:rsid w:val="62421C3D"/>
    <w:rsid w:val="62517B27"/>
    <w:rsid w:val="6258435C"/>
    <w:rsid w:val="626231CD"/>
    <w:rsid w:val="6267005B"/>
    <w:rsid w:val="628E13C3"/>
    <w:rsid w:val="628F77C1"/>
    <w:rsid w:val="629D64D7"/>
    <w:rsid w:val="62AE53DD"/>
    <w:rsid w:val="62C67327"/>
    <w:rsid w:val="62C831DF"/>
    <w:rsid w:val="62CB2245"/>
    <w:rsid w:val="62E25C43"/>
    <w:rsid w:val="62EA0E9B"/>
    <w:rsid w:val="62F27272"/>
    <w:rsid w:val="630903CD"/>
    <w:rsid w:val="631669C2"/>
    <w:rsid w:val="632D075E"/>
    <w:rsid w:val="63424833"/>
    <w:rsid w:val="635712C8"/>
    <w:rsid w:val="636961D0"/>
    <w:rsid w:val="637D5C8C"/>
    <w:rsid w:val="63817EDE"/>
    <w:rsid w:val="63975E41"/>
    <w:rsid w:val="63A63014"/>
    <w:rsid w:val="63B42017"/>
    <w:rsid w:val="63B63F59"/>
    <w:rsid w:val="63C30089"/>
    <w:rsid w:val="63C620E3"/>
    <w:rsid w:val="63D062E3"/>
    <w:rsid w:val="63E92DBB"/>
    <w:rsid w:val="63F06049"/>
    <w:rsid w:val="63F722E9"/>
    <w:rsid w:val="63FC69CC"/>
    <w:rsid w:val="64086C57"/>
    <w:rsid w:val="641607CB"/>
    <w:rsid w:val="641C01D4"/>
    <w:rsid w:val="642A2382"/>
    <w:rsid w:val="642D0BA5"/>
    <w:rsid w:val="6439229E"/>
    <w:rsid w:val="643F40FC"/>
    <w:rsid w:val="644840CB"/>
    <w:rsid w:val="6457430E"/>
    <w:rsid w:val="6475398E"/>
    <w:rsid w:val="64772C55"/>
    <w:rsid w:val="647806F1"/>
    <w:rsid w:val="647C3D75"/>
    <w:rsid w:val="648F37F0"/>
    <w:rsid w:val="64931A38"/>
    <w:rsid w:val="64A05CB5"/>
    <w:rsid w:val="64A30FCA"/>
    <w:rsid w:val="64A34A53"/>
    <w:rsid w:val="64AB2A82"/>
    <w:rsid w:val="64BB0788"/>
    <w:rsid w:val="64BB27DA"/>
    <w:rsid w:val="64CE095F"/>
    <w:rsid w:val="64F11CDD"/>
    <w:rsid w:val="64FD7FCA"/>
    <w:rsid w:val="650F4BE9"/>
    <w:rsid w:val="65176AA2"/>
    <w:rsid w:val="65182704"/>
    <w:rsid w:val="651D7306"/>
    <w:rsid w:val="651D788E"/>
    <w:rsid w:val="65216888"/>
    <w:rsid w:val="65247A65"/>
    <w:rsid w:val="65362B25"/>
    <w:rsid w:val="654400ED"/>
    <w:rsid w:val="6555076D"/>
    <w:rsid w:val="656213CB"/>
    <w:rsid w:val="65A34D4D"/>
    <w:rsid w:val="65AB2B63"/>
    <w:rsid w:val="65DB5473"/>
    <w:rsid w:val="65E53344"/>
    <w:rsid w:val="65F108AD"/>
    <w:rsid w:val="65FC5586"/>
    <w:rsid w:val="66234025"/>
    <w:rsid w:val="663D1931"/>
    <w:rsid w:val="66441149"/>
    <w:rsid w:val="664556A1"/>
    <w:rsid w:val="66495ED8"/>
    <w:rsid w:val="666C6277"/>
    <w:rsid w:val="667C44A9"/>
    <w:rsid w:val="66837AC7"/>
    <w:rsid w:val="668D7773"/>
    <w:rsid w:val="66A478BC"/>
    <w:rsid w:val="66A757C9"/>
    <w:rsid w:val="66AB0941"/>
    <w:rsid w:val="66B71094"/>
    <w:rsid w:val="66BD67D2"/>
    <w:rsid w:val="66C008E6"/>
    <w:rsid w:val="66C7698F"/>
    <w:rsid w:val="66DC4982"/>
    <w:rsid w:val="66F20C69"/>
    <w:rsid w:val="66F72164"/>
    <w:rsid w:val="66FA34DF"/>
    <w:rsid w:val="670D5158"/>
    <w:rsid w:val="672F3181"/>
    <w:rsid w:val="672F44FD"/>
    <w:rsid w:val="67494C46"/>
    <w:rsid w:val="674C4260"/>
    <w:rsid w:val="6750505F"/>
    <w:rsid w:val="67544B35"/>
    <w:rsid w:val="675B7369"/>
    <w:rsid w:val="67716A26"/>
    <w:rsid w:val="6777512A"/>
    <w:rsid w:val="677A4E04"/>
    <w:rsid w:val="679828B5"/>
    <w:rsid w:val="67A45D9E"/>
    <w:rsid w:val="67A50803"/>
    <w:rsid w:val="67A86B17"/>
    <w:rsid w:val="67B3782B"/>
    <w:rsid w:val="67B40CEC"/>
    <w:rsid w:val="67DC500F"/>
    <w:rsid w:val="67E5110A"/>
    <w:rsid w:val="67F836B5"/>
    <w:rsid w:val="6800352C"/>
    <w:rsid w:val="6807684D"/>
    <w:rsid w:val="681C5653"/>
    <w:rsid w:val="68274152"/>
    <w:rsid w:val="68275724"/>
    <w:rsid w:val="683D108E"/>
    <w:rsid w:val="68466B73"/>
    <w:rsid w:val="685E6699"/>
    <w:rsid w:val="6868782F"/>
    <w:rsid w:val="68820CC6"/>
    <w:rsid w:val="688428A0"/>
    <w:rsid w:val="688541FD"/>
    <w:rsid w:val="6899241C"/>
    <w:rsid w:val="689E0944"/>
    <w:rsid w:val="68AE55A1"/>
    <w:rsid w:val="68BD22E3"/>
    <w:rsid w:val="68CC14E0"/>
    <w:rsid w:val="68CE1928"/>
    <w:rsid w:val="68E0301A"/>
    <w:rsid w:val="68F16F39"/>
    <w:rsid w:val="68F215E5"/>
    <w:rsid w:val="68FD1062"/>
    <w:rsid w:val="69012DD7"/>
    <w:rsid w:val="690D2DA2"/>
    <w:rsid w:val="691119EF"/>
    <w:rsid w:val="69170D28"/>
    <w:rsid w:val="691B03AF"/>
    <w:rsid w:val="69493256"/>
    <w:rsid w:val="69603C65"/>
    <w:rsid w:val="696B171A"/>
    <w:rsid w:val="697F211F"/>
    <w:rsid w:val="698510DE"/>
    <w:rsid w:val="69892182"/>
    <w:rsid w:val="69964AC0"/>
    <w:rsid w:val="699A0688"/>
    <w:rsid w:val="699E1478"/>
    <w:rsid w:val="699E4859"/>
    <w:rsid w:val="699E6135"/>
    <w:rsid w:val="69A51170"/>
    <w:rsid w:val="69BC750D"/>
    <w:rsid w:val="69CB0E82"/>
    <w:rsid w:val="69D64202"/>
    <w:rsid w:val="69DA4FB3"/>
    <w:rsid w:val="69E41A49"/>
    <w:rsid w:val="69F97B06"/>
    <w:rsid w:val="6A040A94"/>
    <w:rsid w:val="6A0E7582"/>
    <w:rsid w:val="6A155D17"/>
    <w:rsid w:val="6A17058D"/>
    <w:rsid w:val="6A3E36FB"/>
    <w:rsid w:val="6A450AFE"/>
    <w:rsid w:val="6A566980"/>
    <w:rsid w:val="6A6310E6"/>
    <w:rsid w:val="6A637702"/>
    <w:rsid w:val="6A674E2D"/>
    <w:rsid w:val="6A6B7641"/>
    <w:rsid w:val="6A792300"/>
    <w:rsid w:val="6A896037"/>
    <w:rsid w:val="6AA22BB9"/>
    <w:rsid w:val="6AB05607"/>
    <w:rsid w:val="6ABC3C21"/>
    <w:rsid w:val="6ACB5C1D"/>
    <w:rsid w:val="6AE8268A"/>
    <w:rsid w:val="6AF72C08"/>
    <w:rsid w:val="6B137D11"/>
    <w:rsid w:val="6B18458B"/>
    <w:rsid w:val="6B1B06B9"/>
    <w:rsid w:val="6B261AE4"/>
    <w:rsid w:val="6B2A1FD5"/>
    <w:rsid w:val="6B2C739E"/>
    <w:rsid w:val="6B580270"/>
    <w:rsid w:val="6B5F0DAC"/>
    <w:rsid w:val="6B624C26"/>
    <w:rsid w:val="6B7457A6"/>
    <w:rsid w:val="6B751C11"/>
    <w:rsid w:val="6BA4793B"/>
    <w:rsid w:val="6BA50055"/>
    <w:rsid w:val="6BD201EB"/>
    <w:rsid w:val="6BDB07BB"/>
    <w:rsid w:val="6BE964CE"/>
    <w:rsid w:val="6BEE6609"/>
    <w:rsid w:val="6BF16DF6"/>
    <w:rsid w:val="6C021C12"/>
    <w:rsid w:val="6C3118E9"/>
    <w:rsid w:val="6C3856DA"/>
    <w:rsid w:val="6C625E92"/>
    <w:rsid w:val="6C6723C1"/>
    <w:rsid w:val="6C7033C1"/>
    <w:rsid w:val="6C8C4B99"/>
    <w:rsid w:val="6CBD4F2A"/>
    <w:rsid w:val="6CC151DF"/>
    <w:rsid w:val="6CCA06DE"/>
    <w:rsid w:val="6CD81D64"/>
    <w:rsid w:val="6CDE5745"/>
    <w:rsid w:val="6CEA0D6D"/>
    <w:rsid w:val="6CF015E3"/>
    <w:rsid w:val="6D0A6C73"/>
    <w:rsid w:val="6D286848"/>
    <w:rsid w:val="6D467BF8"/>
    <w:rsid w:val="6D79518B"/>
    <w:rsid w:val="6D8740AF"/>
    <w:rsid w:val="6D892286"/>
    <w:rsid w:val="6D8E5FB6"/>
    <w:rsid w:val="6D953112"/>
    <w:rsid w:val="6D994B52"/>
    <w:rsid w:val="6D9C77B7"/>
    <w:rsid w:val="6DB24BA6"/>
    <w:rsid w:val="6DC7183B"/>
    <w:rsid w:val="6DC73B09"/>
    <w:rsid w:val="6DCA7193"/>
    <w:rsid w:val="6DCF7F43"/>
    <w:rsid w:val="6DD50B8C"/>
    <w:rsid w:val="6DDC73F7"/>
    <w:rsid w:val="6DFD1733"/>
    <w:rsid w:val="6E164E67"/>
    <w:rsid w:val="6E226091"/>
    <w:rsid w:val="6E32319F"/>
    <w:rsid w:val="6E366386"/>
    <w:rsid w:val="6E51711B"/>
    <w:rsid w:val="6E5A0C83"/>
    <w:rsid w:val="6E5A4FCC"/>
    <w:rsid w:val="6E5C5E3C"/>
    <w:rsid w:val="6E626368"/>
    <w:rsid w:val="6E6D2753"/>
    <w:rsid w:val="6E884F98"/>
    <w:rsid w:val="6E927858"/>
    <w:rsid w:val="6EAA4321"/>
    <w:rsid w:val="6EAD0BD4"/>
    <w:rsid w:val="6EE052E0"/>
    <w:rsid w:val="6EE965CB"/>
    <w:rsid w:val="6EF767BD"/>
    <w:rsid w:val="6F091D38"/>
    <w:rsid w:val="6F0D200F"/>
    <w:rsid w:val="6F122EF4"/>
    <w:rsid w:val="6F1E00CD"/>
    <w:rsid w:val="6F2A2102"/>
    <w:rsid w:val="6F2F43C2"/>
    <w:rsid w:val="6F315B76"/>
    <w:rsid w:val="6F335ECB"/>
    <w:rsid w:val="6F455B99"/>
    <w:rsid w:val="6F524050"/>
    <w:rsid w:val="6F5606D2"/>
    <w:rsid w:val="6F656D86"/>
    <w:rsid w:val="6F760AEE"/>
    <w:rsid w:val="6F77714A"/>
    <w:rsid w:val="6FBF63F1"/>
    <w:rsid w:val="6FDC725C"/>
    <w:rsid w:val="6FE078AE"/>
    <w:rsid w:val="6FE823FD"/>
    <w:rsid w:val="6FEA42E2"/>
    <w:rsid w:val="6FEC6252"/>
    <w:rsid w:val="700C06A3"/>
    <w:rsid w:val="700D33BF"/>
    <w:rsid w:val="702552C0"/>
    <w:rsid w:val="702E6A7F"/>
    <w:rsid w:val="70304590"/>
    <w:rsid w:val="703B6F6B"/>
    <w:rsid w:val="703B7526"/>
    <w:rsid w:val="703C6593"/>
    <w:rsid w:val="703D05A4"/>
    <w:rsid w:val="70434E2C"/>
    <w:rsid w:val="704D3969"/>
    <w:rsid w:val="70567B70"/>
    <w:rsid w:val="705F7A5A"/>
    <w:rsid w:val="70690C9F"/>
    <w:rsid w:val="70872590"/>
    <w:rsid w:val="70887732"/>
    <w:rsid w:val="70972CD0"/>
    <w:rsid w:val="70B00E6C"/>
    <w:rsid w:val="70B86135"/>
    <w:rsid w:val="70B90A20"/>
    <w:rsid w:val="70C0646B"/>
    <w:rsid w:val="70D41A0D"/>
    <w:rsid w:val="70E10BFD"/>
    <w:rsid w:val="70F24E7B"/>
    <w:rsid w:val="710066FF"/>
    <w:rsid w:val="712D43F1"/>
    <w:rsid w:val="712F0996"/>
    <w:rsid w:val="713F23E2"/>
    <w:rsid w:val="71494861"/>
    <w:rsid w:val="714F4CEB"/>
    <w:rsid w:val="7153163A"/>
    <w:rsid w:val="716167CC"/>
    <w:rsid w:val="716240A1"/>
    <w:rsid w:val="716F60A6"/>
    <w:rsid w:val="7193622E"/>
    <w:rsid w:val="719A6656"/>
    <w:rsid w:val="719E1E35"/>
    <w:rsid w:val="71B52674"/>
    <w:rsid w:val="71B81A04"/>
    <w:rsid w:val="71BA0B9E"/>
    <w:rsid w:val="71BF0B38"/>
    <w:rsid w:val="71D60F68"/>
    <w:rsid w:val="71DC4C92"/>
    <w:rsid w:val="71DE4F5C"/>
    <w:rsid w:val="71E93B5C"/>
    <w:rsid w:val="71EA30FE"/>
    <w:rsid w:val="721421E0"/>
    <w:rsid w:val="721749E3"/>
    <w:rsid w:val="721970A7"/>
    <w:rsid w:val="721D20F9"/>
    <w:rsid w:val="724F5B35"/>
    <w:rsid w:val="725B321B"/>
    <w:rsid w:val="725C5740"/>
    <w:rsid w:val="7264556B"/>
    <w:rsid w:val="72693793"/>
    <w:rsid w:val="726B64BE"/>
    <w:rsid w:val="727C58AB"/>
    <w:rsid w:val="728C5BFB"/>
    <w:rsid w:val="728F2C32"/>
    <w:rsid w:val="72A34781"/>
    <w:rsid w:val="72A45FB0"/>
    <w:rsid w:val="72B6389D"/>
    <w:rsid w:val="72C97349"/>
    <w:rsid w:val="72CC2CC5"/>
    <w:rsid w:val="72E36120"/>
    <w:rsid w:val="72E865C3"/>
    <w:rsid w:val="72E924C5"/>
    <w:rsid w:val="72EC604C"/>
    <w:rsid w:val="72F03B27"/>
    <w:rsid w:val="72FC49FE"/>
    <w:rsid w:val="7303483E"/>
    <w:rsid w:val="731F73FD"/>
    <w:rsid w:val="7349152B"/>
    <w:rsid w:val="73536809"/>
    <w:rsid w:val="73561FA1"/>
    <w:rsid w:val="735D4310"/>
    <w:rsid w:val="736B6416"/>
    <w:rsid w:val="73803B32"/>
    <w:rsid w:val="738E2BF9"/>
    <w:rsid w:val="73BB5A90"/>
    <w:rsid w:val="73C0543F"/>
    <w:rsid w:val="73C179F6"/>
    <w:rsid w:val="73CA7ED2"/>
    <w:rsid w:val="73D70521"/>
    <w:rsid w:val="73EF5EDC"/>
    <w:rsid w:val="73F30C98"/>
    <w:rsid w:val="740B522F"/>
    <w:rsid w:val="740D7AA8"/>
    <w:rsid w:val="740F5E69"/>
    <w:rsid w:val="7419678F"/>
    <w:rsid w:val="741F1B8E"/>
    <w:rsid w:val="74222529"/>
    <w:rsid w:val="7424595F"/>
    <w:rsid w:val="742578C4"/>
    <w:rsid w:val="742D1D9A"/>
    <w:rsid w:val="74333153"/>
    <w:rsid w:val="74343B4A"/>
    <w:rsid w:val="74543618"/>
    <w:rsid w:val="746C21DA"/>
    <w:rsid w:val="746C624A"/>
    <w:rsid w:val="746E722A"/>
    <w:rsid w:val="74730145"/>
    <w:rsid w:val="748C25C1"/>
    <w:rsid w:val="749206E2"/>
    <w:rsid w:val="74924CB5"/>
    <w:rsid w:val="749B1DE3"/>
    <w:rsid w:val="74A41106"/>
    <w:rsid w:val="74C40ED7"/>
    <w:rsid w:val="74C91D5E"/>
    <w:rsid w:val="74D05CC1"/>
    <w:rsid w:val="75010575"/>
    <w:rsid w:val="751029E3"/>
    <w:rsid w:val="7525634C"/>
    <w:rsid w:val="75343510"/>
    <w:rsid w:val="754D72BD"/>
    <w:rsid w:val="75533F86"/>
    <w:rsid w:val="75571418"/>
    <w:rsid w:val="75645177"/>
    <w:rsid w:val="75757695"/>
    <w:rsid w:val="758A00B7"/>
    <w:rsid w:val="759416E1"/>
    <w:rsid w:val="75AA7300"/>
    <w:rsid w:val="75B94E29"/>
    <w:rsid w:val="75D52098"/>
    <w:rsid w:val="75FB0F9D"/>
    <w:rsid w:val="76023975"/>
    <w:rsid w:val="761756AB"/>
    <w:rsid w:val="76385A54"/>
    <w:rsid w:val="764E5D0A"/>
    <w:rsid w:val="76546DA7"/>
    <w:rsid w:val="765805A2"/>
    <w:rsid w:val="766D5AA8"/>
    <w:rsid w:val="76711B17"/>
    <w:rsid w:val="767979F4"/>
    <w:rsid w:val="769107CF"/>
    <w:rsid w:val="76A30F71"/>
    <w:rsid w:val="76BE751C"/>
    <w:rsid w:val="76CF79F9"/>
    <w:rsid w:val="7708424F"/>
    <w:rsid w:val="77132D41"/>
    <w:rsid w:val="772540DD"/>
    <w:rsid w:val="773E0392"/>
    <w:rsid w:val="77514BED"/>
    <w:rsid w:val="777B1CC0"/>
    <w:rsid w:val="778D4C36"/>
    <w:rsid w:val="77910772"/>
    <w:rsid w:val="779623EE"/>
    <w:rsid w:val="77A41294"/>
    <w:rsid w:val="77A71286"/>
    <w:rsid w:val="77AC3B71"/>
    <w:rsid w:val="77DB6FEE"/>
    <w:rsid w:val="77E42D69"/>
    <w:rsid w:val="77E70739"/>
    <w:rsid w:val="77FA2149"/>
    <w:rsid w:val="77FE675E"/>
    <w:rsid w:val="780217BE"/>
    <w:rsid w:val="78171F39"/>
    <w:rsid w:val="78197E01"/>
    <w:rsid w:val="78272AE3"/>
    <w:rsid w:val="78401E97"/>
    <w:rsid w:val="78410F55"/>
    <w:rsid w:val="78434E7D"/>
    <w:rsid w:val="78473F00"/>
    <w:rsid w:val="78550A51"/>
    <w:rsid w:val="786A121D"/>
    <w:rsid w:val="7879264D"/>
    <w:rsid w:val="7883703D"/>
    <w:rsid w:val="78884C52"/>
    <w:rsid w:val="788D1925"/>
    <w:rsid w:val="789834F4"/>
    <w:rsid w:val="78A911F0"/>
    <w:rsid w:val="78AC0106"/>
    <w:rsid w:val="78AF2D8D"/>
    <w:rsid w:val="78C779F2"/>
    <w:rsid w:val="78CC2AE9"/>
    <w:rsid w:val="78DA1F88"/>
    <w:rsid w:val="78DF3CEB"/>
    <w:rsid w:val="78E05785"/>
    <w:rsid w:val="78ED4F7F"/>
    <w:rsid w:val="78F91CDE"/>
    <w:rsid w:val="79045DAD"/>
    <w:rsid w:val="79154ABA"/>
    <w:rsid w:val="79183A3F"/>
    <w:rsid w:val="79250DBC"/>
    <w:rsid w:val="7937066C"/>
    <w:rsid w:val="79490272"/>
    <w:rsid w:val="794D0DBA"/>
    <w:rsid w:val="795A38B1"/>
    <w:rsid w:val="795F4C9A"/>
    <w:rsid w:val="796432FD"/>
    <w:rsid w:val="796A018B"/>
    <w:rsid w:val="79707C8A"/>
    <w:rsid w:val="79770A71"/>
    <w:rsid w:val="79847749"/>
    <w:rsid w:val="798608A0"/>
    <w:rsid w:val="79884F81"/>
    <w:rsid w:val="7991220E"/>
    <w:rsid w:val="7999215D"/>
    <w:rsid w:val="79A24EBA"/>
    <w:rsid w:val="79A90EE7"/>
    <w:rsid w:val="79AD62E3"/>
    <w:rsid w:val="79B01D6A"/>
    <w:rsid w:val="79D863FA"/>
    <w:rsid w:val="79DE3A0B"/>
    <w:rsid w:val="79E27A86"/>
    <w:rsid w:val="79F86FD7"/>
    <w:rsid w:val="7A0423EA"/>
    <w:rsid w:val="7A4B1DC7"/>
    <w:rsid w:val="7A4E0531"/>
    <w:rsid w:val="7A613CC1"/>
    <w:rsid w:val="7A953914"/>
    <w:rsid w:val="7A9F5054"/>
    <w:rsid w:val="7AA732DC"/>
    <w:rsid w:val="7AB47DC1"/>
    <w:rsid w:val="7ABC0DDF"/>
    <w:rsid w:val="7ABC58D6"/>
    <w:rsid w:val="7AC0424A"/>
    <w:rsid w:val="7AC351E1"/>
    <w:rsid w:val="7AC8220A"/>
    <w:rsid w:val="7AC95925"/>
    <w:rsid w:val="7ACB7B77"/>
    <w:rsid w:val="7ACE0B82"/>
    <w:rsid w:val="7AEF561C"/>
    <w:rsid w:val="7AF51BE0"/>
    <w:rsid w:val="7B072388"/>
    <w:rsid w:val="7B0C0CBB"/>
    <w:rsid w:val="7B351A78"/>
    <w:rsid w:val="7B4E068D"/>
    <w:rsid w:val="7B561320"/>
    <w:rsid w:val="7B583CF8"/>
    <w:rsid w:val="7B5E63AC"/>
    <w:rsid w:val="7B6651B4"/>
    <w:rsid w:val="7B670E83"/>
    <w:rsid w:val="7B794CAF"/>
    <w:rsid w:val="7B820D50"/>
    <w:rsid w:val="7B8C2698"/>
    <w:rsid w:val="7BA17678"/>
    <w:rsid w:val="7BD04C7A"/>
    <w:rsid w:val="7BD21965"/>
    <w:rsid w:val="7BD95A78"/>
    <w:rsid w:val="7BDE2C49"/>
    <w:rsid w:val="7BF24062"/>
    <w:rsid w:val="7BFF2D54"/>
    <w:rsid w:val="7C104EA2"/>
    <w:rsid w:val="7C28602B"/>
    <w:rsid w:val="7C43790B"/>
    <w:rsid w:val="7C495E59"/>
    <w:rsid w:val="7C4B309A"/>
    <w:rsid w:val="7C5F2700"/>
    <w:rsid w:val="7C6032FA"/>
    <w:rsid w:val="7C732AD4"/>
    <w:rsid w:val="7C757AE5"/>
    <w:rsid w:val="7C79291D"/>
    <w:rsid w:val="7C7A4BE6"/>
    <w:rsid w:val="7C7B74E9"/>
    <w:rsid w:val="7C8B191C"/>
    <w:rsid w:val="7C90511D"/>
    <w:rsid w:val="7C926464"/>
    <w:rsid w:val="7CB13AE3"/>
    <w:rsid w:val="7CB71996"/>
    <w:rsid w:val="7CB9570E"/>
    <w:rsid w:val="7CBA6E20"/>
    <w:rsid w:val="7CC268EE"/>
    <w:rsid w:val="7CD24A22"/>
    <w:rsid w:val="7CDB3FC3"/>
    <w:rsid w:val="7CEE5265"/>
    <w:rsid w:val="7CF40ECD"/>
    <w:rsid w:val="7CF83332"/>
    <w:rsid w:val="7D0238C8"/>
    <w:rsid w:val="7D213B7D"/>
    <w:rsid w:val="7D4464AD"/>
    <w:rsid w:val="7D4C3F96"/>
    <w:rsid w:val="7D530995"/>
    <w:rsid w:val="7D55333E"/>
    <w:rsid w:val="7D645C1B"/>
    <w:rsid w:val="7D6F442D"/>
    <w:rsid w:val="7D9143E6"/>
    <w:rsid w:val="7D996A89"/>
    <w:rsid w:val="7D9C1999"/>
    <w:rsid w:val="7D9F7929"/>
    <w:rsid w:val="7DB36601"/>
    <w:rsid w:val="7DB57C81"/>
    <w:rsid w:val="7DB67D66"/>
    <w:rsid w:val="7DD72165"/>
    <w:rsid w:val="7E116D1D"/>
    <w:rsid w:val="7E3754E6"/>
    <w:rsid w:val="7E501173"/>
    <w:rsid w:val="7E605F7E"/>
    <w:rsid w:val="7E6547DB"/>
    <w:rsid w:val="7E6E5867"/>
    <w:rsid w:val="7E775827"/>
    <w:rsid w:val="7E80734B"/>
    <w:rsid w:val="7E8360C6"/>
    <w:rsid w:val="7E8E07F5"/>
    <w:rsid w:val="7E955DB6"/>
    <w:rsid w:val="7E955F6C"/>
    <w:rsid w:val="7E9A1D89"/>
    <w:rsid w:val="7E9C5254"/>
    <w:rsid w:val="7EA3327C"/>
    <w:rsid w:val="7EA96B7D"/>
    <w:rsid w:val="7EAB76D0"/>
    <w:rsid w:val="7EC02D84"/>
    <w:rsid w:val="7EC87BA4"/>
    <w:rsid w:val="7ED043CA"/>
    <w:rsid w:val="7ED66E0A"/>
    <w:rsid w:val="7EDC07C2"/>
    <w:rsid w:val="7EED210E"/>
    <w:rsid w:val="7EEF59F9"/>
    <w:rsid w:val="7EF92D87"/>
    <w:rsid w:val="7EFD539B"/>
    <w:rsid w:val="7F011851"/>
    <w:rsid w:val="7F163306"/>
    <w:rsid w:val="7F1D3A67"/>
    <w:rsid w:val="7F1F4612"/>
    <w:rsid w:val="7F205E7B"/>
    <w:rsid w:val="7F2D4174"/>
    <w:rsid w:val="7F37693D"/>
    <w:rsid w:val="7F4B02D2"/>
    <w:rsid w:val="7F6854D2"/>
    <w:rsid w:val="7F800765"/>
    <w:rsid w:val="7F957E0D"/>
    <w:rsid w:val="7F9B3232"/>
    <w:rsid w:val="7F9C193B"/>
    <w:rsid w:val="7FB34DB9"/>
    <w:rsid w:val="7FDB170E"/>
    <w:rsid w:val="7FEA6304"/>
    <w:rsid w:val="7FFC4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link w:val="66"/>
    <w:qFormat/>
    <w:uiPriority w:val="0"/>
    <w:pPr>
      <w:keepNext/>
      <w:keepLines/>
      <w:spacing w:before="340" w:beforeLines="0" w:after="330" w:afterLines="0" w:line="578" w:lineRule="auto"/>
      <w:outlineLvl w:val="0"/>
    </w:pPr>
    <w:rPr>
      <w:rFonts w:hint="eastAsia" w:ascii="Arial" w:hAnsi="Arial" w:eastAsia="宋体"/>
      <w:kern w:val="28"/>
      <w:sz w:val="44"/>
      <w:szCs w:val="20"/>
    </w:rPr>
  </w:style>
  <w:style w:type="paragraph" w:styleId="4">
    <w:name w:val="heading 2"/>
    <w:basedOn w:val="1"/>
    <w:next w:val="1"/>
    <w:qFormat/>
    <w:uiPriority w:val="0"/>
    <w:pPr>
      <w:keepNext/>
      <w:keepLines/>
      <w:numPr>
        <w:ilvl w:val="1"/>
        <w:numId w:val="1"/>
      </w:numPr>
      <w:spacing w:before="260" w:beforeLines="0" w:after="260" w:afterLines="0" w:line="413" w:lineRule="auto"/>
      <w:jc w:val="center"/>
      <w:outlineLvl w:val="1"/>
    </w:pPr>
    <w:rPr>
      <w:rFonts w:ascii="Arial" w:hAnsi="Arial" w:eastAsia="黑体"/>
      <w:b/>
      <w:bCs/>
      <w:kern w:val="2"/>
      <w:sz w:val="32"/>
      <w:szCs w:val="32"/>
    </w:rPr>
  </w:style>
  <w:style w:type="paragraph" w:styleId="5">
    <w:name w:val="heading 3"/>
    <w:basedOn w:val="1"/>
    <w:next w:val="1"/>
    <w:qFormat/>
    <w:uiPriority w:val="0"/>
    <w:pPr>
      <w:spacing w:line="360" w:lineRule="auto"/>
      <w:ind w:left="0" w:firstLine="0" w:firstLineChars="0"/>
      <w:textAlignment w:val="baseline"/>
      <w:outlineLvl w:val="2"/>
    </w:pPr>
    <w:rPr>
      <w:rFonts w:ascii="Times New Roman" w:hAnsi="Times New Roman"/>
      <w:b/>
      <w:kern w:val="0"/>
    </w:rPr>
  </w:style>
  <w:style w:type="paragraph" w:styleId="6">
    <w:name w:val="heading 4"/>
    <w:basedOn w:val="1"/>
    <w:next w:val="1"/>
    <w:qFormat/>
    <w:uiPriority w:val="0"/>
    <w:pPr>
      <w:keepNext/>
      <w:keepLines/>
      <w:tabs>
        <w:tab w:val="left" w:pos="1134"/>
      </w:tabs>
      <w:spacing w:line="312" w:lineRule="auto"/>
      <w:ind w:firstLine="0" w:firstLineChars="0"/>
      <w:jc w:val="left"/>
      <w:outlineLvl w:val="3"/>
    </w:pPr>
    <w:rPr>
      <w:rFonts w:ascii="Times New Roman" w:hAnsi="Times New Roman" w:eastAsia="宋体"/>
      <w:b/>
      <w:bCs/>
      <w:sz w:val="24"/>
      <w:szCs w:val="28"/>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2">
    <w:name w:val="header"/>
    <w:basedOn w:val="1"/>
    <w:next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kern w:val="2"/>
      <w:sz w:val="18"/>
    </w:rPr>
  </w:style>
  <w:style w:type="paragraph" w:styleId="7">
    <w:name w:val="Normal Indent"/>
    <w:basedOn w:val="1"/>
    <w:qFormat/>
    <w:uiPriority w:val="0"/>
    <w:pPr>
      <w:ind w:firstLine="420"/>
    </w:pPr>
    <w:rPr>
      <w:rFonts w:eastAsia="宋体"/>
      <w:kern w:val="2"/>
      <w:sz w:val="21"/>
      <w:lang w:val="en-US" w:eastAsia="zh-CN" w:bidi="ar-SA"/>
    </w:rPr>
  </w:style>
  <w:style w:type="paragraph" w:styleId="8">
    <w:name w:val="Body Text 3"/>
    <w:basedOn w:val="1"/>
    <w:qFormat/>
    <w:uiPriority w:val="0"/>
    <w:pPr>
      <w:spacing w:after="120" w:afterLines="0"/>
    </w:pPr>
    <w:rPr>
      <w:kern w:val="2"/>
      <w:sz w:val="16"/>
      <w:szCs w:val="16"/>
    </w:rPr>
  </w:style>
  <w:style w:type="paragraph" w:styleId="9">
    <w:name w:val="Body Text"/>
    <w:basedOn w:val="1"/>
    <w:next w:val="10"/>
    <w:qFormat/>
    <w:uiPriority w:val="0"/>
    <w:pPr>
      <w:tabs>
        <w:tab w:val="center" w:pos="4822"/>
      </w:tabs>
      <w:adjustRightInd w:val="0"/>
      <w:snapToGrid w:val="0"/>
      <w:jc w:val="center"/>
    </w:pPr>
    <w:rPr>
      <w:rFonts w:ascii="宋体" w:hAnsi="宋体"/>
      <w:sz w:val="24"/>
    </w:rPr>
  </w:style>
  <w:style w:type="paragraph" w:styleId="10">
    <w:name w:val="toc 2"/>
    <w:basedOn w:val="1"/>
    <w:next w:val="1"/>
    <w:qFormat/>
    <w:uiPriority w:val="0"/>
    <w:pPr>
      <w:ind w:left="210"/>
      <w:jc w:val="left"/>
    </w:pPr>
    <w:rPr>
      <w:smallCaps/>
      <w:sz w:val="20"/>
    </w:rPr>
  </w:style>
  <w:style w:type="paragraph" w:styleId="11">
    <w:name w:val="Body Text Indent"/>
    <w:basedOn w:val="1"/>
    <w:next w:val="1"/>
    <w:qFormat/>
    <w:uiPriority w:val="0"/>
    <w:pPr>
      <w:snapToGrid w:val="0"/>
      <w:spacing w:line="360" w:lineRule="auto"/>
      <w:ind w:firstLine="560" w:firstLineChars="200"/>
    </w:pPr>
    <w:rPr>
      <w:rFonts w:ascii="宋体" w:hAnsi="宋体"/>
      <w:kern w:val="2"/>
      <w:sz w:val="28"/>
    </w:rPr>
  </w:style>
  <w:style w:type="paragraph" w:styleId="12">
    <w:name w:val="Block Text"/>
    <w:basedOn w:val="1"/>
    <w:qFormat/>
    <w:uiPriority w:val="0"/>
    <w:pPr>
      <w:adjustRightInd w:val="0"/>
      <w:spacing w:line="288" w:lineRule="auto"/>
      <w:ind w:left="454" w:right="454" w:firstLine="567"/>
      <w:jc w:val="left"/>
      <w:textAlignment w:val="baseline"/>
    </w:pPr>
    <w:rPr>
      <w:rFonts w:ascii="宋体" w:hAnsi="宋体" w:cs="宋体"/>
      <w:spacing w:val="10"/>
      <w:sz w:val="28"/>
      <w:szCs w:val="26"/>
    </w:rPr>
  </w:style>
  <w:style w:type="paragraph" w:styleId="13">
    <w:name w:val="toc 3"/>
    <w:basedOn w:val="1"/>
    <w:next w:val="1"/>
    <w:qFormat/>
    <w:uiPriority w:val="0"/>
    <w:pPr>
      <w:ind w:left="840" w:leftChars="400"/>
    </w:pPr>
  </w:style>
  <w:style w:type="paragraph" w:styleId="14">
    <w:name w:val="Plain Text"/>
    <w:basedOn w:val="1"/>
    <w:qFormat/>
    <w:uiPriority w:val="0"/>
    <w:rPr>
      <w:rFonts w:ascii="宋体" w:hAnsi="Courier New"/>
      <w:kern w:val="2"/>
      <w:sz w:val="21"/>
    </w:rPr>
  </w:style>
  <w:style w:type="paragraph" w:styleId="15">
    <w:name w:val="Date"/>
    <w:basedOn w:val="1"/>
    <w:next w:val="1"/>
    <w:qFormat/>
    <w:uiPriority w:val="0"/>
    <w:rPr>
      <w:rFonts w:ascii="仿宋_GB2312" w:eastAsia="仿宋_GB2312"/>
      <w:kern w:val="2"/>
      <w:sz w:val="28"/>
      <w:szCs w:val="28"/>
    </w:rPr>
  </w:style>
  <w:style w:type="paragraph" w:styleId="16">
    <w:name w:val="Body Text Indent 2"/>
    <w:basedOn w:val="1"/>
    <w:qFormat/>
    <w:uiPriority w:val="0"/>
    <w:pPr>
      <w:spacing w:line="360" w:lineRule="auto"/>
      <w:ind w:right="-12" w:firstLine="560" w:firstLineChars="200"/>
    </w:pPr>
    <w:rPr>
      <w:rFonts w:ascii="宋体" w:hAnsi="宋体"/>
      <w:kern w:val="2"/>
      <w:sz w:val="28"/>
    </w:rPr>
  </w:style>
  <w:style w:type="paragraph" w:styleId="17">
    <w:name w:val="footer"/>
    <w:basedOn w:val="1"/>
    <w:qFormat/>
    <w:uiPriority w:val="0"/>
    <w:pPr>
      <w:tabs>
        <w:tab w:val="center" w:pos="4153"/>
        <w:tab w:val="right" w:pos="8306"/>
      </w:tabs>
      <w:snapToGrid w:val="0"/>
      <w:jc w:val="left"/>
    </w:pPr>
    <w:rPr>
      <w:kern w:val="2"/>
      <w:sz w:val="18"/>
    </w:rPr>
  </w:style>
  <w:style w:type="paragraph" w:styleId="18">
    <w:name w:val="toc 1"/>
    <w:basedOn w:val="1"/>
    <w:next w:val="1"/>
    <w:qFormat/>
    <w:uiPriority w:val="0"/>
    <w:pPr>
      <w:spacing w:before="120" w:beforeLines="0" w:after="120" w:afterLines="0"/>
      <w:jc w:val="left"/>
    </w:pPr>
    <w:rPr>
      <w:b/>
      <w:bCs/>
      <w:caps/>
      <w:sz w:val="20"/>
    </w:rPr>
  </w:style>
  <w:style w:type="paragraph" w:styleId="19">
    <w:name w:val="Body Text 2"/>
    <w:basedOn w:val="1"/>
    <w:qFormat/>
    <w:uiPriority w:val="0"/>
    <w:rPr>
      <w:sz w:val="24"/>
    </w:rPr>
  </w:style>
  <w:style w:type="paragraph" w:styleId="20">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21">
    <w:name w:val="Body Text First Indent"/>
    <w:basedOn w:val="9"/>
    <w:next w:val="19"/>
    <w:qFormat/>
    <w:uiPriority w:val="0"/>
    <w:pPr>
      <w:ind w:firstLine="420" w:firstLineChars="100"/>
    </w:pPr>
  </w:style>
  <w:style w:type="paragraph" w:styleId="22">
    <w:name w:val="Body Text First Indent 2"/>
    <w:basedOn w:val="11"/>
    <w:next w:val="21"/>
    <w:qFormat/>
    <w:uiPriority w:val="0"/>
    <w:pPr>
      <w:widowControl/>
      <w:snapToGrid/>
      <w:spacing w:after="120" w:afterLines="0" w:line="240" w:lineRule="auto"/>
      <w:ind w:left="420" w:leftChars="200" w:firstLine="420"/>
      <w:jc w:val="left"/>
    </w:pPr>
    <w:rPr>
      <w:rFonts w:ascii="Calibri" w:hAnsi="Calibri"/>
      <w:kern w:val="2"/>
      <w:sz w:val="24"/>
      <w:lang w:eastAsia="en-US"/>
    </w:rPr>
  </w:style>
  <w:style w:type="table" w:styleId="24">
    <w:name w:val="Table Grid"/>
    <w:basedOn w:val="23"/>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FollowedHyperlink"/>
    <w:basedOn w:val="25"/>
    <w:qFormat/>
    <w:uiPriority w:val="0"/>
    <w:rPr>
      <w:color w:val="800080"/>
      <w:u w:val="single"/>
    </w:rPr>
  </w:style>
  <w:style w:type="character" w:customStyle="1" w:styleId="28">
    <w:name w:val="font01"/>
    <w:basedOn w:val="25"/>
    <w:qFormat/>
    <w:uiPriority w:val="0"/>
    <w:rPr>
      <w:rFonts w:hint="eastAsia" w:ascii="宋体" w:hAnsi="宋体" w:eastAsia="宋体" w:cs="宋体"/>
      <w:color w:val="000000"/>
      <w:sz w:val="20"/>
      <w:szCs w:val="20"/>
      <w:u w:val="none"/>
      <w:vertAlign w:val="superscript"/>
    </w:rPr>
  </w:style>
  <w:style w:type="character" w:customStyle="1" w:styleId="29">
    <w:name w:val="font31"/>
    <w:basedOn w:val="25"/>
    <w:qFormat/>
    <w:uiPriority w:val="0"/>
    <w:rPr>
      <w:rFonts w:hint="eastAsia" w:ascii="宋体" w:hAnsi="宋体" w:eastAsia="宋体" w:cs="宋体"/>
      <w:color w:val="000000"/>
      <w:sz w:val="21"/>
      <w:szCs w:val="21"/>
      <w:u w:val="none"/>
    </w:rPr>
  </w:style>
  <w:style w:type="character" w:customStyle="1" w:styleId="30">
    <w:name w:val="font21"/>
    <w:basedOn w:val="25"/>
    <w:qFormat/>
    <w:uiPriority w:val="0"/>
    <w:rPr>
      <w:rFonts w:hint="eastAsia" w:ascii="宋体" w:hAnsi="宋体" w:eastAsia="宋体" w:cs="宋体"/>
      <w:color w:val="000000"/>
      <w:sz w:val="21"/>
      <w:szCs w:val="21"/>
      <w:u w:val="single"/>
    </w:rPr>
  </w:style>
  <w:style w:type="character" w:customStyle="1" w:styleId="31">
    <w:name w:val="font81"/>
    <w:basedOn w:val="25"/>
    <w:qFormat/>
    <w:uiPriority w:val="0"/>
    <w:rPr>
      <w:rFonts w:hint="eastAsia" w:ascii="宋体" w:hAnsi="宋体" w:eastAsia="宋体" w:cs="宋体"/>
      <w:color w:val="000000"/>
      <w:sz w:val="21"/>
      <w:szCs w:val="21"/>
      <w:u w:val="none"/>
    </w:rPr>
  </w:style>
  <w:style w:type="character" w:customStyle="1" w:styleId="32">
    <w:name w:val="font41"/>
    <w:basedOn w:val="25"/>
    <w:qFormat/>
    <w:uiPriority w:val="0"/>
    <w:rPr>
      <w:rFonts w:hint="eastAsia" w:ascii="宋体" w:hAnsi="宋体" w:eastAsia="宋体" w:cs="宋体"/>
      <w:color w:val="000000"/>
      <w:sz w:val="24"/>
      <w:szCs w:val="24"/>
      <w:u w:val="none"/>
    </w:rPr>
  </w:style>
  <w:style w:type="character" w:customStyle="1" w:styleId="33">
    <w:name w:val="font11"/>
    <w:basedOn w:val="25"/>
    <w:qFormat/>
    <w:uiPriority w:val="0"/>
    <w:rPr>
      <w:rFonts w:hint="default" w:ascii="Times New Roman" w:hAnsi="Times New Roman" w:cs="Times New Roman"/>
      <w:color w:val="000000"/>
      <w:sz w:val="21"/>
      <w:szCs w:val="21"/>
      <w:u w:val="single"/>
    </w:rPr>
  </w:style>
  <w:style w:type="paragraph" w:customStyle="1" w:styleId="34">
    <w:name w:val="_Style 8 New New New New"/>
    <w:basedOn w:val="35"/>
    <w:next w:val="36"/>
    <w:qFormat/>
    <w:uiPriority w:val="0"/>
    <w:pPr>
      <w:jc w:val="center"/>
    </w:pPr>
    <w:rPr>
      <w:rFonts w:hint="eastAsia"/>
    </w:rPr>
  </w:style>
  <w:style w:type="paragraph" w:customStyle="1" w:styleId="35">
    <w:name w:val="正文 New New New New New New New New New New New New New New New New New New New New New New New New New New New New New New New New New New New New New New New New New New New New New New New New New New New New New New New New New New New New New New Ne"/>
    <w:qFormat/>
    <w:uiPriority w:val="0"/>
    <w:pPr>
      <w:widowControl w:val="0"/>
      <w:jc w:val="both"/>
    </w:pPr>
    <w:rPr>
      <w:rFonts w:ascii="Calibri" w:hAnsi="Calibri" w:eastAsia="宋体" w:cs="Times New Roman"/>
      <w:kern w:val="2"/>
      <w:sz w:val="21"/>
      <w:lang w:val="en-US" w:eastAsia="zh-CN" w:bidi="ar-SA"/>
    </w:rPr>
  </w:style>
  <w:style w:type="paragraph" w:customStyle="1" w:styleId="36">
    <w:name w:val="正文文本 3 New New New New New New"/>
    <w:basedOn w:val="35"/>
    <w:qFormat/>
    <w:uiPriority w:val="0"/>
    <w:pPr>
      <w:spacing w:after="120" w:afterLines="0"/>
    </w:pPr>
    <w:rPr>
      <w:sz w:val="16"/>
      <w:szCs w:val="16"/>
    </w:rPr>
  </w:style>
  <w:style w:type="paragraph" w:customStyle="1" w:styleId="37">
    <w:name w:val="正文文本 New New"/>
    <w:basedOn w:val="35"/>
    <w:qFormat/>
    <w:uiPriority w:val="0"/>
    <w:pPr>
      <w:tabs>
        <w:tab w:val="center" w:pos="4822"/>
      </w:tabs>
      <w:adjustRightInd w:val="0"/>
      <w:snapToGrid w:val="0"/>
      <w:jc w:val="center"/>
    </w:pPr>
    <w:rPr>
      <w:rFonts w:ascii="宋体" w:hAnsi="宋体"/>
      <w:kern w:val="0"/>
      <w:sz w:val="24"/>
    </w:rPr>
  </w:style>
  <w:style w:type="paragraph" w:customStyle="1" w:styleId="38">
    <w:name w:val="Normal New New New New New New New New New New New New New New New New New New New New New New New New New New New New New New New New New New New New New"/>
    <w:qFormat/>
    <w:uiPriority w:val="0"/>
    <w:pPr>
      <w:jc w:val="both"/>
    </w:pPr>
    <w:rPr>
      <w:rFonts w:ascii="Times New Roman" w:hAnsi="Times New Roman" w:eastAsia="宋体" w:cs="Times New Roman"/>
      <w:kern w:val="2"/>
      <w:sz w:val="21"/>
      <w:lang w:val="en-US" w:eastAsia="zh-CN" w:bidi="ar-SA"/>
    </w:rPr>
  </w:style>
  <w:style w:type="paragraph" w:customStyle="1" w:styleId="39">
    <w:name w:val="正文 New New New New New New New New New New New New New New New New New New New New New New New New New New New New New New New New New New New New New New New New"/>
    <w:qFormat/>
    <w:uiPriority w:val="0"/>
    <w:pPr>
      <w:widowControl w:val="0"/>
      <w:jc w:val="both"/>
    </w:pPr>
    <w:rPr>
      <w:rFonts w:ascii="宋体" w:hAnsi="Times New Roman" w:eastAsia="宋体" w:cs="Times New Roman"/>
      <w:kern w:val="2"/>
      <w:sz w:val="28"/>
      <w:szCs w:val="22"/>
      <w:lang w:val="en-US" w:eastAsia="zh-CN" w:bidi="ar-SA"/>
    </w:rPr>
  </w:style>
  <w:style w:type="paragraph" w:customStyle="1" w:styleId="40">
    <w:name w:val="正文 New New New New"/>
    <w:qFormat/>
    <w:uiPriority w:val="0"/>
    <w:pPr>
      <w:widowControl w:val="0"/>
      <w:spacing w:line="360" w:lineRule="auto"/>
      <w:ind w:firstLine="200" w:firstLineChars="200"/>
      <w:jc w:val="both"/>
    </w:pPr>
    <w:rPr>
      <w:rFonts w:ascii="Times New Roman" w:hAnsi="Times New Roman" w:eastAsia="宋体" w:cs="Times New Roman"/>
      <w:kern w:val="2"/>
      <w:sz w:val="24"/>
      <w:szCs w:val="22"/>
      <w:lang w:val="en-US" w:eastAsia="zh-CN" w:bidi="ar-SA"/>
    </w:rPr>
  </w:style>
  <w:style w:type="paragraph" w:customStyle="1" w:styleId="41">
    <w:name w:val="_Style 7"/>
    <w:basedOn w:val="1"/>
    <w:qFormat/>
    <w:uiPriority w:val="0"/>
    <w:pPr>
      <w:widowControl/>
      <w:spacing w:after="160" w:afterLines="0" w:line="240" w:lineRule="exact"/>
      <w:jc w:val="left"/>
    </w:pPr>
  </w:style>
  <w:style w:type="paragraph" w:customStyle="1" w:styleId="42">
    <w:name w:val="首行缩进1"/>
    <w:basedOn w:val="1"/>
    <w:qFormat/>
    <w:uiPriority w:val="0"/>
    <w:pPr>
      <w:adjustRightInd w:val="0"/>
      <w:snapToGrid w:val="0"/>
      <w:spacing w:line="360" w:lineRule="auto"/>
      <w:ind w:firstLine="200" w:firstLineChars="200"/>
    </w:pPr>
    <w:rPr>
      <w:rFonts w:ascii="仿宋_GB2312" w:eastAsia="仿宋_GB2312"/>
      <w:sz w:val="24"/>
      <w:szCs w:val="24"/>
    </w:rPr>
  </w:style>
  <w:style w:type="paragraph" w:customStyle="1" w:styleId="43">
    <w:name w:val="正文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4">
    <w:name w:val="X正文"/>
    <w:basedOn w:val="1"/>
    <w:qFormat/>
    <w:uiPriority w:val="0"/>
    <w:pPr>
      <w:adjustRightInd w:val="0"/>
      <w:snapToGrid w:val="0"/>
      <w:spacing w:line="348" w:lineRule="auto"/>
      <w:ind w:firstLine="560" w:firstLineChars="200"/>
    </w:pPr>
    <w:rPr>
      <w:rFonts w:ascii="Arial" w:hAnsi="Arial"/>
      <w:bCs/>
      <w:kern w:val="0"/>
      <w:sz w:val="28"/>
    </w:rPr>
  </w:style>
  <w:style w:type="paragraph" w:customStyle="1" w:styleId="45">
    <w:name w:val="_Style 8"/>
    <w:basedOn w:val="1"/>
    <w:next w:val="8"/>
    <w:qFormat/>
    <w:uiPriority w:val="0"/>
    <w:pPr>
      <w:jc w:val="center"/>
    </w:pPr>
    <w:rPr>
      <w:rFonts w:hint="eastAsia"/>
      <w:szCs w:val="20"/>
    </w:rPr>
  </w:style>
  <w:style w:type="paragraph" w:customStyle="1" w:styleId="46">
    <w:name w:val="四级标题"/>
    <w:basedOn w:val="15"/>
    <w:next w:val="1"/>
    <w:qFormat/>
    <w:uiPriority w:val="0"/>
    <w:rPr>
      <w:rFonts w:ascii="Calibri" w:hAnsi="Calibri" w:eastAsia="黑体"/>
      <w:kern w:val="0"/>
      <w:sz w:val="24"/>
      <w:szCs w:val="22"/>
    </w:rPr>
  </w:style>
  <w:style w:type="paragraph" w:customStyle="1" w:styleId="47">
    <w:name w:val="表"/>
    <w:next w:val="11"/>
    <w:qFormat/>
    <w:uiPriority w:val="0"/>
    <w:pPr>
      <w:adjustRightInd w:val="0"/>
      <w:snapToGrid w:val="0"/>
      <w:jc w:val="center"/>
    </w:pPr>
    <w:rPr>
      <w:rFonts w:ascii="仿宋" w:hAnsi="仿宋" w:eastAsia="宋体" w:cs="仿宋"/>
      <w:sz w:val="21"/>
      <w:szCs w:val="24"/>
      <w:lang w:val="en-US" w:eastAsia="zh-CN" w:bidi="ar-SA"/>
    </w:rPr>
  </w:style>
  <w:style w:type="paragraph" w:customStyle="1" w:styleId="48">
    <w:name w:val="WPSOffice手动目录 1"/>
    <w:qFormat/>
    <w:uiPriority w:val="0"/>
    <w:pPr>
      <w:ind w:leftChars="0"/>
    </w:pPr>
    <w:rPr>
      <w:rFonts w:ascii="Times New Roman" w:hAnsi="Times New Roman" w:eastAsia="宋体" w:cs="Times New Roman"/>
      <w:sz w:val="20"/>
      <w:szCs w:val="20"/>
    </w:rPr>
  </w:style>
  <w:style w:type="paragraph" w:customStyle="1" w:styleId="49">
    <w:name w:val="正文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50">
    <w:name w:val="xl37 New"/>
    <w:basedOn w:val="51"/>
    <w:qFormat/>
    <w:uiPriority w:val="0"/>
    <w:pPr>
      <w:widowControl/>
      <w:pBdr>
        <w:left w:val="single" w:color="auto" w:sz="4" w:space="0"/>
        <w:bottom w:val="single" w:color="auto" w:sz="4" w:space="0"/>
        <w:right w:val="single" w:color="auto" w:sz="4" w:space="0"/>
      </w:pBdr>
      <w:spacing w:before="100" w:beforeLines="0" w:beforeAutospacing="1" w:after="100" w:afterLines="0" w:afterAutospacing="1"/>
      <w:jc w:val="center"/>
      <w:textAlignment w:val="center"/>
    </w:pPr>
    <w:rPr>
      <w:rFonts w:hint="eastAsia" w:ascii="楷体_GB2312" w:hAnsi="Arial Unicode MS" w:eastAsia="楷体_GB2312"/>
      <w:kern w:val="0"/>
      <w:sz w:val="22"/>
      <w:szCs w:val="20"/>
    </w:rPr>
  </w:style>
  <w:style w:type="paragraph" w:customStyle="1" w:styleId="51">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52">
    <w:name w:val="List Paragraph"/>
    <w:basedOn w:val="1"/>
    <w:qFormat/>
    <w:uiPriority w:val="0"/>
    <w:pPr>
      <w:ind w:firstLine="420" w:firstLineChars="200"/>
    </w:pPr>
    <w:rPr>
      <w:rFonts w:ascii="Calibri" w:hAnsi="Calibri" w:eastAsia="宋体" w:cs="Times New Roman"/>
      <w:sz w:val="21"/>
      <w:szCs w:val="22"/>
    </w:rPr>
  </w:style>
  <w:style w:type="paragraph" w:customStyle="1" w:styleId="53">
    <w:name w:val="列出段落1"/>
    <w:basedOn w:val="1"/>
    <w:qFormat/>
    <w:uiPriority w:val="34"/>
    <w:pPr>
      <w:ind w:firstLine="420" w:firstLineChars="200"/>
    </w:pPr>
  </w:style>
  <w:style w:type="paragraph" w:customStyle="1" w:styleId="54">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uiPriority w:val="0"/>
    <w:pPr>
      <w:widowControl w:val="0"/>
      <w:adjustRightInd w:val="0"/>
      <w:snapToGrid w:val="0"/>
      <w:jc w:val="both"/>
    </w:pPr>
    <w:rPr>
      <w:rFonts w:ascii="Times New Roman" w:hAnsi="Times New Roman" w:eastAsia="仿宋_GB2312" w:cs="Times New Roman"/>
      <w:kern w:val="2"/>
      <w:sz w:val="21"/>
      <w:szCs w:val="24"/>
      <w:lang w:val="en-US" w:eastAsia="zh-CN" w:bidi="ar-SA"/>
    </w:rPr>
  </w:style>
  <w:style w:type="paragraph" w:customStyle="1" w:styleId="55">
    <w:name w:val="p0"/>
    <w:basedOn w:val="1"/>
    <w:qFormat/>
    <w:uiPriority w:val="0"/>
    <w:pPr>
      <w:widowControl/>
    </w:pPr>
    <w:rPr>
      <w:kern w:val="0"/>
      <w:szCs w:val="21"/>
    </w:rPr>
  </w:style>
  <w:style w:type="paragraph" w:customStyle="1" w:styleId="56">
    <w:name w:val="样式5"/>
    <w:basedOn w:val="52"/>
    <w:qFormat/>
    <w:uiPriority w:val="0"/>
    <w:pPr>
      <w:ind w:left="567" w:firstLine="560"/>
    </w:pPr>
    <w:rPr>
      <w:rFonts w:ascii="仿宋" w:hAnsi="仿宋" w:eastAsia="仿宋"/>
      <w:kern w:val="2"/>
      <w:sz w:val="28"/>
    </w:rPr>
  </w:style>
  <w:style w:type="paragraph" w:customStyle="1" w:styleId="57">
    <w:name w:val="正文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58">
    <w:name w:val="正文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59">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宋体" w:hAnsi="Calibri" w:eastAsia="宋体" w:cs="Times New Roman"/>
      <w:kern w:val="2"/>
      <w:sz w:val="28"/>
      <w:lang w:val="en-US" w:eastAsia="zh-CN"/>
    </w:rPr>
  </w:style>
  <w:style w:type="paragraph" w:customStyle="1" w:styleId="60">
    <w:name w:val="正文文本缩进 New New"/>
    <w:basedOn w:val="43"/>
    <w:qFormat/>
    <w:uiPriority w:val="0"/>
    <w:pPr>
      <w:spacing w:line="480" w:lineRule="exact"/>
      <w:ind w:firstLine="573"/>
    </w:pPr>
    <w:rPr>
      <w:rFonts w:ascii="Arial" w:hAnsi="Arial" w:eastAsia="幼圆" w:cs="Times New Roman"/>
      <w:kern w:val="2"/>
      <w:sz w:val="24"/>
      <w:szCs w:val="20"/>
    </w:rPr>
  </w:style>
  <w:style w:type="paragraph" w:customStyle="1" w:styleId="61">
    <w:name w:val="正文 首行缩进"/>
    <w:basedOn w:val="1"/>
    <w:qFormat/>
    <w:uiPriority w:val="0"/>
    <w:pPr>
      <w:widowControl/>
      <w:adjustRightInd w:val="0"/>
      <w:snapToGrid w:val="0"/>
      <w:spacing w:line="360" w:lineRule="auto"/>
      <w:ind w:firstLine="200" w:firstLineChars="200"/>
      <w:jc w:val="left"/>
    </w:pPr>
    <w:rPr>
      <w:rFonts w:ascii="仿宋_GB2312" w:hAnsi="Calibri" w:eastAsia="仿宋_GB2312"/>
      <w:snapToGrid w:val="0"/>
      <w:kern w:val="0"/>
      <w:sz w:val="24"/>
      <w:lang w:eastAsia="en-US"/>
    </w:rPr>
  </w:style>
  <w:style w:type="paragraph" w:customStyle="1" w:styleId="62">
    <w:name w:val="_Style 8 New New"/>
    <w:basedOn w:val="35"/>
    <w:next w:val="1"/>
    <w:qFormat/>
    <w:uiPriority w:val="0"/>
    <w:pPr>
      <w:jc w:val="center"/>
    </w:pPr>
    <w:rPr>
      <w:rFonts w:hint="eastAsia"/>
    </w:rPr>
  </w:style>
  <w:style w:type="paragraph" w:customStyle="1" w:styleId="63">
    <w:name w:val="纯文本 New New"/>
    <w:basedOn w:val="1"/>
    <w:qFormat/>
    <w:uiPriority w:val="0"/>
    <w:rPr>
      <w:rFonts w:ascii="宋体" w:hAnsi="Courier New" w:cs="Courier New"/>
      <w:szCs w:val="21"/>
    </w:rPr>
  </w:style>
  <w:style w:type="paragraph" w:customStyle="1" w:styleId="64">
    <w:name w:val="WPSOffice手动目录 2"/>
    <w:qFormat/>
    <w:uiPriority w:val="0"/>
    <w:pPr>
      <w:ind w:leftChars="200"/>
    </w:pPr>
    <w:rPr>
      <w:rFonts w:ascii="Times New Roman" w:hAnsi="Times New Roman" w:eastAsia="宋体" w:cs="Times New Roman"/>
      <w:sz w:val="20"/>
      <w:szCs w:val="20"/>
    </w:rPr>
  </w:style>
  <w:style w:type="paragraph" w:customStyle="1" w:styleId="65">
    <w:name w:val="图表附录"/>
    <w:basedOn w:val="1"/>
    <w:qFormat/>
    <w:uiPriority w:val="0"/>
    <w:pPr>
      <w:tabs>
        <w:tab w:val="left" w:pos="1134"/>
      </w:tabs>
      <w:snapToGrid w:val="0"/>
      <w:spacing w:line="312" w:lineRule="auto"/>
      <w:ind w:firstLine="0" w:firstLineChars="0"/>
      <w:jc w:val="center"/>
    </w:pPr>
    <w:rPr>
      <w:rFonts w:hint="eastAsia" w:ascii="Times New Roman" w:hAnsi="Times New Roman" w:cs="宋体"/>
      <w:b/>
      <w:bCs/>
      <w:sz w:val="21"/>
      <w:szCs w:val="24"/>
    </w:rPr>
  </w:style>
  <w:style w:type="character" w:customStyle="1" w:styleId="66">
    <w:name w:val="标题 1 Char"/>
    <w:link w:val="3"/>
    <w:uiPriority w:val="0"/>
    <w:rPr>
      <w:rFonts w:hint="eastAsia" w:ascii="Arial" w:hAnsi="Arial" w:eastAsia="宋体"/>
      <w:kern w:val="28"/>
      <w:sz w:val="44"/>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jpeg"/><Relationship Id="rId5" Type="http://schemas.openxmlformats.org/officeDocument/2006/relationships/footer" Target="footer2.xml"/><Relationship Id="rId49" Type="http://schemas.openxmlformats.org/officeDocument/2006/relationships/image" Target="media/image31.jpeg"/><Relationship Id="rId48" Type="http://schemas.openxmlformats.org/officeDocument/2006/relationships/image" Target="media/image30.jpeg"/><Relationship Id="rId47" Type="http://schemas.openxmlformats.org/officeDocument/2006/relationships/image" Target="media/image29.jpeg"/><Relationship Id="rId46" Type="http://schemas.openxmlformats.org/officeDocument/2006/relationships/image" Target="media/image28.jpeg"/><Relationship Id="rId45" Type="http://schemas.openxmlformats.org/officeDocument/2006/relationships/image" Target="media/image27.jpeg"/><Relationship Id="rId44" Type="http://schemas.openxmlformats.org/officeDocument/2006/relationships/image" Target="media/image26.png"/><Relationship Id="rId43" Type="http://schemas.openxmlformats.org/officeDocument/2006/relationships/image" Target="media/image25.wmf"/><Relationship Id="rId42" Type="http://schemas.openxmlformats.org/officeDocument/2006/relationships/image" Target="media/image24.png"/><Relationship Id="rId41" Type="http://schemas.openxmlformats.org/officeDocument/2006/relationships/image" Target="media/image23.wmf"/><Relationship Id="rId40" Type="http://schemas.openxmlformats.org/officeDocument/2006/relationships/image" Target="media/image22.wmf"/><Relationship Id="rId4" Type="http://schemas.openxmlformats.org/officeDocument/2006/relationships/header" Target="header1.xml"/><Relationship Id="rId39" Type="http://schemas.openxmlformats.org/officeDocument/2006/relationships/image" Target="media/image21.wmf"/><Relationship Id="rId38" Type="http://schemas.openxmlformats.org/officeDocument/2006/relationships/image" Target="media/image20.wmf"/><Relationship Id="rId37" Type="http://schemas.openxmlformats.org/officeDocument/2006/relationships/image" Target="media/image19.png"/><Relationship Id="rId36" Type="http://schemas.openxmlformats.org/officeDocument/2006/relationships/image" Target="media/image18.wmf"/><Relationship Id="rId35" Type="http://schemas.openxmlformats.org/officeDocument/2006/relationships/image" Target="media/image17.wmf"/><Relationship Id="rId34" Type="http://schemas.openxmlformats.org/officeDocument/2006/relationships/image" Target="media/image16.wmf"/><Relationship Id="rId33" Type="http://schemas.openxmlformats.org/officeDocument/2006/relationships/image" Target="media/image15.wmf"/><Relationship Id="rId32" Type="http://schemas.openxmlformats.org/officeDocument/2006/relationships/image" Target="media/image14.emf"/><Relationship Id="rId31" Type="http://schemas.openxmlformats.org/officeDocument/2006/relationships/image" Target="media/image13.png"/><Relationship Id="rId30" Type="http://schemas.openxmlformats.org/officeDocument/2006/relationships/image" Target="media/image12.wmf"/><Relationship Id="rId3" Type="http://schemas.openxmlformats.org/officeDocument/2006/relationships/footer" Target="footer1.xml"/><Relationship Id="rId29" Type="http://schemas.openxmlformats.org/officeDocument/2006/relationships/image" Target="media/image11.jpeg"/><Relationship Id="rId28" Type="http://schemas.openxmlformats.org/officeDocument/2006/relationships/image" Target="media/image10.jpeg"/><Relationship Id="rId27" Type="http://schemas.openxmlformats.org/officeDocument/2006/relationships/image" Target="media/image9.png"/><Relationship Id="rId26" Type="http://schemas.openxmlformats.org/officeDocument/2006/relationships/image" Target="media/image8.jpeg"/><Relationship Id="rId25" Type="http://schemas.openxmlformats.org/officeDocument/2006/relationships/image" Target="media/image7.jpeg"/><Relationship Id="rId24" Type="http://schemas.openxmlformats.org/officeDocument/2006/relationships/image" Target="media/image6.jpeg"/><Relationship Id="rId23" Type="http://schemas.openxmlformats.org/officeDocument/2006/relationships/image" Target="media/image5.jpeg"/><Relationship Id="rId22" Type="http://schemas.openxmlformats.org/officeDocument/2006/relationships/image" Target="media/image4.jpe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73</Pages>
  <Words>664</Words>
  <Characters>728</Characters>
  <Lines>0</Lines>
  <Paragraphs>0</Paragraphs>
  <TotalTime>0</TotalTime>
  <ScaleCrop>false</ScaleCrop>
  <LinksUpToDate>false</LinksUpToDate>
  <CharactersWithSpaces>836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2021-04-13T04:36:00Z</dcterms:created>
  <dc:creator>任晓杰</dc:creator>
  <cp:lastModifiedBy>于海航</cp:lastModifiedBy>
  <cp:lastPrinted>2024-08-20T06:04:00Z</cp:lastPrinted>
  <dcterms:modified xsi:type="dcterms:W3CDTF">2026-03-30T01:39:47Z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82CA9C89B69546B2B922D485C36614C4</vt:lpwstr>
  </property>
  <property fmtid="{D5CDD505-2E9C-101B-9397-08002B2CF9AE}" pid="4" name="KSOTemplateDocerSaveRecord">
    <vt:lpwstr>eyJoZGlkIjoiNGRkZmM5MWM1ZDY3MjgwYjUxOGJjMThlOTcxODczNjIiLCJ1c2VySWQiOiIzMTc3OTkwNzEifQ==</vt:lpwstr>
  </property>
</Properties>
</file>